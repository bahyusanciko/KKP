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624D" w:rsidRDefault="00993037">
      <w:pPr>
        <w:spacing w:before="98"/>
        <w:ind w:left="618"/>
      </w:pPr>
      <w:bookmarkStart w:id="0" w:name="_GoBack"/>
      <w:bookmarkEnd w:id="0"/>
      <w:r>
        <w:pict>
          <v:group id="_x0000_s3829" style="position:absolute;left:0;text-align:left;margin-left:-311.25pt;margin-top:225.55pt;width:5094pt;height:.6pt;z-index:-7867;mso-position-horizontal-relative:page;mso-position-vertical-relative:page" coordorigin="-6225,4511" coordsize="101880,12">
            <v:shape id="_x0000_s3831" style="position:absolute;left:-6225;top:4511;width:101880;height:12" coordorigin="-6225,4511" coordsize="101880,12" path="m11906,4521l,4522e" filled="f" strokecolor="#0067ac" strokeweight="9pt">
              <v:path arrowok="t"/>
            </v:shape>
            <v:shape id="_x0000_s3830" style="position:absolute;left:-6225;top:4511;width:101880;height:12" coordorigin="-6225,4511" coordsize="101880,12" path="m,4522r11906,-1e" filled="f" strokecolor="#0067ac" strokeweight="9pt">
              <v:path arrowok="t"/>
            </v:shape>
            <w10:wrap anchorx="page" anchory="page"/>
          </v:group>
        </w:pic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4.25pt;height:104.25pt">
            <v:imagedata r:id="rId8" o:title=""/>
          </v:shape>
        </w:pic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993037">
      <w:pPr>
        <w:spacing w:before="16"/>
        <w:ind w:left="588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TES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-</w:t>
      </w:r>
      <w:r>
        <w:rPr>
          <w:rFonts w:ascii="Calibri" w:eastAsia="Calibri" w:hAnsi="Calibri" w:cs="Calibri"/>
          <w:spacing w:val="-2"/>
          <w:sz w:val="22"/>
          <w:szCs w:val="22"/>
        </w:rPr>
        <w:t>1</w:t>
      </w:r>
      <w:r>
        <w:rPr>
          <w:rFonts w:ascii="Calibri" w:eastAsia="Calibri" w:hAnsi="Calibri" w:cs="Calibri"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spacing w:val="-2"/>
          <w:sz w:val="22"/>
          <w:szCs w:val="22"/>
        </w:rPr>
        <w:t>7</w:t>
      </w:r>
      <w:r>
        <w:rPr>
          <w:rFonts w:ascii="Calibri" w:eastAsia="Calibri" w:hAnsi="Calibri" w:cs="Calibri"/>
          <w:spacing w:val="1"/>
          <w:sz w:val="22"/>
          <w:szCs w:val="22"/>
        </w:rPr>
        <w:t>5</w:t>
      </w:r>
      <w:r>
        <w:rPr>
          <w:rFonts w:ascii="Calibri" w:eastAsia="Calibri" w:hAnsi="Calibri" w:cs="Calibri"/>
          <w:spacing w:val="-2"/>
          <w:sz w:val="22"/>
          <w:szCs w:val="22"/>
        </w:rPr>
        <w:t>0</w:t>
      </w:r>
      <w:r>
        <w:rPr>
          <w:rFonts w:ascii="Calibri" w:eastAsia="Calibri" w:hAnsi="Calibri" w:cs="Calibri"/>
          <w:sz w:val="22"/>
          <w:szCs w:val="22"/>
        </w:rPr>
        <w:t>1</w:t>
      </w:r>
    </w:p>
    <w:p w:rsidR="008D624D" w:rsidRDefault="008D624D">
      <w:pPr>
        <w:spacing w:before="4" w:line="140" w:lineRule="exact"/>
        <w:rPr>
          <w:sz w:val="14"/>
          <w:szCs w:val="14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276" w:lineRule="auto"/>
        <w:ind w:left="588" w:right="67"/>
        <w:rPr>
          <w:rFonts w:ascii="Trebuchet MS" w:eastAsia="Trebuchet MS" w:hAnsi="Trebuchet MS" w:cs="Trebuchet MS"/>
          <w:sz w:val="36"/>
          <w:szCs w:val="36"/>
        </w:rPr>
      </w:pPr>
      <w:r>
        <w:rPr>
          <w:rFonts w:ascii="Trebuchet MS" w:eastAsia="Trebuchet MS" w:hAnsi="Trebuchet MS" w:cs="Trebuchet MS"/>
          <w:b/>
          <w:sz w:val="36"/>
          <w:szCs w:val="36"/>
        </w:rPr>
        <w:t>ANALI</w:t>
      </w:r>
      <w:r>
        <w:rPr>
          <w:rFonts w:ascii="Trebuchet MS" w:eastAsia="Trebuchet MS" w:hAnsi="Trebuchet MS" w:cs="Trebuchet MS"/>
          <w:b/>
          <w:spacing w:val="1"/>
          <w:sz w:val="36"/>
          <w:szCs w:val="36"/>
        </w:rPr>
        <w:t>S</w:t>
      </w:r>
      <w:r>
        <w:rPr>
          <w:rFonts w:ascii="Trebuchet MS" w:eastAsia="Trebuchet MS" w:hAnsi="Trebuchet MS" w:cs="Trebuchet MS"/>
          <w:b/>
          <w:sz w:val="36"/>
          <w:szCs w:val="36"/>
        </w:rPr>
        <w:t xml:space="preserve">A </w:t>
      </w:r>
      <w:r>
        <w:rPr>
          <w:rFonts w:ascii="Trebuchet MS" w:eastAsia="Trebuchet MS" w:hAnsi="Trebuchet MS" w:cs="Trebuchet MS"/>
          <w:b/>
          <w:spacing w:val="-1"/>
          <w:sz w:val="36"/>
          <w:szCs w:val="36"/>
        </w:rPr>
        <w:t>D</w:t>
      </w:r>
      <w:r>
        <w:rPr>
          <w:rFonts w:ascii="Trebuchet MS" w:eastAsia="Trebuchet MS" w:hAnsi="Trebuchet MS" w:cs="Trebuchet MS"/>
          <w:b/>
          <w:sz w:val="36"/>
          <w:szCs w:val="36"/>
        </w:rPr>
        <w:t>AN P</w:t>
      </w:r>
      <w:r>
        <w:rPr>
          <w:rFonts w:ascii="Trebuchet MS" w:eastAsia="Trebuchet MS" w:hAnsi="Trebuchet MS" w:cs="Trebuchet MS"/>
          <w:b/>
          <w:spacing w:val="-1"/>
          <w:sz w:val="36"/>
          <w:szCs w:val="36"/>
        </w:rPr>
        <w:t>E</w:t>
      </w:r>
      <w:r>
        <w:rPr>
          <w:rFonts w:ascii="Trebuchet MS" w:eastAsia="Trebuchet MS" w:hAnsi="Trebuchet MS" w:cs="Trebuchet MS"/>
          <w:b/>
          <w:sz w:val="36"/>
          <w:szCs w:val="36"/>
        </w:rPr>
        <w:t>RAN</w:t>
      </w:r>
      <w:r>
        <w:rPr>
          <w:rFonts w:ascii="Trebuchet MS" w:eastAsia="Trebuchet MS" w:hAnsi="Trebuchet MS" w:cs="Trebuchet MS"/>
          <w:b/>
          <w:spacing w:val="1"/>
          <w:sz w:val="36"/>
          <w:szCs w:val="36"/>
        </w:rPr>
        <w:t>C</w:t>
      </w:r>
      <w:r>
        <w:rPr>
          <w:rFonts w:ascii="Trebuchet MS" w:eastAsia="Trebuchet MS" w:hAnsi="Trebuchet MS" w:cs="Trebuchet MS"/>
          <w:b/>
          <w:sz w:val="36"/>
          <w:szCs w:val="36"/>
        </w:rPr>
        <w:t>ANGAN APL</w:t>
      </w:r>
      <w:r>
        <w:rPr>
          <w:rFonts w:ascii="Trebuchet MS" w:eastAsia="Trebuchet MS" w:hAnsi="Trebuchet MS" w:cs="Trebuchet MS"/>
          <w:b/>
          <w:spacing w:val="1"/>
          <w:sz w:val="36"/>
          <w:szCs w:val="36"/>
        </w:rPr>
        <w:t>IK</w:t>
      </w:r>
      <w:r>
        <w:rPr>
          <w:rFonts w:ascii="Trebuchet MS" w:eastAsia="Trebuchet MS" w:hAnsi="Trebuchet MS" w:cs="Trebuchet MS"/>
          <w:b/>
          <w:sz w:val="36"/>
          <w:szCs w:val="36"/>
        </w:rPr>
        <w:t>ASI</w:t>
      </w:r>
      <w:r>
        <w:rPr>
          <w:rFonts w:ascii="Trebuchet MS" w:eastAsia="Trebuchet MS" w:hAnsi="Trebuchet MS" w:cs="Trebuchet MS"/>
          <w:b/>
          <w:spacing w:val="3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i/>
          <w:spacing w:val="1"/>
          <w:sz w:val="36"/>
          <w:szCs w:val="36"/>
        </w:rPr>
        <w:t>E</w:t>
      </w:r>
      <w:r>
        <w:rPr>
          <w:rFonts w:ascii="Trebuchet MS" w:eastAsia="Trebuchet MS" w:hAnsi="Trebuchet MS" w:cs="Trebuchet MS"/>
          <w:b/>
          <w:i/>
          <w:sz w:val="36"/>
          <w:szCs w:val="36"/>
        </w:rPr>
        <w:t>- T</w:t>
      </w:r>
      <w:r>
        <w:rPr>
          <w:rFonts w:ascii="Trebuchet MS" w:eastAsia="Trebuchet MS" w:hAnsi="Trebuchet MS" w:cs="Trebuchet MS"/>
          <w:b/>
          <w:i/>
          <w:spacing w:val="1"/>
          <w:sz w:val="36"/>
          <w:szCs w:val="36"/>
        </w:rPr>
        <w:t>I</w:t>
      </w:r>
      <w:r>
        <w:rPr>
          <w:rFonts w:ascii="Trebuchet MS" w:eastAsia="Trebuchet MS" w:hAnsi="Trebuchet MS" w:cs="Trebuchet MS"/>
          <w:b/>
          <w:i/>
          <w:sz w:val="36"/>
          <w:szCs w:val="36"/>
        </w:rPr>
        <w:t>C</w:t>
      </w:r>
      <w:r>
        <w:rPr>
          <w:rFonts w:ascii="Trebuchet MS" w:eastAsia="Trebuchet MS" w:hAnsi="Trebuchet MS" w:cs="Trebuchet MS"/>
          <w:b/>
          <w:i/>
          <w:spacing w:val="-1"/>
          <w:sz w:val="36"/>
          <w:szCs w:val="36"/>
        </w:rPr>
        <w:t>K</w:t>
      </w:r>
      <w:r>
        <w:rPr>
          <w:rFonts w:ascii="Trebuchet MS" w:eastAsia="Trebuchet MS" w:hAnsi="Trebuchet MS" w:cs="Trebuchet MS"/>
          <w:b/>
          <w:i/>
          <w:sz w:val="36"/>
          <w:szCs w:val="36"/>
        </w:rPr>
        <w:t>ET</w:t>
      </w:r>
      <w:r>
        <w:rPr>
          <w:rFonts w:ascii="Trebuchet MS" w:eastAsia="Trebuchet MS" w:hAnsi="Trebuchet MS" w:cs="Trebuchet MS"/>
          <w:b/>
          <w:i/>
          <w:spacing w:val="1"/>
          <w:sz w:val="36"/>
          <w:szCs w:val="36"/>
        </w:rPr>
        <w:t>I</w:t>
      </w:r>
      <w:r>
        <w:rPr>
          <w:rFonts w:ascii="Trebuchet MS" w:eastAsia="Trebuchet MS" w:hAnsi="Trebuchet MS" w:cs="Trebuchet MS"/>
          <w:b/>
          <w:i/>
          <w:sz w:val="36"/>
          <w:szCs w:val="36"/>
        </w:rPr>
        <w:t xml:space="preserve">NG </w:t>
      </w:r>
      <w:r>
        <w:rPr>
          <w:rFonts w:ascii="Trebuchet MS" w:eastAsia="Trebuchet MS" w:hAnsi="Trebuchet MS" w:cs="Trebuchet MS"/>
          <w:b/>
          <w:sz w:val="36"/>
          <w:szCs w:val="36"/>
        </w:rPr>
        <w:t>TER</w:t>
      </w:r>
      <w:r>
        <w:rPr>
          <w:rFonts w:ascii="Trebuchet MS" w:eastAsia="Trebuchet MS" w:hAnsi="Trebuchet MS" w:cs="Trebuchet MS"/>
          <w:b/>
          <w:spacing w:val="1"/>
          <w:sz w:val="36"/>
          <w:szCs w:val="36"/>
        </w:rPr>
        <w:t>I</w:t>
      </w:r>
      <w:r>
        <w:rPr>
          <w:rFonts w:ascii="Trebuchet MS" w:eastAsia="Trebuchet MS" w:hAnsi="Trebuchet MS" w:cs="Trebuchet MS"/>
          <w:b/>
          <w:sz w:val="36"/>
          <w:szCs w:val="36"/>
        </w:rPr>
        <w:t>NTEG</w:t>
      </w:r>
      <w:r>
        <w:rPr>
          <w:rFonts w:ascii="Trebuchet MS" w:eastAsia="Trebuchet MS" w:hAnsi="Trebuchet MS" w:cs="Trebuchet MS"/>
          <w:b/>
          <w:spacing w:val="1"/>
          <w:sz w:val="36"/>
          <w:szCs w:val="36"/>
        </w:rPr>
        <w:t>R</w:t>
      </w:r>
      <w:r>
        <w:rPr>
          <w:rFonts w:ascii="Trebuchet MS" w:eastAsia="Trebuchet MS" w:hAnsi="Trebuchet MS" w:cs="Trebuchet MS"/>
          <w:b/>
          <w:sz w:val="36"/>
          <w:szCs w:val="36"/>
        </w:rPr>
        <w:t>A</w:t>
      </w:r>
      <w:r>
        <w:rPr>
          <w:rFonts w:ascii="Trebuchet MS" w:eastAsia="Trebuchet MS" w:hAnsi="Trebuchet MS" w:cs="Trebuchet MS"/>
          <w:b/>
          <w:spacing w:val="-2"/>
          <w:sz w:val="36"/>
          <w:szCs w:val="36"/>
        </w:rPr>
        <w:t>S</w:t>
      </w:r>
      <w:r>
        <w:rPr>
          <w:rFonts w:ascii="Trebuchet MS" w:eastAsia="Trebuchet MS" w:hAnsi="Trebuchet MS" w:cs="Trebuchet MS"/>
          <w:b/>
          <w:sz w:val="36"/>
          <w:szCs w:val="36"/>
        </w:rPr>
        <w:t xml:space="preserve">I </w:t>
      </w:r>
      <w:r>
        <w:rPr>
          <w:rFonts w:ascii="Trebuchet MS" w:eastAsia="Trebuchet MS" w:hAnsi="Trebuchet MS" w:cs="Trebuchet MS"/>
          <w:b/>
          <w:spacing w:val="-1"/>
          <w:sz w:val="36"/>
          <w:szCs w:val="36"/>
        </w:rPr>
        <w:t>U</w:t>
      </w:r>
      <w:r>
        <w:rPr>
          <w:rFonts w:ascii="Trebuchet MS" w:eastAsia="Trebuchet MS" w:hAnsi="Trebuchet MS" w:cs="Trebuchet MS"/>
          <w:b/>
          <w:sz w:val="36"/>
          <w:szCs w:val="36"/>
        </w:rPr>
        <w:t>NT</w:t>
      </w:r>
      <w:r>
        <w:rPr>
          <w:rFonts w:ascii="Trebuchet MS" w:eastAsia="Trebuchet MS" w:hAnsi="Trebuchet MS" w:cs="Trebuchet MS"/>
          <w:b/>
          <w:spacing w:val="1"/>
          <w:sz w:val="36"/>
          <w:szCs w:val="36"/>
        </w:rPr>
        <w:t>U</w:t>
      </w:r>
      <w:r>
        <w:rPr>
          <w:rFonts w:ascii="Trebuchet MS" w:eastAsia="Trebuchet MS" w:hAnsi="Trebuchet MS" w:cs="Trebuchet MS"/>
          <w:b/>
          <w:sz w:val="36"/>
          <w:szCs w:val="36"/>
        </w:rPr>
        <w:t>K</w:t>
      </w:r>
      <w:r>
        <w:rPr>
          <w:rFonts w:ascii="Trebuchet MS" w:eastAsia="Trebuchet MS" w:hAnsi="Trebuchet MS" w:cs="Trebuchet MS"/>
          <w:b/>
          <w:spacing w:val="2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sz w:val="36"/>
          <w:szCs w:val="36"/>
        </w:rPr>
        <w:t xml:space="preserve">SISTEM B2B </w:t>
      </w:r>
      <w:r>
        <w:rPr>
          <w:rFonts w:ascii="Trebuchet MS" w:eastAsia="Trebuchet MS" w:hAnsi="Trebuchet MS" w:cs="Trebuchet MS"/>
          <w:b/>
          <w:spacing w:val="-1"/>
          <w:sz w:val="36"/>
          <w:szCs w:val="36"/>
        </w:rPr>
        <w:t>D</w:t>
      </w:r>
      <w:r>
        <w:rPr>
          <w:rFonts w:ascii="Trebuchet MS" w:eastAsia="Trebuchet MS" w:hAnsi="Trebuchet MS" w:cs="Trebuchet MS"/>
          <w:b/>
          <w:sz w:val="36"/>
          <w:szCs w:val="36"/>
        </w:rPr>
        <w:t>ENGAN P</w:t>
      </w:r>
      <w:r>
        <w:rPr>
          <w:rFonts w:ascii="Trebuchet MS" w:eastAsia="Trebuchet MS" w:hAnsi="Trebuchet MS" w:cs="Trebuchet MS"/>
          <w:b/>
          <w:spacing w:val="-1"/>
          <w:sz w:val="36"/>
          <w:szCs w:val="36"/>
        </w:rPr>
        <w:t>E</w:t>
      </w:r>
      <w:r>
        <w:rPr>
          <w:rFonts w:ascii="Trebuchet MS" w:eastAsia="Trebuchet MS" w:hAnsi="Trebuchet MS" w:cs="Trebuchet MS"/>
          <w:b/>
          <w:spacing w:val="2"/>
          <w:sz w:val="36"/>
          <w:szCs w:val="36"/>
        </w:rPr>
        <w:t>N</w:t>
      </w:r>
      <w:r>
        <w:rPr>
          <w:rFonts w:ascii="Trebuchet MS" w:eastAsia="Trebuchet MS" w:hAnsi="Trebuchet MS" w:cs="Trebuchet MS"/>
          <w:b/>
          <w:spacing w:val="1"/>
          <w:sz w:val="36"/>
          <w:szCs w:val="36"/>
        </w:rPr>
        <w:t>D</w:t>
      </w:r>
      <w:r>
        <w:rPr>
          <w:rFonts w:ascii="Trebuchet MS" w:eastAsia="Trebuchet MS" w:hAnsi="Trebuchet MS" w:cs="Trebuchet MS"/>
          <w:b/>
          <w:sz w:val="36"/>
          <w:szCs w:val="36"/>
        </w:rPr>
        <w:t>EKATAN</w:t>
      </w:r>
      <w:r>
        <w:rPr>
          <w:rFonts w:ascii="Trebuchet MS" w:eastAsia="Trebuchet MS" w:hAnsi="Trebuchet MS" w:cs="Trebuchet MS"/>
          <w:b/>
          <w:spacing w:val="1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i/>
          <w:sz w:val="36"/>
          <w:szCs w:val="36"/>
        </w:rPr>
        <w:t>S</w:t>
      </w:r>
      <w:r>
        <w:rPr>
          <w:rFonts w:ascii="Trebuchet MS" w:eastAsia="Trebuchet MS" w:hAnsi="Trebuchet MS" w:cs="Trebuchet MS"/>
          <w:b/>
          <w:i/>
          <w:spacing w:val="1"/>
          <w:sz w:val="36"/>
          <w:szCs w:val="36"/>
        </w:rPr>
        <w:t>Y</w:t>
      </w:r>
      <w:r>
        <w:rPr>
          <w:rFonts w:ascii="Trebuchet MS" w:eastAsia="Trebuchet MS" w:hAnsi="Trebuchet MS" w:cs="Trebuchet MS"/>
          <w:b/>
          <w:i/>
          <w:sz w:val="36"/>
          <w:szCs w:val="36"/>
        </w:rPr>
        <w:t>STEM DEVEL</w:t>
      </w:r>
      <w:r>
        <w:rPr>
          <w:rFonts w:ascii="Trebuchet MS" w:eastAsia="Trebuchet MS" w:hAnsi="Trebuchet MS" w:cs="Trebuchet MS"/>
          <w:b/>
          <w:i/>
          <w:spacing w:val="-2"/>
          <w:sz w:val="36"/>
          <w:szCs w:val="36"/>
        </w:rPr>
        <w:t>O</w:t>
      </w:r>
      <w:r>
        <w:rPr>
          <w:rFonts w:ascii="Trebuchet MS" w:eastAsia="Trebuchet MS" w:hAnsi="Trebuchet MS" w:cs="Trebuchet MS"/>
          <w:b/>
          <w:i/>
          <w:spacing w:val="1"/>
          <w:sz w:val="36"/>
          <w:szCs w:val="36"/>
        </w:rPr>
        <w:t>P</w:t>
      </w:r>
      <w:r>
        <w:rPr>
          <w:rFonts w:ascii="Trebuchet MS" w:eastAsia="Trebuchet MS" w:hAnsi="Trebuchet MS" w:cs="Trebuchet MS"/>
          <w:b/>
          <w:i/>
          <w:sz w:val="36"/>
          <w:szCs w:val="36"/>
        </w:rPr>
        <w:t>MENT LIFE C</w:t>
      </w:r>
      <w:r>
        <w:rPr>
          <w:rFonts w:ascii="Trebuchet MS" w:eastAsia="Trebuchet MS" w:hAnsi="Trebuchet MS" w:cs="Trebuchet MS"/>
          <w:b/>
          <w:i/>
          <w:spacing w:val="2"/>
          <w:sz w:val="36"/>
          <w:szCs w:val="36"/>
        </w:rPr>
        <w:t>Y</w:t>
      </w:r>
      <w:r>
        <w:rPr>
          <w:rFonts w:ascii="Trebuchet MS" w:eastAsia="Trebuchet MS" w:hAnsi="Trebuchet MS" w:cs="Trebuchet MS"/>
          <w:b/>
          <w:i/>
          <w:sz w:val="36"/>
          <w:szCs w:val="36"/>
        </w:rPr>
        <w:t>CLE (SDLC)</w:t>
      </w:r>
    </w:p>
    <w:p w:rsidR="008D624D" w:rsidRDefault="00993037">
      <w:pPr>
        <w:spacing w:line="400" w:lineRule="exact"/>
        <w:ind w:left="588"/>
        <w:rPr>
          <w:rFonts w:ascii="Trebuchet MS" w:eastAsia="Trebuchet MS" w:hAnsi="Trebuchet MS" w:cs="Trebuchet MS"/>
          <w:sz w:val="36"/>
          <w:szCs w:val="36"/>
        </w:rPr>
      </w:pPr>
      <w:r>
        <w:rPr>
          <w:rFonts w:ascii="Trebuchet MS" w:eastAsia="Trebuchet MS" w:hAnsi="Trebuchet MS" w:cs="Trebuchet MS"/>
          <w:b/>
          <w:sz w:val="36"/>
          <w:szCs w:val="36"/>
        </w:rPr>
        <w:t>S</w:t>
      </w:r>
      <w:r>
        <w:rPr>
          <w:rFonts w:ascii="Trebuchet MS" w:eastAsia="Trebuchet MS" w:hAnsi="Trebuchet MS" w:cs="Trebuchet MS"/>
          <w:b/>
          <w:spacing w:val="1"/>
          <w:sz w:val="36"/>
          <w:szCs w:val="36"/>
        </w:rPr>
        <w:t>T</w:t>
      </w:r>
      <w:r>
        <w:rPr>
          <w:rFonts w:ascii="Trebuchet MS" w:eastAsia="Trebuchet MS" w:hAnsi="Trebuchet MS" w:cs="Trebuchet MS"/>
          <w:b/>
          <w:sz w:val="36"/>
          <w:szCs w:val="36"/>
        </w:rPr>
        <w:t xml:space="preserve">UDI </w:t>
      </w:r>
      <w:r>
        <w:rPr>
          <w:rFonts w:ascii="Trebuchet MS" w:eastAsia="Trebuchet MS" w:hAnsi="Trebuchet MS" w:cs="Trebuchet MS"/>
          <w:b/>
          <w:spacing w:val="1"/>
          <w:sz w:val="36"/>
          <w:szCs w:val="36"/>
        </w:rPr>
        <w:t>K</w:t>
      </w:r>
      <w:r>
        <w:rPr>
          <w:rFonts w:ascii="Trebuchet MS" w:eastAsia="Trebuchet MS" w:hAnsi="Trebuchet MS" w:cs="Trebuchet MS"/>
          <w:b/>
          <w:sz w:val="36"/>
          <w:szCs w:val="36"/>
        </w:rPr>
        <w:t>A</w:t>
      </w:r>
      <w:r>
        <w:rPr>
          <w:rFonts w:ascii="Trebuchet MS" w:eastAsia="Trebuchet MS" w:hAnsi="Trebuchet MS" w:cs="Trebuchet MS"/>
          <w:b/>
          <w:spacing w:val="-2"/>
          <w:sz w:val="36"/>
          <w:szCs w:val="36"/>
        </w:rPr>
        <w:t>S</w:t>
      </w:r>
      <w:r>
        <w:rPr>
          <w:rFonts w:ascii="Trebuchet MS" w:eastAsia="Trebuchet MS" w:hAnsi="Trebuchet MS" w:cs="Trebuchet MS"/>
          <w:b/>
          <w:sz w:val="36"/>
          <w:szCs w:val="36"/>
        </w:rPr>
        <w:t>US</w:t>
      </w:r>
      <w:r>
        <w:rPr>
          <w:rFonts w:ascii="Trebuchet MS" w:eastAsia="Trebuchet MS" w:hAnsi="Trebuchet MS" w:cs="Trebuchet MS"/>
          <w:b/>
          <w:spacing w:val="-2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sz w:val="36"/>
          <w:szCs w:val="36"/>
        </w:rPr>
        <w:t>PT H</w:t>
      </w:r>
      <w:r>
        <w:rPr>
          <w:rFonts w:ascii="Trebuchet MS" w:eastAsia="Trebuchet MS" w:hAnsi="Trebuchet MS" w:cs="Trebuchet MS"/>
          <w:b/>
          <w:spacing w:val="1"/>
          <w:sz w:val="36"/>
          <w:szCs w:val="36"/>
        </w:rPr>
        <w:t>A</w:t>
      </w:r>
      <w:r>
        <w:rPr>
          <w:rFonts w:ascii="Trebuchet MS" w:eastAsia="Trebuchet MS" w:hAnsi="Trebuchet MS" w:cs="Trebuchet MS"/>
          <w:b/>
          <w:sz w:val="36"/>
          <w:szCs w:val="36"/>
        </w:rPr>
        <w:t>RYONO</w:t>
      </w:r>
      <w:r>
        <w:rPr>
          <w:rFonts w:ascii="Trebuchet MS" w:eastAsia="Trebuchet MS" w:hAnsi="Trebuchet MS" w:cs="Trebuchet MS"/>
          <w:b/>
          <w:spacing w:val="-2"/>
          <w:sz w:val="36"/>
          <w:szCs w:val="36"/>
        </w:rPr>
        <w:t xml:space="preserve"> </w:t>
      </w:r>
      <w:r>
        <w:rPr>
          <w:rFonts w:ascii="Trebuchet MS" w:eastAsia="Trebuchet MS" w:hAnsi="Trebuchet MS" w:cs="Trebuchet MS"/>
          <w:b/>
          <w:sz w:val="36"/>
          <w:szCs w:val="36"/>
        </w:rPr>
        <w:t>TOUR</w:t>
      </w:r>
    </w:p>
    <w:p w:rsidR="008D624D" w:rsidRDefault="008D624D">
      <w:pPr>
        <w:spacing w:before="9" w:line="100" w:lineRule="exact"/>
        <w:rPr>
          <w:sz w:val="10"/>
          <w:szCs w:val="10"/>
        </w:rPr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993037">
      <w:pPr>
        <w:ind w:left="588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b/>
          <w:sz w:val="24"/>
          <w:szCs w:val="24"/>
        </w:rPr>
        <w:t>SINDUNG ANGG</w:t>
      </w:r>
      <w:r>
        <w:rPr>
          <w:rFonts w:ascii="Trebuchet MS" w:eastAsia="Trebuchet MS" w:hAnsi="Trebuchet MS" w:cs="Trebuchet MS"/>
          <w:b/>
          <w:spacing w:val="-2"/>
          <w:sz w:val="24"/>
          <w:szCs w:val="24"/>
        </w:rPr>
        <w:t>A</w:t>
      </w:r>
      <w:r>
        <w:rPr>
          <w:rFonts w:ascii="Trebuchet MS" w:eastAsia="Trebuchet MS" w:hAnsi="Trebuchet MS" w:cs="Trebuchet MS"/>
          <w:b/>
          <w:sz w:val="24"/>
          <w:szCs w:val="24"/>
        </w:rPr>
        <w:t>R KUSU</w:t>
      </w:r>
      <w:r>
        <w:rPr>
          <w:rFonts w:ascii="Trebuchet MS" w:eastAsia="Trebuchet MS" w:hAnsi="Trebuchet MS" w:cs="Trebuchet MS"/>
          <w:b/>
          <w:spacing w:val="1"/>
          <w:sz w:val="24"/>
          <w:szCs w:val="24"/>
        </w:rPr>
        <w:t>M</w:t>
      </w:r>
      <w:r>
        <w:rPr>
          <w:rFonts w:ascii="Trebuchet MS" w:eastAsia="Trebuchet MS" w:hAnsi="Trebuchet MS" w:cs="Trebuchet MS"/>
          <w:b/>
          <w:sz w:val="24"/>
          <w:szCs w:val="24"/>
        </w:rPr>
        <w:t>A</w:t>
      </w:r>
    </w:p>
    <w:p w:rsidR="008D624D" w:rsidRDefault="00993037">
      <w:pPr>
        <w:spacing w:before="43"/>
        <w:ind w:left="588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b/>
          <w:spacing w:val="1"/>
          <w:sz w:val="24"/>
          <w:szCs w:val="24"/>
        </w:rPr>
        <w:t>91</w:t>
      </w:r>
      <w:r>
        <w:rPr>
          <w:rFonts w:ascii="Trebuchet MS" w:eastAsia="Trebuchet MS" w:hAnsi="Trebuchet MS" w:cs="Trebuchet MS"/>
          <w:b/>
          <w:spacing w:val="-1"/>
          <w:sz w:val="24"/>
          <w:szCs w:val="24"/>
        </w:rPr>
        <w:t>1</w:t>
      </w:r>
      <w:r>
        <w:rPr>
          <w:rFonts w:ascii="Trebuchet MS" w:eastAsia="Trebuchet MS" w:hAnsi="Trebuchet MS" w:cs="Trebuchet MS"/>
          <w:b/>
          <w:spacing w:val="1"/>
          <w:sz w:val="24"/>
          <w:szCs w:val="24"/>
        </w:rPr>
        <w:t>42</w:t>
      </w:r>
      <w:r>
        <w:rPr>
          <w:rFonts w:ascii="Trebuchet MS" w:eastAsia="Trebuchet MS" w:hAnsi="Trebuchet MS" w:cs="Trebuchet MS"/>
          <w:b/>
          <w:spacing w:val="-1"/>
          <w:sz w:val="24"/>
          <w:szCs w:val="24"/>
        </w:rPr>
        <w:t>0</w:t>
      </w:r>
      <w:r>
        <w:rPr>
          <w:rFonts w:ascii="Trebuchet MS" w:eastAsia="Trebuchet MS" w:hAnsi="Trebuchet MS" w:cs="Trebuchet MS"/>
          <w:b/>
          <w:spacing w:val="1"/>
          <w:sz w:val="24"/>
          <w:szCs w:val="24"/>
        </w:rPr>
        <w:t>5</w:t>
      </w:r>
      <w:r>
        <w:rPr>
          <w:rFonts w:ascii="Trebuchet MS" w:eastAsia="Trebuchet MS" w:hAnsi="Trebuchet MS" w:cs="Trebuchet MS"/>
          <w:b/>
          <w:spacing w:val="-1"/>
          <w:sz w:val="24"/>
          <w:szCs w:val="24"/>
        </w:rPr>
        <w:t>3</w:t>
      </w:r>
      <w:r>
        <w:rPr>
          <w:rFonts w:ascii="Trebuchet MS" w:eastAsia="Trebuchet MS" w:hAnsi="Trebuchet MS" w:cs="Trebuchet MS"/>
          <w:b/>
          <w:spacing w:val="1"/>
          <w:sz w:val="24"/>
          <w:szCs w:val="24"/>
        </w:rPr>
        <w:t>2</w:t>
      </w:r>
      <w:r>
        <w:rPr>
          <w:rFonts w:ascii="Trebuchet MS" w:eastAsia="Trebuchet MS" w:hAnsi="Trebuchet MS" w:cs="Trebuchet MS"/>
          <w:b/>
          <w:sz w:val="24"/>
          <w:szCs w:val="24"/>
        </w:rPr>
        <w:t>3</w:t>
      </w:r>
    </w:p>
    <w:p w:rsidR="008D624D" w:rsidRDefault="008D624D">
      <w:pPr>
        <w:spacing w:before="3" w:line="160" w:lineRule="exact"/>
        <w:rPr>
          <w:sz w:val="16"/>
          <w:szCs w:val="16"/>
        </w:rPr>
      </w:pPr>
    </w:p>
    <w:p w:rsidR="008D624D" w:rsidRDefault="008D624D">
      <w:pPr>
        <w:spacing w:line="200" w:lineRule="exact"/>
      </w:pPr>
    </w:p>
    <w:p w:rsidR="008D624D" w:rsidRDefault="00993037">
      <w:pPr>
        <w:ind w:left="588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b/>
          <w:sz w:val="24"/>
          <w:szCs w:val="24"/>
        </w:rPr>
        <w:t>D</w:t>
      </w:r>
      <w:r>
        <w:rPr>
          <w:rFonts w:ascii="Trebuchet MS" w:eastAsia="Trebuchet MS" w:hAnsi="Trebuchet MS" w:cs="Trebuchet MS"/>
          <w:b/>
          <w:spacing w:val="-1"/>
          <w:sz w:val="24"/>
          <w:szCs w:val="24"/>
        </w:rPr>
        <w:t>O</w:t>
      </w:r>
      <w:r>
        <w:rPr>
          <w:rFonts w:ascii="Trebuchet MS" w:eastAsia="Trebuchet MS" w:hAnsi="Trebuchet MS" w:cs="Trebuchet MS"/>
          <w:b/>
          <w:sz w:val="24"/>
          <w:szCs w:val="24"/>
        </w:rPr>
        <w:t>SEN P</w:t>
      </w:r>
      <w:r>
        <w:rPr>
          <w:rFonts w:ascii="Trebuchet MS" w:eastAsia="Trebuchet MS" w:hAnsi="Trebuchet MS" w:cs="Trebuchet MS"/>
          <w:b/>
          <w:spacing w:val="1"/>
          <w:sz w:val="24"/>
          <w:szCs w:val="24"/>
        </w:rPr>
        <w:t>EMB</w:t>
      </w:r>
      <w:r>
        <w:rPr>
          <w:rFonts w:ascii="Trebuchet MS" w:eastAsia="Trebuchet MS" w:hAnsi="Trebuchet MS" w:cs="Trebuchet MS"/>
          <w:b/>
          <w:spacing w:val="-2"/>
          <w:sz w:val="24"/>
          <w:szCs w:val="24"/>
        </w:rPr>
        <w:t>I</w:t>
      </w:r>
      <w:r>
        <w:rPr>
          <w:rFonts w:ascii="Trebuchet MS" w:eastAsia="Trebuchet MS" w:hAnsi="Trebuchet MS" w:cs="Trebuchet MS"/>
          <w:b/>
          <w:spacing w:val="1"/>
          <w:sz w:val="24"/>
          <w:szCs w:val="24"/>
        </w:rPr>
        <w:t>MB</w:t>
      </w:r>
      <w:r>
        <w:rPr>
          <w:rFonts w:ascii="Trebuchet MS" w:eastAsia="Trebuchet MS" w:hAnsi="Trebuchet MS" w:cs="Trebuchet MS"/>
          <w:b/>
          <w:sz w:val="24"/>
          <w:szCs w:val="24"/>
        </w:rPr>
        <w:t>I</w:t>
      </w:r>
      <w:r>
        <w:rPr>
          <w:rFonts w:ascii="Trebuchet MS" w:eastAsia="Trebuchet MS" w:hAnsi="Trebuchet MS" w:cs="Trebuchet MS"/>
          <w:b/>
          <w:spacing w:val="1"/>
          <w:sz w:val="24"/>
          <w:szCs w:val="24"/>
        </w:rPr>
        <w:t>N</w:t>
      </w:r>
      <w:r>
        <w:rPr>
          <w:rFonts w:ascii="Trebuchet MS" w:eastAsia="Trebuchet MS" w:hAnsi="Trebuchet MS" w:cs="Trebuchet MS"/>
          <w:b/>
          <w:sz w:val="24"/>
          <w:szCs w:val="24"/>
        </w:rPr>
        <w:t>G</w:t>
      </w:r>
    </w:p>
    <w:p w:rsidR="008D624D" w:rsidRDefault="00993037">
      <w:pPr>
        <w:spacing w:before="43"/>
        <w:ind w:left="588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b/>
          <w:sz w:val="24"/>
          <w:szCs w:val="24"/>
        </w:rPr>
        <w:t>E</w:t>
      </w:r>
      <w:r>
        <w:rPr>
          <w:rFonts w:ascii="Trebuchet MS" w:eastAsia="Trebuchet MS" w:hAnsi="Trebuchet MS" w:cs="Trebuchet MS"/>
          <w:b/>
          <w:spacing w:val="1"/>
          <w:sz w:val="24"/>
          <w:szCs w:val="24"/>
        </w:rPr>
        <w:t>r</w:t>
      </w:r>
      <w:r>
        <w:rPr>
          <w:rFonts w:ascii="Trebuchet MS" w:eastAsia="Trebuchet MS" w:hAnsi="Trebuchet MS" w:cs="Trebuchet MS"/>
          <w:b/>
          <w:sz w:val="24"/>
          <w:szCs w:val="24"/>
        </w:rPr>
        <w:t>ma</w:t>
      </w:r>
      <w:r>
        <w:rPr>
          <w:rFonts w:ascii="Trebuchet MS" w:eastAsia="Trebuchet MS" w:hAnsi="Trebuchet MS" w:cs="Trebuchet MS"/>
          <w:b/>
          <w:spacing w:val="-1"/>
          <w:sz w:val="24"/>
          <w:szCs w:val="24"/>
        </w:rPr>
        <w:t xml:space="preserve"> </w:t>
      </w:r>
      <w:r>
        <w:rPr>
          <w:rFonts w:ascii="Trebuchet MS" w:eastAsia="Trebuchet MS" w:hAnsi="Trebuchet MS" w:cs="Trebuchet MS"/>
          <w:b/>
          <w:sz w:val="24"/>
          <w:szCs w:val="24"/>
        </w:rPr>
        <w:t>Sur</w:t>
      </w:r>
      <w:r>
        <w:rPr>
          <w:rFonts w:ascii="Trebuchet MS" w:eastAsia="Trebuchet MS" w:hAnsi="Trebuchet MS" w:cs="Trebuchet MS"/>
          <w:b/>
          <w:spacing w:val="-1"/>
          <w:sz w:val="24"/>
          <w:szCs w:val="24"/>
        </w:rPr>
        <w:t>ya</w:t>
      </w:r>
      <w:r>
        <w:rPr>
          <w:rFonts w:ascii="Trebuchet MS" w:eastAsia="Trebuchet MS" w:hAnsi="Trebuchet MS" w:cs="Trebuchet MS"/>
          <w:b/>
          <w:sz w:val="24"/>
          <w:szCs w:val="24"/>
        </w:rPr>
        <w:t>ni,</w:t>
      </w:r>
      <w:r>
        <w:rPr>
          <w:rFonts w:ascii="Trebuchet MS" w:eastAsia="Trebuchet MS" w:hAnsi="Trebuchet MS" w:cs="Trebuchet MS"/>
          <w:b/>
          <w:spacing w:val="1"/>
          <w:sz w:val="24"/>
          <w:szCs w:val="24"/>
        </w:rPr>
        <w:t xml:space="preserve"> </w:t>
      </w:r>
      <w:r>
        <w:rPr>
          <w:rFonts w:ascii="Trebuchet MS" w:eastAsia="Trebuchet MS" w:hAnsi="Trebuchet MS" w:cs="Trebuchet MS"/>
          <w:b/>
          <w:sz w:val="24"/>
          <w:szCs w:val="24"/>
        </w:rPr>
        <w:t>S.T M.T</w:t>
      </w:r>
      <w:r>
        <w:rPr>
          <w:rFonts w:ascii="Trebuchet MS" w:eastAsia="Trebuchet MS" w:hAnsi="Trebuchet MS" w:cs="Trebuchet MS"/>
          <w:b/>
          <w:spacing w:val="1"/>
          <w:sz w:val="24"/>
          <w:szCs w:val="24"/>
        </w:rPr>
        <w:t>.</w:t>
      </w:r>
      <w:r>
        <w:rPr>
          <w:rFonts w:ascii="Trebuchet MS" w:eastAsia="Trebuchet MS" w:hAnsi="Trebuchet MS" w:cs="Trebuchet MS"/>
          <w:b/>
          <w:sz w:val="24"/>
          <w:szCs w:val="24"/>
        </w:rPr>
        <w:t>,</w:t>
      </w:r>
      <w:r>
        <w:rPr>
          <w:rFonts w:ascii="Trebuchet MS" w:eastAsia="Trebuchet MS" w:hAnsi="Trebuchet MS" w:cs="Trebuchet MS"/>
          <w:b/>
          <w:spacing w:val="1"/>
          <w:sz w:val="24"/>
          <w:szCs w:val="24"/>
        </w:rPr>
        <w:t>P</w:t>
      </w:r>
      <w:r>
        <w:rPr>
          <w:rFonts w:ascii="Trebuchet MS" w:eastAsia="Trebuchet MS" w:hAnsi="Trebuchet MS" w:cs="Trebuchet MS"/>
          <w:b/>
          <w:sz w:val="24"/>
          <w:szCs w:val="24"/>
        </w:rPr>
        <w:t>h.D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1" w:line="280" w:lineRule="exact"/>
        <w:rPr>
          <w:sz w:val="28"/>
          <w:szCs w:val="28"/>
        </w:rPr>
      </w:pPr>
    </w:p>
    <w:p w:rsidR="008D624D" w:rsidRDefault="00993037">
      <w:pPr>
        <w:ind w:left="588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b/>
          <w:sz w:val="24"/>
          <w:szCs w:val="24"/>
        </w:rPr>
        <w:t>DEPA</w:t>
      </w:r>
      <w:r>
        <w:rPr>
          <w:rFonts w:ascii="Trebuchet MS" w:eastAsia="Trebuchet MS" w:hAnsi="Trebuchet MS" w:cs="Trebuchet MS"/>
          <w:b/>
          <w:spacing w:val="-1"/>
          <w:sz w:val="24"/>
          <w:szCs w:val="24"/>
        </w:rPr>
        <w:t>R</w:t>
      </w:r>
      <w:r>
        <w:rPr>
          <w:rFonts w:ascii="Trebuchet MS" w:eastAsia="Trebuchet MS" w:hAnsi="Trebuchet MS" w:cs="Trebuchet MS"/>
          <w:b/>
          <w:sz w:val="24"/>
          <w:szCs w:val="24"/>
        </w:rPr>
        <w:t>TE</w:t>
      </w:r>
      <w:r>
        <w:rPr>
          <w:rFonts w:ascii="Trebuchet MS" w:eastAsia="Trebuchet MS" w:hAnsi="Trebuchet MS" w:cs="Trebuchet MS"/>
          <w:b/>
          <w:spacing w:val="1"/>
          <w:sz w:val="24"/>
          <w:szCs w:val="24"/>
        </w:rPr>
        <w:t>M</w:t>
      </w:r>
      <w:r>
        <w:rPr>
          <w:rFonts w:ascii="Trebuchet MS" w:eastAsia="Trebuchet MS" w:hAnsi="Trebuchet MS" w:cs="Trebuchet MS"/>
          <w:b/>
          <w:sz w:val="24"/>
          <w:szCs w:val="24"/>
        </w:rPr>
        <w:t xml:space="preserve">EN </w:t>
      </w:r>
      <w:r>
        <w:rPr>
          <w:rFonts w:ascii="Trebuchet MS" w:eastAsia="Trebuchet MS" w:hAnsi="Trebuchet MS" w:cs="Trebuchet MS"/>
          <w:b/>
          <w:spacing w:val="1"/>
          <w:sz w:val="24"/>
          <w:szCs w:val="24"/>
        </w:rPr>
        <w:t>M</w:t>
      </w:r>
      <w:r>
        <w:rPr>
          <w:rFonts w:ascii="Trebuchet MS" w:eastAsia="Trebuchet MS" w:hAnsi="Trebuchet MS" w:cs="Trebuchet MS"/>
          <w:b/>
          <w:spacing w:val="-1"/>
          <w:sz w:val="24"/>
          <w:szCs w:val="24"/>
        </w:rPr>
        <w:t>A</w:t>
      </w:r>
      <w:r>
        <w:rPr>
          <w:rFonts w:ascii="Trebuchet MS" w:eastAsia="Trebuchet MS" w:hAnsi="Trebuchet MS" w:cs="Trebuchet MS"/>
          <w:b/>
          <w:sz w:val="24"/>
          <w:szCs w:val="24"/>
        </w:rPr>
        <w:t>N</w:t>
      </w:r>
      <w:r>
        <w:rPr>
          <w:rFonts w:ascii="Trebuchet MS" w:eastAsia="Trebuchet MS" w:hAnsi="Trebuchet MS" w:cs="Trebuchet MS"/>
          <w:b/>
          <w:spacing w:val="-1"/>
          <w:sz w:val="24"/>
          <w:szCs w:val="24"/>
        </w:rPr>
        <w:t>AJ</w:t>
      </w:r>
      <w:r>
        <w:rPr>
          <w:rFonts w:ascii="Trebuchet MS" w:eastAsia="Trebuchet MS" w:hAnsi="Trebuchet MS" w:cs="Trebuchet MS"/>
          <w:b/>
          <w:sz w:val="24"/>
          <w:szCs w:val="24"/>
        </w:rPr>
        <w:t>E</w:t>
      </w:r>
      <w:r>
        <w:rPr>
          <w:rFonts w:ascii="Trebuchet MS" w:eastAsia="Trebuchet MS" w:hAnsi="Trebuchet MS" w:cs="Trebuchet MS"/>
          <w:b/>
          <w:spacing w:val="1"/>
          <w:sz w:val="24"/>
          <w:szCs w:val="24"/>
        </w:rPr>
        <w:t>M</w:t>
      </w:r>
      <w:r>
        <w:rPr>
          <w:rFonts w:ascii="Trebuchet MS" w:eastAsia="Trebuchet MS" w:hAnsi="Trebuchet MS" w:cs="Trebuchet MS"/>
          <w:b/>
          <w:sz w:val="24"/>
          <w:szCs w:val="24"/>
        </w:rPr>
        <w:t>EN TEK</w:t>
      </w:r>
      <w:r>
        <w:rPr>
          <w:rFonts w:ascii="Trebuchet MS" w:eastAsia="Trebuchet MS" w:hAnsi="Trebuchet MS" w:cs="Trebuchet MS"/>
          <w:b/>
          <w:spacing w:val="1"/>
          <w:sz w:val="24"/>
          <w:szCs w:val="24"/>
        </w:rPr>
        <w:t>N</w:t>
      </w:r>
      <w:r>
        <w:rPr>
          <w:rFonts w:ascii="Trebuchet MS" w:eastAsia="Trebuchet MS" w:hAnsi="Trebuchet MS" w:cs="Trebuchet MS"/>
          <w:b/>
          <w:spacing w:val="-1"/>
          <w:sz w:val="24"/>
          <w:szCs w:val="24"/>
        </w:rPr>
        <w:t>O</w:t>
      </w:r>
      <w:r>
        <w:rPr>
          <w:rFonts w:ascii="Trebuchet MS" w:eastAsia="Trebuchet MS" w:hAnsi="Trebuchet MS" w:cs="Trebuchet MS"/>
          <w:b/>
          <w:sz w:val="24"/>
          <w:szCs w:val="24"/>
        </w:rPr>
        <w:t>L</w:t>
      </w:r>
      <w:r>
        <w:rPr>
          <w:rFonts w:ascii="Trebuchet MS" w:eastAsia="Trebuchet MS" w:hAnsi="Trebuchet MS" w:cs="Trebuchet MS"/>
          <w:b/>
          <w:spacing w:val="-1"/>
          <w:sz w:val="24"/>
          <w:szCs w:val="24"/>
        </w:rPr>
        <w:t>O</w:t>
      </w:r>
      <w:r>
        <w:rPr>
          <w:rFonts w:ascii="Trebuchet MS" w:eastAsia="Trebuchet MS" w:hAnsi="Trebuchet MS" w:cs="Trebuchet MS"/>
          <w:b/>
          <w:sz w:val="24"/>
          <w:szCs w:val="24"/>
        </w:rPr>
        <w:t>GI</w:t>
      </w:r>
    </w:p>
    <w:p w:rsidR="008D624D" w:rsidRDefault="00993037">
      <w:pPr>
        <w:spacing w:before="43" w:line="276" w:lineRule="auto"/>
        <w:ind w:left="588" w:right="1806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b/>
          <w:spacing w:val="1"/>
          <w:sz w:val="24"/>
          <w:szCs w:val="24"/>
        </w:rPr>
        <w:t>B</w:t>
      </w:r>
      <w:r>
        <w:rPr>
          <w:rFonts w:ascii="Trebuchet MS" w:eastAsia="Trebuchet MS" w:hAnsi="Trebuchet MS" w:cs="Trebuchet MS"/>
          <w:b/>
          <w:sz w:val="24"/>
          <w:szCs w:val="24"/>
        </w:rPr>
        <w:t>ID</w:t>
      </w:r>
      <w:r>
        <w:rPr>
          <w:rFonts w:ascii="Trebuchet MS" w:eastAsia="Trebuchet MS" w:hAnsi="Trebuchet MS" w:cs="Trebuchet MS"/>
          <w:b/>
          <w:spacing w:val="-1"/>
          <w:sz w:val="24"/>
          <w:szCs w:val="24"/>
        </w:rPr>
        <w:t>A</w:t>
      </w:r>
      <w:r>
        <w:rPr>
          <w:rFonts w:ascii="Trebuchet MS" w:eastAsia="Trebuchet MS" w:hAnsi="Trebuchet MS" w:cs="Trebuchet MS"/>
          <w:b/>
          <w:sz w:val="24"/>
          <w:szCs w:val="24"/>
        </w:rPr>
        <w:t>NG KEA</w:t>
      </w:r>
      <w:r>
        <w:rPr>
          <w:rFonts w:ascii="Trebuchet MS" w:eastAsia="Trebuchet MS" w:hAnsi="Trebuchet MS" w:cs="Trebuchet MS"/>
          <w:b/>
          <w:spacing w:val="-1"/>
          <w:sz w:val="24"/>
          <w:szCs w:val="24"/>
        </w:rPr>
        <w:t>H</w:t>
      </w:r>
      <w:r>
        <w:rPr>
          <w:rFonts w:ascii="Trebuchet MS" w:eastAsia="Trebuchet MS" w:hAnsi="Trebuchet MS" w:cs="Trebuchet MS"/>
          <w:b/>
          <w:sz w:val="24"/>
          <w:szCs w:val="24"/>
        </w:rPr>
        <w:t>LI</w:t>
      </w:r>
      <w:r>
        <w:rPr>
          <w:rFonts w:ascii="Trebuchet MS" w:eastAsia="Trebuchet MS" w:hAnsi="Trebuchet MS" w:cs="Trebuchet MS"/>
          <w:b/>
          <w:spacing w:val="-1"/>
          <w:sz w:val="24"/>
          <w:szCs w:val="24"/>
        </w:rPr>
        <w:t>A</w:t>
      </w:r>
      <w:r>
        <w:rPr>
          <w:rFonts w:ascii="Trebuchet MS" w:eastAsia="Trebuchet MS" w:hAnsi="Trebuchet MS" w:cs="Trebuchet MS"/>
          <w:b/>
          <w:sz w:val="24"/>
          <w:szCs w:val="24"/>
        </w:rPr>
        <w:t xml:space="preserve">N </w:t>
      </w:r>
      <w:r>
        <w:rPr>
          <w:rFonts w:ascii="Trebuchet MS" w:eastAsia="Trebuchet MS" w:hAnsi="Trebuchet MS" w:cs="Trebuchet MS"/>
          <w:b/>
          <w:spacing w:val="1"/>
          <w:sz w:val="24"/>
          <w:szCs w:val="24"/>
        </w:rPr>
        <w:t>M</w:t>
      </w:r>
      <w:r>
        <w:rPr>
          <w:rFonts w:ascii="Trebuchet MS" w:eastAsia="Trebuchet MS" w:hAnsi="Trebuchet MS" w:cs="Trebuchet MS"/>
          <w:b/>
          <w:spacing w:val="-1"/>
          <w:sz w:val="24"/>
          <w:szCs w:val="24"/>
        </w:rPr>
        <w:t>A</w:t>
      </w:r>
      <w:r>
        <w:rPr>
          <w:rFonts w:ascii="Trebuchet MS" w:eastAsia="Trebuchet MS" w:hAnsi="Trebuchet MS" w:cs="Trebuchet MS"/>
          <w:b/>
          <w:sz w:val="24"/>
          <w:szCs w:val="24"/>
        </w:rPr>
        <w:t>N</w:t>
      </w:r>
      <w:r>
        <w:rPr>
          <w:rFonts w:ascii="Trebuchet MS" w:eastAsia="Trebuchet MS" w:hAnsi="Trebuchet MS" w:cs="Trebuchet MS"/>
          <w:b/>
          <w:spacing w:val="-1"/>
          <w:sz w:val="24"/>
          <w:szCs w:val="24"/>
        </w:rPr>
        <w:t>AJ</w:t>
      </w:r>
      <w:r>
        <w:rPr>
          <w:rFonts w:ascii="Trebuchet MS" w:eastAsia="Trebuchet MS" w:hAnsi="Trebuchet MS" w:cs="Trebuchet MS"/>
          <w:b/>
          <w:sz w:val="24"/>
          <w:szCs w:val="24"/>
        </w:rPr>
        <w:t>E</w:t>
      </w:r>
      <w:r>
        <w:rPr>
          <w:rFonts w:ascii="Trebuchet MS" w:eastAsia="Trebuchet MS" w:hAnsi="Trebuchet MS" w:cs="Trebuchet MS"/>
          <w:b/>
          <w:spacing w:val="1"/>
          <w:sz w:val="24"/>
          <w:szCs w:val="24"/>
        </w:rPr>
        <w:t>M</w:t>
      </w:r>
      <w:r>
        <w:rPr>
          <w:rFonts w:ascii="Trebuchet MS" w:eastAsia="Trebuchet MS" w:hAnsi="Trebuchet MS" w:cs="Trebuchet MS"/>
          <w:b/>
          <w:sz w:val="24"/>
          <w:szCs w:val="24"/>
        </w:rPr>
        <w:t>EN TEK</w:t>
      </w:r>
      <w:r>
        <w:rPr>
          <w:rFonts w:ascii="Trebuchet MS" w:eastAsia="Trebuchet MS" w:hAnsi="Trebuchet MS" w:cs="Trebuchet MS"/>
          <w:b/>
          <w:spacing w:val="1"/>
          <w:sz w:val="24"/>
          <w:szCs w:val="24"/>
        </w:rPr>
        <w:t>N</w:t>
      </w:r>
      <w:r>
        <w:rPr>
          <w:rFonts w:ascii="Trebuchet MS" w:eastAsia="Trebuchet MS" w:hAnsi="Trebuchet MS" w:cs="Trebuchet MS"/>
          <w:b/>
          <w:spacing w:val="-1"/>
          <w:sz w:val="24"/>
          <w:szCs w:val="24"/>
        </w:rPr>
        <w:t>O</w:t>
      </w:r>
      <w:r>
        <w:rPr>
          <w:rFonts w:ascii="Trebuchet MS" w:eastAsia="Trebuchet MS" w:hAnsi="Trebuchet MS" w:cs="Trebuchet MS"/>
          <w:b/>
          <w:sz w:val="24"/>
          <w:szCs w:val="24"/>
        </w:rPr>
        <w:t>L</w:t>
      </w:r>
      <w:r>
        <w:rPr>
          <w:rFonts w:ascii="Trebuchet MS" w:eastAsia="Trebuchet MS" w:hAnsi="Trebuchet MS" w:cs="Trebuchet MS"/>
          <w:b/>
          <w:spacing w:val="-1"/>
          <w:sz w:val="24"/>
          <w:szCs w:val="24"/>
        </w:rPr>
        <w:t>O</w:t>
      </w:r>
      <w:r>
        <w:rPr>
          <w:rFonts w:ascii="Trebuchet MS" w:eastAsia="Trebuchet MS" w:hAnsi="Trebuchet MS" w:cs="Trebuchet MS"/>
          <w:b/>
          <w:sz w:val="24"/>
          <w:szCs w:val="24"/>
        </w:rPr>
        <w:t>GI I</w:t>
      </w:r>
      <w:r>
        <w:rPr>
          <w:rFonts w:ascii="Trebuchet MS" w:eastAsia="Trebuchet MS" w:hAnsi="Trebuchet MS" w:cs="Trebuchet MS"/>
          <w:b/>
          <w:spacing w:val="1"/>
          <w:sz w:val="24"/>
          <w:szCs w:val="24"/>
        </w:rPr>
        <w:t>N</w:t>
      </w:r>
      <w:r>
        <w:rPr>
          <w:rFonts w:ascii="Trebuchet MS" w:eastAsia="Trebuchet MS" w:hAnsi="Trebuchet MS" w:cs="Trebuchet MS"/>
          <w:b/>
          <w:spacing w:val="-1"/>
          <w:sz w:val="24"/>
          <w:szCs w:val="24"/>
        </w:rPr>
        <w:t>FO</w:t>
      </w:r>
      <w:r>
        <w:rPr>
          <w:rFonts w:ascii="Trebuchet MS" w:eastAsia="Trebuchet MS" w:hAnsi="Trebuchet MS" w:cs="Trebuchet MS"/>
          <w:b/>
          <w:sz w:val="24"/>
          <w:szCs w:val="24"/>
        </w:rPr>
        <w:t>R</w:t>
      </w:r>
      <w:r>
        <w:rPr>
          <w:rFonts w:ascii="Trebuchet MS" w:eastAsia="Trebuchet MS" w:hAnsi="Trebuchet MS" w:cs="Trebuchet MS"/>
          <w:b/>
          <w:spacing w:val="1"/>
          <w:sz w:val="24"/>
          <w:szCs w:val="24"/>
        </w:rPr>
        <w:t>M</w:t>
      </w:r>
      <w:r>
        <w:rPr>
          <w:rFonts w:ascii="Trebuchet MS" w:eastAsia="Trebuchet MS" w:hAnsi="Trebuchet MS" w:cs="Trebuchet MS"/>
          <w:b/>
          <w:spacing w:val="-1"/>
          <w:sz w:val="24"/>
          <w:szCs w:val="24"/>
        </w:rPr>
        <w:t>A</w:t>
      </w:r>
      <w:r>
        <w:rPr>
          <w:rFonts w:ascii="Trebuchet MS" w:eastAsia="Trebuchet MS" w:hAnsi="Trebuchet MS" w:cs="Trebuchet MS"/>
          <w:b/>
          <w:sz w:val="24"/>
          <w:szCs w:val="24"/>
        </w:rPr>
        <w:t xml:space="preserve">SI </w:t>
      </w:r>
      <w:r>
        <w:rPr>
          <w:rFonts w:ascii="Trebuchet MS" w:eastAsia="Trebuchet MS" w:hAnsi="Trebuchet MS" w:cs="Trebuchet MS"/>
          <w:b/>
          <w:spacing w:val="-1"/>
          <w:sz w:val="24"/>
          <w:szCs w:val="24"/>
        </w:rPr>
        <w:t>FA</w:t>
      </w:r>
      <w:r>
        <w:rPr>
          <w:rFonts w:ascii="Trebuchet MS" w:eastAsia="Trebuchet MS" w:hAnsi="Trebuchet MS" w:cs="Trebuchet MS"/>
          <w:b/>
          <w:sz w:val="24"/>
          <w:szCs w:val="24"/>
        </w:rPr>
        <w:t>KULT</w:t>
      </w:r>
      <w:r>
        <w:rPr>
          <w:rFonts w:ascii="Trebuchet MS" w:eastAsia="Trebuchet MS" w:hAnsi="Trebuchet MS" w:cs="Trebuchet MS"/>
          <w:b/>
          <w:spacing w:val="-1"/>
          <w:sz w:val="24"/>
          <w:szCs w:val="24"/>
        </w:rPr>
        <w:t>A</w:t>
      </w:r>
      <w:r>
        <w:rPr>
          <w:rFonts w:ascii="Trebuchet MS" w:eastAsia="Trebuchet MS" w:hAnsi="Trebuchet MS" w:cs="Trebuchet MS"/>
          <w:b/>
          <w:sz w:val="24"/>
          <w:szCs w:val="24"/>
        </w:rPr>
        <w:t>S BISNIS D</w:t>
      </w:r>
      <w:r>
        <w:rPr>
          <w:rFonts w:ascii="Trebuchet MS" w:eastAsia="Trebuchet MS" w:hAnsi="Trebuchet MS" w:cs="Trebuchet MS"/>
          <w:b/>
          <w:spacing w:val="-1"/>
          <w:sz w:val="24"/>
          <w:szCs w:val="24"/>
        </w:rPr>
        <w:t>A</w:t>
      </w:r>
      <w:r>
        <w:rPr>
          <w:rFonts w:ascii="Trebuchet MS" w:eastAsia="Trebuchet MS" w:hAnsi="Trebuchet MS" w:cs="Trebuchet MS"/>
          <w:b/>
          <w:sz w:val="24"/>
          <w:szCs w:val="24"/>
        </w:rPr>
        <w:t>N</w:t>
      </w:r>
      <w:r>
        <w:rPr>
          <w:rFonts w:ascii="Trebuchet MS" w:eastAsia="Trebuchet MS" w:hAnsi="Trebuchet MS" w:cs="Trebuchet MS"/>
          <w:b/>
          <w:spacing w:val="4"/>
          <w:sz w:val="24"/>
          <w:szCs w:val="24"/>
        </w:rPr>
        <w:t xml:space="preserve"> </w:t>
      </w:r>
      <w:r>
        <w:rPr>
          <w:rFonts w:ascii="Trebuchet MS" w:eastAsia="Trebuchet MS" w:hAnsi="Trebuchet MS" w:cs="Trebuchet MS"/>
          <w:b/>
          <w:spacing w:val="1"/>
          <w:sz w:val="24"/>
          <w:szCs w:val="24"/>
        </w:rPr>
        <w:t>M</w:t>
      </w:r>
      <w:r>
        <w:rPr>
          <w:rFonts w:ascii="Trebuchet MS" w:eastAsia="Trebuchet MS" w:hAnsi="Trebuchet MS" w:cs="Trebuchet MS"/>
          <w:b/>
          <w:spacing w:val="-1"/>
          <w:sz w:val="24"/>
          <w:szCs w:val="24"/>
        </w:rPr>
        <w:t>A</w:t>
      </w:r>
      <w:r>
        <w:rPr>
          <w:rFonts w:ascii="Trebuchet MS" w:eastAsia="Trebuchet MS" w:hAnsi="Trebuchet MS" w:cs="Trebuchet MS"/>
          <w:b/>
          <w:sz w:val="24"/>
          <w:szCs w:val="24"/>
        </w:rPr>
        <w:t>N</w:t>
      </w:r>
      <w:r>
        <w:rPr>
          <w:rFonts w:ascii="Trebuchet MS" w:eastAsia="Trebuchet MS" w:hAnsi="Trebuchet MS" w:cs="Trebuchet MS"/>
          <w:b/>
          <w:spacing w:val="-1"/>
          <w:sz w:val="24"/>
          <w:szCs w:val="24"/>
        </w:rPr>
        <w:t>AJ</w:t>
      </w:r>
      <w:r>
        <w:rPr>
          <w:rFonts w:ascii="Trebuchet MS" w:eastAsia="Trebuchet MS" w:hAnsi="Trebuchet MS" w:cs="Trebuchet MS"/>
          <w:b/>
          <w:sz w:val="24"/>
          <w:szCs w:val="24"/>
        </w:rPr>
        <w:t>E</w:t>
      </w:r>
      <w:r>
        <w:rPr>
          <w:rFonts w:ascii="Trebuchet MS" w:eastAsia="Trebuchet MS" w:hAnsi="Trebuchet MS" w:cs="Trebuchet MS"/>
          <w:b/>
          <w:spacing w:val="1"/>
          <w:sz w:val="24"/>
          <w:szCs w:val="24"/>
        </w:rPr>
        <w:t>M</w:t>
      </w:r>
      <w:r>
        <w:rPr>
          <w:rFonts w:ascii="Trebuchet MS" w:eastAsia="Trebuchet MS" w:hAnsi="Trebuchet MS" w:cs="Trebuchet MS"/>
          <w:b/>
          <w:sz w:val="24"/>
          <w:szCs w:val="24"/>
        </w:rPr>
        <w:t>EN TEK</w:t>
      </w:r>
      <w:r>
        <w:rPr>
          <w:rFonts w:ascii="Trebuchet MS" w:eastAsia="Trebuchet MS" w:hAnsi="Trebuchet MS" w:cs="Trebuchet MS"/>
          <w:b/>
          <w:spacing w:val="1"/>
          <w:sz w:val="24"/>
          <w:szCs w:val="24"/>
        </w:rPr>
        <w:t>N</w:t>
      </w:r>
      <w:r>
        <w:rPr>
          <w:rFonts w:ascii="Trebuchet MS" w:eastAsia="Trebuchet MS" w:hAnsi="Trebuchet MS" w:cs="Trebuchet MS"/>
          <w:b/>
          <w:spacing w:val="-1"/>
          <w:sz w:val="24"/>
          <w:szCs w:val="24"/>
        </w:rPr>
        <w:t>O</w:t>
      </w:r>
      <w:r>
        <w:rPr>
          <w:rFonts w:ascii="Trebuchet MS" w:eastAsia="Trebuchet MS" w:hAnsi="Trebuchet MS" w:cs="Trebuchet MS"/>
          <w:b/>
          <w:sz w:val="24"/>
          <w:szCs w:val="24"/>
        </w:rPr>
        <w:t>L</w:t>
      </w:r>
      <w:r>
        <w:rPr>
          <w:rFonts w:ascii="Trebuchet MS" w:eastAsia="Trebuchet MS" w:hAnsi="Trebuchet MS" w:cs="Trebuchet MS"/>
          <w:b/>
          <w:spacing w:val="-1"/>
          <w:sz w:val="24"/>
          <w:szCs w:val="24"/>
        </w:rPr>
        <w:t>O</w:t>
      </w:r>
      <w:r>
        <w:rPr>
          <w:rFonts w:ascii="Trebuchet MS" w:eastAsia="Trebuchet MS" w:hAnsi="Trebuchet MS" w:cs="Trebuchet MS"/>
          <w:b/>
          <w:sz w:val="24"/>
          <w:szCs w:val="24"/>
        </w:rPr>
        <w:t>GI I</w:t>
      </w:r>
      <w:r>
        <w:rPr>
          <w:rFonts w:ascii="Trebuchet MS" w:eastAsia="Trebuchet MS" w:hAnsi="Trebuchet MS" w:cs="Trebuchet MS"/>
          <w:b/>
          <w:spacing w:val="1"/>
          <w:sz w:val="24"/>
          <w:szCs w:val="24"/>
        </w:rPr>
        <w:t>N</w:t>
      </w:r>
      <w:r>
        <w:rPr>
          <w:rFonts w:ascii="Trebuchet MS" w:eastAsia="Trebuchet MS" w:hAnsi="Trebuchet MS" w:cs="Trebuchet MS"/>
          <w:b/>
          <w:sz w:val="24"/>
          <w:szCs w:val="24"/>
        </w:rPr>
        <w:t xml:space="preserve">STITUT </w:t>
      </w:r>
      <w:r>
        <w:rPr>
          <w:rFonts w:ascii="Trebuchet MS" w:eastAsia="Trebuchet MS" w:hAnsi="Trebuchet MS" w:cs="Trebuchet MS"/>
          <w:b/>
          <w:spacing w:val="-1"/>
          <w:sz w:val="24"/>
          <w:szCs w:val="24"/>
        </w:rPr>
        <w:t>T</w:t>
      </w:r>
      <w:r>
        <w:rPr>
          <w:rFonts w:ascii="Trebuchet MS" w:eastAsia="Trebuchet MS" w:hAnsi="Trebuchet MS" w:cs="Trebuchet MS"/>
          <w:b/>
          <w:sz w:val="24"/>
          <w:szCs w:val="24"/>
        </w:rPr>
        <w:t>E</w:t>
      </w:r>
      <w:r>
        <w:rPr>
          <w:rFonts w:ascii="Trebuchet MS" w:eastAsia="Trebuchet MS" w:hAnsi="Trebuchet MS" w:cs="Trebuchet MS"/>
          <w:b/>
          <w:spacing w:val="1"/>
          <w:sz w:val="24"/>
          <w:szCs w:val="24"/>
        </w:rPr>
        <w:t>K</w:t>
      </w:r>
      <w:r>
        <w:rPr>
          <w:rFonts w:ascii="Trebuchet MS" w:eastAsia="Trebuchet MS" w:hAnsi="Trebuchet MS" w:cs="Trebuchet MS"/>
          <w:b/>
          <w:sz w:val="24"/>
          <w:szCs w:val="24"/>
        </w:rPr>
        <w:t>N</w:t>
      </w:r>
      <w:r>
        <w:rPr>
          <w:rFonts w:ascii="Trebuchet MS" w:eastAsia="Trebuchet MS" w:hAnsi="Trebuchet MS" w:cs="Trebuchet MS"/>
          <w:b/>
          <w:spacing w:val="-1"/>
          <w:sz w:val="24"/>
          <w:szCs w:val="24"/>
        </w:rPr>
        <w:t>O</w:t>
      </w:r>
      <w:r>
        <w:rPr>
          <w:rFonts w:ascii="Trebuchet MS" w:eastAsia="Trebuchet MS" w:hAnsi="Trebuchet MS" w:cs="Trebuchet MS"/>
          <w:b/>
          <w:sz w:val="24"/>
          <w:szCs w:val="24"/>
        </w:rPr>
        <w:t>L</w:t>
      </w:r>
      <w:r>
        <w:rPr>
          <w:rFonts w:ascii="Trebuchet MS" w:eastAsia="Trebuchet MS" w:hAnsi="Trebuchet MS" w:cs="Trebuchet MS"/>
          <w:b/>
          <w:spacing w:val="-1"/>
          <w:sz w:val="24"/>
          <w:szCs w:val="24"/>
        </w:rPr>
        <w:t>O</w:t>
      </w:r>
      <w:r>
        <w:rPr>
          <w:rFonts w:ascii="Trebuchet MS" w:eastAsia="Trebuchet MS" w:hAnsi="Trebuchet MS" w:cs="Trebuchet MS"/>
          <w:b/>
          <w:sz w:val="24"/>
          <w:szCs w:val="24"/>
        </w:rPr>
        <w:t>GI</w:t>
      </w:r>
      <w:r>
        <w:rPr>
          <w:rFonts w:ascii="Trebuchet MS" w:eastAsia="Trebuchet MS" w:hAnsi="Trebuchet MS" w:cs="Trebuchet MS"/>
          <w:b/>
          <w:spacing w:val="2"/>
          <w:sz w:val="24"/>
          <w:szCs w:val="24"/>
        </w:rPr>
        <w:t xml:space="preserve"> </w:t>
      </w:r>
      <w:r>
        <w:rPr>
          <w:rFonts w:ascii="Trebuchet MS" w:eastAsia="Trebuchet MS" w:hAnsi="Trebuchet MS" w:cs="Trebuchet MS"/>
          <w:b/>
          <w:sz w:val="24"/>
          <w:szCs w:val="24"/>
        </w:rPr>
        <w:t>SEPULUH N</w:t>
      </w:r>
      <w:r>
        <w:rPr>
          <w:rFonts w:ascii="Trebuchet MS" w:eastAsia="Trebuchet MS" w:hAnsi="Trebuchet MS" w:cs="Trebuchet MS"/>
          <w:b/>
          <w:spacing w:val="-1"/>
          <w:sz w:val="24"/>
          <w:szCs w:val="24"/>
        </w:rPr>
        <w:t>O</w:t>
      </w:r>
      <w:r>
        <w:rPr>
          <w:rFonts w:ascii="Trebuchet MS" w:eastAsia="Trebuchet MS" w:hAnsi="Trebuchet MS" w:cs="Trebuchet MS"/>
          <w:b/>
          <w:spacing w:val="1"/>
          <w:sz w:val="24"/>
          <w:szCs w:val="24"/>
        </w:rPr>
        <w:t>P</w:t>
      </w:r>
      <w:r>
        <w:rPr>
          <w:rFonts w:ascii="Trebuchet MS" w:eastAsia="Trebuchet MS" w:hAnsi="Trebuchet MS" w:cs="Trebuchet MS"/>
          <w:b/>
          <w:sz w:val="24"/>
          <w:szCs w:val="24"/>
        </w:rPr>
        <w:t>E</w:t>
      </w:r>
      <w:r>
        <w:rPr>
          <w:rFonts w:ascii="Trebuchet MS" w:eastAsia="Trebuchet MS" w:hAnsi="Trebuchet MS" w:cs="Trebuchet MS"/>
          <w:b/>
          <w:spacing w:val="1"/>
          <w:sz w:val="24"/>
          <w:szCs w:val="24"/>
        </w:rPr>
        <w:t>MB</w:t>
      </w:r>
      <w:r>
        <w:rPr>
          <w:rFonts w:ascii="Trebuchet MS" w:eastAsia="Trebuchet MS" w:hAnsi="Trebuchet MS" w:cs="Trebuchet MS"/>
          <w:b/>
          <w:sz w:val="24"/>
          <w:szCs w:val="24"/>
        </w:rPr>
        <w:t>ER</w:t>
      </w:r>
    </w:p>
    <w:p w:rsidR="008D624D" w:rsidRDefault="00993037">
      <w:pPr>
        <w:spacing w:line="260" w:lineRule="exact"/>
        <w:ind w:left="588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b/>
          <w:sz w:val="24"/>
          <w:szCs w:val="24"/>
        </w:rPr>
        <w:t>SUR</w:t>
      </w:r>
      <w:r>
        <w:rPr>
          <w:rFonts w:ascii="Trebuchet MS" w:eastAsia="Trebuchet MS" w:hAnsi="Trebuchet MS" w:cs="Trebuchet MS"/>
          <w:b/>
          <w:spacing w:val="-1"/>
          <w:sz w:val="24"/>
          <w:szCs w:val="24"/>
        </w:rPr>
        <w:t>A</w:t>
      </w:r>
      <w:r>
        <w:rPr>
          <w:rFonts w:ascii="Trebuchet MS" w:eastAsia="Trebuchet MS" w:hAnsi="Trebuchet MS" w:cs="Trebuchet MS"/>
          <w:b/>
          <w:spacing w:val="1"/>
          <w:sz w:val="24"/>
          <w:szCs w:val="24"/>
        </w:rPr>
        <w:t>B</w:t>
      </w:r>
      <w:r>
        <w:rPr>
          <w:rFonts w:ascii="Trebuchet MS" w:eastAsia="Trebuchet MS" w:hAnsi="Trebuchet MS" w:cs="Trebuchet MS"/>
          <w:b/>
          <w:spacing w:val="-1"/>
          <w:sz w:val="24"/>
          <w:szCs w:val="24"/>
        </w:rPr>
        <w:t>A</w:t>
      </w:r>
      <w:r>
        <w:rPr>
          <w:rFonts w:ascii="Trebuchet MS" w:eastAsia="Trebuchet MS" w:hAnsi="Trebuchet MS" w:cs="Trebuchet MS"/>
          <w:b/>
          <w:sz w:val="24"/>
          <w:szCs w:val="24"/>
        </w:rPr>
        <w:t>YA</w:t>
      </w:r>
    </w:p>
    <w:p w:rsidR="008D624D" w:rsidRDefault="00993037">
      <w:pPr>
        <w:spacing w:before="43"/>
        <w:ind w:left="588"/>
        <w:rPr>
          <w:rFonts w:ascii="Trebuchet MS" w:eastAsia="Trebuchet MS" w:hAnsi="Trebuchet MS" w:cs="Trebuchet MS"/>
          <w:sz w:val="24"/>
          <w:szCs w:val="24"/>
        </w:rPr>
        <w:sectPr w:rsidR="008D624D">
          <w:pgSz w:w="11920" w:h="16840"/>
          <w:pgMar w:top="1540" w:right="1680" w:bottom="280" w:left="1680" w:header="720" w:footer="720" w:gutter="0"/>
          <w:cols w:space="720"/>
        </w:sectPr>
      </w:pPr>
      <w:r>
        <w:rPr>
          <w:rFonts w:ascii="Trebuchet MS" w:eastAsia="Trebuchet MS" w:hAnsi="Trebuchet MS" w:cs="Trebuchet MS"/>
          <w:b/>
          <w:spacing w:val="1"/>
          <w:sz w:val="24"/>
          <w:szCs w:val="24"/>
        </w:rPr>
        <w:t>20</w:t>
      </w:r>
      <w:r>
        <w:rPr>
          <w:rFonts w:ascii="Trebuchet MS" w:eastAsia="Trebuchet MS" w:hAnsi="Trebuchet MS" w:cs="Trebuchet MS"/>
          <w:b/>
          <w:spacing w:val="-1"/>
          <w:sz w:val="24"/>
          <w:szCs w:val="24"/>
        </w:rPr>
        <w:t>1</w:t>
      </w:r>
      <w:r>
        <w:rPr>
          <w:rFonts w:ascii="Trebuchet MS" w:eastAsia="Trebuchet MS" w:hAnsi="Trebuchet MS" w:cs="Trebuchet MS"/>
          <w:b/>
          <w:sz w:val="24"/>
          <w:szCs w:val="24"/>
        </w:rPr>
        <w:t>7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spacing w:line="260" w:lineRule="exact"/>
        <w:ind w:left="2819"/>
        <w:rPr>
          <w:sz w:val="24"/>
          <w:szCs w:val="24"/>
        </w:rPr>
      </w:pPr>
      <w:r>
        <w:rPr>
          <w:i/>
          <w:position w:val="-1"/>
          <w:sz w:val="24"/>
          <w:szCs w:val="24"/>
        </w:rPr>
        <w:t>[Halaman ini s</w:t>
      </w:r>
      <w:r>
        <w:rPr>
          <w:i/>
          <w:spacing w:val="-1"/>
          <w:position w:val="-1"/>
          <w:sz w:val="24"/>
          <w:szCs w:val="24"/>
        </w:rPr>
        <w:t>e</w:t>
      </w:r>
      <w:r>
        <w:rPr>
          <w:i/>
          <w:position w:val="-1"/>
          <w:sz w:val="24"/>
          <w:szCs w:val="24"/>
        </w:rPr>
        <w:t>ngaja d</w:t>
      </w:r>
      <w:r>
        <w:rPr>
          <w:i/>
          <w:spacing w:val="1"/>
          <w:position w:val="-1"/>
          <w:sz w:val="24"/>
          <w:szCs w:val="24"/>
        </w:rPr>
        <w:t>i</w:t>
      </w:r>
      <w:r>
        <w:rPr>
          <w:i/>
          <w:spacing w:val="-1"/>
          <w:position w:val="-1"/>
          <w:sz w:val="24"/>
          <w:szCs w:val="24"/>
        </w:rPr>
        <w:t>k</w:t>
      </w:r>
      <w:r>
        <w:rPr>
          <w:i/>
          <w:position w:val="-1"/>
          <w:sz w:val="24"/>
          <w:szCs w:val="24"/>
        </w:rPr>
        <w:t>osong</w:t>
      </w:r>
      <w:r>
        <w:rPr>
          <w:i/>
          <w:spacing w:val="-1"/>
          <w:position w:val="-1"/>
          <w:sz w:val="24"/>
          <w:szCs w:val="24"/>
        </w:rPr>
        <w:t>k</w:t>
      </w:r>
      <w:r>
        <w:rPr>
          <w:i/>
          <w:position w:val="-1"/>
          <w:sz w:val="24"/>
          <w:szCs w:val="24"/>
        </w:rPr>
        <w:t>a</w:t>
      </w:r>
      <w:r>
        <w:rPr>
          <w:i/>
          <w:spacing w:val="-5"/>
          <w:position w:val="-1"/>
          <w:sz w:val="24"/>
          <w:szCs w:val="24"/>
        </w:rPr>
        <w:t>n</w:t>
      </w:r>
      <w:r>
        <w:rPr>
          <w:i/>
          <w:position w:val="-1"/>
          <w:sz w:val="24"/>
          <w:szCs w:val="24"/>
        </w:rPr>
        <w:t>]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9" w:line="200" w:lineRule="exact"/>
      </w:pPr>
    </w:p>
    <w:p w:rsidR="008D624D" w:rsidRDefault="00993037">
      <w:pPr>
        <w:spacing w:before="16"/>
        <w:ind w:left="4469" w:right="3903"/>
        <w:jc w:val="center"/>
        <w:rPr>
          <w:rFonts w:ascii="Calibri" w:eastAsia="Calibri" w:hAnsi="Calibri" w:cs="Calibri"/>
          <w:sz w:val="22"/>
          <w:szCs w:val="22"/>
        </w:rPr>
        <w:sectPr w:rsidR="008D624D">
          <w:pgSz w:w="11920" w:h="16840"/>
          <w:pgMar w:top="1560" w:right="1680" w:bottom="280" w:left="1680" w:header="720" w:footer="720" w:gutter="0"/>
          <w:cols w:space="720"/>
        </w:sectPr>
      </w:pPr>
      <w:r>
        <w:rPr>
          <w:rFonts w:ascii="Calibri" w:eastAsia="Calibri" w:hAnsi="Calibri" w:cs="Calibri"/>
          <w:sz w:val="22"/>
          <w:szCs w:val="22"/>
        </w:rPr>
        <w:t>ii</w:t>
      </w:r>
    </w:p>
    <w:p w:rsidR="008D624D" w:rsidRDefault="008D624D">
      <w:pPr>
        <w:spacing w:before="3" w:line="120" w:lineRule="exact"/>
        <w:rPr>
          <w:sz w:val="12"/>
          <w:szCs w:val="12"/>
        </w:rPr>
      </w:pPr>
    </w:p>
    <w:p w:rsidR="008D624D" w:rsidRDefault="00993037">
      <w:pPr>
        <w:spacing w:line="260" w:lineRule="exact"/>
        <w:ind w:left="3691" w:right="3342"/>
        <w:jc w:val="center"/>
        <w:rPr>
          <w:sz w:val="24"/>
          <w:szCs w:val="24"/>
        </w:rPr>
      </w:pPr>
      <w:r>
        <w:rPr>
          <w:b/>
          <w:position w:val="-1"/>
          <w:sz w:val="24"/>
          <w:szCs w:val="24"/>
        </w:rPr>
        <w:t>Hal</w:t>
      </w:r>
      <w:r>
        <w:rPr>
          <w:b/>
          <w:spacing w:val="1"/>
          <w:position w:val="-1"/>
          <w:sz w:val="24"/>
          <w:szCs w:val="24"/>
        </w:rPr>
        <w:t xml:space="preserve"> p</w:t>
      </w:r>
      <w:r>
        <w:rPr>
          <w:b/>
          <w:spacing w:val="-1"/>
          <w:position w:val="-1"/>
          <w:sz w:val="24"/>
          <w:szCs w:val="24"/>
        </w:rPr>
        <w:t>e</w:t>
      </w:r>
      <w:r>
        <w:rPr>
          <w:b/>
          <w:spacing w:val="1"/>
          <w:position w:val="-1"/>
          <w:sz w:val="24"/>
          <w:szCs w:val="24"/>
        </w:rPr>
        <w:t>n</w:t>
      </w:r>
      <w:r>
        <w:rPr>
          <w:b/>
          <w:position w:val="-1"/>
          <w:sz w:val="24"/>
          <w:szCs w:val="24"/>
        </w:rPr>
        <w:t>g</w:t>
      </w:r>
      <w:r>
        <w:rPr>
          <w:b/>
          <w:spacing w:val="-1"/>
          <w:position w:val="-1"/>
          <w:sz w:val="24"/>
          <w:szCs w:val="24"/>
        </w:rPr>
        <w:t>e</w:t>
      </w:r>
      <w:r>
        <w:rPr>
          <w:b/>
          <w:position w:val="-1"/>
          <w:sz w:val="24"/>
          <w:szCs w:val="24"/>
        </w:rPr>
        <w:t>sa</w:t>
      </w:r>
      <w:r>
        <w:rPr>
          <w:b/>
          <w:spacing w:val="1"/>
          <w:position w:val="-1"/>
          <w:sz w:val="24"/>
          <w:szCs w:val="24"/>
        </w:rPr>
        <w:t>h</w:t>
      </w:r>
      <w:r>
        <w:rPr>
          <w:b/>
          <w:position w:val="-1"/>
          <w:sz w:val="24"/>
          <w:szCs w:val="24"/>
        </w:rPr>
        <w:t>an</w:t>
      </w:r>
    </w:p>
    <w:p w:rsidR="008D624D" w:rsidRDefault="00993037">
      <w:pPr>
        <w:spacing w:line="320" w:lineRule="exact"/>
        <w:ind w:left="2827" w:right="2561"/>
        <w:jc w:val="center"/>
        <w:rPr>
          <w:rFonts w:ascii="Courier New" w:eastAsia="Courier New" w:hAnsi="Courier New" w:cs="Courier New"/>
          <w:sz w:val="34"/>
          <w:szCs w:val="34"/>
        </w:rPr>
      </w:pPr>
      <w:r>
        <w:rPr>
          <w:rFonts w:ascii="Courier New" w:eastAsia="Courier New" w:hAnsi="Courier New" w:cs="Courier New"/>
          <w:color w:val="1F1D23"/>
          <w:w w:val="92"/>
          <w:position w:val="3"/>
          <w:sz w:val="34"/>
          <w:szCs w:val="34"/>
        </w:rPr>
        <w:t>L</w:t>
      </w:r>
      <w:r>
        <w:rPr>
          <w:rFonts w:ascii="Courier New" w:eastAsia="Courier New" w:hAnsi="Courier New" w:cs="Courier New"/>
          <w:color w:val="343438"/>
          <w:w w:val="92"/>
          <w:position w:val="3"/>
          <w:sz w:val="34"/>
          <w:szCs w:val="34"/>
        </w:rPr>
        <w:t>E</w:t>
      </w:r>
      <w:r>
        <w:rPr>
          <w:rFonts w:ascii="Courier New" w:eastAsia="Courier New" w:hAnsi="Courier New" w:cs="Courier New"/>
          <w:color w:val="1F1D23"/>
          <w:w w:val="111"/>
          <w:position w:val="3"/>
          <w:sz w:val="34"/>
          <w:szCs w:val="34"/>
        </w:rPr>
        <w:t>MBARP</w:t>
      </w:r>
      <w:r>
        <w:rPr>
          <w:rFonts w:ascii="Courier New" w:eastAsia="Courier New" w:hAnsi="Courier New" w:cs="Courier New"/>
          <w:color w:val="343438"/>
          <w:w w:val="97"/>
          <w:position w:val="3"/>
          <w:sz w:val="34"/>
          <w:szCs w:val="34"/>
        </w:rPr>
        <w:t>EN</w:t>
      </w:r>
      <w:r>
        <w:rPr>
          <w:rFonts w:ascii="Courier New" w:eastAsia="Courier New" w:hAnsi="Courier New" w:cs="Courier New"/>
          <w:color w:val="1F1D23"/>
          <w:w w:val="102"/>
          <w:position w:val="3"/>
          <w:sz w:val="34"/>
          <w:szCs w:val="34"/>
        </w:rPr>
        <w:t>G</w:t>
      </w:r>
      <w:r>
        <w:rPr>
          <w:rFonts w:ascii="Courier New" w:eastAsia="Courier New" w:hAnsi="Courier New" w:cs="Courier New"/>
          <w:color w:val="343438"/>
          <w:w w:val="92"/>
          <w:position w:val="3"/>
          <w:sz w:val="34"/>
          <w:szCs w:val="34"/>
        </w:rPr>
        <w:t>E</w:t>
      </w:r>
      <w:r>
        <w:rPr>
          <w:rFonts w:ascii="Courier New" w:eastAsia="Courier New" w:hAnsi="Courier New" w:cs="Courier New"/>
          <w:color w:val="1F1D23"/>
          <w:w w:val="96"/>
          <w:position w:val="3"/>
          <w:sz w:val="34"/>
          <w:szCs w:val="34"/>
        </w:rPr>
        <w:t>SAHA</w:t>
      </w:r>
      <w:r>
        <w:rPr>
          <w:rFonts w:ascii="Courier New" w:eastAsia="Courier New" w:hAnsi="Courier New" w:cs="Courier New"/>
          <w:color w:val="343438"/>
          <w:position w:val="3"/>
          <w:sz w:val="34"/>
          <w:szCs w:val="34"/>
        </w:rPr>
        <w:t>N</w:t>
      </w:r>
    </w:p>
    <w:p w:rsidR="008D624D" w:rsidRDefault="008D624D">
      <w:pPr>
        <w:spacing w:before="5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ind w:left="935" w:right="577"/>
        <w:jc w:val="center"/>
        <w:rPr>
          <w:sz w:val="26"/>
          <w:szCs w:val="26"/>
        </w:rPr>
      </w:pPr>
      <w:r>
        <w:rPr>
          <w:color w:val="343438"/>
          <w:sz w:val="26"/>
          <w:szCs w:val="26"/>
        </w:rPr>
        <w:t>T</w:t>
      </w:r>
      <w:r>
        <w:rPr>
          <w:color w:val="1F1D23"/>
          <w:sz w:val="26"/>
          <w:szCs w:val="26"/>
        </w:rPr>
        <w:t>esis disusun</w:t>
      </w:r>
      <w:r>
        <w:rPr>
          <w:color w:val="1F1D23"/>
          <w:spacing w:val="30"/>
          <w:sz w:val="26"/>
          <w:szCs w:val="26"/>
        </w:rPr>
        <w:t xml:space="preserve"> </w:t>
      </w:r>
      <w:r>
        <w:rPr>
          <w:color w:val="1F1D23"/>
          <w:sz w:val="26"/>
          <w:szCs w:val="26"/>
        </w:rPr>
        <w:t>untuk</w:t>
      </w:r>
      <w:r>
        <w:rPr>
          <w:color w:val="1F1D23"/>
          <w:spacing w:val="41"/>
          <w:sz w:val="26"/>
          <w:szCs w:val="26"/>
        </w:rPr>
        <w:t xml:space="preserve"> </w:t>
      </w:r>
      <w:r>
        <w:rPr>
          <w:color w:val="1F1D23"/>
          <w:sz w:val="26"/>
          <w:szCs w:val="26"/>
        </w:rPr>
        <w:t>memenubi</w:t>
      </w:r>
      <w:r>
        <w:rPr>
          <w:color w:val="1F1D23"/>
          <w:spacing w:val="23"/>
          <w:sz w:val="26"/>
          <w:szCs w:val="26"/>
        </w:rPr>
        <w:t xml:space="preserve"> </w:t>
      </w:r>
      <w:r>
        <w:rPr>
          <w:color w:val="1F1D23"/>
          <w:sz w:val="26"/>
          <w:szCs w:val="26"/>
        </w:rPr>
        <w:t>salab</w:t>
      </w:r>
      <w:r>
        <w:rPr>
          <w:color w:val="1F1D23"/>
          <w:spacing w:val="15"/>
          <w:sz w:val="26"/>
          <w:szCs w:val="26"/>
        </w:rPr>
        <w:t xml:space="preserve"> </w:t>
      </w:r>
      <w:r>
        <w:rPr>
          <w:color w:val="1F1D23"/>
          <w:sz w:val="26"/>
          <w:szCs w:val="26"/>
        </w:rPr>
        <w:t>satu</w:t>
      </w:r>
      <w:r>
        <w:rPr>
          <w:color w:val="1F1D23"/>
          <w:spacing w:val="24"/>
          <w:sz w:val="26"/>
          <w:szCs w:val="26"/>
        </w:rPr>
        <w:t xml:space="preserve"> </w:t>
      </w:r>
      <w:r>
        <w:rPr>
          <w:color w:val="1F1D23"/>
          <w:sz w:val="26"/>
          <w:szCs w:val="26"/>
        </w:rPr>
        <w:t>syarat</w:t>
      </w:r>
      <w:r>
        <w:rPr>
          <w:color w:val="1F1D23"/>
          <w:spacing w:val="55"/>
          <w:sz w:val="26"/>
          <w:szCs w:val="26"/>
        </w:rPr>
        <w:t xml:space="preserve"> </w:t>
      </w:r>
      <w:r>
        <w:rPr>
          <w:color w:val="1F1D23"/>
          <w:sz w:val="26"/>
          <w:szCs w:val="26"/>
        </w:rPr>
        <w:t>memperoleh</w:t>
      </w:r>
      <w:r>
        <w:rPr>
          <w:color w:val="1F1D23"/>
          <w:spacing w:val="33"/>
          <w:sz w:val="26"/>
          <w:szCs w:val="26"/>
        </w:rPr>
        <w:t xml:space="preserve"> </w:t>
      </w:r>
      <w:r>
        <w:rPr>
          <w:color w:val="1F1D23"/>
          <w:sz w:val="26"/>
          <w:szCs w:val="26"/>
        </w:rPr>
        <w:t>gelar</w:t>
      </w:r>
    </w:p>
    <w:p w:rsidR="008D624D" w:rsidRDefault="00993037">
      <w:pPr>
        <w:spacing w:line="280" w:lineRule="exact"/>
        <w:ind w:left="2312" w:right="1920"/>
        <w:jc w:val="center"/>
        <w:rPr>
          <w:sz w:val="26"/>
          <w:szCs w:val="26"/>
        </w:rPr>
      </w:pPr>
      <w:r>
        <w:rPr>
          <w:color w:val="1F1D23"/>
          <w:sz w:val="26"/>
          <w:szCs w:val="26"/>
        </w:rPr>
        <w:t>Magist</w:t>
      </w:r>
      <w:r>
        <w:rPr>
          <w:color w:val="1F1D23"/>
          <w:spacing w:val="-1"/>
          <w:sz w:val="26"/>
          <w:szCs w:val="26"/>
        </w:rPr>
        <w:t>e</w:t>
      </w:r>
      <w:r>
        <w:rPr>
          <w:color w:val="343438"/>
          <w:sz w:val="26"/>
          <w:szCs w:val="26"/>
        </w:rPr>
        <w:t>r</w:t>
      </w:r>
      <w:r>
        <w:rPr>
          <w:color w:val="343438"/>
          <w:spacing w:val="39"/>
          <w:sz w:val="26"/>
          <w:szCs w:val="26"/>
        </w:rPr>
        <w:t xml:space="preserve"> </w:t>
      </w:r>
      <w:r>
        <w:rPr>
          <w:color w:val="1F1D23"/>
          <w:sz w:val="26"/>
          <w:szCs w:val="26"/>
        </w:rPr>
        <w:t>Manajemen</w:t>
      </w:r>
      <w:r>
        <w:rPr>
          <w:color w:val="1F1D23"/>
          <w:spacing w:val="52"/>
          <w:sz w:val="26"/>
          <w:szCs w:val="26"/>
        </w:rPr>
        <w:t xml:space="preserve"> </w:t>
      </w:r>
      <w:r>
        <w:rPr>
          <w:color w:val="1F1D23"/>
          <w:sz w:val="26"/>
          <w:szCs w:val="26"/>
        </w:rPr>
        <w:t>Teknologi</w:t>
      </w:r>
      <w:r>
        <w:rPr>
          <w:color w:val="1F1D23"/>
          <w:spacing w:val="63"/>
          <w:sz w:val="26"/>
          <w:szCs w:val="26"/>
        </w:rPr>
        <w:t xml:space="preserve"> </w:t>
      </w:r>
      <w:r>
        <w:rPr>
          <w:color w:val="343438"/>
          <w:w w:val="107"/>
          <w:sz w:val="26"/>
          <w:szCs w:val="26"/>
        </w:rPr>
        <w:t>(M</w:t>
      </w:r>
      <w:r>
        <w:rPr>
          <w:color w:val="1F1D23"/>
          <w:sz w:val="26"/>
          <w:szCs w:val="26"/>
        </w:rPr>
        <w:t>.MT)</w:t>
      </w:r>
    </w:p>
    <w:p w:rsidR="008D624D" w:rsidRDefault="00993037">
      <w:pPr>
        <w:spacing w:line="280" w:lineRule="exact"/>
        <w:ind w:left="4432" w:right="4053"/>
        <w:jc w:val="center"/>
        <w:rPr>
          <w:sz w:val="26"/>
          <w:szCs w:val="26"/>
        </w:rPr>
      </w:pPr>
      <w:r>
        <w:rPr>
          <w:color w:val="1F1D23"/>
          <w:sz w:val="26"/>
          <w:szCs w:val="26"/>
        </w:rPr>
        <w:t>di</w:t>
      </w:r>
    </w:p>
    <w:p w:rsidR="008D624D" w:rsidRDefault="00993037">
      <w:pPr>
        <w:spacing w:line="280" w:lineRule="exact"/>
        <w:ind w:left="2505" w:right="2161"/>
        <w:jc w:val="center"/>
        <w:rPr>
          <w:sz w:val="26"/>
          <w:szCs w:val="26"/>
        </w:rPr>
      </w:pPr>
      <w:r>
        <w:rPr>
          <w:color w:val="1F1D23"/>
          <w:sz w:val="26"/>
          <w:szCs w:val="26"/>
        </w:rPr>
        <w:t>In</w:t>
      </w:r>
      <w:r>
        <w:rPr>
          <w:color w:val="343438"/>
          <w:sz w:val="26"/>
          <w:szCs w:val="26"/>
        </w:rPr>
        <w:t>s</w:t>
      </w:r>
      <w:r>
        <w:rPr>
          <w:color w:val="1F1D23"/>
          <w:sz w:val="26"/>
          <w:szCs w:val="26"/>
        </w:rPr>
        <w:t>titut</w:t>
      </w:r>
      <w:r>
        <w:rPr>
          <w:color w:val="1F1D23"/>
          <w:spacing w:val="56"/>
          <w:sz w:val="26"/>
          <w:szCs w:val="26"/>
        </w:rPr>
        <w:t xml:space="preserve"> </w:t>
      </w:r>
      <w:r>
        <w:rPr>
          <w:color w:val="1F1D23"/>
          <w:sz w:val="26"/>
          <w:szCs w:val="26"/>
        </w:rPr>
        <w:t>T</w:t>
      </w:r>
      <w:r>
        <w:rPr>
          <w:color w:val="343438"/>
          <w:sz w:val="26"/>
          <w:szCs w:val="26"/>
        </w:rPr>
        <w:t>e</w:t>
      </w:r>
      <w:r>
        <w:rPr>
          <w:color w:val="1F1D23"/>
          <w:sz w:val="26"/>
          <w:szCs w:val="26"/>
        </w:rPr>
        <w:t xml:space="preserve">knologi </w:t>
      </w:r>
      <w:r>
        <w:rPr>
          <w:color w:val="343438"/>
          <w:sz w:val="26"/>
          <w:szCs w:val="26"/>
        </w:rPr>
        <w:t>S</w:t>
      </w:r>
      <w:r>
        <w:rPr>
          <w:color w:val="1F1D23"/>
          <w:sz w:val="26"/>
          <w:szCs w:val="26"/>
        </w:rPr>
        <w:t>epuluh</w:t>
      </w:r>
      <w:r>
        <w:rPr>
          <w:color w:val="1F1D23"/>
          <w:spacing w:val="26"/>
          <w:sz w:val="26"/>
          <w:szCs w:val="26"/>
        </w:rPr>
        <w:t xml:space="preserve"> </w:t>
      </w:r>
      <w:r>
        <w:rPr>
          <w:color w:val="343438"/>
          <w:w w:val="97"/>
          <w:sz w:val="26"/>
          <w:szCs w:val="26"/>
        </w:rPr>
        <w:t>No</w:t>
      </w:r>
      <w:r>
        <w:rPr>
          <w:color w:val="1F1D23"/>
          <w:sz w:val="26"/>
          <w:szCs w:val="26"/>
        </w:rPr>
        <w:t>pember</w:t>
      </w:r>
    </w:p>
    <w:p w:rsidR="008D624D" w:rsidRDefault="008D624D">
      <w:pPr>
        <w:spacing w:line="200" w:lineRule="exact"/>
      </w:pPr>
    </w:p>
    <w:p w:rsidR="008D624D" w:rsidRDefault="008D624D">
      <w:pPr>
        <w:spacing w:before="14" w:line="260" w:lineRule="exact"/>
        <w:rPr>
          <w:sz w:val="26"/>
          <w:szCs w:val="26"/>
        </w:rPr>
      </w:pPr>
    </w:p>
    <w:p w:rsidR="008D624D" w:rsidRDefault="00993037">
      <w:pPr>
        <w:ind w:left="4168" w:right="3950"/>
        <w:jc w:val="center"/>
        <w:rPr>
          <w:sz w:val="26"/>
          <w:szCs w:val="26"/>
        </w:rPr>
      </w:pPr>
      <w:r>
        <w:rPr>
          <w:color w:val="1F1D23"/>
          <w:w w:val="102"/>
          <w:sz w:val="26"/>
          <w:szCs w:val="26"/>
        </w:rPr>
        <w:t>Oleb</w:t>
      </w:r>
      <w:r>
        <w:rPr>
          <w:color w:val="343438"/>
          <w:w w:val="76"/>
          <w:sz w:val="26"/>
          <w:szCs w:val="26"/>
        </w:rPr>
        <w:t>:</w:t>
      </w:r>
    </w:p>
    <w:p w:rsidR="008D624D" w:rsidRDefault="00993037">
      <w:pPr>
        <w:spacing w:before="50"/>
        <w:ind w:left="2790" w:right="2372"/>
        <w:jc w:val="center"/>
        <w:rPr>
          <w:sz w:val="26"/>
          <w:szCs w:val="26"/>
        </w:rPr>
      </w:pPr>
      <w:r>
        <w:rPr>
          <w:color w:val="343438"/>
          <w:w w:val="91"/>
          <w:sz w:val="26"/>
          <w:szCs w:val="26"/>
        </w:rPr>
        <w:t>S</w:t>
      </w:r>
      <w:r>
        <w:rPr>
          <w:color w:val="1F1D23"/>
          <w:w w:val="104"/>
          <w:sz w:val="26"/>
          <w:szCs w:val="26"/>
        </w:rPr>
        <w:t>IND</w:t>
      </w:r>
      <w:r>
        <w:rPr>
          <w:color w:val="343438"/>
          <w:sz w:val="26"/>
          <w:szCs w:val="26"/>
        </w:rPr>
        <w:t>UNG</w:t>
      </w:r>
      <w:r>
        <w:rPr>
          <w:color w:val="343438"/>
          <w:spacing w:val="-33"/>
          <w:sz w:val="26"/>
          <w:szCs w:val="26"/>
        </w:rPr>
        <w:t xml:space="preserve"> </w:t>
      </w:r>
      <w:r>
        <w:rPr>
          <w:color w:val="343438"/>
          <w:sz w:val="26"/>
          <w:szCs w:val="26"/>
        </w:rPr>
        <w:t>AN</w:t>
      </w:r>
      <w:r>
        <w:rPr>
          <w:color w:val="1F1D23"/>
          <w:sz w:val="26"/>
          <w:szCs w:val="26"/>
        </w:rPr>
        <w:t>G</w:t>
      </w:r>
      <w:r>
        <w:rPr>
          <w:color w:val="343438"/>
          <w:sz w:val="26"/>
          <w:szCs w:val="26"/>
        </w:rPr>
        <w:t>G</w:t>
      </w:r>
      <w:r>
        <w:rPr>
          <w:color w:val="1F1D23"/>
          <w:sz w:val="26"/>
          <w:szCs w:val="26"/>
        </w:rPr>
        <w:t>AR</w:t>
      </w:r>
      <w:r>
        <w:rPr>
          <w:color w:val="1F1D23"/>
          <w:spacing w:val="-2"/>
          <w:sz w:val="26"/>
          <w:szCs w:val="26"/>
        </w:rPr>
        <w:t xml:space="preserve"> </w:t>
      </w:r>
      <w:r>
        <w:rPr>
          <w:color w:val="1F1D23"/>
          <w:w w:val="102"/>
          <w:sz w:val="26"/>
          <w:szCs w:val="26"/>
        </w:rPr>
        <w:t>KU</w:t>
      </w:r>
      <w:r>
        <w:rPr>
          <w:color w:val="343438"/>
          <w:w w:val="102"/>
          <w:sz w:val="26"/>
          <w:szCs w:val="26"/>
        </w:rPr>
        <w:t>SU</w:t>
      </w:r>
      <w:r>
        <w:rPr>
          <w:color w:val="1F1D23"/>
          <w:sz w:val="26"/>
          <w:szCs w:val="26"/>
        </w:rPr>
        <w:t>MA</w:t>
      </w:r>
    </w:p>
    <w:p w:rsidR="008D624D" w:rsidRDefault="00993037">
      <w:pPr>
        <w:spacing w:before="5" w:line="260" w:lineRule="exact"/>
        <w:ind w:left="3597" w:right="3255"/>
        <w:jc w:val="center"/>
        <w:rPr>
          <w:sz w:val="24"/>
          <w:szCs w:val="24"/>
        </w:rPr>
      </w:pPr>
      <w:r>
        <w:rPr>
          <w:color w:val="1F1D23"/>
          <w:position w:val="-1"/>
          <w:sz w:val="24"/>
          <w:szCs w:val="24"/>
        </w:rPr>
        <w:t>NRP</w:t>
      </w:r>
      <w:r>
        <w:rPr>
          <w:color w:val="343438"/>
          <w:position w:val="-1"/>
          <w:sz w:val="24"/>
          <w:szCs w:val="24"/>
        </w:rPr>
        <w:t>.</w:t>
      </w:r>
      <w:r>
        <w:rPr>
          <w:color w:val="343438"/>
          <w:spacing w:val="48"/>
          <w:position w:val="-1"/>
          <w:sz w:val="24"/>
          <w:szCs w:val="24"/>
        </w:rPr>
        <w:t xml:space="preserve"> </w:t>
      </w:r>
      <w:r>
        <w:rPr>
          <w:color w:val="343438"/>
          <w:w w:val="101"/>
          <w:position w:val="-1"/>
          <w:sz w:val="24"/>
          <w:szCs w:val="24"/>
        </w:rPr>
        <w:t>9</w:t>
      </w:r>
      <w:r>
        <w:rPr>
          <w:color w:val="1F1D23"/>
          <w:w w:val="99"/>
          <w:position w:val="-1"/>
          <w:sz w:val="24"/>
          <w:szCs w:val="24"/>
        </w:rPr>
        <w:t>114205323</w:t>
      </w:r>
    </w:p>
    <w:p w:rsidR="008D624D" w:rsidRDefault="008D624D">
      <w:pPr>
        <w:spacing w:before="9" w:line="100" w:lineRule="exact"/>
        <w:rPr>
          <w:sz w:val="11"/>
          <w:szCs w:val="11"/>
        </w:rPr>
      </w:pPr>
    </w:p>
    <w:p w:rsidR="008D624D" w:rsidRDefault="008D624D">
      <w:pPr>
        <w:spacing w:line="200" w:lineRule="exact"/>
        <w:sectPr w:rsidR="008D624D">
          <w:footerReference w:type="default" r:id="rId9"/>
          <w:pgSz w:w="11920" w:h="16840"/>
          <w:pgMar w:top="1560" w:right="1460" w:bottom="280" w:left="1680" w:header="0" w:footer="1002" w:gutter="0"/>
          <w:cols w:space="720"/>
        </w:sectPr>
      </w:pPr>
    </w:p>
    <w:p w:rsidR="008D624D" w:rsidRDefault="00993037">
      <w:pPr>
        <w:spacing w:before="37"/>
        <w:ind w:left="2291"/>
        <w:rPr>
          <w:sz w:val="26"/>
          <w:szCs w:val="26"/>
        </w:rPr>
      </w:pPr>
      <w:r>
        <w:rPr>
          <w:color w:val="343438"/>
          <w:sz w:val="26"/>
          <w:szCs w:val="26"/>
        </w:rPr>
        <w:lastRenderedPageBreak/>
        <w:t>T</w:t>
      </w:r>
      <w:r>
        <w:rPr>
          <w:color w:val="1F1D23"/>
          <w:sz w:val="26"/>
          <w:szCs w:val="26"/>
        </w:rPr>
        <w:t>anggaJ</w:t>
      </w:r>
      <w:r>
        <w:rPr>
          <w:color w:val="1F1D23"/>
          <w:spacing w:val="-4"/>
          <w:sz w:val="26"/>
          <w:szCs w:val="26"/>
        </w:rPr>
        <w:t xml:space="preserve"> </w:t>
      </w:r>
      <w:r>
        <w:rPr>
          <w:color w:val="343438"/>
          <w:w w:val="99"/>
          <w:sz w:val="26"/>
          <w:szCs w:val="26"/>
        </w:rPr>
        <w:t>U</w:t>
      </w:r>
      <w:r>
        <w:rPr>
          <w:color w:val="1F1D23"/>
          <w:w w:val="110"/>
          <w:sz w:val="26"/>
          <w:szCs w:val="26"/>
        </w:rPr>
        <w:t>jian</w:t>
      </w:r>
    </w:p>
    <w:p w:rsidR="008D624D" w:rsidRDefault="008D624D">
      <w:pPr>
        <w:spacing w:before="4" w:line="100" w:lineRule="exact"/>
        <w:rPr>
          <w:sz w:val="11"/>
          <w:szCs w:val="11"/>
        </w:rPr>
      </w:pPr>
    </w:p>
    <w:p w:rsidR="008D624D" w:rsidRDefault="00993037">
      <w:pPr>
        <w:spacing w:line="280" w:lineRule="exact"/>
        <w:ind w:left="2291" w:right="-59"/>
        <w:rPr>
          <w:sz w:val="26"/>
          <w:szCs w:val="26"/>
        </w:rPr>
      </w:pPr>
      <w:r>
        <w:rPr>
          <w:color w:val="1F1D23"/>
          <w:position w:val="-1"/>
          <w:sz w:val="26"/>
          <w:szCs w:val="26"/>
        </w:rPr>
        <w:t xml:space="preserve">Periode </w:t>
      </w:r>
      <w:r>
        <w:rPr>
          <w:color w:val="1F1D23"/>
          <w:spacing w:val="29"/>
          <w:position w:val="-1"/>
          <w:sz w:val="26"/>
          <w:szCs w:val="26"/>
        </w:rPr>
        <w:t xml:space="preserve"> </w:t>
      </w:r>
      <w:r>
        <w:rPr>
          <w:color w:val="1F1D23"/>
          <w:position w:val="-1"/>
          <w:sz w:val="26"/>
          <w:szCs w:val="26"/>
        </w:rPr>
        <w:t>Wisuda</w:t>
      </w:r>
    </w:p>
    <w:p w:rsidR="008D624D" w:rsidRDefault="00993037">
      <w:pPr>
        <w:spacing w:before="26"/>
        <w:ind w:left="11"/>
        <w:rPr>
          <w:sz w:val="24"/>
          <w:szCs w:val="24"/>
        </w:rPr>
      </w:pPr>
      <w:r>
        <w:br w:type="column"/>
      </w:r>
      <w:r>
        <w:rPr>
          <w:color w:val="1F1D23"/>
          <w:sz w:val="24"/>
          <w:szCs w:val="24"/>
        </w:rPr>
        <w:lastRenderedPageBreak/>
        <w:t>14</w:t>
      </w:r>
      <w:r>
        <w:rPr>
          <w:color w:val="1F1D23"/>
          <w:spacing w:val="-6"/>
          <w:sz w:val="24"/>
          <w:szCs w:val="24"/>
        </w:rPr>
        <w:t xml:space="preserve"> </w:t>
      </w:r>
      <w:r>
        <w:rPr>
          <w:color w:val="1F1D23"/>
          <w:sz w:val="26"/>
          <w:szCs w:val="26"/>
        </w:rPr>
        <w:t>Joni</w:t>
      </w:r>
      <w:r>
        <w:rPr>
          <w:color w:val="1F1D23"/>
          <w:spacing w:val="31"/>
          <w:sz w:val="26"/>
          <w:szCs w:val="26"/>
        </w:rPr>
        <w:t xml:space="preserve"> </w:t>
      </w:r>
      <w:r>
        <w:rPr>
          <w:color w:val="1F1D23"/>
          <w:sz w:val="24"/>
          <w:szCs w:val="24"/>
        </w:rPr>
        <w:t>201</w:t>
      </w:r>
      <w:r>
        <w:rPr>
          <w:color w:val="343438"/>
          <w:sz w:val="24"/>
          <w:szCs w:val="24"/>
        </w:rPr>
        <w:t>7</w:t>
      </w:r>
    </w:p>
    <w:p w:rsidR="008D624D" w:rsidRDefault="008D624D">
      <w:pPr>
        <w:spacing w:before="4" w:line="100" w:lineRule="exact"/>
        <w:rPr>
          <w:sz w:val="11"/>
          <w:szCs w:val="11"/>
        </w:rPr>
      </w:pPr>
    </w:p>
    <w:p w:rsidR="008D624D" w:rsidRDefault="00993037">
      <w:pPr>
        <w:rPr>
          <w:sz w:val="24"/>
          <w:szCs w:val="24"/>
        </w:rPr>
        <w:sectPr w:rsidR="008D624D">
          <w:type w:val="continuous"/>
          <w:pgSz w:w="11920" w:h="16840"/>
          <w:pgMar w:top="1540" w:right="1460" w:bottom="280" w:left="1680" w:header="720" w:footer="720" w:gutter="0"/>
          <w:cols w:num="2" w:space="720" w:equalWidth="0">
            <w:col w:w="4038" w:space="635"/>
            <w:col w:w="4107"/>
          </w:cols>
        </w:sectPr>
      </w:pPr>
      <w:r>
        <w:pict>
          <v:shape id="_x0000_s3827" type="#_x0000_t75" style="position:absolute;margin-left:416.6pt;margin-top:68pt;width:76.75pt;height:80.95pt;z-index:-7866;mso-position-horizontal-relative:page">
            <v:imagedata r:id="rId10" o:title=""/>
            <w10:wrap anchorx="page"/>
          </v:shape>
        </w:pict>
      </w:r>
      <w:r>
        <w:rPr>
          <w:color w:val="1F1D23"/>
          <w:sz w:val="26"/>
          <w:szCs w:val="26"/>
        </w:rPr>
        <w:t>September</w:t>
      </w:r>
      <w:r>
        <w:rPr>
          <w:color w:val="1F1D23"/>
          <w:spacing w:val="41"/>
          <w:sz w:val="26"/>
          <w:szCs w:val="26"/>
        </w:rPr>
        <w:t xml:space="preserve"> </w:t>
      </w:r>
      <w:r>
        <w:rPr>
          <w:color w:val="1F1D23"/>
          <w:sz w:val="24"/>
          <w:szCs w:val="24"/>
        </w:rPr>
        <w:t>201</w:t>
      </w:r>
      <w:r>
        <w:rPr>
          <w:color w:val="343438"/>
          <w:sz w:val="24"/>
          <w:szCs w:val="24"/>
        </w:rPr>
        <w:t>7</w:t>
      </w:r>
    </w:p>
    <w:p w:rsidR="008D624D" w:rsidRDefault="00993037">
      <w:pPr>
        <w:spacing w:before="7" w:line="120" w:lineRule="exact"/>
        <w:rPr>
          <w:sz w:val="12"/>
          <w:szCs w:val="12"/>
        </w:rPr>
      </w:pPr>
      <w:r>
        <w:lastRenderedPageBreak/>
        <w:pict>
          <v:group id="_x0000_s3825" style="position:absolute;margin-left:8pt;margin-top:591.9pt;width:0;height:36pt;z-index:-7863;mso-position-horizontal-relative:page;mso-position-vertical-relative:page" coordorigin="160,11838" coordsize="0,720">
            <v:shape id="_x0000_s3826" style="position:absolute;left:160;top:11838;width:0;height:720" coordorigin="160,11838" coordsize="0,720" path="m160,12558r,-720e" filled="f" strokecolor="#dddfe8" strokeweight="1pt">
              <v:path arrowok="t"/>
            </v:shape>
            <w10:wrap anchorx="page" anchory="page"/>
          </v:group>
        </w:pict>
      </w:r>
      <w:r>
        <w:pict>
          <v:group id="_x0000_s3823" style="position:absolute;margin-left:8pt;margin-top:.9pt;width:0;height:389pt;z-index:-7864;mso-position-horizontal-relative:page;mso-position-vertical-relative:page" coordorigin="160,18" coordsize="0,7780">
            <v:shape id="_x0000_s3824" style="position:absolute;left:160;top:18;width:0;height:7780" coordorigin="160,18" coordsize="0,7780" path="m160,7798l160,18e" filled="f" strokecolor="#dddfe8" strokeweight="1pt">
              <v:path arrowok="t"/>
            </v:shape>
            <w10:wrap anchorx="page" anchory="page"/>
          </v:group>
        </w:pic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993037">
      <w:pPr>
        <w:spacing w:before="26"/>
        <w:ind w:left="544"/>
        <w:rPr>
          <w:sz w:val="26"/>
          <w:szCs w:val="26"/>
        </w:rPr>
      </w:pPr>
      <w:r>
        <w:rPr>
          <w:color w:val="1F1D23"/>
          <w:sz w:val="26"/>
          <w:szCs w:val="26"/>
        </w:rPr>
        <w:t>Disetujui</w:t>
      </w:r>
      <w:r>
        <w:rPr>
          <w:color w:val="1F1D23"/>
          <w:spacing w:val="30"/>
          <w:sz w:val="26"/>
          <w:szCs w:val="26"/>
        </w:rPr>
        <w:t xml:space="preserve"> </w:t>
      </w:r>
      <w:r>
        <w:rPr>
          <w:color w:val="1F1D23"/>
          <w:sz w:val="26"/>
          <w:szCs w:val="26"/>
        </w:rPr>
        <w:t>oleb</w:t>
      </w:r>
      <w:r>
        <w:rPr>
          <w:color w:val="343438"/>
          <w:w w:val="76"/>
          <w:sz w:val="26"/>
          <w:szCs w:val="26"/>
        </w:rPr>
        <w:t>:</w:t>
      </w:r>
    </w:p>
    <w:p w:rsidR="008D624D" w:rsidRDefault="008D624D">
      <w:pPr>
        <w:spacing w:before="5" w:line="180" w:lineRule="exact"/>
        <w:rPr>
          <w:sz w:val="19"/>
          <w:szCs w:val="19"/>
        </w:rPr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993037">
      <w:pPr>
        <w:spacing w:line="160" w:lineRule="exact"/>
        <w:ind w:left="2259"/>
        <w:rPr>
          <w:sz w:val="18"/>
          <w:szCs w:val="18"/>
        </w:rPr>
      </w:pPr>
      <w:r>
        <w:rPr>
          <w:color w:val="AAAAAE"/>
          <w:w w:val="105"/>
          <w:position w:val="-3"/>
          <w:sz w:val="18"/>
          <w:szCs w:val="18"/>
        </w:rPr>
        <w:t>'</w:t>
      </w:r>
    </w:p>
    <w:p w:rsidR="008D624D" w:rsidRDefault="00993037">
      <w:pPr>
        <w:spacing w:line="220" w:lineRule="exact"/>
        <w:ind w:left="565"/>
        <w:rPr>
          <w:sz w:val="26"/>
          <w:szCs w:val="26"/>
        </w:rPr>
      </w:pPr>
      <w:r>
        <w:rPr>
          <w:rFonts w:ascii="Arial" w:eastAsia="Arial" w:hAnsi="Arial" w:cs="Arial"/>
          <w:color w:val="1F1D23"/>
          <w:w w:val="82"/>
          <w:position w:val="1"/>
          <w:sz w:val="24"/>
          <w:szCs w:val="24"/>
        </w:rPr>
        <w:t xml:space="preserve">1.  </w:t>
      </w:r>
      <w:r>
        <w:rPr>
          <w:rFonts w:ascii="Arial" w:eastAsia="Arial" w:hAnsi="Arial" w:cs="Arial"/>
          <w:color w:val="1F1D23"/>
          <w:spacing w:val="32"/>
          <w:w w:val="82"/>
          <w:position w:val="1"/>
          <w:sz w:val="24"/>
          <w:szCs w:val="24"/>
        </w:rPr>
        <w:t xml:space="preserve"> </w:t>
      </w:r>
      <w:r>
        <w:rPr>
          <w:color w:val="343438"/>
          <w:position w:val="1"/>
          <w:sz w:val="26"/>
          <w:szCs w:val="26"/>
        </w:rPr>
        <w:t>E</w:t>
      </w:r>
      <w:r>
        <w:rPr>
          <w:color w:val="1F1D23"/>
          <w:position w:val="1"/>
          <w:sz w:val="26"/>
          <w:szCs w:val="26"/>
        </w:rPr>
        <w:t>rma</w:t>
      </w:r>
      <w:r>
        <w:rPr>
          <w:color w:val="1F1D23"/>
          <w:spacing w:val="61"/>
          <w:position w:val="1"/>
          <w:sz w:val="26"/>
          <w:szCs w:val="26"/>
        </w:rPr>
        <w:t xml:space="preserve"> </w:t>
      </w:r>
      <w:r>
        <w:rPr>
          <w:color w:val="1F1D23"/>
          <w:position w:val="1"/>
          <w:sz w:val="24"/>
          <w:szCs w:val="24"/>
        </w:rPr>
        <w:t xml:space="preserve">Suryani, </w:t>
      </w:r>
      <w:r>
        <w:rPr>
          <w:color w:val="1F1D23"/>
          <w:spacing w:val="48"/>
          <w:position w:val="1"/>
          <w:sz w:val="24"/>
          <w:szCs w:val="24"/>
        </w:rPr>
        <w:t xml:space="preserve"> </w:t>
      </w:r>
      <w:r>
        <w:rPr>
          <w:color w:val="1F1D23"/>
          <w:position w:val="1"/>
          <w:sz w:val="24"/>
          <w:szCs w:val="24"/>
        </w:rPr>
        <w:t>S.T.,</w:t>
      </w:r>
      <w:r>
        <w:rPr>
          <w:color w:val="1F1D23"/>
          <w:spacing w:val="31"/>
          <w:position w:val="1"/>
          <w:sz w:val="24"/>
          <w:szCs w:val="24"/>
        </w:rPr>
        <w:t xml:space="preserve"> </w:t>
      </w:r>
      <w:r>
        <w:rPr>
          <w:color w:val="1F1D23"/>
          <w:position w:val="1"/>
          <w:sz w:val="24"/>
          <w:szCs w:val="24"/>
        </w:rPr>
        <w:t>M.T.,</w:t>
      </w:r>
      <w:r>
        <w:rPr>
          <w:color w:val="1F1D23"/>
          <w:spacing w:val="56"/>
          <w:position w:val="1"/>
          <w:sz w:val="24"/>
          <w:szCs w:val="24"/>
        </w:rPr>
        <w:t xml:space="preserve"> </w:t>
      </w:r>
      <w:r>
        <w:rPr>
          <w:color w:val="1F1D23"/>
          <w:w w:val="104"/>
          <w:position w:val="1"/>
          <w:sz w:val="26"/>
          <w:szCs w:val="26"/>
        </w:rPr>
        <w:t>Ph.D</w:t>
      </w:r>
      <w:r>
        <w:rPr>
          <w:color w:val="343438"/>
          <w:w w:val="83"/>
          <w:position w:val="1"/>
          <w:sz w:val="26"/>
          <w:szCs w:val="26"/>
        </w:rPr>
        <w:t>.</w:t>
      </w:r>
    </w:p>
    <w:p w:rsidR="008D624D" w:rsidRDefault="00993037">
      <w:pPr>
        <w:spacing w:before="69"/>
        <w:ind w:left="935"/>
        <w:rPr>
          <w:sz w:val="24"/>
          <w:szCs w:val="24"/>
        </w:rPr>
      </w:pPr>
      <w:r>
        <w:rPr>
          <w:color w:val="1F1D23"/>
          <w:sz w:val="24"/>
          <w:szCs w:val="24"/>
        </w:rPr>
        <w:t xml:space="preserve">NIP.19700427  </w:t>
      </w:r>
      <w:r>
        <w:rPr>
          <w:color w:val="1F1D23"/>
          <w:spacing w:val="33"/>
          <w:sz w:val="24"/>
          <w:szCs w:val="24"/>
        </w:rPr>
        <w:t xml:space="preserve"> </w:t>
      </w:r>
      <w:r>
        <w:rPr>
          <w:color w:val="1F1D23"/>
          <w:sz w:val="24"/>
          <w:szCs w:val="24"/>
        </w:rPr>
        <w:t>20050120</w:t>
      </w:r>
      <w:r>
        <w:rPr>
          <w:color w:val="1F1D23"/>
          <w:spacing w:val="39"/>
          <w:sz w:val="24"/>
          <w:szCs w:val="24"/>
        </w:rPr>
        <w:t xml:space="preserve"> </w:t>
      </w:r>
      <w:r>
        <w:rPr>
          <w:color w:val="1F1D23"/>
          <w:sz w:val="24"/>
          <w:szCs w:val="24"/>
        </w:rPr>
        <w:t>01</w:t>
      </w:r>
    </w:p>
    <w:p w:rsidR="008D624D" w:rsidRDefault="008D624D">
      <w:pPr>
        <w:spacing w:before="6" w:line="120" w:lineRule="exact"/>
        <w:rPr>
          <w:sz w:val="13"/>
          <w:szCs w:val="13"/>
        </w:rPr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993037">
      <w:pPr>
        <w:spacing w:line="1060" w:lineRule="exact"/>
        <w:ind w:left="565"/>
        <w:rPr>
          <w:sz w:val="26"/>
          <w:szCs w:val="26"/>
        </w:rPr>
      </w:pPr>
      <w:r>
        <w:rPr>
          <w:color w:val="1F1D23"/>
          <w:w w:val="89"/>
          <w:position w:val="-10"/>
          <w:sz w:val="26"/>
          <w:szCs w:val="26"/>
        </w:rPr>
        <w:t>2.</w:t>
      </w:r>
      <w:r>
        <w:rPr>
          <w:color w:val="1F1D23"/>
          <w:position w:val="-10"/>
          <w:sz w:val="26"/>
          <w:szCs w:val="26"/>
        </w:rPr>
        <w:t xml:space="preserve">   Dr.</w:t>
      </w:r>
      <w:r>
        <w:rPr>
          <w:color w:val="1F1D23"/>
          <w:spacing w:val="19"/>
          <w:position w:val="-10"/>
          <w:sz w:val="26"/>
          <w:szCs w:val="26"/>
        </w:rPr>
        <w:t xml:space="preserve"> </w:t>
      </w:r>
      <w:r>
        <w:rPr>
          <w:color w:val="1F1D23"/>
          <w:w w:val="127"/>
          <w:position w:val="-10"/>
          <w:sz w:val="26"/>
          <w:szCs w:val="26"/>
        </w:rPr>
        <w:t>Ir</w:t>
      </w:r>
      <w:r>
        <w:rPr>
          <w:color w:val="343438"/>
          <w:w w:val="83"/>
          <w:position w:val="-10"/>
          <w:sz w:val="26"/>
          <w:szCs w:val="26"/>
        </w:rPr>
        <w:t>.</w:t>
      </w:r>
      <w:r>
        <w:rPr>
          <w:color w:val="343438"/>
          <w:spacing w:val="-11"/>
          <w:position w:val="-10"/>
          <w:sz w:val="26"/>
          <w:szCs w:val="26"/>
        </w:rPr>
        <w:t xml:space="preserve"> </w:t>
      </w:r>
      <w:r>
        <w:rPr>
          <w:color w:val="1F1D23"/>
          <w:position w:val="-10"/>
          <w:sz w:val="26"/>
          <w:szCs w:val="26"/>
        </w:rPr>
        <w:t>R</w:t>
      </w:r>
      <w:r>
        <w:rPr>
          <w:color w:val="1F1D23"/>
          <w:spacing w:val="5"/>
          <w:position w:val="-10"/>
          <w:sz w:val="26"/>
          <w:szCs w:val="26"/>
        </w:rPr>
        <w:t>.</w:t>
      </w:r>
      <w:r>
        <w:rPr>
          <w:color w:val="1F1D23"/>
          <w:position w:val="-10"/>
          <w:sz w:val="26"/>
          <w:szCs w:val="26"/>
        </w:rPr>
        <w:t>V.</w:t>
      </w:r>
      <w:r>
        <w:rPr>
          <w:color w:val="1F1D23"/>
          <w:spacing w:val="-11"/>
          <w:position w:val="-10"/>
          <w:sz w:val="26"/>
          <w:szCs w:val="26"/>
        </w:rPr>
        <w:t xml:space="preserve"> </w:t>
      </w:r>
      <w:r>
        <w:rPr>
          <w:color w:val="1F1D23"/>
          <w:w w:val="110"/>
          <w:position w:val="-10"/>
          <w:sz w:val="26"/>
          <w:szCs w:val="26"/>
        </w:rPr>
        <w:t>Bari</w:t>
      </w:r>
      <w:r>
        <w:rPr>
          <w:color w:val="1F1D23"/>
          <w:spacing w:val="14"/>
          <w:position w:val="-10"/>
          <w:sz w:val="26"/>
          <w:szCs w:val="26"/>
        </w:rPr>
        <w:t xml:space="preserve"> </w:t>
      </w:r>
      <w:r>
        <w:rPr>
          <w:color w:val="1F1D23"/>
          <w:position w:val="-10"/>
          <w:sz w:val="26"/>
          <w:szCs w:val="26"/>
        </w:rPr>
        <w:t xml:space="preserve">Ginardi, </w:t>
      </w:r>
      <w:r>
        <w:rPr>
          <w:color w:val="1F1D23"/>
          <w:spacing w:val="-26"/>
          <w:position w:val="-10"/>
          <w:sz w:val="26"/>
          <w:szCs w:val="26"/>
        </w:rPr>
        <w:t xml:space="preserve"> </w:t>
      </w:r>
      <w:r>
        <w:rPr>
          <w:color w:val="1F1D23"/>
          <w:w w:val="104"/>
          <w:position w:val="-10"/>
          <w:sz w:val="26"/>
          <w:szCs w:val="26"/>
        </w:rPr>
        <w:t>M.</w:t>
      </w:r>
      <w:r>
        <w:rPr>
          <w:color w:val="343438"/>
          <w:w w:val="91"/>
          <w:position w:val="-10"/>
          <w:sz w:val="26"/>
          <w:szCs w:val="26"/>
        </w:rPr>
        <w:t>S</w:t>
      </w:r>
      <w:r>
        <w:rPr>
          <w:color w:val="1F1D23"/>
          <w:w w:val="105"/>
          <w:position w:val="-10"/>
          <w:sz w:val="26"/>
          <w:szCs w:val="26"/>
        </w:rPr>
        <w:t>c</w:t>
      </w:r>
      <w:r>
        <w:rPr>
          <w:color w:val="343438"/>
          <w:w w:val="83"/>
          <w:position w:val="-10"/>
          <w:sz w:val="26"/>
          <w:szCs w:val="26"/>
        </w:rPr>
        <w:t>.</w:t>
      </w:r>
      <w:r>
        <w:rPr>
          <w:color w:val="343438"/>
          <w:position w:val="-10"/>
          <w:sz w:val="26"/>
          <w:szCs w:val="26"/>
        </w:rPr>
        <w:t xml:space="preserve">                                  </w:t>
      </w:r>
      <w:r>
        <w:rPr>
          <w:color w:val="343438"/>
          <w:spacing w:val="-11"/>
          <w:position w:val="-10"/>
          <w:sz w:val="26"/>
          <w:szCs w:val="26"/>
        </w:rPr>
        <w:t xml:space="preserve"> </w:t>
      </w:r>
      <w:r w:rsidR="00FD6C31">
        <w:pict>
          <v:shape id="_x0000_i1026" type="#_x0000_t75" style="width:88.5pt;height:53.25pt">
            <v:imagedata r:id="rId11" o:title=""/>
          </v:shape>
        </w:pict>
      </w:r>
    </w:p>
    <w:p w:rsidR="008D624D" w:rsidRDefault="00993037">
      <w:pPr>
        <w:spacing w:line="240" w:lineRule="exact"/>
        <w:ind w:left="935"/>
        <w:rPr>
          <w:rFonts w:ascii="Arial" w:eastAsia="Arial" w:hAnsi="Arial" w:cs="Arial"/>
          <w:sz w:val="24"/>
          <w:szCs w:val="24"/>
        </w:rPr>
      </w:pPr>
      <w:r>
        <w:pict>
          <v:shape id="_x0000_s3821" type="#_x0000_t75" style="position:absolute;left:0;text-align:left;margin-left:382.75pt;margin-top:11.05pt;width:108pt;height:1in;z-index:-7865;mso-position-horizontal-relative:page">
            <v:imagedata r:id="rId12" o:title=""/>
            <w10:wrap anchorx="page"/>
          </v:shape>
        </w:pict>
      </w:r>
      <w:r>
        <w:rPr>
          <w:color w:val="1F1D23"/>
          <w:position w:val="1"/>
          <w:sz w:val="24"/>
          <w:szCs w:val="24"/>
        </w:rPr>
        <w:t xml:space="preserve">NIP. </w:t>
      </w:r>
      <w:r>
        <w:rPr>
          <w:color w:val="1F1D23"/>
          <w:spacing w:val="5"/>
          <w:position w:val="1"/>
          <w:sz w:val="24"/>
          <w:szCs w:val="24"/>
        </w:rPr>
        <w:t xml:space="preserve"> </w:t>
      </w:r>
      <w:r>
        <w:rPr>
          <w:color w:val="1F1D23"/>
          <w:position w:val="1"/>
          <w:sz w:val="24"/>
          <w:szCs w:val="24"/>
        </w:rPr>
        <w:t>19650518</w:t>
      </w:r>
      <w:r>
        <w:rPr>
          <w:color w:val="1F1D23"/>
          <w:spacing w:val="39"/>
          <w:position w:val="1"/>
          <w:sz w:val="24"/>
          <w:szCs w:val="24"/>
        </w:rPr>
        <w:t xml:space="preserve"> </w:t>
      </w:r>
      <w:r>
        <w:rPr>
          <w:color w:val="1F1D23"/>
          <w:position w:val="1"/>
          <w:sz w:val="24"/>
          <w:szCs w:val="24"/>
        </w:rPr>
        <w:t>19920310</w:t>
      </w:r>
      <w:r>
        <w:rPr>
          <w:color w:val="1F1D23"/>
          <w:spacing w:val="18"/>
          <w:position w:val="1"/>
          <w:sz w:val="24"/>
          <w:szCs w:val="24"/>
        </w:rPr>
        <w:t xml:space="preserve"> </w:t>
      </w:r>
      <w:r>
        <w:rPr>
          <w:color w:val="1F1D23"/>
          <w:position w:val="1"/>
          <w:sz w:val="24"/>
          <w:szCs w:val="24"/>
        </w:rPr>
        <w:t xml:space="preserve">03                                          </w:t>
      </w:r>
      <w:r>
        <w:rPr>
          <w:color w:val="1F1D23"/>
          <w:spacing w:val="58"/>
          <w:position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B8BABC"/>
          <w:sz w:val="24"/>
          <w:szCs w:val="24"/>
        </w:rPr>
        <w:t>\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10" w:line="200" w:lineRule="exact"/>
      </w:pPr>
    </w:p>
    <w:p w:rsidR="008D624D" w:rsidRDefault="00993037">
      <w:pPr>
        <w:ind w:left="554"/>
        <w:rPr>
          <w:sz w:val="26"/>
          <w:szCs w:val="26"/>
        </w:rPr>
      </w:pPr>
      <w:r>
        <w:rPr>
          <w:color w:val="1F1D23"/>
          <w:sz w:val="26"/>
          <w:szCs w:val="26"/>
        </w:rPr>
        <w:t xml:space="preserve">3. </w:t>
      </w:r>
      <w:r>
        <w:rPr>
          <w:color w:val="1F1D23"/>
          <w:spacing w:val="54"/>
          <w:sz w:val="26"/>
          <w:szCs w:val="26"/>
        </w:rPr>
        <w:t xml:space="preserve"> </w:t>
      </w:r>
      <w:r>
        <w:rPr>
          <w:color w:val="1F1D23"/>
          <w:sz w:val="26"/>
          <w:szCs w:val="26"/>
        </w:rPr>
        <w:t>Faizal</w:t>
      </w:r>
      <w:r>
        <w:rPr>
          <w:color w:val="1F1D23"/>
          <w:spacing w:val="30"/>
          <w:sz w:val="26"/>
          <w:szCs w:val="26"/>
        </w:rPr>
        <w:t xml:space="preserve"> </w:t>
      </w:r>
      <w:r>
        <w:rPr>
          <w:color w:val="1F1D23"/>
          <w:sz w:val="26"/>
          <w:szCs w:val="26"/>
        </w:rPr>
        <w:t>Mahananto,</w:t>
      </w:r>
      <w:r>
        <w:rPr>
          <w:color w:val="1F1D23"/>
          <w:spacing w:val="56"/>
          <w:sz w:val="26"/>
          <w:szCs w:val="26"/>
        </w:rPr>
        <w:t xml:space="preserve"> </w:t>
      </w:r>
      <w:r>
        <w:rPr>
          <w:color w:val="1F1D23"/>
          <w:sz w:val="26"/>
          <w:szCs w:val="26"/>
        </w:rPr>
        <w:t>S.Kom.,</w:t>
      </w:r>
      <w:r>
        <w:rPr>
          <w:color w:val="1F1D23"/>
          <w:spacing w:val="-14"/>
          <w:sz w:val="26"/>
          <w:szCs w:val="26"/>
        </w:rPr>
        <w:t xml:space="preserve"> </w:t>
      </w:r>
      <w:r>
        <w:rPr>
          <w:color w:val="1F1D23"/>
          <w:sz w:val="26"/>
          <w:szCs w:val="26"/>
        </w:rPr>
        <w:t>M.Kom.,</w:t>
      </w:r>
      <w:r>
        <w:rPr>
          <w:color w:val="1F1D23"/>
          <w:spacing w:val="5"/>
          <w:sz w:val="26"/>
          <w:szCs w:val="26"/>
        </w:rPr>
        <w:t xml:space="preserve"> </w:t>
      </w:r>
      <w:r>
        <w:rPr>
          <w:color w:val="1F1D23"/>
          <w:sz w:val="26"/>
          <w:szCs w:val="26"/>
        </w:rPr>
        <w:t>Ph.D.</w:t>
      </w:r>
    </w:p>
    <w:p w:rsidR="008D624D" w:rsidRDefault="00993037">
      <w:pPr>
        <w:spacing w:before="5"/>
        <w:ind w:left="935"/>
        <w:rPr>
          <w:sz w:val="24"/>
          <w:szCs w:val="24"/>
        </w:rPr>
      </w:pPr>
      <w:r>
        <w:rPr>
          <w:color w:val="343438"/>
          <w:w w:val="106"/>
          <w:sz w:val="24"/>
          <w:szCs w:val="24"/>
        </w:rPr>
        <w:t>N</w:t>
      </w:r>
      <w:r>
        <w:rPr>
          <w:color w:val="1F1D23"/>
          <w:sz w:val="24"/>
          <w:szCs w:val="24"/>
        </w:rPr>
        <w:t>IP.5200201301010</w:t>
      </w:r>
    </w:p>
    <w:p w:rsidR="008D624D" w:rsidRDefault="008D624D">
      <w:pPr>
        <w:spacing w:line="200" w:lineRule="exact"/>
      </w:pPr>
    </w:p>
    <w:p w:rsidR="008D624D" w:rsidRDefault="008D624D">
      <w:pPr>
        <w:spacing w:before="1" w:line="240" w:lineRule="exact"/>
        <w:rPr>
          <w:sz w:val="24"/>
          <w:szCs w:val="24"/>
        </w:rPr>
      </w:pPr>
    </w:p>
    <w:p w:rsidR="008D624D" w:rsidRDefault="00FD6C31">
      <w:pPr>
        <w:ind w:left="3243"/>
        <w:sectPr w:rsidR="008D624D">
          <w:type w:val="continuous"/>
          <w:pgSz w:w="11920" w:h="16840"/>
          <w:pgMar w:top="1540" w:right="1460" w:bottom="280" w:left="1680" w:header="720" w:footer="720" w:gutter="0"/>
          <w:cols w:space="720"/>
        </w:sectPr>
      </w:pPr>
      <w:r>
        <w:pict>
          <v:shape id="_x0000_i1027" type="#_x0000_t75" style="width:270.75pt;height:121.5pt">
            <v:imagedata r:id="rId13" o:title=""/>
          </v:shape>
        </w:pic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spacing w:line="260" w:lineRule="exact"/>
        <w:ind w:left="2819"/>
        <w:rPr>
          <w:sz w:val="24"/>
          <w:szCs w:val="24"/>
        </w:rPr>
      </w:pPr>
      <w:r>
        <w:rPr>
          <w:i/>
          <w:position w:val="-1"/>
          <w:sz w:val="24"/>
          <w:szCs w:val="24"/>
        </w:rPr>
        <w:t>[Halaman ini s</w:t>
      </w:r>
      <w:r>
        <w:rPr>
          <w:i/>
          <w:spacing w:val="-1"/>
          <w:position w:val="-1"/>
          <w:sz w:val="24"/>
          <w:szCs w:val="24"/>
        </w:rPr>
        <w:t>e</w:t>
      </w:r>
      <w:r>
        <w:rPr>
          <w:i/>
          <w:position w:val="-1"/>
          <w:sz w:val="24"/>
          <w:szCs w:val="24"/>
        </w:rPr>
        <w:t>ngaja d</w:t>
      </w:r>
      <w:r>
        <w:rPr>
          <w:i/>
          <w:spacing w:val="1"/>
          <w:position w:val="-1"/>
          <w:sz w:val="24"/>
          <w:szCs w:val="24"/>
        </w:rPr>
        <w:t>i</w:t>
      </w:r>
      <w:r>
        <w:rPr>
          <w:i/>
          <w:spacing w:val="-1"/>
          <w:position w:val="-1"/>
          <w:sz w:val="24"/>
          <w:szCs w:val="24"/>
        </w:rPr>
        <w:t>k</w:t>
      </w:r>
      <w:r>
        <w:rPr>
          <w:i/>
          <w:position w:val="-1"/>
          <w:sz w:val="24"/>
          <w:szCs w:val="24"/>
        </w:rPr>
        <w:t>osong</w:t>
      </w:r>
      <w:r>
        <w:rPr>
          <w:i/>
          <w:spacing w:val="-1"/>
          <w:position w:val="-1"/>
          <w:sz w:val="24"/>
          <w:szCs w:val="24"/>
        </w:rPr>
        <w:t>k</w:t>
      </w:r>
      <w:r>
        <w:rPr>
          <w:i/>
          <w:position w:val="-1"/>
          <w:sz w:val="24"/>
          <w:szCs w:val="24"/>
        </w:rPr>
        <w:t>a</w:t>
      </w:r>
      <w:r>
        <w:rPr>
          <w:i/>
          <w:spacing w:val="-5"/>
          <w:position w:val="-1"/>
          <w:sz w:val="24"/>
          <w:szCs w:val="24"/>
        </w:rPr>
        <w:t>n</w:t>
      </w:r>
      <w:r>
        <w:rPr>
          <w:i/>
          <w:position w:val="-1"/>
          <w:sz w:val="24"/>
          <w:szCs w:val="24"/>
        </w:rPr>
        <w:t>]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9" w:line="200" w:lineRule="exact"/>
      </w:pPr>
    </w:p>
    <w:p w:rsidR="008D624D" w:rsidRDefault="00993037">
      <w:pPr>
        <w:spacing w:before="16"/>
        <w:ind w:left="4469" w:right="3903"/>
        <w:jc w:val="center"/>
        <w:rPr>
          <w:rFonts w:ascii="Calibri" w:eastAsia="Calibri" w:hAnsi="Calibri" w:cs="Calibri"/>
          <w:sz w:val="22"/>
          <w:szCs w:val="22"/>
        </w:rPr>
        <w:sectPr w:rsidR="008D624D">
          <w:footerReference w:type="default" r:id="rId14"/>
          <w:pgSz w:w="11920" w:h="16840"/>
          <w:pgMar w:top="1560" w:right="1680" w:bottom="280" w:left="1680" w:header="0" w:footer="0" w:gutter="0"/>
          <w:cols w:space="720"/>
        </w:sectPr>
      </w:pPr>
      <w:r>
        <w:rPr>
          <w:rFonts w:ascii="Calibri" w:eastAsia="Calibri" w:hAnsi="Calibri" w:cs="Calibri"/>
          <w:sz w:val="22"/>
          <w:szCs w:val="22"/>
        </w:rPr>
        <w:t>ii</w:t>
      </w:r>
    </w:p>
    <w:p w:rsidR="008D624D" w:rsidRDefault="008D624D">
      <w:pPr>
        <w:spacing w:before="3" w:line="120" w:lineRule="exact"/>
        <w:rPr>
          <w:sz w:val="12"/>
          <w:szCs w:val="12"/>
        </w:rPr>
      </w:pPr>
    </w:p>
    <w:p w:rsidR="008D624D" w:rsidRDefault="00993037">
      <w:pPr>
        <w:spacing w:line="360" w:lineRule="auto"/>
        <w:ind w:left="587" w:right="120" w:hanging="1"/>
        <w:jc w:val="center"/>
        <w:rPr>
          <w:sz w:val="24"/>
          <w:szCs w:val="24"/>
        </w:rPr>
      </w:pPr>
      <w:r>
        <w:rPr>
          <w:b/>
          <w:sz w:val="24"/>
          <w:szCs w:val="24"/>
        </w:rPr>
        <w:t>Ana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 xml:space="preserve">isa 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Ap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a</w:t>
      </w:r>
      <w:r>
        <w:rPr>
          <w:b/>
          <w:spacing w:val="-2"/>
          <w:sz w:val="24"/>
          <w:szCs w:val="24"/>
        </w:rPr>
        <w:t>s</w:t>
      </w:r>
      <w:r>
        <w:rPr>
          <w:b/>
          <w:sz w:val="24"/>
          <w:szCs w:val="24"/>
        </w:rPr>
        <w:t xml:space="preserve">i </w:t>
      </w:r>
      <w:r>
        <w:rPr>
          <w:b/>
          <w:spacing w:val="2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-</w:t>
      </w:r>
      <w:r>
        <w:rPr>
          <w:b/>
          <w:sz w:val="24"/>
          <w:szCs w:val="24"/>
        </w:rPr>
        <w:t>Ticke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 T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</w:t>
      </w:r>
      <w:r>
        <w:rPr>
          <w:b/>
          <w:spacing w:val="-2"/>
          <w:sz w:val="24"/>
          <w:szCs w:val="24"/>
        </w:rPr>
        <w:t>e</w:t>
      </w:r>
      <w:r>
        <w:rPr>
          <w:b/>
          <w:sz w:val="24"/>
          <w:szCs w:val="24"/>
        </w:rPr>
        <w:t>g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 xml:space="preserve">asi </w:t>
      </w:r>
      <w:r>
        <w:rPr>
          <w:b/>
          <w:spacing w:val="1"/>
          <w:sz w:val="24"/>
          <w:szCs w:val="24"/>
        </w:rPr>
        <w:t>un</w:t>
      </w:r>
      <w:r>
        <w:rPr>
          <w:b/>
          <w:sz w:val="24"/>
          <w:szCs w:val="24"/>
        </w:rPr>
        <w:t>tuk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si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t</w:t>
      </w:r>
      <w:r>
        <w:rPr>
          <w:b/>
          <w:spacing w:val="-2"/>
          <w:sz w:val="24"/>
          <w:szCs w:val="24"/>
        </w:rPr>
        <w:t>e</w:t>
      </w:r>
      <w:r>
        <w:rPr>
          <w:b/>
          <w:sz w:val="24"/>
          <w:szCs w:val="24"/>
        </w:rPr>
        <w:t xml:space="preserve">m </w:t>
      </w:r>
      <w:r>
        <w:rPr>
          <w:b/>
          <w:i/>
          <w:sz w:val="24"/>
          <w:szCs w:val="24"/>
        </w:rPr>
        <w:t>b</w:t>
      </w:r>
      <w:r>
        <w:rPr>
          <w:b/>
          <w:i/>
          <w:spacing w:val="1"/>
          <w:sz w:val="24"/>
          <w:szCs w:val="24"/>
        </w:rPr>
        <w:t>u</w:t>
      </w:r>
      <w:r>
        <w:rPr>
          <w:b/>
          <w:i/>
          <w:sz w:val="24"/>
          <w:szCs w:val="24"/>
        </w:rPr>
        <w:t>si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 xml:space="preserve">ss </w:t>
      </w:r>
      <w:r>
        <w:rPr>
          <w:b/>
          <w:i/>
          <w:spacing w:val="1"/>
          <w:sz w:val="24"/>
          <w:szCs w:val="24"/>
        </w:rPr>
        <w:t>t</w:t>
      </w:r>
      <w:r>
        <w:rPr>
          <w:b/>
          <w:i/>
          <w:sz w:val="24"/>
          <w:szCs w:val="24"/>
        </w:rPr>
        <w:t>o b</w:t>
      </w:r>
      <w:r>
        <w:rPr>
          <w:b/>
          <w:i/>
          <w:spacing w:val="1"/>
          <w:sz w:val="24"/>
          <w:szCs w:val="24"/>
        </w:rPr>
        <w:t>u</w:t>
      </w:r>
      <w:r>
        <w:rPr>
          <w:b/>
          <w:i/>
          <w:spacing w:val="-2"/>
          <w:sz w:val="24"/>
          <w:szCs w:val="24"/>
        </w:rPr>
        <w:t>s</w:t>
      </w:r>
      <w:r>
        <w:rPr>
          <w:b/>
          <w:i/>
          <w:sz w:val="24"/>
          <w:szCs w:val="24"/>
        </w:rPr>
        <w:t>i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ss</w:t>
      </w:r>
      <w:r>
        <w:rPr>
          <w:b/>
          <w:i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(B</w:t>
      </w:r>
      <w:r>
        <w:rPr>
          <w:b/>
          <w:spacing w:val="-2"/>
          <w:sz w:val="24"/>
          <w:szCs w:val="24"/>
        </w:rPr>
        <w:t>2</w:t>
      </w:r>
      <w:r>
        <w:rPr>
          <w:b/>
          <w:sz w:val="24"/>
          <w:szCs w:val="24"/>
        </w:rPr>
        <w:t>B) d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nd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atan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i/>
          <w:spacing w:val="1"/>
          <w:sz w:val="24"/>
          <w:szCs w:val="24"/>
        </w:rPr>
        <w:t>S</w:t>
      </w:r>
      <w:r>
        <w:rPr>
          <w:b/>
          <w:i/>
          <w:spacing w:val="-1"/>
          <w:sz w:val="24"/>
          <w:szCs w:val="24"/>
        </w:rPr>
        <w:t>y</w:t>
      </w:r>
      <w:r>
        <w:rPr>
          <w:b/>
          <w:i/>
          <w:sz w:val="24"/>
          <w:szCs w:val="24"/>
        </w:rPr>
        <w:t>stem</w:t>
      </w:r>
      <w:r>
        <w:rPr>
          <w:b/>
          <w:i/>
          <w:spacing w:val="2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D</w:t>
      </w:r>
      <w:r>
        <w:rPr>
          <w:b/>
          <w:i/>
          <w:spacing w:val="-1"/>
          <w:sz w:val="24"/>
          <w:szCs w:val="24"/>
        </w:rPr>
        <w:t>eve</w:t>
      </w:r>
      <w:r>
        <w:rPr>
          <w:b/>
          <w:i/>
          <w:sz w:val="24"/>
          <w:szCs w:val="24"/>
        </w:rPr>
        <w:t>lop</w:t>
      </w:r>
      <w:r>
        <w:rPr>
          <w:b/>
          <w:i/>
          <w:spacing w:val="3"/>
          <w:sz w:val="24"/>
          <w:szCs w:val="24"/>
        </w:rPr>
        <w:t>m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t Li</w:t>
      </w:r>
      <w:r>
        <w:rPr>
          <w:b/>
          <w:i/>
          <w:spacing w:val="-3"/>
          <w:sz w:val="24"/>
          <w:szCs w:val="24"/>
        </w:rPr>
        <w:t>f</w:t>
      </w:r>
      <w:r>
        <w:rPr>
          <w:b/>
          <w:i/>
          <w:sz w:val="24"/>
          <w:szCs w:val="24"/>
        </w:rPr>
        <w:t>e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C</w:t>
      </w:r>
      <w:r>
        <w:rPr>
          <w:b/>
          <w:i/>
          <w:spacing w:val="-1"/>
          <w:sz w:val="24"/>
          <w:szCs w:val="24"/>
        </w:rPr>
        <w:t>yc</w:t>
      </w:r>
      <w:r>
        <w:rPr>
          <w:b/>
          <w:i/>
          <w:sz w:val="24"/>
          <w:szCs w:val="24"/>
        </w:rPr>
        <w:t xml:space="preserve">le </w:t>
      </w:r>
      <w:r>
        <w:rPr>
          <w:b/>
          <w:i/>
          <w:spacing w:val="-1"/>
          <w:sz w:val="24"/>
          <w:szCs w:val="24"/>
        </w:rPr>
        <w:t>(</w:t>
      </w:r>
      <w:r>
        <w:rPr>
          <w:b/>
          <w:i/>
          <w:spacing w:val="1"/>
          <w:sz w:val="24"/>
          <w:szCs w:val="24"/>
        </w:rPr>
        <w:t>S</w:t>
      </w:r>
      <w:r>
        <w:rPr>
          <w:b/>
          <w:i/>
          <w:sz w:val="24"/>
          <w:szCs w:val="24"/>
        </w:rPr>
        <w:t>D</w:t>
      </w:r>
      <w:r>
        <w:rPr>
          <w:b/>
          <w:i/>
          <w:spacing w:val="-1"/>
          <w:sz w:val="24"/>
          <w:szCs w:val="24"/>
        </w:rPr>
        <w:t>L</w:t>
      </w:r>
      <w:r>
        <w:rPr>
          <w:b/>
          <w:i/>
          <w:spacing w:val="1"/>
          <w:sz w:val="24"/>
          <w:szCs w:val="24"/>
        </w:rPr>
        <w:t>C</w:t>
      </w:r>
      <w:r>
        <w:rPr>
          <w:b/>
          <w:i/>
          <w:sz w:val="24"/>
          <w:szCs w:val="24"/>
        </w:rPr>
        <w:t>)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(Stu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 xml:space="preserve">i </w:t>
      </w:r>
      <w:r>
        <w:rPr>
          <w:b/>
          <w:spacing w:val="-1"/>
          <w:sz w:val="24"/>
          <w:szCs w:val="24"/>
        </w:rPr>
        <w:t>K</w:t>
      </w:r>
      <w:r>
        <w:rPr>
          <w:b/>
          <w:sz w:val="24"/>
          <w:szCs w:val="24"/>
        </w:rPr>
        <w:t>as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 xml:space="preserve">s: PT Haryono </w:t>
      </w:r>
      <w:r>
        <w:rPr>
          <w:b/>
          <w:spacing w:val="1"/>
          <w:sz w:val="24"/>
          <w:szCs w:val="24"/>
        </w:rPr>
        <w:t>T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)</w:t>
      </w:r>
    </w:p>
    <w:p w:rsidR="008D624D" w:rsidRDefault="008D624D">
      <w:pPr>
        <w:spacing w:before="1" w:line="200" w:lineRule="exact"/>
      </w:pPr>
    </w:p>
    <w:p w:rsidR="008D624D" w:rsidRDefault="00993037">
      <w:pPr>
        <w:ind w:left="1155"/>
        <w:rPr>
          <w:sz w:val="24"/>
          <w:szCs w:val="24"/>
        </w:rPr>
      </w:pP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 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pacing w:val="2"/>
          <w:sz w:val="24"/>
          <w:szCs w:val="24"/>
        </w:rPr>
        <w:t>w</w:t>
      </w:r>
      <w:r>
        <w:rPr>
          <w:sz w:val="24"/>
          <w:szCs w:val="24"/>
        </w:rPr>
        <w:t xml:space="preserve">a                    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:  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indung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K</w:t>
      </w:r>
      <w:r>
        <w:rPr>
          <w:sz w:val="24"/>
          <w:szCs w:val="24"/>
        </w:rPr>
        <w:t>us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ma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1155"/>
        <w:rPr>
          <w:sz w:val="24"/>
          <w:szCs w:val="24"/>
        </w:rPr>
      </w:pPr>
      <w:r>
        <w:rPr>
          <w:sz w:val="24"/>
          <w:szCs w:val="24"/>
        </w:rPr>
        <w:t xml:space="preserve">NRP                                         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:   9114205</w:t>
      </w:r>
      <w:r>
        <w:rPr>
          <w:spacing w:val="1"/>
          <w:sz w:val="24"/>
          <w:szCs w:val="24"/>
        </w:rPr>
        <w:t>3</w:t>
      </w:r>
      <w:r>
        <w:rPr>
          <w:sz w:val="24"/>
          <w:szCs w:val="24"/>
        </w:rPr>
        <w:t>23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1155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z w:val="24"/>
          <w:szCs w:val="24"/>
        </w:rPr>
        <w:t xml:space="preserve">                            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:   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 Su</w:t>
      </w:r>
      <w:r>
        <w:rPr>
          <w:spacing w:val="2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ni,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.T., M.T., Ph. D.</w:t>
      </w:r>
    </w:p>
    <w:p w:rsidR="008D624D" w:rsidRDefault="008D624D">
      <w:pPr>
        <w:spacing w:before="2" w:line="180" w:lineRule="exact"/>
        <w:rPr>
          <w:sz w:val="18"/>
          <w:szCs w:val="18"/>
        </w:rPr>
      </w:pPr>
    </w:p>
    <w:p w:rsidR="008D624D" w:rsidRDefault="008D624D">
      <w:pPr>
        <w:spacing w:line="200" w:lineRule="exact"/>
      </w:pPr>
    </w:p>
    <w:p w:rsidR="008D624D" w:rsidRDefault="00993037">
      <w:pPr>
        <w:ind w:left="3940" w:right="3470"/>
        <w:jc w:val="center"/>
        <w:rPr>
          <w:sz w:val="24"/>
          <w:szCs w:val="24"/>
        </w:rPr>
      </w:pPr>
      <w:r>
        <w:rPr>
          <w:b/>
          <w:sz w:val="24"/>
          <w:szCs w:val="24"/>
        </w:rPr>
        <w:t>AB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TR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K</w:t>
      </w:r>
    </w:p>
    <w:p w:rsidR="008D624D" w:rsidRDefault="008D624D">
      <w:pPr>
        <w:spacing w:before="2" w:line="120" w:lineRule="exact"/>
        <w:rPr>
          <w:sz w:val="13"/>
          <w:szCs w:val="13"/>
        </w:rPr>
      </w:pPr>
    </w:p>
    <w:p w:rsidR="008D624D" w:rsidRDefault="00993037">
      <w:pPr>
        <w:spacing w:line="360" w:lineRule="auto"/>
        <w:ind w:left="588" w:right="80" w:firstLine="7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iring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teknolo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inf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uruh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mem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nf</w:t>
      </w:r>
      <w:r>
        <w:rPr>
          <w:spacing w:val="-2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ha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su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Tid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5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</w:t>
      </w:r>
      <w:r>
        <w:rPr>
          <w:spacing w:val="5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5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 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ra</w:t>
      </w:r>
      <w:r>
        <w:rPr>
          <w:sz w:val="24"/>
          <w:szCs w:val="24"/>
        </w:rPr>
        <w:t>k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bidang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l.  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main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t,</w:t>
      </w:r>
      <w:r>
        <w:rPr>
          <w:spacing w:val="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our,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jak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20 tahun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lalu.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lebih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100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</w:t>
      </w:r>
      <w:r>
        <w:rPr>
          <w:spacing w:val="2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</w:t>
      </w:r>
      <w:r>
        <w:rPr>
          <w:spacing w:val="9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ndon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sia.</w:t>
      </w:r>
      <w:r>
        <w:rPr>
          <w:spacing w:val="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om</w:t>
      </w:r>
      <w:r>
        <w:rPr>
          <w:spacing w:val="2"/>
          <w:sz w:val="24"/>
          <w:szCs w:val="24"/>
        </w:rPr>
        <w:t>z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lebih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300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ju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</w:p>
    <w:p w:rsidR="008D624D" w:rsidRDefault="00993037">
      <w:pPr>
        <w:spacing w:before="6" w:line="359" w:lineRule="auto"/>
        <w:ind w:left="588" w:right="82"/>
        <w:rPr>
          <w:sz w:val="24"/>
          <w:szCs w:val="24"/>
        </w:rPr>
      </w:pPr>
      <w:r>
        <w:rPr>
          <w:sz w:val="24"/>
          <w:szCs w:val="24"/>
        </w:rPr>
        <w:t>80%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-a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masih meng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er</w:t>
      </w:r>
      <w:r>
        <w:rPr>
          <w:spacing w:val="-1"/>
          <w:sz w:val="24"/>
          <w:szCs w:val="24"/>
        </w:rPr>
        <w:t>c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untuk pe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</w:t>
      </w:r>
      <w:r>
        <w:rPr>
          <w:spacing w:val="1"/>
          <w:sz w:val="24"/>
          <w:szCs w:val="24"/>
        </w:rPr>
        <w:t>laa</w:t>
      </w:r>
      <w:r>
        <w:rPr>
          <w:sz w:val="24"/>
          <w:szCs w:val="24"/>
        </w:rPr>
        <w:t>n su</w:t>
      </w:r>
      <w:r>
        <w:rPr>
          <w:spacing w:val="4"/>
          <w:sz w:val="24"/>
          <w:szCs w:val="24"/>
        </w:rPr>
        <w:t>b</w:t>
      </w:r>
      <w:r>
        <w:rPr>
          <w:spacing w:val="-1"/>
          <w:sz w:val="24"/>
          <w:szCs w:val="24"/>
        </w:rPr>
        <w:t>-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D624D" w:rsidRDefault="008D624D">
      <w:pPr>
        <w:spacing w:before="7" w:line="200" w:lineRule="exact"/>
      </w:pPr>
    </w:p>
    <w:p w:rsidR="008D624D" w:rsidRDefault="00993037">
      <w:pPr>
        <w:spacing w:line="360" w:lineRule="auto"/>
        <w:ind w:left="588" w:right="80" w:firstLine="720"/>
        <w:jc w:val="both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maka</w:t>
      </w:r>
      <w:r>
        <w:rPr>
          <w:spacing w:val="1"/>
          <w:sz w:val="24"/>
          <w:szCs w:val="24"/>
        </w:rPr>
        <w:t xml:space="preserve"> P</w:t>
      </w:r>
      <w:r>
        <w:rPr>
          <w:sz w:val="24"/>
          <w:szCs w:val="24"/>
        </w:rPr>
        <w:t>T H</w:t>
      </w:r>
      <w:r>
        <w:rPr>
          <w:spacing w:val="1"/>
          <w:sz w:val="24"/>
          <w:szCs w:val="24"/>
        </w:rPr>
        <w:t>ar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no To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r membutuhk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Aplikasi</w:t>
      </w:r>
      <w:r>
        <w:rPr>
          <w:spacing w:val="2"/>
          <w:sz w:val="24"/>
          <w:szCs w:val="24"/>
        </w:rPr>
        <w:t xml:space="preserve"> 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nte</w:t>
      </w:r>
      <w:r>
        <w:rPr>
          <w:spacing w:val="-3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2"/>
          <w:sz w:val="24"/>
          <w:szCs w:val="24"/>
        </w:rPr>
        <w:t>2</w:t>
      </w:r>
      <w:r>
        <w:rPr>
          <w:sz w:val="24"/>
          <w:szCs w:val="24"/>
        </w:rPr>
        <w:t>B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visi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rta 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tamb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0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kin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5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ini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meng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tan</w:t>
      </w:r>
      <w:r>
        <w:rPr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S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>stem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D</w:t>
      </w:r>
      <w:r>
        <w:rPr>
          <w:i/>
          <w:spacing w:val="1"/>
          <w:sz w:val="24"/>
          <w:szCs w:val="24"/>
        </w:rPr>
        <w:t>e</w:t>
      </w:r>
      <w:r>
        <w:rPr>
          <w:i/>
          <w:spacing w:val="-1"/>
          <w:sz w:val="24"/>
          <w:szCs w:val="24"/>
        </w:rPr>
        <w:t>ve</w:t>
      </w:r>
      <w:r>
        <w:rPr>
          <w:i/>
          <w:sz w:val="24"/>
          <w:szCs w:val="24"/>
        </w:rPr>
        <w:t>lopm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 xml:space="preserve">nt 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>i</w:t>
      </w:r>
      <w:r>
        <w:rPr>
          <w:i/>
          <w:spacing w:val="1"/>
          <w:sz w:val="24"/>
          <w:szCs w:val="24"/>
        </w:rPr>
        <w:t>f</w:t>
      </w:r>
      <w:r>
        <w:rPr>
          <w:i/>
          <w:sz w:val="24"/>
          <w:szCs w:val="24"/>
        </w:rPr>
        <w:t>e</w:t>
      </w:r>
      <w:r>
        <w:rPr>
          <w:i/>
          <w:spacing w:val="-1"/>
          <w:sz w:val="24"/>
          <w:szCs w:val="24"/>
        </w:rPr>
        <w:t xml:space="preserve"> </w:t>
      </w:r>
      <w:r>
        <w:rPr>
          <w:i/>
          <w:sz w:val="24"/>
          <w:szCs w:val="24"/>
        </w:rPr>
        <w:t>C</w:t>
      </w:r>
      <w:r>
        <w:rPr>
          <w:i/>
          <w:spacing w:val="-1"/>
          <w:sz w:val="24"/>
          <w:szCs w:val="24"/>
        </w:rPr>
        <w:t>yc</w:t>
      </w:r>
      <w:r>
        <w:rPr>
          <w:i/>
          <w:sz w:val="24"/>
          <w:szCs w:val="24"/>
        </w:rPr>
        <w:t>le</w:t>
      </w:r>
      <w:r>
        <w:rPr>
          <w:i/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(S</w:t>
      </w:r>
      <w:r>
        <w:rPr>
          <w:spacing w:val="2"/>
          <w:sz w:val="24"/>
          <w:szCs w:val="24"/>
        </w:rPr>
        <w:t>D</w:t>
      </w:r>
      <w:r>
        <w:rPr>
          <w:spacing w:val="-5"/>
          <w:sz w:val="24"/>
          <w:szCs w:val="24"/>
        </w:rPr>
        <w:t>L</w:t>
      </w:r>
      <w:r>
        <w:rPr>
          <w:sz w:val="24"/>
          <w:szCs w:val="24"/>
        </w:rPr>
        <w:t>C).</w:t>
      </w:r>
    </w:p>
    <w:p w:rsidR="008D624D" w:rsidRDefault="008D624D">
      <w:pPr>
        <w:spacing w:before="6" w:line="200" w:lineRule="exact"/>
      </w:pPr>
    </w:p>
    <w:p w:rsidR="008D624D" w:rsidRDefault="00993037">
      <w:pPr>
        <w:spacing w:line="359" w:lineRule="auto"/>
        <w:ind w:left="588" w:right="78" w:firstLine="720"/>
        <w:jc w:val="both"/>
        <w:rPr>
          <w:sz w:val="24"/>
          <w:szCs w:val="24"/>
        </w:rPr>
      </w:pP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 sum</w:t>
      </w:r>
      <w:r>
        <w:rPr>
          <w:spacing w:val="3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butuhan,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prio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butuhan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fu</w:t>
      </w:r>
      <w:r>
        <w:rPr>
          <w:spacing w:val="1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sional,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</w:t>
      </w:r>
      <w:r>
        <w:rPr>
          <w:spacing w:val="4"/>
          <w:sz w:val="24"/>
          <w:szCs w:val="24"/>
        </w:rPr>
        <w:t xml:space="preserve"> </w:t>
      </w:r>
      <w:r>
        <w:rPr>
          <w:i/>
          <w:sz w:val="24"/>
          <w:szCs w:val="24"/>
        </w:rPr>
        <w:t>f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>ow</w:t>
      </w:r>
      <w:r>
        <w:rPr>
          <w:i/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diagra</w:t>
      </w:r>
      <w:r>
        <w:rPr>
          <w:i/>
          <w:spacing w:val="1"/>
          <w:sz w:val="24"/>
          <w:szCs w:val="24"/>
        </w:rPr>
        <w:t>m</w:t>
      </w:r>
      <w:r>
        <w:rPr>
          <w:sz w:val="24"/>
          <w:szCs w:val="24"/>
        </w:rPr>
        <w:t>,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rsitektur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tem, </w:t>
      </w:r>
      <w:r>
        <w:rPr>
          <w:sz w:val="24"/>
          <w:szCs w:val="24"/>
        </w:rPr>
        <w:t xml:space="preserve">CDM,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DM,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khir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9"/>
          <w:sz w:val="24"/>
          <w:szCs w:val="24"/>
        </w:rPr>
        <w:t xml:space="preserve"> </w:t>
      </w:r>
      <w:r>
        <w:rPr>
          <w:i/>
          <w:sz w:val="24"/>
          <w:szCs w:val="24"/>
        </w:rPr>
        <w:t>Us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r</w:t>
      </w:r>
      <w:r>
        <w:rPr>
          <w:i/>
          <w:spacing w:val="5"/>
          <w:sz w:val="24"/>
          <w:szCs w:val="24"/>
        </w:rPr>
        <w:t xml:space="preserve"> </w:t>
      </w:r>
      <w:r>
        <w:rPr>
          <w:i/>
          <w:sz w:val="24"/>
          <w:szCs w:val="24"/>
        </w:rPr>
        <w:t>Int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rface</w:t>
      </w:r>
      <w:r>
        <w:rPr>
          <w:i/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sil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P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meng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Aplik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57"/>
          <w:sz w:val="24"/>
          <w:szCs w:val="24"/>
        </w:rPr>
        <w:t xml:space="preserve"> </w:t>
      </w:r>
      <w:r>
        <w:rPr>
          <w:i/>
          <w:sz w:val="24"/>
          <w:szCs w:val="24"/>
        </w:rPr>
        <w:t>E</w:t>
      </w:r>
      <w:r>
        <w:rPr>
          <w:i/>
          <w:spacing w:val="-1"/>
          <w:sz w:val="24"/>
          <w:szCs w:val="24"/>
        </w:rPr>
        <w:t>-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ic</w:t>
      </w:r>
      <w:r>
        <w:rPr>
          <w:i/>
          <w:spacing w:val="-1"/>
          <w:sz w:val="24"/>
          <w:szCs w:val="24"/>
        </w:rPr>
        <w:t>ke</w:t>
      </w:r>
      <w:r>
        <w:rPr>
          <w:i/>
          <w:sz w:val="24"/>
          <w:szCs w:val="24"/>
        </w:rPr>
        <w:t>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ng</w:t>
      </w:r>
      <w:r>
        <w:rPr>
          <w:i/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jel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z w:val="24"/>
          <w:szCs w:val="24"/>
        </w:rPr>
        <w:t xml:space="preserve">lebih 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 d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fisien.</w:t>
      </w:r>
    </w:p>
    <w:p w:rsidR="008D624D" w:rsidRDefault="008D624D">
      <w:pPr>
        <w:spacing w:before="6" w:line="200" w:lineRule="exact"/>
      </w:pPr>
    </w:p>
    <w:p w:rsidR="008D624D" w:rsidRDefault="00993037">
      <w:pPr>
        <w:ind w:left="548" w:right="78"/>
        <w:jc w:val="center"/>
        <w:rPr>
          <w:sz w:val="24"/>
          <w:szCs w:val="24"/>
        </w:rPr>
      </w:pP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Ku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butuhan,</w:t>
      </w:r>
      <w:r>
        <w:rPr>
          <w:spacing w:val="2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4"/>
          <w:sz w:val="24"/>
          <w:szCs w:val="24"/>
        </w:rPr>
        <w:t>m</w:t>
      </w:r>
      <w:r>
        <w:rPr>
          <w:i/>
          <w:sz w:val="24"/>
          <w:szCs w:val="24"/>
        </w:rPr>
        <w:t>,</w:t>
      </w:r>
      <w:r>
        <w:rPr>
          <w:i/>
          <w:spacing w:val="21"/>
          <w:sz w:val="24"/>
          <w:szCs w:val="24"/>
        </w:rPr>
        <w:t xml:space="preserve"> </w:t>
      </w:r>
      <w:r>
        <w:rPr>
          <w:i/>
          <w:sz w:val="24"/>
          <w:szCs w:val="24"/>
        </w:rPr>
        <w:t>S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>stem</w:t>
      </w:r>
      <w:r>
        <w:rPr>
          <w:i/>
          <w:spacing w:val="21"/>
          <w:sz w:val="24"/>
          <w:szCs w:val="24"/>
        </w:rPr>
        <w:t xml:space="preserve"> </w:t>
      </w:r>
      <w:r>
        <w:rPr>
          <w:i/>
          <w:spacing w:val="2"/>
          <w:sz w:val="24"/>
          <w:szCs w:val="24"/>
        </w:rPr>
        <w:t>D</w:t>
      </w:r>
      <w:r>
        <w:rPr>
          <w:i/>
          <w:spacing w:val="-1"/>
          <w:sz w:val="24"/>
          <w:szCs w:val="24"/>
        </w:rPr>
        <w:t>eve</w:t>
      </w:r>
      <w:r>
        <w:rPr>
          <w:i/>
          <w:sz w:val="24"/>
          <w:szCs w:val="24"/>
        </w:rPr>
        <w:t>lop</w:t>
      </w:r>
      <w:r>
        <w:rPr>
          <w:i/>
          <w:spacing w:val="2"/>
          <w:sz w:val="24"/>
          <w:szCs w:val="24"/>
        </w:rPr>
        <w:t>m</w:t>
      </w:r>
      <w:r>
        <w:rPr>
          <w:i/>
          <w:spacing w:val="1"/>
          <w:sz w:val="24"/>
          <w:szCs w:val="24"/>
        </w:rPr>
        <w:t>e</w:t>
      </w:r>
      <w:r>
        <w:rPr>
          <w:i/>
          <w:sz w:val="24"/>
          <w:szCs w:val="24"/>
        </w:rPr>
        <w:t>nt</w:t>
      </w:r>
      <w:r>
        <w:rPr>
          <w:i/>
          <w:spacing w:val="22"/>
          <w:sz w:val="24"/>
          <w:szCs w:val="24"/>
        </w:rPr>
        <w:t xml:space="preserve"> 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>i</w:t>
      </w:r>
      <w:r>
        <w:rPr>
          <w:i/>
          <w:spacing w:val="1"/>
          <w:sz w:val="24"/>
          <w:szCs w:val="24"/>
        </w:rPr>
        <w:t>f</w:t>
      </w:r>
      <w:r>
        <w:rPr>
          <w:i/>
          <w:sz w:val="24"/>
          <w:szCs w:val="24"/>
        </w:rPr>
        <w:t>e</w:t>
      </w:r>
    </w:p>
    <w:p w:rsidR="008D624D" w:rsidRDefault="008D624D">
      <w:pPr>
        <w:spacing w:before="10" w:line="120" w:lineRule="exact"/>
        <w:rPr>
          <w:sz w:val="13"/>
          <w:szCs w:val="13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i/>
          <w:sz w:val="24"/>
          <w:szCs w:val="24"/>
        </w:rPr>
        <w:t>C</w:t>
      </w:r>
      <w:r>
        <w:rPr>
          <w:i/>
          <w:spacing w:val="-1"/>
          <w:sz w:val="24"/>
          <w:szCs w:val="24"/>
        </w:rPr>
        <w:t>yc</w:t>
      </w:r>
      <w:r>
        <w:rPr>
          <w:i/>
          <w:sz w:val="24"/>
          <w:szCs w:val="24"/>
        </w:rPr>
        <w:t>le, E</w:t>
      </w:r>
      <w:r>
        <w:rPr>
          <w:i/>
          <w:spacing w:val="-1"/>
          <w:sz w:val="24"/>
          <w:szCs w:val="24"/>
        </w:rPr>
        <w:t>-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ic</w:t>
      </w:r>
      <w:r>
        <w:rPr>
          <w:i/>
          <w:spacing w:val="1"/>
          <w:sz w:val="24"/>
          <w:szCs w:val="24"/>
        </w:rPr>
        <w:t>k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ng, E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o</w:t>
      </w:r>
      <w:r>
        <w:rPr>
          <w:i/>
          <w:spacing w:val="2"/>
          <w:sz w:val="24"/>
          <w:szCs w:val="24"/>
        </w:rPr>
        <w:t>m</w:t>
      </w:r>
      <w:r>
        <w:rPr>
          <w:i/>
          <w:sz w:val="24"/>
          <w:szCs w:val="24"/>
        </w:rPr>
        <w:t>m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r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e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2781" w:right="2323"/>
        <w:jc w:val="center"/>
        <w:rPr>
          <w:sz w:val="24"/>
          <w:szCs w:val="24"/>
        </w:rPr>
        <w:sectPr w:rsidR="008D624D">
          <w:footerReference w:type="default" r:id="rId15"/>
          <w:pgSz w:w="11920" w:h="16840"/>
          <w:pgMar w:top="1560" w:right="1580" w:bottom="280" w:left="1680" w:header="0" w:footer="1002" w:gutter="0"/>
          <w:cols w:space="720"/>
        </w:sectPr>
      </w:pPr>
      <w:r>
        <w:rPr>
          <w:i/>
          <w:sz w:val="24"/>
          <w:szCs w:val="24"/>
        </w:rPr>
        <w:t>[Halaman ini s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ngaja d</w:t>
      </w:r>
      <w:r>
        <w:rPr>
          <w:i/>
          <w:spacing w:val="1"/>
          <w:sz w:val="24"/>
          <w:szCs w:val="24"/>
        </w:rPr>
        <w:t>i</w:t>
      </w:r>
      <w:r>
        <w:rPr>
          <w:i/>
          <w:spacing w:val="-1"/>
          <w:sz w:val="24"/>
          <w:szCs w:val="24"/>
        </w:rPr>
        <w:t>k</w:t>
      </w:r>
      <w:r>
        <w:rPr>
          <w:i/>
          <w:sz w:val="24"/>
          <w:szCs w:val="24"/>
        </w:rPr>
        <w:t>osong</w:t>
      </w:r>
      <w:r>
        <w:rPr>
          <w:i/>
          <w:spacing w:val="-1"/>
          <w:sz w:val="24"/>
          <w:szCs w:val="24"/>
        </w:rPr>
        <w:t>k</w:t>
      </w:r>
      <w:r>
        <w:rPr>
          <w:i/>
          <w:sz w:val="24"/>
          <w:szCs w:val="24"/>
        </w:rPr>
        <w:t>a</w:t>
      </w:r>
      <w:r>
        <w:rPr>
          <w:i/>
          <w:spacing w:val="-5"/>
          <w:sz w:val="24"/>
          <w:szCs w:val="24"/>
        </w:rPr>
        <w:t>n</w:t>
      </w:r>
      <w:r>
        <w:rPr>
          <w:i/>
          <w:sz w:val="24"/>
          <w:szCs w:val="24"/>
        </w:rPr>
        <w:t>]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spacing w:line="260" w:lineRule="exact"/>
        <w:ind w:left="2819"/>
        <w:rPr>
          <w:sz w:val="24"/>
          <w:szCs w:val="24"/>
        </w:rPr>
      </w:pPr>
      <w:r>
        <w:rPr>
          <w:i/>
          <w:position w:val="-1"/>
          <w:sz w:val="24"/>
          <w:szCs w:val="24"/>
        </w:rPr>
        <w:t>[Halaman ini s</w:t>
      </w:r>
      <w:r>
        <w:rPr>
          <w:i/>
          <w:spacing w:val="-1"/>
          <w:position w:val="-1"/>
          <w:sz w:val="24"/>
          <w:szCs w:val="24"/>
        </w:rPr>
        <w:t>e</w:t>
      </w:r>
      <w:r>
        <w:rPr>
          <w:i/>
          <w:position w:val="-1"/>
          <w:sz w:val="24"/>
          <w:szCs w:val="24"/>
        </w:rPr>
        <w:t>ngaja d</w:t>
      </w:r>
      <w:r>
        <w:rPr>
          <w:i/>
          <w:spacing w:val="1"/>
          <w:position w:val="-1"/>
          <w:sz w:val="24"/>
          <w:szCs w:val="24"/>
        </w:rPr>
        <w:t>i</w:t>
      </w:r>
      <w:r>
        <w:rPr>
          <w:i/>
          <w:spacing w:val="-1"/>
          <w:position w:val="-1"/>
          <w:sz w:val="24"/>
          <w:szCs w:val="24"/>
        </w:rPr>
        <w:t>k</w:t>
      </w:r>
      <w:r>
        <w:rPr>
          <w:i/>
          <w:position w:val="-1"/>
          <w:sz w:val="24"/>
          <w:szCs w:val="24"/>
        </w:rPr>
        <w:t>osong</w:t>
      </w:r>
      <w:r>
        <w:rPr>
          <w:i/>
          <w:spacing w:val="-1"/>
          <w:position w:val="-1"/>
          <w:sz w:val="24"/>
          <w:szCs w:val="24"/>
        </w:rPr>
        <w:t>k</w:t>
      </w:r>
      <w:r>
        <w:rPr>
          <w:i/>
          <w:position w:val="-1"/>
          <w:sz w:val="24"/>
          <w:szCs w:val="24"/>
        </w:rPr>
        <w:t>a</w:t>
      </w:r>
      <w:r>
        <w:rPr>
          <w:i/>
          <w:spacing w:val="-5"/>
          <w:position w:val="-1"/>
          <w:sz w:val="24"/>
          <w:szCs w:val="24"/>
        </w:rPr>
        <w:t>n</w:t>
      </w:r>
      <w:r>
        <w:rPr>
          <w:i/>
          <w:position w:val="-1"/>
          <w:sz w:val="24"/>
          <w:szCs w:val="24"/>
        </w:rPr>
        <w:t>]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9" w:line="200" w:lineRule="exact"/>
      </w:pPr>
    </w:p>
    <w:p w:rsidR="008D624D" w:rsidRDefault="00993037">
      <w:pPr>
        <w:spacing w:before="16"/>
        <w:ind w:left="4445" w:right="3878"/>
        <w:jc w:val="center"/>
        <w:rPr>
          <w:rFonts w:ascii="Calibri" w:eastAsia="Calibri" w:hAnsi="Calibri" w:cs="Calibri"/>
          <w:sz w:val="22"/>
          <w:szCs w:val="22"/>
        </w:rPr>
        <w:sectPr w:rsidR="008D624D">
          <w:footerReference w:type="default" r:id="rId16"/>
          <w:pgSz w:w="11920" w:h="16840"/>
          <w:pgMar w:top="1560" w:right="1680" w:bottom="280" w:left="1680" w:header="0" w:footer="0" w:gutter="0"/>
          <w:cols w:space="720"/>
        </w:sectPr>
      </w:pPr>
      <w:r>
        <w:rPr>
          <w:rFonts w:ascii="Calibri" w:eastAsia="Calibri" w:hAnsi="Calibri" w:cs="Calibri"/>
          <w:sz w:val="22"/>
          <w:szCs w:val="22"/>
        </w:rPr>
        <w:t>iv</w:t>
      </w:r>
    </w:p>
    <w:p w:rsidR="008D624D" w:rsidRDefault="008D624D">
      <w:pPr>
        <w:spacing w:before="3" w:line="120" w:lineRule="exact"/>
        <w:rPr>
          <w:sz w:val="12"/>
          <w:szCs w:val="12"/>
        </w:rPr>
      </w:pPr>
    </w:p>
    <w:p w:rsidR="008D624D" w:rsidRDefault="00993037">
      <w:pPr>
        <w:spacing w:line="360" w:lineRule="auto"/>
        <w:ind w:left="875" w:right="410"/>
        <w:jc w:val="center"/>
        <w:rPr>
          <w:sz w:val="24"/>
          <w:szCs w:val="24"/>
        </w:rPr>
      </w:pPr>
      <w:r>
        <w:rPr>
          <w:b/>
          <w:sz w:val="24"/>
          <w:szCs w:val="24"/>
        </w:rPr>
        <w:t>Ana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ysis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d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si</w:t>
      </w:r>
      <w:r>
        <w:rPr>
          <w:b/>
          <w:spacing w:val="-2"/>
          <w:sz w:val="24"/>
          <w:szCs w:val="24"/>
        </w:rPr>
        <w:t>g</w:t>
      </w:r>
      <w:r>
        <w:rPr>
          <w:b/>
          <w:sz w:val="24"/>
          <w:szCs w:val="24"/>
        </w:rPr>
        <w:t>n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3"/>
          <w:sz w:val="24"/>
          <w:szCs w:val="24"/>
        </w:rPr>
        <w:t>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g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at</w:t>
      </w:r>
      <w:r>
        <w:rPr>
          <w:b/>
          <w:spacing w:val="-2"/>
          <w:sz w:val="24"/>
          <w:szCs w:val="24"/>
        </w:rPr>
        <w:t>e</w:t>
      </w:r>
      <w:r>
        <w:rPr>
          <w:b/>
          <w:sz w:val="24"/>
          <w:szCs w:val="24"/>
        </w:rPr>
        <w:t>d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2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-</w:t>
      </w:r>
      <w:r>
        <w:rPr>
          <w:b/>
          <w:sz w:val="24"/>
          <w:szCs w:val="24"/>
        </w:rPr>
        <w:t>Ticke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 Ap</w:t>
      </w:r>
      <w:r>
        <w:rPr>
          <w:b/>
          <w:spacing w:val="1"/>
          <w:sz w:val="24"/>
          <w:szCs w:val="24"/>
        </w:rPr>
        <w:t>p</w:t>
      </w:r>
      <w:r>
        <w:rPr>
          <w:b/>
          <w:sz w:val="24"/>
          <w:szCs w:val="24"/>
        </w:rPr>
        <w:t>l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 xml:space="preserve">cations </w:t>
      </w:r>
      <w:r>
        <w:rPr>
          <w:b/>
          <w:spacing w:val="2"/>
          <w:sz w:val="24"/>
          <w:szCs w:val="24"/>
        </w:rPr>
        <w:t>f</w:t>
      </w:r>
      <w:r>
        <w:rPr>
          <w:b/>
          <w:sz w:val="24"/>
          <w:szCs w:val="24"/>
        </w:rPr>
        <w:t>or</w:t>
      </w:r>
      <w:r>
        <w:rPr>
          <w:b/>
          <w:spacing w:val="-1"/>
          <w:sz w:val="24"/>
          <w:szCs w:val="24"/>
        </w:rPr>
        <w:t xml:space="preserve"> b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s</w:t>
      </w:r>
      <w:r>
        <w:rPr>
          <w:b/>
          <w:spacing w:val="-2"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 xml:space="preserve">ss to </w:t>
      </w:r>
      <w:r>
        <w:rPr>
          <w:b/>
          <w:spacing w:val="1"/>
          <w:sz w:val="24"/>
          <w:szCs w:val="24"/>
        </w:rPr>
        <w:t>bu</w:t>
      </w:r>
      <w:r>
        <w:rPr>
          <w:b/>
          <w:sz w:val="24"/>
          <w:szCs w:val="24"/>
        </w:rPr>
        <w:t>si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(B2B) sys</w:t>
      </w:r>
      <w:r>
        <w:rPr>
          <w:b/>
          <w:spacing w:val="-1"/>
          <w:sz w:val="24"/>
          <w:szCs w:val="24"/>
        </w:rPr>
        <w:t>te</w:t>
      </w:r>
      <w:r>
        <w:rPr>
          <w:b/>
          <w:sz w:val="24"/>
          <w:szCs w:val="24"/>
        </w:rPr>
        <w:t>m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pacing w:val="2"/>
          <w:sz w:val="24"/>
          <w:szCs w:val="24"/>
        </w:rPr>
        <w:t>w</w:t>
      </w:r>
      <w:r>
        <w:rPr>
          <w:b/>
          <w:sz w:val="24"/>
          <w:szCs w:val="24"/>
        </w:rPr>
        <w:t xml:space="preserve">ith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yst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m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pacing w:val="2"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v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lo</w:t>
      </w:r>
      <w:r>
        <w:rPr>
          <w:b/>
          <w:spacing w:val="4"/>
          <w:sz w:val="24"/>
          <w:szCs w:val="24"/>
        </w:rPr>
        <w:t>p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3"/>
          <w:sz w:val="24"/>
          <w:szCs w:val="24"/>
        </w:rPr>
        <w:t>n</w:t>
      </w:r>
      <w:r>
        <w:rPr>
          <w:b/>
          <w:sz w:val="24"/>
          <w:szCs w:val="24"/>
        </w:rPr>
        <w:t>t Li</w:t>
      </w:r>
      <w:r>
        <w:rPr>
          <w:b/>
          <w:spacing w:val="2"/>
          <w:sz w:val="24"/>
          <w:szCs w:val="24"/>
        </w:rPr>
        <w:t>f</w:t>
      </w:r>
      <w:r>
        <w:rPr>
          <w:b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Cy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 xml:space="preserve">le </w:t>
      </w:r>
      <w:r>
        <w:rPr>
          <w:b/>
          <w:spacing w:val="-1"/>
          <w:sz w:val="24"/>
          <w:szCs w:val="24"/>
        </w:rPr>
        <w:t>(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DLC) Ap</w:t>
      </w:r>
      <w:r>
        <w:rPr>
          <w:b/>
          <w:spacing w:val="1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oa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h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(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ase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tu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 xml:space="preserve">y: 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 xml:space="preserve">T Haryono </w:t>
      </w:r>
      <w:r>
        <w:rPr>
          <w:b/>
          <w:spacing w:val="1"/>
          <w:sz w:val="24"/>
          <w:szCs w:val="24"/>
        </w:rPr>
        <w:t>T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u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)</w:t>
      </w:r>
    </w:p>
    <w:p w:rsidR="008D624D" w:rsidRDefault="008D624D">
      <w:pPr>
        <w:spacing w:before="1" w:line="200" w:lineRule="exact"/>
      </w:pPr>
    </w:p>
    <w:p w:rsidR="008D624D" w:rsidRDefault="00993037">
      <w:pPr>
        <w:ind w:left="1155"/>
        <w:rPr>
          <w:sz w:val="24"/>
          <w:szCs w:val="24"/>
        </w:rPr>
      </w:pP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 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pacing w:val="2"/>
          <w:sz w:val="24"/>
          <w:szCs w:val="24"/>
        </w:rPr>
        <w:t>w</w:t>
      </w:r>
      <w:r>
        <w:rPr>
          <w:sz w:val="24"/>
          <w:szCs w:val="24"/>
        </w:rPr>
        <w:t>a</w:t>
      </w:r>
      <w:r>
        <w:rPr>
          <w:sz w:val="24"/>
          <w:szCs w:val="24"/>
        </w:rPr>
        <w:t xml:space="preserve">                    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:  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indung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K</w:t>
      </w:r>
      <w:r>
        <w:rPr>
          <w:sz w:val="24"/>
          <w:szCs w:val="24"/>
        </w:rPr>
        <w:t>us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ma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1155"/>
        <w:rPr>
          <w:sz w:val="24"/>
          <w:szCs w:val="24"/>
        </w:rPr>
      </w:pPr>
      <w:r>
        <w:rPr>
          <w:sz w:val="24"/>
          <w:szCs w:val="24"/>
        </w:rPr>
        <w:t xml:space="preserve">NRP                                         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:   9114205</w:t>
      </w:r>
      <w:r>
        <w:rPr>
          <w:spacing w:val="1"/>
          <w:sz w:val="24"/>
          <w:szCs w:val="24"/>
        </w:rPr>
        <w:t>3</w:t>
      </w:r>
      <w:r>
        <w:rPr>
          <w:sz w:val="24"/>
          <w:szCs w:val="24"/>
        </w:rPr>
        <w:t>23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1155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                           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:   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 Su</w:t>
      </w:r>
      <w:r>
        <w:rPr>
          <w:spacing w:val="2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ni,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.T., 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.T., Ph. D.</w:t>
      </w:r>
    </w:p>
    <w:p w:rsidR="008D624D" w:rsidRDefault="008D624D">
      <w:pPr>
        <w:spacing w:before="2" w:line="180" w:lineRule="exact"/>
        <w:rPr>
          <w:sz w:val="18"/>
          <w:szCs w:val="18"/>
        </w:rPr>
      </w:pPr>
    </w:p>
    <w:p w:rsidR="008D624D" w:rsidRDefault="008D624D">
      <w:pPr>
        <w:spacing w:line="200" w:lineRule="exact"/>
      </w:pPr>
    </w:p>
    <w:p w:rsidR="008D624D" w:rsidRDefault="00993037">
      <w:pPr>
        <w:ind w:left="3865" w:right="3398"/>
        <w:jc w:val="center"/>
        <w:rPr>
          <w:sz w:val="24"/>
          <w:szCs w:val="24"/>
        </w:rPr>
      </w:pPr>
      <w:r>
        <w:rPr>
          <w:b/>
          <w:sz w:val="24"/>
          <w:szCs w:val="24"/>
        </w:rPr>
        <w:t>AB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TR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CT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1" w:line="240" w:lineRule="exact"/>
        <w:rPr>
          <w:sz w:val="24"/>
          <w:szCs w:val="24"/>
        </w:rPr>
      </w:pPr>
    </w:p>
    <w:p w:rsidR="008D624D" w:rsidRDefault="00993037">
      <w:pPr>
        <w:spacing w:line="360" w:lineRule="auto"/>
        <w:ind w:left="588" w:right="79" w:firstLine="720"/>
        <w:jc w:val="both"/>
        <w:rPr>
          <w:sz w:val="24"/>
          <w:szCs w:val="24"/>
        </w:rPr>
      </w:pPr>
      <w:r>
        <w:rPr>
          <w:sz w:val="24"/>
          <w:szCs w:val="24"/>
        </w:rPr>
        <w:t>As the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lop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hnolo</w:t>
      </w:r>
      <w:r>
        <w:rPr>
          <w:spacing w:val="3"/>
          <w:sz w:val="24"/>
          <w:szCs w:val="24"/>
        </w:rPr>
        <w:t>g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ll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sp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ts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 busin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ss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o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busin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runnin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,</w:t>
      </w:r>
      <w:r>
        <w:rPr>
          <w:spacing w:val="6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luded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 xml:space="preserve">he tour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busin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ss.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 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one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of 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big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pl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 xml:space="preserve"> S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who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runni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busi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since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ost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20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ea</w:t>
      </w:r>
      <w:r>
        <w:rPr>
          <w:sz w:val="24"/>
          <w:szCs w:val="24"/>
        </w:rPr>
        <w:t>rs</w:t>
      </w:r>
      <w:r>
        <w:rPr>
          <w:spacing w:val="1"/>
          <w:sz w:val="24"/>
          <w:szCs w:val="24"/>
        </w:rPr>
        <w:t xml:space="preserve"> 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o.</w:t>
      </w:r>
      <w:r>
        <w:rPr>
          <w:sz w:val="24"/>
          <w:szCs w:val="24"/>
        </w:rPr>
        <w:t xml:space="preserve"> Cur</w:t>
      </w:r>
      <w:r>
        <w:rPr>
          <w:spacing w:val="-1"/>
          <w:sz w:val="24"/>
          <w:szCs w:val="24"/>
        </w:rPr>
        <w:t>re</w:t>
      </w:r>
      <w:r>
        <w:rPr>
          <w:sz w:val="24"/>
          <w:szCs w:val="24"/>
        </w:rPr>
        <w:t>nt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y t</w:t>
      </w:r>
      <w:r>
        <w:rPr>
          <w:spacing w:val="3"/>
          <w:sz w:val="24"/>
          <w:szCs w:val="24"/>
        </w:rPr>
        <w:t>h</w:t>
      </w:r>
      <w:r>
        <w:rPr>
          <w:sz w:val="24"/>
          <w:szCs w:val="24"/>
        </w:rPr>
        <w:t>e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om</w:t>
      </w:r>
      <w:r>
        <w:rPr>
          <w:spacing w:val="3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z w:val="24"/>
          <w:szCs w:val="24"/>
        </w:rPr>
        <w:t>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more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than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100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spr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>d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ll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8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ndon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sia.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ompa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y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turnov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more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than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300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ion</w:t>
      </w:r>
      <w:r>
        <w:rPr>
          <w:spacing w:val="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y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80%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ing f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om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x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ing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-a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,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while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ompa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y 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ll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trust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prin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ip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the man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ment of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x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-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nts.</w:t>
      </w:r>
    </w:p>
    <w:p w:rsidR="008D624D" w:rsidRDefault="008D624D">
      <w:pPr>
        <w:spacing w:before="5" w:line="200" w:lineRule="exact"/>
      </w:pPr>
    </w:p>
    <w:p w:rsidR="008D624D" w:rsidRDefault="00993037">
      <w:pPr>
        <w:spacing w:line="360" w:lineRule="auto"/>
        <w:ind w:left="588" w:right="82" w:firstLine="720"/>
        <w:jc w:val="both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robl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m,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P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quir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l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sis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of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ted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Ti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ppl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2"/>
          <w:sz w:val="24"/>
          <w:szCs w:val="24"/>
        </w:rPr>
        <w:t>2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acc</w:t>
      </w:r>
      <w:r>
        <w:rPr>
          <w:sz w:val="24"/>
          <w:szCs w:val="24"/>
        </w:rPr>
        <w:t>ord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vis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on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 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 of the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om</w:t>
      </w:r>
      <w:r>
        <w:rPr>
          <w:spacing w:val="3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y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to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>se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 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of t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c</w:t>
      </w:r>
      <w:r>
        <w:rPr>
          <w:sz w:val="24"/>
          <w:szCs w:val="24"/>
        </w:rPr>
        <w:t>omp</w:t>
      </w:r>
      <w:r>
        <w:rPr>
          <w:spacing w:val="2"/>
          <w:sz w:val="24"/>
          <w:szCs w:val="24"/>
        </w:rPr>
        <w:t>an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ompeti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. An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l</w:t>
      </w:r>
      <w:r>
        <w:rPr>
          <w:spacing w:val="-7"/>
          <w:sz w:val="24"/>
          <w:szCs w:val="24"/>
        </w:rPr>
        <w:t>y</w:t>
      </w:r>
      <w:r>
        <w:rPr>
          <w:sz w:val="24"/>
          <w:szCs w:val="24"/>
        </w:rPr>
        <w:t>sis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d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in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his 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2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S</w:t>
      </w:r>
      <w:r>
        <w:rPr>
          <w:spacing w:val="-7"/>
          <w:sz w:val="24"/>
          <w:szCs w:val="24"/>
        </w:rPr>
        <w:t>y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lop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nt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f</w:t>
      </w:r>
      <w:r>
        <w:rPr>
          <w:sz w:val="24"/>
          <w:szCs w:val="24"/>
        </w:rPr>
        <w:t xml:space="preserve">e </w:t>
      </w:r>
      <w:r>
        <w:rPr>
          <w:spacing w:val="3"/>
          <w:sz w:val="24"/>
          <w:szCs w:val="24"/>
        </w:rPr>
        <w:t>C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le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(S</w:t>
      </w:r>
      <w:r>
        <w:rPr>
          <w:spacing w:val="2"/>
          <w:sz w:val="24"/>
          <w:szCs w:val="24"/>
        </w:rPr>
        <w:t>D</w:t>
      </w:r>
      <w:r>
        <w:rPr>
          <w:spacing w:val="-5"/>
          <w:sz w:val="24"/>
          <w:szCs w:val="24"/>
        </w:rPr>
        <w:t>L</w:t>
      </w:r>
      <w:r>
        <w:rPr>
          <w:spacing w:val="3"/>
          <w:sz w:val="24"/>
          <w:szCs w:val="24"/>
        </w:rPr>
        <w:t>C</w:t>
      </w:r>
      <w:r>
        <w:rPr>
          <w:sz w:val="24"/>
          <w:szCs w:val="24"/>
        </w:rPr>
        <w:t xml:space="preserve">) 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ppr</w:t>
      </w:r>
      <w:r>
        <w:rPr>
          <w:spacing w:val="1"/>
          <w:sz w:val="24"/>
          <w:szCs w:val="24"/>
        </w:rPr>
        <w:t>o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h.</w:t>
      </w:r>
    </w:p>
    <w:p w:rsidR="008D624D" w:rsidRDefault="008D624D">
      <w:pPr>
        <w:spacing w:before="4" w:line="200" w:lineRule="exact"/>
      </w:pPr>
    </w:p>
    <w:p w:rsidR="008D624D" w:rsidRDefault="00993037">
      <w:pPr>
        <w:spacing w:line="360" w:lineRule="auto"/>
        <w:ind w:left="588" w:right="78" w:firstLine="720"/>
        <w:jc w:val="both"/>
        <w:rPr>
          <w:sz w:val="24"/>
          <w:szCs w:val="24"/>
        </w:rPr>
      </w:pP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sul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f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stu</w:t>
      </w:r>
      <w:r>
        <w:rPr>
          <w:spacing w:val="3"/>
          <w:sz w:val="24"/>
          <w:szCs w:val="24"/>
        </w:rPr>
        <w:t>d</w:t>
      </w:r>
      <w:r>
        <w:rPr>
          <w:sz w:val="24"/>
          <w:szCs w:val="24"/>
        </w:rPr>
        <w:t xml:space="preserve">y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sou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f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d,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fun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quir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ments prio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t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flow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stem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ec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ure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n,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CDM,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DM,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n.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n</w:t>
      </w:r>
      <w:r>
        <w:rPr>
          <w:spacing w:val="1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sult</w:t>
      </w:r>
      <w:r>
        <w:rPr>
          <w:spacing w:val="2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19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>y</w:t>
      </w:r>
      <w:r>
        <w:rPr>
          <w:spacing w:val="2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9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lop 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Applic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ood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qui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ment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umen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so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opment pro</w:t>
      </w:r>
      <w:r>
        <w:rPr>
          <w:spacing w:val="-2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ss 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 xml:space="preserve">ore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ve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a</w:t>
      </w:r>
      <w:r>
        <w:rPr>
          <w:sz w:val="24"/>
          <w:szCs w:val="24"/>
        </w:rPr>
        <w:t xml:space="preserve">nd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ici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nt.</w:t>
      </w:r>
    </w:p>
    <w:p w:rsidR="008D624D" w:rsidRDefault="00993037">
      <w:pPr>
        <w:spacing w:before="71" w:line="400" w:lineRule="atLeast"/>
        <w:ind w:left="588" w:right="856"/>
        <w:rPr>
          <w:sz w:val="24"/>
          <w:szCs w:val="24"/>
        </w:rPr>
      </w:pP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>e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ds : An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l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 xml:space="preserve">, </w:t>
      </w:r>
      <w:r>
        <w:rPr>
          <w:spacing w:val="1"/>
          <w:sz w:val="24"/>
          <w:szCs w:val="24"/>
        </w:rPr>
        <w:t>S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ft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re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n</w:t>
      </w:r>
      <w:r>
        <w:rPr>
          <w:i/>
          <w:sz w:val="24"/>
          <w:szCs w:val="24"/>
        </w:rPr>
        <w:t>, S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>stem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pacing w:val="2"/>
          <w:sz w:val="24"/>
          <w:szCs w:val="24"/>
        </w:rPr>
        <w:t>D</w:t>
      </w:r>
      <w:r>
        <w:rPr>
          <w:i/>
          <w:spacing w:val="-1"/>
          <w:sz w:val="24"/>
          <w:szCs w:val="24"/>
        </w:rPr>
        <w:t>eve</w:t>
      </w:r>
      <w:r>
        <w:rPr>
          <w:i/>
          <w:sz w:val="24"/>
          <w:szCs w:val="24"/>
        </w:rPr>
        <w:t>lop</w:t>
      </w:r>
      <w:r>
        <w:rPr>
          <w:i/>
          <w:spacing w:val="2"/>
          <w:sz w:val="24"/>
          <w:szCs w:val="24"/>
        </w:rPr>
        <w:t>m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 xml:space="preserve">nt 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>i</w:t>
      </w:r>
      <w:r>
        <w:rPr>
          <w:i/>
          <w:spacing w:val="1"/>
          <w:sz w:val="24"/>
          <w:szCs w:val="24"/>
        </w:rPr>
        <w:t>f</w:t>
      </w:r>
      <w:r>
        <w:rPr>
          <w:i/>
          <w:sz w:val="24"/>
          <w:szCs w:val="24"/>
        </w:rPr>
        <w:t>e</w:t>
      </w:r>
      <w:r>
        <w:rPr>
          <w:i/>
          <w:spacing w:val="-1"/>
          <w:sz w:val="24"/>
          <w:szCs w:val="24"/>
        </w:rPr>
        <w:t xml:space="preserve"> </w:t>
      </w:r>
      <w:r>
        <w:rPr>
          <w:i/>
          <w:sz w:val="24"/>
          <w:szCs w:val="24"/>
        </w:rPr>
        <w:t>C</w:t>
      </w:r>
      <w:r>
        <w:rPr>
          <w:i/>
          <w:spacing w:val="-1"/>
          <w:sz w:val="24"/>
          <w:szCs w:val="24"/>
        </w:rPr>
        <w:t>y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l</w:t>
      </w:r>
      <w:r>
        <w:rPr>
          <w:i/>
          <w:spacing w:val="2"/>
          <w:sz w:val="24"/>
          <w:szCs w:val="24"/>
        </w:rPr>
        <w:t>e</w:t>
      </w:r>
      <w:r>
        <w:rPr>
          <w:i/>
          <w:sz w:val="24"/>
          <w:szCs w:val="24"/>
        </w:rPr>
        <w:t xml:space="preserve">, E 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ic</w:t>
      </w:r>
      <w:r>
        <w:rPr>
          <w:i/>
          <w:spacing w:val="-1"/>
          <w:sz w:val="24"/>
          <w:szCs w:val="24"/>
        </w:rPr>
        <w:t>ke</w:t>
      </w:r>
      <w:r>
        <w:rPr>
          <w:i/>
          <w:sz w:val="24"/>
          <w:szCs w:val="24"/>
        </w:rPr>
        <w:t>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ng, E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om</w:t>
      </w:r>
      <w:r>
        <w:rPr>
          <w:i/>
          <w:spacing w:val="-1"/>
          <w:sz w:val="24"/>
          <w:szCs w:val="24"/>
        </w:rPr>
        <w:t>me</w:t>
      </w:r>
      <w:r>
        <w:rPr>
          <w:i/>
          <w:spacing w:val="2"/>
          <w:sz w:val="24"/>
          <w:szCs w:val="24"/>
        </w:rPr>
        <w:t>r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e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10" w:line="280" w:lineRule="exact"/>
        <w:rPr>
          <w:sz w:val="28"/>
          <w:szCs w:val="28"/>
        </w:rPr>
      </w:pPr>
    </w:p>
    <w:p w:rsidR="008D624D" w:rsidRDefault="00993037">
      <w:pPr>
        <w:spacing w:before="16"/>
        <w:ind w:left="4472" w:right="4002"/>
        <w:jc w:val="center"/>
        <w:rPr>
          <w:rFonts w:ascii="Calibri" w:eastAsia="Calibri" w:hAnsi="Calibri" w:cs="Calibri"/>
          <w:sz w:val="22"/>
          <w:szCs w:val="22"/>
        </w:rPr>
        <w:sectPr w:rsidR="008D624D">
          <w:footerReference w:type="default" r:id="rId17"/>
          <w:pgSz w:w="11920" w:h="16840"/>
          <w:pgMar w:top="1560" w:right="1580" w:bottom="280" w:left="1680" w:header="0" w:footer="0" w:gutter="0"/>
          <w:cols w:space="720"/>
        </w:sectPr>
      </w:pPr>
      <w:r>
        <w:rPr>
          <w:rFonts w:ascii="Calibri" w:eastAsia="Calibri" w:hAnsi="Calibri" w:cs="Calibri"/>
          <w:sz w:val="22"/>
          <w:szCs w:val="22"/>
        </w:rPr>
        <w:t>v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spacing w:line="260" w:lineRule="exact"/>
        <w:ind w:left="2819"/>
        <w:rPr>
          <w:sz w:val="24"/>
          <w:szCs w:val="24"/>
        </w:rPr>
      </w:pPr>
      <w:r>
        <w:rPr>
          <w:i/>
          <w:position w:val="-1"/>
          <w:sz w:val="24"/>
          <w:szCs w:val="24"/>
        </w:rPr>
        <w:t>[Halaman ini s</w:t>
      </w:r>
      <w:r>
        <w:rPr>
          <w:i/>
          <w:spacing w:val="-1"/>
          <w:position w:val="-1"/>
          <w:sz w:val="24"/>
          <w:szCs w:val="24"/>
        </w:rPr>
        <w:t>e</w:t>
      </w:r>
      <w:r>
        <w:rPr>
          <w:i/>
          <w:position w:val="-1"/>
          <w:sz w:val="24"/>
          <w:szCs w:val="24"/>
        </w:rPr>
        <w:t>ngaja d</w:t>
      </w:r>
      <w:r>
        <w:rPr>
          <w:i/>
          <w:spacing w:val="1"/>
          <w:position w:val="-1"/>
          <w:sz w:val="24"/>
          <w:szCs w:val="24"/>
        </w:rPr>
        <w:t>i</w:t>
      </w:r>
      <w:r>
        <w:rPr>
          <w:i/>
          <w:spacing w:val="-1"/>
          <w:position w:val="-1"/>
          <w:sz w:val="24"/>
          <w:szCs w:val="24"/>
        </w:rPr>
        <w:t>k</w:t>
      </w:r>
      <w:r>
        <w:rPr>
          <w:i/>
          <w:position w:val="-1"/>
          <w:sz w:val="24"/>
          <w:szCs w:val="24"/>
        </w:rPr>
        <w:t>osong</w:t>
      </w:r>
      <w:r>
        <w:rPr>
          <w:i/>
          <w:spacing w:val="-1"/>
          <w:position w:val="-1"/>
          <w:sz w:val="24"/>
          <w:szCs w:val="24"/>
        </w:rPr>
        <w:t>k</w:t>
      </w:r>
      <w:r>
        <w:rPr>
          <w:i/>
          <w:position w:val="-1"/>
          <w:sz w:val="24"/>
          <w:szCs w:val="24"/>
        </w:rPr>
        <w:t>a</w:t>
      </w:r>
      <w:r>
        <w:rPr>
          <w:i/>
          <w:spacing w:val="-5"/>
          <w:position w:val="-1"/>
          <w:sz w:val="24"/>
          <w:szCs w:val="24"/>
        </w:rPr>
        <w:t>n</w:t>
      </w:r>
      <w:r>
        <w:rPr>
          <w:i/>
          <w:position w:val="-1"/>
          <w:sz w:val="24"/>
          <w:szCs w:val="24"/>
        </w:rPr>
        <w:t>]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9" w:line="200" w:lineRule="exact"/>
      </w:pPr>
    </w:p>
    <w:p w:rsidR="008D624D" w:rsidRDefault="00993037">
      <w:pPr>
        <w:spacing w:before="16"/>
        <w:ind w:left="4445" w:right="3876"/>
        <w:jc w:val="center"/>
        <w:rPr>
          <w:rFonts w:ascii="Calibri" w:eastAsia="Calibri" w:hAnsi="Calibri" w:cs="Calibri"/>
          <w:sz w:val="22"/>
          <w:szCs w:val="22"/>
        </w:rPr>
        <w:sectPr w:rsidR="008D624D">
          <w:footerReference w:type="default" r:id="rId18"/>
          <w:pgSz w:w="11920" w:h="16840"/>
          <w:pgMar w:top="1560" w:right="1680" w:bottom="280" w:left="1680" w:header="0" w:footer="0" w:gutter="0"/>
          <w:cols w:space="720"/>
        </w:sectPr>
      </w:pPr>
      <w:r>
        <w:rPr>
          <w:rFonts w:ascii="Calibri" w:eastAsia="Calibri" w:hAnsi="Calibri" w:cs="Calibri"/>
          <w:spacing w:val="1"/>
          <w:sz w:val="22"/>
          <w:szCs w:val="22"/>
        </w:rPr>
        <w:t>vi</w:t>
      </w:r>
    </w:p>
    <w:p w:rsidR="008D624D" w:rsidRDefault="008D624D">
      <w:pPr>
        <w:spacing w:before="9" w:line="100" w:lineRule="exact"/>
        <w:rPr>
          <w:sz w:val="11"/>
          <w:szCs w:val="11"/>
        </w:rPr>
      </w:pPr>
    </w:p>
    <w:p w:rsidR="008D624D" w:rsidRDefault="00993037">
      <w:pPr>
        <w:ind w:left="3190" w:right="2721"/>
        <w:jc w:val="center"/>
        <w:rPr>
          <w:sz w:val="28"/>
          <w:szCs w:val="28"/>
        </w:rPr>
      </w:pPr>
      <w:r>
        <w:rPr>
          <w:b/>
          <w:sz w:val="28"/>
          <w:szCs w:val="28"/>
        </w:rPr>
        <w:t>K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TA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P</w:t>
      </w:r>
      <w:r>
        <w:rPr>
          <w:b/>
          <w:sz w:val="28"/>
          <w:szCs w:val="28"/>
        </w:rPr>
        <w:t>E</w:t>
      </w:r>
      <w:r>
        <w:rPr>
          <w:b/>
          <w:spacing w:val="-1"/>
          <w:sz w:val="28"/>
          <w:szCs w:val="28"/>
        </w:rPr>
        <w:t>N</w:t>
      </w:r>
      <w:r>
        <w:rPr>
          <w:b/>
          <w:sz w:val="28"/>
          <w:szCs w:val="28"/>
        </w:rPr>
        <w:t>G</w:t>
      </w:r>
      <w:r>
        <w:rPr>
          <w:b/>
          <w:spacing w:val="-1"/>
          <w:sz w:val="28"/>
          <w:szCs w:val="28"/>
        </w:rPr>
        <w:t>AN</w:t>
      </w:r>
      <w:r>
        <w:rPr>
          <w:b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R</w:t>
      </w:r>
    </w:p>
    <w:p w:rsidR="008D624D" w:rsidRDefault="008D624D">
      <w:pPr>
        <w:spacing w:before="2" w:line="160" w:lineRule="exact"/>
        <w:rPr>
          <w:sz w:val="16"/>
          <w:szCs w:val="16"/>
        </w:rPr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183" w:firstLine="720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uji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7"/>
          <w:sz w:val="24"/>
          <w:szCs w:val="24"/>
        </w:rPr>
        <w:t>y</w:t>
      </w:r>
      <w:r>
        <w:rPr>
          <w:sz w:val="24"/>
          <w:szCs w:val="24"/>
        </w:rPr>
        <w:t>ukur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Allah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 xml:space="preserve">tas </w:t>
      </w:r>
      <w:r>
        <w:rPr>
          <w:spacing w:val="2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runia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hma</w:t>
      </w:r>
      <w:r>
        <w:rPr>
          <w:spacing w:val="4"/>
          <w:sz w:val="24"/>
          <w:szCs w:val="24"/>
        </w:rPr>
        <w:t>t</w:t>
      </w:r>
      <w:r>
        <w:rPr>
          <w:sz w:val="24"/>
          <w:szCs w:val="24"/>
        </w:rPr>
        <w:t xml:space="preserve">- 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les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ikan 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sis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rjudul :</w:t>
      </w:r>
    </w:p>
    <w:p w:rsidR="008D624D" w:rsidRDefault="008D624D">
      <w:pPr>
        <w:spacing w:before="7" w:line="200" w:lineRule="exact"/>
      </w:pPr>
    </w:p>
    <w:p w:rsidR="008D624D" w:rsidRDefault="00993037">
      <w:pPr>
        <w:spacing w:line="360" w:lineRule="auto"/>
        <w:ind w:left="875" w:right="411"/>
        <w:jc w:val="center"/>
        <w:rPr>
          <w:sz w:val="24"/>
          <w:szCs w:val="24"/>
        </w:rPr>
      </w:pPr>
      <w:r>
        <w:rPr>
          <w:b/>
          <w:sz w:val="24"/>
          <w:szCs w:val="24"/>
        </w:rPr>
        <w:t>Ana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ysis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d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si</w:t>
      </w:r>
      <w:r>
        <w:rPr>
          <w:b/>
          <w:spacing w:val="-2"/>
          <w:sz w:val="24"/>
          <w:szCs w:val="24"/>
        </w:rPr>
        <w:t>g</w:t>
      </w:r>
      <w:r>
        <w:rPr>
          <w:b/>
          <w:sz w:val="24"/>
          <w:szCs w:val="24"/>
        </w:rPr>
        <w:t>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3"/>
          <w:sz w:val="24"/>
          <w:szCs w:val="24"/>
        </w:rPr>
        <w:t>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g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at</w:t>
      </w:r>
      <w:r>
        <w:rPr>
          <w:b/>
          <w:spacing w:val="-2"/>
          <w:sz w:val="24"/>
          <w:szCs w:val="24"/>
        </w:rPr>
        <w:t>e</w:t>
      </w:r>
      <w:r>
        <w:rPr>
          <w:b/>
          <w:sz w:val="24"/>
          <w:szCs w:val="24"/>
        </w:rPr>
        <w:t>d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4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-</w:t>
      </w:r>
      <w:r>
        <w:rPr>
          <w:b/>
          <w:sz w:val="24"/>
          <w:szCs w:val="24"/>
        </w:rPr>
        <w:t>Ticke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 Ap</w:t>
      </w:r>
      <w:r>
        <w:rPr>
          <w:b/>
          <w:spacing w:val="1"/>
          <w:sz w:val="24"/>
          <w:szCs w:val="24"/>
        </w:rPr>
        <w:t>p</w:t>
      </w:r>
      <w:r>
        <w:rPr>
          <w:b/>
          <w:sz w:val="24"/>
          <w:szCs w:val="24"/>
        </w:rPr>
        <w:t>l</w:t>
      </w:r>
      <w:r>
        <w:rPr>
          <w:b/>
          <w:spacing w:val="1"/>
          <w:sz w:val="24"/>
          <w:szCs w:val="24"/>
        </w:rPr>
        <w:t>i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 xml:space="preserve">ations </w:t>
      </w:r>
      <w:r>
        <w:rPr>
          <w:b/>
          <w:spacing w:val="2"/>
          <w:sz w:val="24"/>
          <w:szCs w:val="24"/>
        </w:rPr>
        <w:t>f</w:t>
      </w:r>
      <w:r>
        <w:rPr>
          <w:b/>
          <w:sz w:val="24"/>
          <w:szCs w:val="24"/>
        </w:rPr>
        <w:t>or</w:t>
      </w:r>
      <w:r>
        <w:rPr>
          <w:b/>
          <w:spacing w:val="-1"/>
          <w:sz w:val="24"/>
          <w:szCs w:val="24"/>
        </w:rPr>
        <w:t xml:space="preserve"> b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s</w:t>
      </w:r>
      <w:r>
        <w:rPr>
          <w:b/>
          <w:spacing w:val="-2"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 xml:space="preserve">ss to </w:t>
      </w:r>
      <w:r>
        <w:rPr>
          <w:b/>
          <w:spacing w:val="1"/>
          <w:sz w:val="24"/>
          <w:szCs w:val="24"/>
        </w:rPr>
        <w:t>bu</w:t>
      </w:r>
      <w:r>
        <w:rPr>
          <w:b/>
          <w:sz w:val="24"/>
          <w:szCs w:val="24"/>
        </w:rPr>
        <w:t>si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ss(B2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) sys</w:t>
      </w:r>
      <w:r>
        <w:rPr>
          <w:b/>
          <w:spacing w:val="-1"/>
          <w:sz w:val="24"/>
          <w:szCs w:val="24"/>
        </w:rPr>
        <w:t>te</w:t>
      </w:r>
      <w:r>
        <w:rPr>
          <w:b/>
          <w:sz w:val="24"/>
          <w:szCs w:val="24"/>
        </w:rPr>
        <w:t>m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pacing w:val="2"/>
          <w:sz w:val="24"/>
          <w:szCs w:val="24"/>
        </w:rPr>
        <w:t>w</w:t>
      </w:r>
      <w:r>
        <w:rPr>
          <w:b/>
          <w:sz w:val="24"/>
          <w:szCs w:val="24"/>
        </w:rPr>
        <w:t xml:space="preserve">ith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yst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m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pacing w:val="2"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v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lo</w:t>
      </w:r>
      <w:r>
        <w:rPr>
          <w:b/>
          <w:spacing w:val="4"/>
          <w:sz w:val="24"/>
          <w:szCs w:val="24"/>
        </w:rPr>
        <w:t>p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3"/>
          <w:sz w:val="24"/>
          <w:szCs w:val="24"/>
        </w:rPr>
        <w:t>n</w:t>
      </w:r>
      <w:r>
        <w:rPr>
          <w:b/>
          <w:sz w:val="24"/>
          <w:szCs w:val="24"/>
        </w:rPr>
        <w:t>t Li</w:t>
      </w:r>
      <w:r>
        <w:rPr>
          <w:b/>
          <w:spacing w:val="2"/>
          <w:sz w:val="24"/>
          <w:szCs w:val="24"/>
        </w:rPr>
        <w:t>f</w:t>
      </w:r>
      <w:r>
        <w:rPr>
          <w:b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Cy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 xml:space="preserve">le </w:t>
      </w:r>
      <w:r>
        <w:rPr>
          <w:b/>
          <w:spacing w:val="-1"/>
          <w:sz w:val="24"/>
          <w:szCs w:val="24"/>
        </w:rPr>
        <w:t>(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DLC) Ap</w:t>
      </w:r>
      <w:r>
        <w:rPr>
          <w:b/>
          <w:spacing w:val="1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oa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h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(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ase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tu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 xml:space="preserve">y: 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 xml:space="preserve">T Haryono </w:t>
      </w:r>
      <w:r>
        <w:rPr>
          <w:b/>
          <w:spacing w:val="1"/>
          <w:sz w:val="24"/>
          <w:szCs w:val="24"/>
        </w:rPr>
        <w:t>T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u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)</w:t>
      </w: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235" w:firstLine="720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lalui 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 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in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mpaik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u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rima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sih dan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tan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:</w:t>
      </w:r>
    </w:p>
    <w:p w:rsidR="008D624D" w:rsidRDefault="008D624D">
      <w:pPr>
        <w:spacing w:before="4" w:line="200" w:lineRule="exact"/>
      </w:pPr>
    </w:p>
    <w:p w:rsidR="008D624D" w:rsidRDefault="00993037">
      <w:pPr>
        <w:spacing w:line="359" w:lineRule="auto"/>
        <w:ind w:left="1308" w:right="87" w:hanging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  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k,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Almh</w:t>
      </w:r>
      <w:r>
        <w:rPr>
          <w:spacing w:val="1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bu,</w:t>
      </w:r>
      <w:r>
        <w:rPr>
          <w:spacing w:val="9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9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lua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1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lalu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duku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nuh untuk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ikan  t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 xml:space="preserve">is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ni.</w:t>
      </w:r>
    </w:p>
    <w:p w:rsidR="008D624D" w:rsidRDefault="00993037">
      <w:pPr>
        <w:spacing w:before="7" w:line="360" w:lineRule="auto"/>
        <w:ind w:left="1308" w:right="81" w:hanging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  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 xml:space="preserve">bu 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 xml:space="preserve">a  </w:t>
      </w:r>
      <w:r>
        <w:rPr>
          <w:spacing w:val="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ni  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laku 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dos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 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 </w:t>
      </w:r>
      <w:r>
        <w:rPr>
          <w:spacing w:val="1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dia melu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mbe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ikan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tun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lama 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tesis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ni.</w:t>
      </w:r>
    </w:p>
    <w:p w:rsidR="008D624D" w:rsidRDefault="00993037">
      <w:pPr>
        <w:spacing w:before="3" w:line="360" w:lineRule="auto"/>
        <w:ind w:left="1308" w:right="78" w:hanging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  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k,</w:t>
      </w:r>
      <w:r>
        <w:rPr>
          <w:spacing w:val="3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bu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dos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ida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studi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nolo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3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nfo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 xml:space="preserve">MMT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TS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b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mu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tak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 penulis.</w:t>
      </w:r>
    </w:p>
    <w:p w:rsidR="008D624D" w:rsidRDefault="00993037">
      <w:pPr>
        <w:spacing w:before="4" w:line="360" w:lineRule="auto"/>
        <w:ind w:left="1308" w:right="80" w:hanging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4.   Ni  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oman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Astri  </w:t>
      </w:r>
      <w:r>
        <w:rPr>
          <w:spacing w:val="2"/>
          <w:sz w:val="24"/>
          <w:szCs w:val="24"/>
        </w:rPr>
        <w:t>J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  is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ri </w:t>
      </w:r>
      <w:r>
        <w:rPr>
          <w:spacing w:val="2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lalu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mbe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ikan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mo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ivasi untuk me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ikan 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.</w:t>
      </w:r>
    </w:p>
    <w:p w:rsidR="008D624D" w:rsidRDefault="00993037">
      <w:pPr>
        <w:spacing w:before="3" w:line="360" w:lineRule="auto"/>
        <w:ind w:left="1308" w:right="84" w:hanging="360"/>
        <w:jc w:val="both"/>
        <w:rPr>
          <w:sz w:val="24"/>
          <w:szCs w:val="24"/>
        </w:rPr>
      </w:pPr>
      <w:r>
        <w:rPr>
          <w:sz w:val="24"/>
          <w:szCs w:val="24"/>
        </w:rPr>
        <w:t>5.   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man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tem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5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tan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2014 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lalu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  s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mendukung</w:t>
      </w:r>
      <w:r>
        <w:rPr>
          <w:spacing w:val="-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me</w:t>
      </w:r>
      <w:r>
        <w:rPr>
          <w:spacing w:val="4"/>
          <w:sz w:val="24"/>
          <w:szCs w:val="24"/>
        </w:rPr>
        <w:t>n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ikan 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z w:val="24"/>
          <w:szCs w:val="24"/>
        </w:rPr>
        <w:t xml:space="preserve"> tes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s 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.</w:t>
      </w:r>
    </w:p>
    <w:p w:rsidR="008D624D" w:rsidRDefault="00993037">
      <w:pPr>
        <w:spacing w:before="3" w:line="360" w:lineRule="auto"/>
        <w:ind w:left="1308" w:right="86" w:hanging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6.  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luruh 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 xml:space="preserve">staf  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 xml:space="preserve">MMT  </w:t>
      </w:r>
      <w:r>
        <w:rPr>
          <w:spacing w:val="17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 xml:space="preserve">TS  </w:t>
      </w:r>
      <w:r>
        <w:rPr>
          <w:spacing w:val="1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 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k 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nis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s.</w:t>
      </w:r>
    </w:p>
    <w:p w:rsidR="008D624D" w:rsidRDefault="00993037">
      <w:pPr>
        <w:spacing w:before="3" w:line="360" w:lineRule="auto"/>
        <w:ind w:left="1308" w:right="83" w:hanging="360"/>
        <w:jc w:val="both"/>
        <w:rPr>
          <w:sz w:val="24"/>
          <w:szCs w:val="24"/>
        </w:rPr>
      </w:pPr>
      <w:r>
        <w:rPr>
          <w:sz w:val="24"/>
          <w:szCs w:val="24"/>
        </w:rPr>
        <w:t>7.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man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tem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rju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sa kul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n,  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masuk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 dukun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rh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 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 t</w:t>
      </w:r>
      <w:r>
        <w:rPr>
          <w:spacing w:val="3"/>
          <w:sz w:val="24"/>
          <w:szCs w:val="24"/>
        </w:rPr>
        <w:t>u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khir ini.</w:t>
      </w:r>
    </w:p>
    <w:p w:rsidR="008D624D" w:rsidRDefault="00993037">
      <w:pPr>
        <w:spacing w:before="3" w:line="360" w:lineRule="auto"/>
        <w:ind w:left="1308" w:right="80" w:hanging="360"/>
        <w:jc w:val="both"/>
        <w:rPr>
          <w:sz w:val="24"/>
          <w:szCs w:val="24"/>
        </w:rPr>
      </w:pPr>
      <w:r>
        <w:rPr>
          <w:sz w:val="24"/>
          <w:szCs w:val="24"/>
        </w:rPr>
        <w:t>8.</w:t>
      </w:r>
      <w:r>
        <w:rPr>
          <w:sz w:val="24"/>
          <w:szCs w:val="24"/>
        </w:rPr>
        <w:t xml:space="preserve">  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rta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piha</w:t>
      </w:r>
      <w:r>
        <w:rPr>
          <w:spacing w:val="1"/>
          <w:sz w:val="24"/>
          <w:szCs w:val="24"/>
        </w:rPr>
        <w:t>k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pi</w:t>
      </w:r>
      <w:r>
        <w:rPr>
          <w:spacing w:val="3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lain</w:t>
      </w:r>
      <w:r>
        <w:rPr>
          <w:spacing w:val="3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butkan</w:t>
      </w:r>
      <w:r>
        <w:rPr>
          <w:spacing w:val="2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-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tu.</w:t>
      </w:r>
    </w:p>
    <w:p w:rsidR="008D624D" w:rsidRDefault="00993037">
      <w:pPr>
        <w:spacing w:before="3" w:line="360" w:lineRule="auto"/>
        <w:ind w:left="588" w:right="613" w:firstLine="720"/>
        <w:rPr>
          <w:sz w:val="24"/>
          <w:szCs w:val="24"/>
        </w:rPr>
        <w:sectPr w:rsidR="008D624D">
          <w:footerReference w:type="default" r:id="rId19"/>
          <w:pgSz w:w="11920" w:h="16840"/>
          <w:pgMar w:top="1560" w:right="1580" w:bottom="280" w:left="1680" w:header="0" w:footer="1002" w:gutter="0"/>
          <w:cols w:space="720"/>
        </w:sectPr>
      </w:pPr>
      <w:r>
        <w:rPr>
          <w:spacing w:val="-2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pun j</w:t>
      </w:r>
      <w:r>
        <w:rPr>
          <w:spacing w:val="3"/>
          <w:sz w:val="24"/>
          <w:szCs w:val="24"/>
        </w:rPr>
        <w:t>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 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ha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k</w:t>
      </w:r>
      <w:r>
        <w:rPr>
          <w:spacing w:val="2"/>
          <w:sz w:val="24"/>
          <w:szCs w:val="24"/>
        </w:rPr>
        <w:t>-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me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usun 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 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 mohon ma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f 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keku</w:t>
      </w:r>
      <w:r>
        <w:rPr>
          <w:spacing w:val="-1"/>
          <w:sz w:val="24"/>
          <w:szCs w:val="24"/>
        </w:rPr>
        <w:t>ra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n,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spacing w:line="359" w:lineRule="auto"/>
        <w:ind w:left="588" w:right="475"/>
        <w:rPr>
          <w:sz w:val="24"/>
          <w:szCs w:val="24"/>
        </w:rPr>
      </w:pP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z w:val="24"/>
          <w:szCs w:val="24"/>
        </w:rPr>
        <w:t xml:space="preserve"> maupun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ian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 la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 K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ik dan 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memb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un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ikan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bah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ikan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lanjut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1" w:line="220" w:lineRule="exact"/>
        <w:rPr>
          <w:sz w:val="22"/>
          <w:szCs w:val="22"/>
        </w:rPr>
      </w:pPr>
    </w:p>
    <w:p w:rsidR="008D624D" w:rsidRDefault="00993037">
      <w:pPr>
        <w:ind w:right="449"/>
        <w:jc w:val="right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, </w:t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uli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2017</w:t>
      </w:r>
    </w:p>
    <w:p w:rsidR="008D624D" w:rsidRDefault="008D624D">
      <w:pPr>
        <w:spacing w:before="3" w:line="140" w:lineRule="exact"/>
        <w:rPr>
          <w:sz w:val="15"/>
          <w:szCs w:val="15"/>
        </w:rPr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993037">
      <w:pPr>
        <w:ind w:right="103"/>
        <w:jc w:val="right"/>
        <w:rPr>
          <w:sz w:val="24"/>
          <w:szCs w:val="24"/>
        </w:rPr>
        <w:sectPr w:rsidR="008D624D">
          <w:footerReference w:type="default" r:id="rId20"/>
          <w:pgSz w:w="11920" w:h="16840"/>
          <w:pgMar w:top="1560" w:right="1600" w:bottom="280" w:left="1680" w:header="0" w:footer="1002" w:gutter="0"/>
          <w:pgNumType w:start="8"/>
          <w:cols w:space="720"/>
        </w:sectPr>
      </w:pP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indung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Kusuma</w:t>
      </w:r>
    </w:p>
    <w:p w:rsidR="008D624D" w:rsidRDefault="008D624D">
      <w:pPr>
        <w:spacing w:before="3" w:line="120" w:lineRule="exact"/>
        <w:rPr>
          <w:sz w:val="12"/>
          <w:szCs w:val="12"/>
        </w:rPr>
      </w:pPr>
    </w:p>
    <w:p w:rsidR="008D624D" w:rsidRDefault="00993037">
      <w:pPr>
        <w:ind w:left="3829" w:right="3782"/>
        <w:jc w:val="center"/>
        <w:rPr>
          <w:sz w:val="24"/>
          <w:szCs w:val="24"/>
        </w:rPr>
      </w:pPr>
      <w:r>
        <w:rPr>
          <w:b/>
          <w:sz w:val="24"/>
          <w:szCs w:val="24"/>
        </w:rPr>
        <w:t>D</w:t>
      </w:r>
      <w:r>
        <w:rPr>
          <w:b/>
          <w:spacing w:val="1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TAR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11" w:line="280" w:lineRule="exact"/>
        <w:rPr>
          <w:sz w:val="28"/>
          <w:szCs w:val="28"/>
        </w:rPr>
      </w:pPr>
    </w:p>
    <w:p w:rsidR="008D624D" w:rsidRDefault="00993037">
      <w:pPr>
        <w:spacing w:line="363" w:lineRule="auto"/>
        <w:ind w:left="588" w:right="69"/>
        <w:jc w:val="both"/>
        <w:rPr>
          <w:sz w:val="24"/>
          <w:szCs w:val="24"/>
        </w:rPr>
      </w:pPr>
      <w:r>
        <w:rPr>
          <w:b/>
          <w:sz w:val="24"/>
          <w:szCs w:val="24"/>
        </w:rPr>
        <w:t>AB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TR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K</w:t>
      </w:r>
      <w:r>
        <w:rPr>
          <w:b/>
          <w:spacing w:val="-9"/>
          <w:sz w:val="24"/>
          <w:szCs w:val="24"/>
        </w:rPr>
        <w:t xml:space="preserve"> </w:t>
      </w:r>
      <w:r>
        <w:rPr>
          <w:b/>
          <w:sz w:val="24"/>
          <w:szCs w:val="24"/>
        </w:rPr>
        <w:t>...............................</w:t>
      </w:r>
      <w:r>
        <w:rPr>
          <w:b/>
          <w:spacing w:val="1"/>
          <w:sz w:val="24"/>
          <w:szCs w:val="24"/>
        </w:rPr>
        <w:t>.</w:t>
      </w:r>
      <w:r>
        <w:rPr>
          <w:b/>
          <w:sz w:val="24"/>
          <w:szCs w:val="24"/>
        </w:rPr>
        <w:t>...............................................................</w:t>
      </w:r>
      <w:r>
        <w:rPr>
          <w:b/>
          <w:spacing w:val="1"/>
          <w:sz w:val="24"/>
          <w:szCs w:val="24"/>
        </w:rPr>
        <w:t>.</w:t>
      </w:r>
      <w:r>
        <w:rPr>
          <w:b/>
          <w:sz w:val="24"/>
          <w:szCs w:val="24"/>
        </w:rPr>
        <w:t>...................</w:t>
      </w:r>
      <w:r>
        <w:rPr>
          <w:b/>
          <w:spacing w:val="-7"/>
          <w:sz w:val="24"/>
          <w:szCs w:val="24"/>
        </w:rPr>
        <w:t xml:space="preserve"> </w:t>
      </w:r>
      <w:r>
        <w:rPr>
          <w:b/>
          <w:sz w:val="24"/>
          <w:szCs w:val="24"/>
        </w:rPr>
        <w:t>iii AB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TR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CT</w:t>
      </w:r>
      <w:r>
        <w:rPr>
          <w:b/>
          <w:spacing w:val="-35"/>
          <w:sz w:val="24"/>
          <w:szCs w:val="24"/>
        </w:rPr>
        <w:t xml:space="preserve"> </w:t>
      </w:r>
      <w:r>
        <w:rPr>
          <w:b/>
          <w:sz w:val="24"/>
          <w:szCs w:val="24"/>
        </w:rPr>
        <w:t>...............................</w:t>
      </w:r>
      <w:r>
        <w:rPr>
          <w:b/>
          <w:spacing w:val="1"/>
          <w:sz w:val="24"/>
          <w:szCs w:val="24"/>
        </w:rPr>
        <w:t>.</w:t>
      </w:r>
      <w:r>
        <w:rPr>
          <w:b/>
          <w:sz w:val="24"/>
          <w:szCs w:val="24"/>
        </w:rPr>
        <w:t>...............................................................</w:t>
      </w:r>
      <w:r>
        <w:rPr>
          <w:b/>
          <w:spacing w:val="1"/>
          <w:sz w:val="24"/>
          <w:szCs w:val="24"/>
        </w:rPr>
        <w:t>.</w:t>
      </w:r>
      <w:r>
        <w:rPr>
          <w:b/>
          <w:sz w:val="24"/>
          <w:szCs w:val="24"/>
        </w:rPr>
        <w:t>..................</w:t>
      </w:r>
      <w:r>
        <w:rPr>
          <w:b/>
          <w:spacing w:val="12"/>
          <w:sz w:val="24"/>
          <w:szCs w:val="24"/>
        </w:rPr>
        <w:t>.</w:t>
      </w:r>
      <w:r>
        <w:rPr>
          <w:b/>
          <w:sz w:val="24"/>
          <w:szCs w:val="24"/>
        </w:rPr>
        <w:t xml:space="preserve">v </w:t>
      </w:r>
      <w:r>
        <w:rPr>
          <w:b/>
          <w:spacing w:val="-2"/>
          <w:sz w:val="24"/>
          <w:szCs w:val="24"/>
        </w:rPr>
        <w:t>K</w:t>
      </w:r>
      <w:r>
        <w:rPr>
          <w:b/>
          <w:sz w:val="24"/>
          <w:szCs w:val="24"/>
        </w:rPr>
        <w:t>ATA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E</w:t>
      </w:r>
      <w:r>
        <w:rPr>
          <w:b/>
          <w:spacing w:val="2"/>
          <w:sz w:val="24"/>
          <w:szCs w:val="24"/>
        </w:rPr>
        <w:t>N</w:t>
      </w:r>
      <w:r>
        <w:rPr>
          <w:b/>
          <w:spacing w:val="-2"/>
          <w:sz w:val="24"/>
          <w:szCs w:val="24"/>
        </w:rPr>
        <w:t>G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N</w:t>
      </w:r>
      <w:r>
        <w:rPr>
          <w:b/>
          <w:sz w:val="24"/>
          <w:szCs w:val="24"/>
        </w:rPr>
        <w:t>TAR</w:t>
      </w:r>
      <w:r>
        <w:rPr>
          <w:b/>
          <w:spacing w:val="-38"/>
          <w:sz w:val="24"/>
          <w:szCs w:val="24"/>
        </w:rPr>
        <w:t xml:space="preserve"> </w:t>
      </w:r>
      <w:r>
        <w:rPr>
          <w:b/>
          <w:sz w:val="24"/>
          <w:szCs w:val="24"/>
        </w:rPr>
        <w:t>................................................................................................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>vii D</w:t>
      </w:r>
      <w:r>
        <w:rPr>
          <w:b/>
          <w:spacing w:val="1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TAR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S</w:t>
      </w:r>
      <w:r>
        <w:rPr>
          <w:b/>
          <w:spacing w:val="13"/>
          <w:sz w:val="24"/>
          <w:szCs w:val="24"/>
        </w:rPr>
        <w:t>I</w:t>
      </w:r>
      <w:r>
        <w:rPr>
          <w:b/>
          <w:sz w:val="24"/>
          <w:szCs w:val="24"/>
        </w:rPr>
        <w:t>...............................</w:t>
      </w:r>
      <w:r>
        <w:rPr>
          <w:b/>
          <w:spacing w:val="1"/>
          <w:sz w:val="24"/>
          <w:szCs w:val="24"/>
        </w:rPr>
        <w:t>.</w:t>
      </w:r>
      <w:r>
        <w:rPr>
          <w:b/>
          <w:sz w:val="24"/>
          <w:szCs w:val="24"/>
        </w:rPr>
        <w:t>...............................................................</w:t>
      </w:r>
      <w:r>
        <w:rPr>
          <w:b/>
          <w:spacing w:val="1"/>
          <w:sz w:val="24"/>
          <w:szCs w:val="24"/>
        </w:rPr>
        <w:t>.</w:t>
      </w:r>
      <w:r>
        <w:rPr>
          <w:b/>
          <w:sz w:val="24"/>
          <w:szCs w:val="24"/>
        </w:rPr>
        <w:t>................</w:t>
      </w:r>
      <w:r>
        <w:rPr>
          <w:b/>
          <w:spacing w:val="5"/>
          <w:sz w:val="24"/>
          <w:szCs w:val="24"/>
        </w:rPr>
        <w:t>.</w:t>
      </w:r>
      <w:r>
        <w:rPr>
          <w:b/>
          <w:sz w:val="24"/>
          <w:szCs w:val="24"/>
        </w:rPr>
        <w:t xml:space="preserve">ix 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EN</w:t>
      </w:r>
      <w:r>
        <w:rPr>
          <w:b/>
          <w:spacing w:val="-1"/>
          <w:sz w:val="24"/>
          <w:szCs w:val="24"/>
        </w:rPr>
        <w:t>D</w:t>
      </w:r>
      <w:r>
        <w:rPr>
          <w:b/>
          <w:sz w:val="24"/>
          <w:szCs w:val="24"/>
        </w:rPr>
        <w:t>AHUL</w:t>
      </w:r>
      <w:r>
        <w:rPr>
          <w:b/>
          <w:spacing w:val="2"/>
          <w:sz w:val="24"/>
          <w:szCs w:val="24"/>
        </w:rPr>
        <w:t>U</w:t>
      </w:r>
      <w:r>
        <w:rPr>
          <w:b/>
          <w:sz w:val="24"/>
          <w:szCs w:val="24"/>
        </w:rPr>
        <w:t>A</w:t>
      </w:r>
      <w:r>
        <w:rPr>
          <w:b/>
          <w:spacing w:val="7"/>
          <w:sz w:val="24"/>
          <w:szCs w:val="24"/>
        </w:rPr>
        <w:t>N</w:t>
      </w:r>
      <w:r>
        <w:rPr>
          <w:b/>
          <w:sz w:val="24"/>
          <w:szCs w:val="24"/>
        </w:rPr>
        <w:t>...............................................................................................</w:t>
      </w:r>
      <w:r>
        <w:rPr>
          <w:b/>
          <w:spacing w:val="1"/>
          <w:sz w:val="24"/>
          <w:szCs w:val="24"/>
        </w:rPr>
        <w:t>.</w:t>
      </w:r>
      <w:r>
        <w:rPr>
          <w:b/>
          <w:sz w:val="24"/>
          <w:szCs w:val="24"/>
        </w:rPr>
        <w:t>.........</w:t>
      </w:r>
      <w:r>
        <w:rPr>
          <w:b/>
          <w:spacing w:val="12"/>
          <w:sz w:val="24"/>
          <w:szCs w:val="24"/>
        </w:rPr>
        <w:t>.</w:t>
      </w:r>
      <w:r>
        <w:rPr>
          <w:b/>
          <w:sz w:val="24"/>
          <w:szCs w:val="24"/>
        </w:rPr>
        <w:t>1</w:t>
      </w:r>
    </w:p>
    <w:p w:rsidR="008D624D" w:rsidRDefault="00993037">
      <w:pPr>
        <w:spacing w:before="1"/>
        <w:ind w:left="1117" w:right="74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1.1.     </w:t>
      </w:r>
      <w:r>
        <w:rPr>
          <w:spacing w:val="3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.........................................................................................</w:t>
      </w:r>
      <w:r>
        <w:rPr>
          <w:spacing w:val="13"/>
          <w:sz w:val="24"/>
          <w:szCs w:val="24"/>
        </w:rPr>
        <w:t>.</w:t>
      </w:r>
      <w:r>
        <w:rPr>
          <w:sz w:val="24"/>
          <w:szCs w:val="24"/>
        </w:rPr>
        <w:t>1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117" w:right="74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1.2.     </w:t>
      </w:r>
      <w:r>
        <w:rPr>
          <w:spacing w:val="3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</w:t>
      </w:r>
      <w:r>
        <w:rPr>
          <w:spacing w:val="3"/>
          <w:sz w:val="24"/>
          <w:szCs w:val="24"/>
        </w:rPr>
        <w:t>h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.......................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4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117" w:right="74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1.3.     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Tuju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.....................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4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117" w:right="74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1.4.     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nf</w:t>
      </w:r>
      <w:r>
        <w:rPr>
          <w:spacing w:val="-2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4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117" w:right="74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1.5.     </w:t>
      </w:r>
      <w:r>
        <w:rPr>
          <w:spacing w:val="3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matika Penulis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5</w:t>
      </w:r>
    </w:p>
    <w:p w:rsidR="008D624D" w:rsidRDefault="008D624D">
      <w:pPr>
        <w:spacing w:before="6" w:line="140" w:lineRule="exact"/>
        <w:rPr>
          <w:sz w:val="14"/>
          <w:szCs w:val="14"/>
        </w:rPr>
      </w:pPr>
    </w:p>
    <w:p w:rsidR="008D624D" w:rsidRDefault="00993037">
      <w:pPr>
        <w:ind w:left="588" w:right="76"/>
        <w:jc w:val="both"/>
        <w:rPr>
          <w:sz w:val="24"/>
          <w:szCs w:val="24"/>
        </w:rPr>
      </w:pPr>
      <w:r>
        <w:rPr>
          <w:b/>
          <w:sz w:val="24"/>
          <w:szCs w:val="24"/>
        </w:rPr>
        <w:t>TINJ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U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N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US</w:t>
      </w:r>
      <w:r>
        <w:rPr>
          <w:b/>
          <w:spacing w:val="1"/>
          <w:sz w:val="24"/>
          <w:szCs w:val="24"/>
        </w:rPr>
        <w:t>T</w:t>
      </w:r>
      <w:r>
        <w:rPr>
          <w:b/>
          <w:sz w:val="24"/>
          <w:szCs w:val="24"/>
        </w:rPr>
        <w:t>AKA</w:t>
      </w:r>
      <w:r>
        <w:rPr>
          <w:b/>
          <w:spacing w:val="-33"/>
          <w:sz w:val="24"/>
          <w:szCs w:val="24"/>
        </w:rPr>
        <w:t xml:space="preserve"> </w:t>
      </w:r>
      <w:r>
        <w:rPr>
          <w:b/>
          <w:sz w:val="24"/>
          <w:szCs w:val="24"/>
        </w:rPr>
        <w:t>...............................................................................................</w:t>
      </w:r>
      <w:r>
        <w:rPr>
          <w:b/>
          <w:spacing w:val="13"/>
          <w:sz w:val="24"/>
          <w:szCs w:val="24"/>
        </w:rPr>
        <w:t>.</w:t>
      </w:r>
      <w:r>
        <w:rPr>
          <w:b/>
          <w:sz w:val="24"/>
          <w:szCs w:val="24"/>
        </w:rPr>
        <w:t>7</w:t>
      </w:r>
    </w:p>
    <w:p w:rsidR="008D624D" w:rsidRDefault="008D624D">
      <w:pPr>
        <w:spacing w:before="4" w:line="120" w:lineRule="exact"/>
        <w:rPr>
          <w:sz w:val="13"/>
          <w:szCs w:val="13"/>
        </w:rPr>
      </w:pPr>
    </w:p>
    <w:p w:rsidR="008D624D" w:rsidRDefault="00993037">
      <w:pPr>
        <w:ind w:left="1117" w:right="74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2.1.     </w:t>
      </w:r>
      <w:r>
        <w:rPr>
          <w:spacing w:val="3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 xml:space="preserve">T </w:t>
      </w:r>
      <w:r>
        <w:rPr>
          <w:spacing w:val="-1"/>
          <w:sz w:val="24"/>
          <w:szCs w:val="24"/>
        </w:rPr>
        <w:t>Ha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 Tour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.....................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7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117" w:right="74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2.2.     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E-Com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............................................................................................</w:t>
      </w:r>
      <w:r>
        <w:rPr>
          <w:spacing w:val="13"/>
          <w:sz w:val="24"/>
          <w:szCs w:val="24"/>
        </w:rPr>
        <w:t>.</w:t>
      </w:r>
      <w:r>
        <w:rPr>
          <w:sz w:val="24"/>
          <w:szCs w:val="24"/>
        </w:rPr>
        <w:t>8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117" w:right="74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2.3.     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E-Ti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stem</w:t>
      </w:r>
      <w:r>
        <w:rPr>
          <w:spacing w:val="-37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9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117" w:right="74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2.4.     </w:t>
      </w:r>
      <w:r>
        <w:rPr>
          <w:spacing w:val="3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2"/>
          <w:sz w:val="24"/>
          <w:szCs w:val="24"/>
        </w:rPr>
        <w:t>D</w:t>
      </w:r>
      <w:r>
        <w:rPr>
          <w:spacing w:val="-5"/>
          <w:sz w:val="24"/>
          <w:szCs w:val="24"/>
        </w:rPr>
        <w:t>L</w:t>
      </w:r>
      <w:r>
        <w:rPr>
          <w:sz w:val="24"/>
          <w:szCs w:val="24"/>
        </w:rPr>
        <w:t>C (Softw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re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o</w:t>
      </w:r>
      <w:r>
        <w:rPr>
          <w:sz w:val="24"/>
          <w:szCs w:val="24"/>
        </w:rPr>
        <w:t>pment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f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C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c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)</w:t>
      </w:r>
      <w:r>
        <w:rPr>
          <w:spacing w:val="-36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10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117" w:right="74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2.5.     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 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>c</w:t>
      </w:r>
      <w:r>
        <w:rPr>
          <w:sz w:val="24"/>
          <w:szCs w:val="24"/>
        </w:rPr>
        <w:t>y</w:t>
      </w:r>
      <w:r>
        <w:rPr>
          <w:spacing w:val="-42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........................................................................................</w:t>
      </w:r>
      <w:r>
        <w:rPr>
          <w:spacing w:val="13"/>
          <w:sz w:val="24"/>
          <w:szCs w:val="24"/>
        </w:rPr>
        <w:t>.</w:t>
      </w:r>
      <w:r>
        <w:rPr>
          <w:sz w:val="24"/>
          <w:szCs w:val="24"/>
        </w:rPr>
        <w:t>13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117" w:right="74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2.6.     </w:t>
      </w:r>
      <w:r>
        <w:rPr>
          <w:spacing w:val="3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 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 xml:space="preserve">2B </w:t>
      </w:r>
      <w:r>
        <w:rPr>
          <w:sz w:val="24"/>
          <w:szCs w:val="24"/>
        </w:rPr>
        <w:t>............................................................................................</w:t>
      </w:r>
      <w:r>
        <w:rPr>
          <w:spacing w:val="13"/>
          <w:sz w:val="24"/>
          <w:szCs w:val="24"/>
        </w:rPr>
        <w:t>.</w:t>
      </w:r>
      <w:r>
        <w:rPr>
          <w:sz w:val="24"/>
          <w:szCs w:val="24"/>
        </w:rPr>
        <w:t>15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117" w:right="74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2.7.     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Airline CRS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(Compu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on </w:t>
      </w:r>
      <w:r>
        <w:rPr>
          <w:spacing w:val="3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stem)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16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117" w:right="74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2.8.     </w:t>
      </w:r>
      <w:r>
        <w:rPr>
          <w:spacing w:val="3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 E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ktroni</w:t>
      </w:r>
      <w:r>
        <w:rPr>
          <w:spacing w:val="11"/>
          <w:sz w:val="24"/>
          <w:szCs w:val="24"/>
        </w:rPr>
        <w:t>k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17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117" w:right="74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2.9.     </w:t>
      </w:r>
      <w:r>
        <w:rPr>
          <w:spacing w:val="3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 xml:space="preserve">s 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33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</w:t>
      </w:r>
      <w:r>
        <w:rPr>
          <w:spacing w:val="13"/>
          <w:sz w:val="24"/>
          <w:szCs w:val="24"/>
        </w:rPr>
        <w:t>.</w:t>
      </w:r>
      <w:r>
        <w:rPr>
          <w:sz w:val="24"/>
          <w:szCs w:val="24"/>
        </w:rPr>
        <w:t>20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117" w:right="74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2.10.   </w:t>
      </w:r>
      <w:r>
        <w:rPr>
          <w:spacing w:val="3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it</w:t>
      </w:r>
      <w:r>
        <w:rPr>
          <w:spacing w:val="-17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21</w:t>
      </w:r>
    </w:p>
    <w:p w:rsidR="008D624D" w:rsidRDefault="008D624D">
      <w:pPr>
        <w:spacing w:before="4" w:line="140" w:lineRule="exact"/>
        <w:rPr>
          <w:sz w:val="14"/>
          <w:szCs w:val="14"/>
        </w:rPr>
      </w:pPr>
    </w:p>
    <w:p w:rsidR="008D624D" w:rsidRDefault="00993037">
      <w:pPr>
        <w:ind w:left="588" w:right="76"/>
        <w:jc w:val="both"/>
        <w:rPr>
          <w:sz w:val="24"/>
          <w:szCs w:val="24"/>
        </w:rPr>
      </w:pP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ETODO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O</w:t>
      </w:r>
      <w:r>
        <w:rPr>
          <w:b/>
          <w:spacing w:val="-1"/>
          <w:sz w:val="24"/>
          <w:szCs w:val="24"/>
        </w:rPr>
        <w:t>G</w:t>
      </w:r>
      <w:r>
        <w:rPr>
          <w:b/>
          <w:sz w:val="24"/>
          <w:szCs w:val="24"/>
        </w:rPr>
        <w:t xml:space="preserve">I </w:t>
      </w:r>
      <w:r>
        <w:rPr>
          <w:b/>
          <w:spacing w:val="-2"/>
          <w:sz w:val="24"/>
          <w:szCs w:val="24"/>
        </w:rPr>
        <w:t>P</w:t>
      </w:r>
      <w:r>
        <w:rPr>
          <w:b/>
          <w:sz w:val="24"/>
          <w:szCs w:val="24"/>
        </w:rPr>
        <w:t>EN</w:t>
      </w:r>
      <w:r>
        <w:rPr>
          <w:b/>
          <w:spacing w:val="2"/>
          <w:sz w:val="24"/>
          <w:szCs w:val="24"/>
        </w:rPr>
        <w:t>E</w:t>
      </w:r>
      <w:r>
        <w:rPr>
          <w:b/>
          <w:sz w:val="24"/>
          <w:szCs w:val="24"/>
        </w:rPr>
        <w:t>LI</w:t>
      </w:r>
      <w:r>
        <w:rPr>
          <w:b/>
          <w:spacing w:val="1"/>
          <w:sz w:val="24"/>
          <w:szCs w:val="24"/>
        </w:rPr>
        <w:t>T</w:t>
      </w:r>
      <w:r>
        <w:rPr>
          <w:b/>
          <w:sz w:val="24"/>
          <w:szCs w:val="24"/>
        </w:rPr>
        <w:t>IAN</w:t>
      </w:r>
      <w:r>
        <w:rPr>
          <w:b/>
          <w:spacing w:val="-22"/>
          <w:sz w:val="24"/>
          <w:szCs w:val="24"/>
        </w:rPr>
        <w:t xml:space="preserve"> </w:t>
      </w:r>
      <w:r>
        <w:rPr>
          <w:b/>
          <w:sz w:val="24"/>
          <w:szCs w:val="24"/>
        </w:rPr>
        <w:t>...............................................................</w:t>
      </w:r>
      <w:r>
        <w:rPr>
          <w:b/>
          <w:spacing w:val="1"/>
          <w:sz w:val="24"/>
          <w:szCs w:val="24"/>
        </w:rPr>
        <w:t>.</w:t>
      </w:r>
      <w:r>
        <w:rPr>
          <w:b/>
          <w:sz w:val="24"/>
          <w:szCs w:val="24"/>
        </w:rPr>
        <w:t>...............</w:t>
      </w:r>
      <w:r>
        <w:rPr>
          <w:b/>
          <w:spacing w:val="12"/>
          <w:sz w:val="24"/>
          <w:szCs w:val="24"/>
        </w:rPr>
        <w:t>.</w:t>
      </w:r>
      <w:r>
        <w:rPr>
          <w:b/>
          <w:sz w:val="24"/>
          <w:szCs w:val="24"/>
        </w:rPr>
        <w:t>23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1117" w:right="74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1.1.     </w:t>
      </w:r>
      <w:r>
        <w:rPr>
          <w:spacing w:val="3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pacing w:val="15"/>
          <w:sz w:val="24"/>
          <w:szCs w:val="24"/>
        </w:rPr>
        <w:t>n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23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990" w:right="74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1.1.1.  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tudi</w:t>
      </w:r>
      <w:r>
        <w:rPr>
          <w:spacing w:val="1"/>
          <w:sz w:val="24"/>
          <w:szCs w:val="24"/>
        </w:rPr>
        <w:t xml:space="preserve"> P</w:t>
      </w:r>
      <w:r>
        <w:rPr>
          <w:sz w:val="24"/>
          <w:szCs w:val="24"/>
        </w:rPr>
        <w:t>ustaka</w:t>
      </w:r>
      <w:r>
        <w:rPr>
          <w:spacing w:val="-43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..........................................................................................</w:t>
      </w:r>
      <w:r>
        <w:rPr>
          <w:spacing w:val="13"/>
          <w:sz w:val="24"/>
          <w:szCs w:val="24"/>
        </w:rPr>
        <w:t>.</w:t>
      </w:r>
      <w:r>
        <w:rPr>
          <w:sz w:val="24"/>
          <w:szCs w:val="24"/>
        </w:rPr>
        <w:t>24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990" w:right="74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1.1.2.  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tudi</w:t>
      </w:r>
      <w:r>
        <w:rPr>
          <w:spacing w:val="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tur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........................................................................................</w:t>
      </w:r>
      <w:r>
        <w:rPr>
          <w:spacing w:val="13"/>
          <w:sz w:val="24"/>
          <w:szCs w:val="24"/>
        </w:rPr>
        <w:t>.</w:t>
      </w:r>
      <w:r>
        <w:rPr>
          <w:sz w:val="24"/>
          <w:szCs w:val="24"/>
        </w:rPr>
        <w:t>25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990" w:right="74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1.1.3.    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butuhan 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-27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25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990" w:right="74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1.1.4.    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 dan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11"/>
          <w:sz w:val="24"/>
          <w:szCs w:val="24"/>
        </w:rPr>
        <w:t>n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26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117" w:right="74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1.2.     </w:t>
      </w:r>
      <w:r>
        <w:rPr>
          <w:spacing w:val="3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pacing w:val="6"/>
          <w:sz w:val="24"/>
          <w:szCs w:val="24"/>
        </w:rPr>
        <w:t>n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28</w:t>
      </w:r>
    </w:p>
    <w:p w:rsidR="008D624D" w:rsidRDefault="008D624D">
      <w:pPr>
        <w:spacing w:before="7" w:line="140" w:lineRule="exact"/>
        <w:rPr>
          <w:sz w:val="14"/>
          <w:szCs w:val="14"/>
        </w:rPr>
      </w:pPr>
    </w:p>
    <w:p w:rsidR="008D624D" w:rsidRDefault="00993037">
      <w:pPr>
        <w:ind w:left="588" w:right="76"/>
        <w:jc w:val="both"/>
        <w:rPr>
          <w:sz w:val="24"/>
          <w:szCs w:val="24"/>
        </w:rPr>
      </w:pP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N</w:t>
      </w:r>
      <w:r>
        <w:rPr>
          <w:b/>
          <w:sz w:val="24"/>
          <w:szCs w:val="24"/>
        </w:rPr>
        <w:t>ALI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IS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IL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ENE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T</w:t>
      </w:r>
      <w:r>
        <w:rPr>
          <w:b/>
          <w:sz w:val="24"/>
          <w:szCs w:val="24"/>
        </w:rPr>
        <w:t>IAN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z w:val="24"/>
          <w:szCs w:val="24"/>
        </w:rPr>
        <w:t>...............................................................</w:t>
      </w:r>
      <w:r>
        <w:rPr>
          <w:b/>
          <w:spacing w:val="1"/>
          <w:sz w:val="24"/>
          <w:szCs w:val="24"/>
        </w:rPr>
        <w:t>.</w:t>
      </w:r>
      <w:r>
        <w:rPr>
          <w:b/>
          <w:sz w:val="24"/>
          <w:szCs w:val="24"/>
        </w:rPr>
        <w:t>...........</w:t>
      </w:r>
      <w:r>
        <w:rPr>
          <w:b/>
          <w:spacing w:val="12"/>
          <w:sz w:val="24"/>
          <w:szCs w:val="24"/>
        </w:rPr>
        <w:t>.</w:t>
      </w:r>
      <w:r>
        <w:rPr>
          <w:b/>
          <w:sz w:val="24"/>
          <w:szCs w:val="24"/>
        </w:rPr>
        <w:t>29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1117" w:right="74"/>
        <w:jc w:val="center"/>
        <w:rPr>
          <w:sz w:val="24"/>
          <w:szCs w:val="24"/>
        </w:rPr>
        <w:sectPr w:rsidR="008D624D">
          <w:footerReference w:type="default" r:id="rId21"/>
          <w:pgSz w:w="11920" w:h="16840"/>
          <w:pgMar w:top="1560" w:right="1160" w:bottom="280" w:left="1680" w:header="0" w:footer="1002" w:gutter="0"/>
          <w:pgNumType w:start="9"/>
          <w:cols w:space="720"/>
        </w:sectPr>
      </w:pPr>
      <w:r>
        <w:rPr>
          <w:sz w:val="24"/>
          <w:szCs w:val="24"/>
        </w:rPr>
        <w:t xml:space="preserve">4.1.     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butuhan</w:t>
      </w:r>
      <w:r>
        <w:rPr>
          <w:spacing w:val="-26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29</w:t>
      </w:r>
    </w:p>
    <w:p w:rsidR="008D624D" w:rsidRDefault="008D624D">
      <w:pPr>
        <w:spacing w:before="6" w:line="100" w:lineRule="exact"/>
        <w:rPr>
          <w:sz w:val="11"/>
          <w:szCs w:val="11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4.1.1.    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 xml:space="preserve">Kondisi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o tour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</w:t>
      </w:r>
      <w:r>
        <w:rPr>
          <w:spacing w:val="13"/>
          <w:sz w:val="24"/>
          <w:szCs w:val="24"/>
        </w:rPr>
        <w:t>.</w:t>
      </w:r>
      <w:r>
        <w:rPr>
          <w:sz w:val="24"/>
          <w:szCs w:val="24"/>
        </w:rPr>
        <w:t>29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4.1.2.  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 xml:space="preserve">i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-23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34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4.1.3.  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umber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nus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a</w:t>
      </w:r>
      <w:r>
        <w:rPr>
          <w:spacing w:val="-26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40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4.1.4.    </w:t>
      </w:r>
      <w:r>
        <w:rPr>
          <w:spacing w:val="4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struktu</w:t>
      </w:r>
      <w:r>
        <w:rPr>
          <w:spacing w:val="3"/>
          <w:sz w:val="24"/>
          <w:szCs w:val="24"/>
        </w:rPr>
        <w:t>r</w:t>
      </w:r>
      <w:r>
        <w:rPr>
          <w:sz w:val="24"/>
          <w:szCs w:val="24"/>
        </w:rPr>
        <w:t>............................................................................................</w:t>
      </w:r>
      <w:r>
        <w:rPr>
          <w:spacing w:val="13"/>
          <w:sz w:val="24"/>
          <w:szCs w:val="24"/>
        </w:rPr>
        <w:t>.</w:t>
      </w:r>
      <w:r>
        <w:rPr>
          <w:sz w:val="24"/>
          <w:szCs w:val="24"/>
        </w:rPr>
        <w:t>40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4.1.5.  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roduk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41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4.1.6.  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..........................................................................................</w:t>
      </w:r>
      <w:r>
        <w:rPr>
          <w:spacing w:val="13"/>
          <w:sz w:val="24"/>
          <w:szCs w:val="24"/>
        </w:rPr>
        <w:t>.</w:t>
      </w:r>
      <w:r>
        <w:rPr>
          <w:sz w:val="24"/>
          <w:szCs w:val="24"/>
        </w:rPr>
        <w:t>42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4.1.7.    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Auto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 pada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H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lpdesk</w:t>
      </w:r>
      <w:r>
        <w:rPr>
          <w:i/>
          <w:spacing w:val="-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H</w:t>
      </w:r>
      <w:r>
        <w:rPr>
          <w:sz w:val="24"/>
          <w:szCs w:val="24"/>
        </w:rPr>
        <w:t>otel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.........................</w:t>
      </w:r>
      <w:r>
        <w:rPr>
          <w:spacing w:val="13"/>
          <w:sz w:val="24"/>
          <w:szCs w:val="24"/>
        </w:rPr>
        <w:t>.</w:t>
      </w:r>
      <w:r>
        <w:rPr>
          <w:sz w:val="24"/>
          <w:szCs w:val="24"/>
        </w:rPr>
        <w:t>43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4.1.8.  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 penju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</w:t>
      </w:r>
      <w:r>
        <w:rPr>
          <w:spacing w:val="13"/>
          <w:sz w:val="24"/>
          <w:szCs w:val="24"/>
        </w:rPr>
        <w:t>.</w:t>
      </w:r>
      <w:r>
        <w:rPr>
          <w:sz w:val="24"/>
          <w:szCs w:val="24"/>
        </w:rPr>
        <w:t>45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4.1.9.    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1"/>
          <w:sz w:val="24"/>
          <w:szCs w:val="24"/>
        </w:rPr>
        <w:t xml:space="preserve"> 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butuhan 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stem</w:t>
      </w:r>
      <w:r>
        <w:rPr>
          <w:spacing w:val="-43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47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4.1.10.  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butuhan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49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4.1.11.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6"/>
          <w:sz w:val="24"/>
          <w:szCs w:val="24"/>
        </w:rPr>
        <w:t>S</w:t>
      </w:r>
      <w:r>
        <w:rPr>
          <w:spacing w:val="-7"/>
          <w:sz w:val="24"/>
          <w:szCs w:val="24"/>
        </w:rPr>
        <w:t>y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52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4.1.12.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ktur 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-19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</w:t>
      </w:r>
      <w:r>
        <w:rPr>
          <w:spacing w:val="13"/>
          <w:sz w:val="24"/>
          <w:szCs w:val="24"/>
        </w:rPr>
        <w:t>.</w:t>
      </w:r>
      <w:r>
        <w:rPr>
          <w:sz w:val="24"/>
          <w:szCs w:val="24"/>
        </w:rPr>
        <w:t>54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4.1.13.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Kont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ks D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m dan </w:t>
      </w:r>
      <w:r>
        <w:rPr>
          <w:spacing w:val="1"/>
          <w:sz w:val="24"/>
          <w:szCs w:val="24"/>
        </w:rPr>
        <w:t>D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D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55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4.1.14.  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Kont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ks Di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56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4.1.15.  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 0 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stem 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33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</w:t>
      </w:r>
      <w:r>
        <w:rPr>
          <w:spacing w:val="13"/>
          <w:sz w:val="24"/>
          <w:szCs w:val="24"/>
        </w:rPr>
        <w:t>.</w:t>
      </w:r>
      <w:r>
        <w:rPr>
          <w:sz w:val="24"/>
          <w:szCs w:val="24"/>
        </w:rPr>
        <w:t>57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4.1.16.  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 1 (Pros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1.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 Ag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n)</w:t>
      </w:r>
      <w:r>
        <w:rPr>
          <w:spacing w:val="-30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58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4.1.17.  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 1 (P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roduk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Tik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t)</w:t>
      </w:r>
      <w:r>
        <w:rPr>
          <w:spacing w:val="-17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58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4.1.18.  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 1 (P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n)</w:t>
      </w:r>
      <w:r>
        <w:rPr>
          <w:spacing w:val="-33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60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4.1.19.  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 1 (P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n)</w:t>
      </w:r>
      <w:r>
        <w:rPr>
          <w:spacing w:val="-18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60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4.1.20.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CDM</w:t>
      </w:r>
      <w:r>
        <w:rPr>
          <w:spacing w:val="-18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61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4.1.21.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D</w:t>
      </w:r>
      <w:r>
        <w:rPr>
          <w:spacing w:val="8"/>
          <w:sz w:val="24"/>
          <w:szCs w:val="24"/>
        </w:rPr>
        <w:t>M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63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4.1.22.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Us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pacing w:val="3"/>
          <w:sz w:val="24"/>
          <w:szCs w:val="24"/>
        </w:rPr>
        <w:t>e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64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4.1.23.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man 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(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001)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64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4.1.24.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Mobile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Apps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1"/>
          <w:sz w:val="24"/>
          <w:szCs w:val="24"/>
        </w:rPr>
        <w:t>K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014)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3"/>
          <w:sz w:val="24"/>
          <w:szCs w:val="24"/>
        </w:rPr>
        <w:t>.</w:t>
      </w:r>
      <w:r>
        <w:rPr>
          <w:sz w:val="24"/>
          <w:szCs w:val="24"/>
        </w:rPr>
        <w:t>65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4.1.25.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Ub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1"/>
          <w:sz w:val="24"/>
          <w:szCs w:val="24"/>
        </w:rPr>
        <w:t>K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004)</w:t>
      </w:r>
      <w:r>
        <w:rPr>
          <w:spacing w:val="-17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66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4.1.26.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Ub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sswo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 untuk pe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una</w:t>
      </w:r>
      <w:r>
        <w:rPr>
          <w:spacing w:val="1"/>
          <w:sz w:val="24"/>
          <w:szCs w:val="24"/>
        </w:rPr>
        <w:t xml:space="preserve"> (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005)</w:t>
      </w:r>
      <w:r>
        <w:rPr>
          <w:spacing w:val="-39"/>
          <w:sz w:val="24"/>
          <w:szCs w:val="24"/>
        </w:rPr>
        <w:t xml:space="preserve"> </w:t>
      </w:r>
      <w:r>
        <w:rPr>
          <w:sz w:val="24"/>
          <w:szCs w:val="24"/>
        </w:rPr>
        <w:t>........................</w:t>
      </w:r>
      <w:r>
        <w:rPr>
          <w:spacing w:val="13"/>
          <w:sz w:val="24"/>
          <w:szCs w:val="24"/>
        </w:rPr>
        <w:t>.</w:t>
      </w:r>
      <w:r>
        <w:rPr>
          <w:sz w:val="24"/>
          <w:szCs w:val="24"/>
        </w:rPr>
        <w:t>66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4.1.27.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</w:t>
      </w:r>
      <w:r>
        <w:rPr>
          <w:spacing w:val="13"/>
          <w:sz w:val="24"/>
          <w:szCs w:val="24"/>
        </w:rPr>
        <w:t>.</w:t>
      </w:r>
      <w:r>
        <w:rPr>
          <w:sz w:val="24"/>
          <w:szCs w:val="24"/>
        </w:rPr>
        <w:t>67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4.1.28.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1"/>
          <w:sz w:val="24"/>
          <w:szCs w:val="24"/>
        </w:rPr>
        <w:t>K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015)</w:t>
      </w:r>
      <w:r>
        <w:rPr>
          <w:spacing w:val="-31"/>
          <w:sz w:val="24"/>
          <w:szCs w:val="24"/>
        </w:rPr>
        <w:t xml:space="preserve"> </w:t>
      </w:r>
      <w:r>
        <w:rPr>
          <w:sz w:val="24"/>
          <w:szCs w:val="24"/>
        </w:rPr>
        <w:t>......................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68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4.1.29.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</w:t>
      </w:r>
      <w:r>
        <w:rPr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F</w:t>
      </w:r>
      <w:r>
        <w:rPr>
          <w:i/>
          <w:spacing w:val="2"/>
          <w:sz w:val="24"/>
          <w:szCs w:val="24"/>
        </w:rPr>
        <w:t>i</w:t>
      </w:r>
      <w:r>
        <w:rPr>
          <w:i/>
          <w:sz w:val="24"/>
          <w:szCs w:val="24"/>
        </w:rPr>
        <w:t>l</w:t>
      </w:r>
      <w:r>
        <w:rPr>
          <w:i/>
          <w:spacing w:val="1"/>
          <w:sz w:val="24"/>
          <w:szCs w:val="24"/>
        </w:rPr>
        <w:t>t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r</w:t>
      </w:r>
      <w:r>
        <w:rPr>
          <w:i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i/>
          <w:sz w:val="24"/>
          <w:szCs w:val="24"/>
        </w:rPr>
        <w:t>Sorting</w:t>
      </w:r>
      <w:r>
        <w:rPr>
          <w:i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1"/>
          <w:sz w:val="24"/>
          <w:szCs w:val="24"/>
        </w:rPr>
        <w:t>KF</w:t>
      </w:r>
      <w:r>
        <w:rPr>
          <w:sz w:val="24"/>
          <w:szCs w:val="24"/>
        </w:rPr>
        <w:t>01</w:t>
      </w:r>
      <w:r>
        <w:rPr>
          <w:spacing w:val="2"/>
          <w:sz w:val="24"/>
          <w:szCs w:val="24"/>
        </w:rPr>
        <w:t>6</w:t>
      </w:r>
      <w:r>
        <w:rPr>
          <w:sz w:val="24"/>
          <w:szCs w:val="24"/>
        </w:rPr>
        <w:t>)</w:t>
      </w:r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69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4.1.30.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man </w:t>
      </w:r>
      <w:r>
        <w:rPr>
          <w:spacing w:val="1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l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1"/>
          <w:sz w:val="24"/>
          <w:szCs w:val="24"/>
        </w:rPr>
        <w:t>KF</w:t>
      </w:r>
      <w:r>
        <w:rPr>
          <w:sz w:val="24"/>
          <w:szCs w:val="24"/>
        </w:rPr>
        <w:t>02</w:t>
      </w:r>
      <w:r>
        <w:rPr>
          <w:spacing w:val="2"/>
          <w:sz w:val="24"/>
          <w:szCs w:val="24"/>
        </w:rPr>
        <w:t>0</w:t>
      </w:r>
      <w:r>
        <w:rPr>
          <w:sz w:val="24"/>
          <w:szCs w:val="24"/>
        </w:rPr>
        <w:t>)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</w:t>
      </w:r>
      <w:r>
        <w:rPr>
          <w:spacing w:val="13"/>
          <w:sz w:val="24"/>
          <w:szCs w:val="24"/>
        </w:rPr>
        <w:t>.</w:t>
      </w:r>
      <w:r>
        <w:rPr>
          <w:sz w:val="24"/>
          <w:szCs w:val="24"/>
        </w:rPr>
        <w:t>70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4.1.31.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man Form 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ooki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 (</w:t>
      </w:r>
      <w:r>
        <w:rPr>
          <w:spacing w:val="1"/>
          <w:sz w:val="24"/>
          <w:szCs w:val="24"/>
        </w:rPr>
        <w:t>K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018</w:t>
      </w:r>
      <w:r>
        <w:rPr>
          <w:spacing w:val="9"/>
          <w:sz w:val="24"/>
          <w:szCs w:val="24"/>
        </w:rPr>
        <w:t>)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71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  <w:sectPr w:rsidR="008D624D">
          <w:pgSz w:w="11920" w:h="16840"/>
          <w:pgMar w:top="1560" w:right="1160" w:bottom="280" w:left="1680" w:header="0" w:footer="1002" w:gutter="0"/>
          <w:cols w:space="720"/>
        </w:sectPr>
      </w:pPr>
      <w:r>
        <w:rPr>
          <w:sz w:val="24"/>
          <w:szCs w:val="24"/>
        </w:rPr>
        <w:t xml:space="preserve">4.1.32.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man 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view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ooking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1"/>
          <w:sz w:val="24"/>
          <w:szCs w:val="24"/>
        </w:rPr>
        <w:t>K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020</w:t>
      </w:r>
      <w:r>
        <w:rPr>
          <w:spacing w:val="7"/>
          <w:sz w:val="24"/>
          <w:szCs w:val="24"/>
        </w:rPr>
        <w:t>)</w:t>
      </w:r>
      <w:r>
        <w:rPr>
          <w:sz w:val="24"/>
          <w:szCs w:val="24"/>
        </w:rPr>
        <w:t>........................</w:t>
      </w:r>
      <w:r>
        <w:rPr>
          <w:spacing w:val="13"/>
          <w:sz w:val="24"/>
          <w:szCs w:val="24"/>
        </w:rPr>
        <w:t>.</w:t>
      </w:r>
      <w:r>
        <w:rPr>
          <w:sz w:val="24"/>
          <w:szCs w:val="24"/>
        </w:rPr>
        <w:t>72</w:t>
      </w:r>
    </w:p>
    <w:p w:rsidR="008D624D" w:rsidRDefault="008D624D">
      <w:pPr>
        <w:spacing w:before="6" w:line="100" w:lineRule="exact"/>
        <w:rPr>
          <w:sz w:val="11"/>
          <w:szCs w:val="11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4.1.33.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 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1"/>
          <w:sz w:val="24"/>
          <w:szCs w:val="24"/>
        </w:rPr>
        <w:t>KF</w:t>
      </w:r>
      <w:r>
        <w:rPr>
          <w:sz w:val="24"/>
          <w:szCs w:val="24"/>
        </w:rPr>
        <w:t>0</w:t>
      </w:r>
      <w:r>
        <w:rPr>
          <w:spacing w:val="2"/>
          <w:sz w:val="24"/>
          <w:szCs w:val="24"/>
        </w:rPr>
        <w:t>2</w:t>
      </w:r>
      <w:r>
        <w:rPr>
          <w:sz w:val="24"/>
          <w:szCs w:val="24"/>
        </w:rPr>
        <w:t>2)</w:t>
      </w:r>
      <w:r>
        <w:rPr>
          <w:spacing w:val="-32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</w:t>
      </w:r>
      <w:r>
        <w:rPr>
          <w:spacing w:val="13"/>
          <w:sz w:val="24"/>
          <w:szCs w:val="24"/>
        </w:rPr>
        <w:t>.</w:t>
      </w:r>
      <w:r>
        <w:rPr>
          <w:sz w:val="24"/>
          <w:szCs w:val="24"/>
        </w:rPr>
        <w:t>73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4.1.34.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 P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Ho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 Domestik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(</w:t>
      </w:r>
      <w:r>
        <w:rPr>
          <w:sz w:val="24"/>
          <w:szCs w:val="24"/>
        </w:rPr>
        <w:t>K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028)</w:t>
      </w:r>
      <w:r>
        <w:rPr>
          <w:spacing w:val="-38"/>
          <w:sz w:val="24"/>
          <w:szCs w:val="24"/>
        </w:rPr>
        <w:t xml:space="preserve"> </w:t>
      </w:r>
      <w:r>
        <w:rPr>
          <w:sz w:val="24"/>
          <w:szCs w:val="24"/>
        </w:rPr>
        <w:t>..................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74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4.1.35.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man </w:t>
      </w:r>
      <w:r>
        <w:rPr>
          <w:spacing w:val="1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Ho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z w:val="24"/>
          <w:szCs w:val="24"/>
        </w:rPr>
        <w:t xml:space="preserve"> D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mestik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1"/>
          <w:sz w:val="24"/>
          <w:szCs w:val="24"/>
        </w:rPr>
        <w:t>KF</w:t>
      </w:r>
      <w:r>
        <w:rPr>
          <w:sz w:val="24"/>
          <w:szCs w:val="24"/>
        </w:rPr>
        <w:t>029)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........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75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4.1.36.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man </w:t>
      </w:r>
      <w:r>
        <w:rPr>
          <w:spacing w:val="-2"/>
          <w:sz w:val="24"/>
          <w:szCs w:val="24"/>
        </w:rPr>
        <w:t>F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d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orting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1"/>
          <w:sz w:val="24"/>
          <w:szCs w:val="24"/>
        </w:rPr>
        <w:t>KF</w:t>
      </w:r>
      <w:r>
        <w:rPr>
          <w:sz w:val="24"/>
          <w:szCs w:val="24"/>
        </w:rPr>
        <w:t>03</w:t>
      </w:r>
      <w:r>
        <w:rPr>
          <w:spacing w:val="2"/>
          <w:sz w:val="24"/>
          <w:szCs w:val="24"/>
        </w:rPr>
        <w:t>1</w:t>
      </w:r>
      <w:r>
        <w:rPr>
          <w:sz w:val="24"/>
          <w:szCs w:val="24"/>
        </w:rPr>
        <w:t>)</w:t>
      </w:r>
      <w:r>
        <w:rPr>
          <w:spacing w:val="-44"/>
          <w:sz w:val="24"/>
          <w:szCs w:val="24"/>
        </w:rPr>
        <w:t xml:space="preserve"> </w:t>
      </w:r>
      <w:r>
        <w:rPr>
          <w:sz w:val="24"/>
          <w:szCs w:val="24"/>
        </w:rPr>
        <w:t>.......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76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4.1.37.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man </w:t>
      </w:r>
      <w:r>
        <w:rPr>
          <w:spacing w:val="1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 Hotel Dom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1"/>
          <w:sz w:val="24"/>
          <w:szCs w:val="24"/>
        </w:rPr>
        <w:t>K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032</w:t>
      </w:r>
      <w:r>
        <w:rPr>
          <w:spacing w:val="7"/>
          <w:sz w:val="24"/>
          <w:szCs w:val="24"/>
        </w:rPr>
        <w:t>)</w:t>
      </w:r>
      <w:r>
        <w:rPr>
          <w:sz w:val="24"/>
          <w:szCs w:val="24"/>
        </w:rPr>
        <w:t>..........................</w:t>
      </w:r>
      <w:r>
        <w:rPr>
          <w:spacing w:val="13"/>
          <w:sz w:val="24"/>
          <w:szCs w:val="24"/>
        </w:rPr>
        <w:t>.</w:t>
      </w:r>
      <w:r>
        <w:rPr>
          <w:sz w:val="24"/>
          <w:szCs w:val="24"/>
        </w:rPr>
        <w:t>77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4.1.38.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man </w:t>
      </w:r>
      <w:r>
        <w:rPr>
          <w:spacing w:val="1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1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mar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1"/>
          <w:sz w:val="24"/>
          <w:szCs w:val="24"/>
        </w:rPr>
        <w:t>K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033)</w:t>
      </w:r>
      <w:r>
        <w:rPr>
          <w:spacing w:val="-17"/>
          <w:sz w:val="24"/>
          <w:szCs w:val="24"/>
        </w:rPr>
        <w:t xml:space="preserve"> </w:t>
      </w:r>
      <w:r>
        <w:rPr>
          <w:sz w:val="24"/>
          <w:szCs w:val="24"/>
        </w:rPr>
        <w:t>.......................</w:t>
      </w:r>
      <w:r>
        <w:rPr>
          <w:spacing w:val="13"/>
          <w:sz w:val="24"/>
          <w:szCs w:val="24"/>
        </w:rPr>
        <w:t>.</w:t>
      </w:r>
      <w:r>
        <w:rPr>
          <w:sz w:val="24"/>
          <w:szCs w:val="24"/>
        </w:rPr>
        <w:t>78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4.1.39.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man Form 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ooki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 (</w:t>
      </w:r>
      <w:r>
        <w:rPr>
          <w:spacing w:val="1"/>
          <w:sz w:val="24"/>
          <w:szCs w:val="24"/>
        </w:rPr>
        <w:t>K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033</w:t>
      </w:r>
      <w:r>
        <w:rPr>
          <w:spacing w:val="9"/>
          <w:sz w:val="24"/>
          <w:szCs w:val="24"/>
        </w:rPr>
        <w:t>)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79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4.1.40.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 P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1"/>
          <w:sz w:val="24"/>
          <w:szCs w:val="24"/>
        </w:rPr>
        <w:t>KF</w:t>
      </w:r>
      <w:r>
        <w:rPr>
          <w:sz w:val="24"/>
          <w:szCs w:val="24"/>
        </w:rPr>
        <w:t>03</w:t>
      </w:r>
      <w:r>
        <w:rPr>
          <w:spacing w:val="2"/>
          <w:sz w:val="24"/>
          <w:szCs w:val="24"/>
        </w:rPr>
        <w:t>5</w:t>
      </w:r>
      <w:r>
        <w:rPr>
          <w:sz w:val="24"/>
          <w:szCs w:val="24"/>
        </w:rPr>
        <w:t>)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80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4.1.41.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 P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Ho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sional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1"/>
          <w:sz w:val="24"/>
          <w:szCs w:val="24"/>
        </w:rPr>
        <w:t>KF</w:t>
      </w:r>
      <w:r>
        <w:rPr>
          <w:sz w:val="24"/>
          <w:szCs w:val="24"/>
        </w:rPr>
        <w:t>02</w:t>
      </w:r>
      <w:r>
        <w:rPr>
          <w:spacing w:val="2"/>
          <w:sz w:val="24"/>
          <w:szCs w:val="24"/>
        </w:rPr>
        <w:t>8</w:t>
      </w:r>
      <w:r>
        <w:rPr>
          <w:spacing w:val="3"/>
          <w:sz w:val="24"/>
          <w:szCs w:val="24"/>
        </w:rPr>
        <w:t>)</w:t>
      </w:r>
      <w:r>
        <w:rPr>
          <w:sz w:val="24"/>
          <w:szCs w:val="24"/>
        </w:rPr>
        <w:t>.............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81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4.1.42.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man </w:t>
      </w:r>
      <w:r>
        <w:rPr>
          <w:spacing w:val="1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Ho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sional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1"/>
          <w:sz w:val="24"/>
          <w:szCs w:val="24"/>
        </w:rPr>
        <w:t>KF</w:t>
      </w:r>
      <w:r>
        <w:rPr>
          <w:sz w:val="24"/>
          <w:szCs w:val="24"/>
        </w:rPr>
        <w:t>03</w:t>
      </w:r>
      <w:r>
        <w:rPr>
          <w:spacing w:val="2"/>
          <w:sz w:val="24"/>
          <w:szCs w:val="24"/>
        </w:rPr>
        <w:t>0</w:t>
      </w:r>
      <w:r>
        <w:rPr>
          <w:sz w:val="24"/>
          <w:szCs w:val="24"/>
        </w:rPr>
        <w:t>)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82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4.1.43.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man </w:t>
      </w:r>
      <w:r>
        <w:rPr>
          <w:spacing w:val="-2"/>
          <w:sz w:val="24"/>
          <w:szCs w:val="24"/>
        </w:rPr>
        <w:t>F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d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orting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1"/>
          <w:sz w:val="24"/>
          <w:szCs w:val="24"/>
        </w:rPr>
        <w:t>KF</w:t>
      </w:r>
      <w:r>
        <w:rPr>
          <w:sz w:val="24"/>
          <w:szCs w:val="24"/>
        </w:rPr>
        <w:t>03</w:t>
      </w:r>
      <w:r>
        <w:rPr>
          <w:spacing w:val="2"/>
          <w:sz w:val="24"/>
          <w:szCs w:val="24"/>
        </w:rPr>
        <w:t>1</w:t>
      </w:r>
      <w:r>
        <w:rPr>
          <w:sz w:val="24"/>
          <w:szCs w:val="24"/>
        </w:rPr>
        <w:t>)</w:t>
      </w:r>
      <w:r>
        <w:rPr>
          <w:spacing w:val="-44"/>
          <w:sz w:val="24"/>
          <w:szCs w:val="24"/>
        </w:rPr>
        <w:t xml:space="preserve"> </w:t>
      </w:r>
      <w:r>
        <w:rPr>
          <w:sz w:val="24"/>
          <w:szCs w:val="24"/>
        </w:rPr>
        <w:t>.......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83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4.1.44.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man </w:t>
      </w:r>
      <w:r>
        <w:rPr>
          <w:spacing w:val="1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l </w:t>
      </w:r>
      <w:r>
        <w:rPr>
          <w:sz w:val="24"/>
          <w:szCs w:val="24"/>
        </w:rPr>
        <w:t>Hotel</w:t>
      </w:r>
      <w:r>
        <w:rPr>
          <w:spacing w:val="2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sional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(</w:t>
      </w:r>
      <w:r>
        <w:rPr>
          <w:sz w:val="24"/>
          <w:szCs w:val="24"/>
        </w:rPr>
        <w:t>K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016)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....................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84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4.1.45.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man </w:t>
      </w:r>
      <w:r>
        <w:rPr>
          <w:spacing w:val="1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1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mar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1"/>
          <w:sz w:val="24"/>
          <w:szCs w:val="24"/>
        </w:rPr>
        <w:t>K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034)</w:t>
      </w:r>
      <w:r>
        <w:rPr>
          <w:spacing w:val="-17"/>
          <w:sz w:val="24"/>
          <w:szCs w:val="24"/>
        </w:rPr>
        <w:t xml:space="preserve"> </w:t>
      </w:r>
      <w:r>
        <w:rPr>
          <w:sz w:val="24"/>
          <w:szCs w:val="24"/>
        </w:rPr>
        <w:t>.......................</w:t>
      </w:r>
      <w:r>
        <w:rPr>
          <w:spacing w:val="13"/>
          <w:sz w:val="24"/>
          <w:szCs w:val="24"/>
        </w:rPr>
        <w:t>.</w:t>
      </w:r>
      <w:r>
        <w:rPr>
          <w:sz w:val="24"/>
          <w:szCs w:val="24"/>
        </w:rPr>
        <w:t>85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4.1.46.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man Form 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ooki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 (</w:t>
      </w:r>
      <w:r>
        <w:rPr>
          <w:spacing w:val="1"/>
          <w:sz w:val="24"/>
          <w:szCs w:val="24"/>
        </w:rPr>
        <w:t>K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032</w:t>
      </w:r>
      <w:r>
        <w:rPr>
          <w:spacing w:val="9"/>
          <w:sz w:val="24"/>
          <w:szCs w:val="24"/>
        </w:rPr>
        <w:t>)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86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4.1.47.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 P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1"/>
          <w:sz w:val="24"/>
          <w:szCs w:val="24"/>
        </w:rPr>
        <w:t>KF</w:t>
      </w:r>
      <w:r>
        <w:rPr>
          <w:sz w:val="24"/>
          <w:szCs w:val="24"/>
        </w:rPr>
        <w:t>03</w:t>
      </w:r>
      <w:r>
        <w:rPr>
          <w:spacing w:val="2"/>
          <w:sz w:val="24"/>
          <w:szCs w:val="24"/>
        </w:rPr>
        <w:t>5</w:t>
      </w:r>
      <w:r>
        <w:rPr>
          <w:sz w:val="24"/>
          <w:szCs w:val="24"/>
        </w:rPr>
        <w:t>)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87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4.1.48.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talog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1"/>
          <w:sz w:val="24"/>
          <w:szCs w:val="24"/>
        </w:rPr>
        <w:t>K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041</w:t>
      </w:r>
      <w:r>
        <w:rPr>
          <w:spacing w:val="2"/>
          <w:sz w:val="24"/>
          <w:szCs w:val="24"/>
        </w:rPr>
        <w:t>)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88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4.1.49.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il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1"/>
          <w:sz w:val="24"/>
          <w:szCs w:val="24"/>
        </w:rPr>
        <w:t>KF</w:t>
      </w:r>
      <w:r>
        <w:rPr>
          <w:sz w:val="24"/>
          <w:szCs w:val="24"/>
        </w:rPr>
        <w:t>042)</w:t>
      </w:r>
      <w:r>
        <w:rPr>
          <w:spacing w:val="-25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89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4.1.50.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il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Ci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1"/>
          <w:sz w:val="24"/>
          <w:szCs w:val="24"/>
        </w:rPr>
        <w:t>KF</w:t>
      </w:r>
      <w:r>
        <w:rPr>
          <w:sz w:val="24"/>
          <w:szCs w:val="24"/>
        </w:rPr>
        <w:t>04</w:t>
      </w:r>
      <w:r>
        <w:rPr>
          <w:spacing w:val="2"/>
          <w:sz w:val="24"/>
          <w:szCs w:val="24"/>
        </w:rPr>
        <w:t>3</w:t>
      </w:r>
      <w:r>
        <w:rPr>
          <w:sz w:val="24"/>
          <w:szCs w:val="24"/>
        </w:rPr>
        <w:t>)</w:t>
      </w:r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90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4.1.51.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il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Dom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1"/>
          <w:sz w:val="24"/>
          <w:szCs w:val="24"/>
        </w:rPr>
        <w:t>KF</w:t>
      </w:r>
      <w:r>
        <w:rPr>
          <w:sz w:val="24"/>
          <w:szCs w:val="24"/>
        </w:rPr>
        <w:t>04</w:t>
      </w:r>
      <w:r>
        <w:rPr>
          <w:spacing w:val="2"/>
          <w:sz w:val="24"/>
          <w:szCs w:val="24"/>
        </w:rPr>
        <w:t>4</w:t>
      </w:r>
      <w:r>
        <w:rPr>
          <w:spacing w:val="14"/>
          <w:sz w:val="24"/>
          <w:szCs w:val="24"/>
        </w:rPr>
        <w:t>)</w:t>
      </w:r>
      <w:r>
        <w:rPr>
          <w:sz w:val="24"/>
          <w:szCs w:val="24"/>
        </w:rPr>
        <w:t>.............................</w:t>
      </w:r>
      <w:r>
        <w:rPr>
          <w:spacing w:val="13"/>
          <w:sz w:val="24"/>
          <w:szCs w:val="24"/>
        </w:rPr>
        <w:t>.</w:t>
      </w:r>
      <w:r>
        <w:rPr>
          <w:sz w:val="24"/>
          <w:szCs w:val="24"/>
        </w:rPr>
        <w:t>91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4.1.52.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il</w:t>
      </w:r>
      <w:r>
        <w:rPr>
          <w:spacing w:val="3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nte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</w:t>
      </w:r>
      <w:r>
        <w:rPr>
          <w:sz w:val="24"/>
          <w:szCs w:val="24"/>
        </w:rPr>
        <w:t xml:space="preserve">Tour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1"/>
          <w:sz w:val="24"/>
          <w:szCs w:val="24"/>
        </w:rPr>
        <w:t>KF</w:t>
      </w:r>
      <w:r>
        <w:rPr>
          <w:sz w:val="24"/>
          <w:szCs w:val="24"/>
        </w:rPr>
        <w:t>044</w:t>
      </w:r>
      <w:r>
        <w:rPr>
          <w:spacing w:val="7"/>
          <w:sz w:val="24"/>
          <w:szCs w:val="24"/>
        </w:rPr>
        <w:t>)</w:t>
      </w:r>
      <w:r>
        <w:rPr>
          <w:sz w:val="24"/>
          <w:szCs w:val="24"/>
        </w:rPr>
        <w:t>.......................</w:t>
      </w:r>
      <w:r>
        <w:rPr>
          <w:spacing w:val="13"/>
          <w:sz w:val="24"/>
          <w:szCs w:val="24"/>
        </w:rPr>
        <w:t>.</w:t>
      </w:r>
      <w:r>
        <w:rPr>
          <w:sz w:val="24"/>
          <w:szCs w:val="24"/>
        </w:rPr>
        <w:t>92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4.1.53.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2"/>
          <w:sz w:val="24"/>
          <w:szCs w:val="24"/>
        </w:rPr>
        <w:t>B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oking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1"/>
          <w:sz w:val="24"/>
          <w:szCs w:val="24"/>
        </w:rPr>
        <w:t>KF</w:t>
      </w:r>
      <w:r>
        <w:rPr>
          <w:sz w:val="24"/>
          <w:szCs w:val="24"/>
        </w:rPr>
        <w:t>04</w:t>
      </w:r>
      <w:r>
        <w:rPr>
          <w:spacing w:val="2"/>
          <w:sz w:val="24"/>
          <w:szCs w:val="24"/>
        </w:rPr>
        <w:t>7</w:t>
      </w:r>
      <w:r>
        <w:rPr>
          <w:sz w:val="24"/>
          <w:szCs w:val="24"/>
        </w:rPr>
        <w:t>)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93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1028"/>
        <w:rPr>
          <w:sz w:val="24"/>
          <w:szCs w:val="24"/>
        </w:rPr>
      </w:pPr>
      <w:r>
        <w:rPr>
          <w:sz w:val="24"/>
          <w:szCs w:val="24"/>
        </w:rPr>
        <w:t xml:space="preserve">4.1.54.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 P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1"/>
          <w:sz w:val="24"/>
          <w:szCs w:val="24"/>
        </w:rPr>
        <w:t>KF</w:t>
      </w:r>
      <w:r>
        <w:rPr>
          <w:sz w:val="24"/>
          <w:szCs w:val="24"/>
        </w:rPr>
        <w:t>05</w:t>
      </w:r>
      <w:r>
        <w:rPr>
          <w:spacing w:val="2"/>
          <w:sz w:val="24"/>
          <w:szCs w:val="24"/>
        </w:rPr>
        <w:t>0</w:t>
      </w:r>
      <w:r>
        <w:rPr>
          <w:sz w:val="24"/>
          <w:szCs w:val="24"/>
        </w:rPr>
        <w:t>)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</w:t>
      </w:r>
      <w:r>
        <w:rPr>
          <w:spacing w:val="12"/>
          <w:sz w:val="24"/>
          <w:szCs w:val="24"/>
        </w:rPr>
        <w:t>.</w:t>
      </w:r>
      <w:r>
        <w:rPr>
          <w:sz w:val="24"/>
          <w:szCs w:val="24"/>
        </w:rPr>
        <w:t>94</w:t>
      </w:r>
    </w:p>
    <w:p w:rsidR="008D624D" w:rsidRDefault="008D624D">
      <w:pPr>
        <w:spacing w:before="6" w:line="140" w:lineRule="exact"/>
        <w:rPr>
          <w:sz w:val="14"/>
          <w:szCs w:val="14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pacing w:val="-2"/>
          <w:sz w:val="24"/>
          <w:szCs w:val="24"/>
        </w:rPr>
        <w:t>K</w:t>
      </w:r>
      <w:r>
        <w:rPr>
          <w:b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M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ULAN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1"/>
          <w:sz w:val="24"/>
          <w:szCs w:val="24"/>
        </w:rPr>
        <w:t>A</w:t>
      </w:r>
      <w:r>
        <w:rPr>
          <w:b/>
          <w:sz w:val="24"/>
          <w:szCs w:val="24"/>
        </w:rPr>
        <w:t>N SAR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N</w:t>
      </w:r>
      <w:r>
        <w:rPr>
          <w:b/>
          <w:spacing w:val="-18"/>
          <w:sz w:val="24"/>
          <w:szCs w:val="24"/>
        </w:rPr>
        <w:t xml:space="preserve"> </w:t>
      </w:r>
      <w:r>
        <w:rPr>
          <w:b/>
          <w:sz w:val="24"/>
          <w:szCs w:val="24"/>
        </w:rPr>
        <w:t>...............................................................</w:t>
      </w:r>
      <w:r>
        <w:rPr>
          <w:b/>
          <w:spacing w:val="1"/>
          <w:sz w:val="24"/>
          <w:szCs w:val="24"/>
        </w:rPr>
        <w:t>.</w:t>
      </w:r>
      <w:r>
        <w:rPr>
          <w:b/>
          <w:sz w:val="24"/>
          <w:szCs w:val="24"/>
        </w:rPr>
        <w:t>..................</w:t>
      </w:r>
      <w:r>
        <w:rPr>
          <w:b/>
          <w:spacing w:val="12"/>
          <w:sz w:val="24"/>
          <w:szCs w:val="24"/>
        </w:rPr>
        <w:t>.</w:t>
      </w:r>
      <w:r>
        <w:rPr>
          <w:b/>
          <w:sz w:val="24"/>
          <w:szCs w:val="24"/>
        </w:rPr>
        <w:t>97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993037">
      <w:pPr>
        <w:ind w:left="588"/>
        <w:rPr>
          <w:sz w:val="24"/>
          <w:szCs w:val="24"/>
        </w:rPr>
        <w:sectPr w:rsidR="008D624D">
          <w:pgSz w:w="11920" w:h="16840"/>
          <w:pgMar w:top="1560" w:right="1160" w:bottom="280" w:left="1680" w:header="0" w:footer="1002" w:gutter="0"/>
          <w:cols w:space="720"/>
        </w:sectPr>
      </w:pPr>
      <w:r>
        <w:rPr>
          <w:b/>
          <w:sz w:val="24"/>
          <w:szCs w:val="24"/>
        </w:rPr>
        <w:t>D</w:t>
      </w:r>
      <w:r>
        <w:rPr>
          <w:b/>
          <w:spacing w:val="1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TAR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US</w:t>
      </w:r>
      <w:r>
        <w:rPr>
          <w:b/>
          <w:spacing w:val="1"/>
          <w:sz w:val="24"/>
          <w:szCs w:val="24"/>
        </w:rPr>
        <w:t>T</w:t>
      </w:r>
      <w:r>
        <w:rPr>
          <w:b/>
          <w:sz w:val="24"/>
          <w:szCs w:val="24"/>
        </w:rPr>
        <w:t>AKA</w:t>
      </w:r>
      <w:r>
        <w:rPr>
          <w:b/>
          <w:spacing w:val="-33"/>
          <w:sz w:val="24"/>
          <w:szCs w:val="24"/>
        </w:rPr>
        <w:t xml:space="preserve"> </w:t>
      </w:r>
      <w:r>
        <w:rPr>
          <w:b/>
          <w:sz w:val="24"/>
          <w:szCs w:val="24"/>
        </w:rPr>
        <w:t>...............................................................................................</w:t>
      </w:r>
      <w:r>
        <w:rPr>
          <w:b/>
          <w:spacing w:val="1"/>
          <w:sz w:val="24"/>
          <w:szCs w:val="24"/>
        </w:rPr>
        <w:t>.</w:t>
      </w:r>
      <w:r>
        <w:rPr>
          <w:b/>
          <w:sz w:val="24"/>
          <w:szCs w:val="24"/>
        </w:rPr>
        <w:t>.</w:t>
      </w:r>
      <w:r>
        <w:rPr>
          <w:b/>
          <w:spacing w:val="12"/>
          <w:sz w:val="24"/>
          <w:szCs w:val="24"/>
        </w:rPr>
        <w:t>.</w:t>
      </w:r>
      <w:r>
        <w:rPr>
          <w:b/>
          <w:sz w:val="24"/>
          <w:szCs w:val="24"/>
        </w:rPr>
        <w:t>99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spacing w:line="260" w:lineRule="exact"/>
        <w:ind w:left="2819"/>
        <w:rPr>
          <w:sz w:val="24"/>
          <w:szCs w:val="24"/>
        </w:rPr>
      </w:pPr>
      <w:r>
        <w:rPr>
          <w:i/>
          <w:position w:val="-1"/>
          <w:sz w:val="24"/>
          <w:szCs w:val="24"/>
        </w:rPr>
        <w:t>[Halaman ini s</w:t>
      </w:r>
      <w:r>
        <w:rPr>
          <w:i/>
          <w:spacing w:val="-1"/>
          <w:position w:val="-1"/>
          <w:sz w:val="24"/>
          <w:szCs w:val="24"/>
        </w:rPr>
        <w:t>e</w:t>
      </w:r>
      <w:r>
        <w:rPr>
          <w:i/>
          <w:position w:val="-1"/>
          <w:sz w:val="24"/>
          <w:szCs w:val="24"/>
        </w:rPr>
        <w:t>ngaja d</w:t>
      </w:r>
      <w:r>
        <w:rPr>
          <w:i/>
          <w:spacing w:val="1"/>
          <w:position w:val="-1"/>
          <w:sz w:val="24"/>
          <w:szCs w:val="24"/>
        </w:rPr>
        <w:t>i</w:t>
      </w:r>
      <w:r>
        <w:rPr>
          <w:i/>
          <w:spacing w:val="-1"/>
          <w:position w:val="-1"/>
          <w:sz w:val="24"/>
          <w:szCs w:val="24"/>
        </w:rPr>
        <w:t>k</w:t>
      </w:r>
      <w:r>
        <w:rPr>
          <w:i/>
          <w:position w:val="-1"/>
          <w:sz w:val="24"/>
          <w:szCs w:val="24"/>
        </w:rPr>
        <w:t>osong</w:t>
      </w:r>
      <w:r>
        <w:rPr>
          <w:i/>
          <w:spacing w:val="-1"/>
          <w:position w:val="-1"/>
          <w:sz w:val="24"/>
          <w:szCs w:val="24"/>
        </w:rPr>
        <w:t>k</w:t>
      </w:r>
      <w:r>
        <w:rPr>
          <w:i/>
          <w:position w:val="-1"/>
          <w:sz w:val="24"/>
          <w:szCs w:val="24"/>
        </w:rPr>
        <w:t>a</w:t>
      </w:r>
      <w:r>
        <w:rPr>
          <w:i/>
          <w:spacing w:val="-5"/>
          <w:position w:val="-1"/>
          <w:sz w:val="24"/>
          <w:szCs w:val="24"/>
        </w:rPr>
        <w:t>n</w:t>
      </w:r>
      <w:r>
        <w:rPr>
          <w:i/>
          <w:position w:val="-1"/>
          <w:sz w:val="24"/>
          <w:szCs w:val="24"/>
        </w:rPr>
        <w:t>]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9" w:line="200" w:lineRule="exact"/>
      </w:pPr>
    </w:p>
    <w:p w:rsidR="008D624D" w:rsidRDefault="00993037">
      <w:pPr>
        <w:spacing w:before="16"/>
        <w:ind w:left="4421" w:right="3855"/>
        <w:jc w:val="center"/>
        <w:rPr>
          <w:rFonts w:ascii="Calibri" w:eastAsia="Calibri" w:hAnsi="Calibri" w:cs="Calibri"/>
          <w:sz w:val="22"/>
          <w:szCs w:val="22"/>
        </w:rPr>
        <w:sectPr w:rsidR="008D624D">
          <w:footerReference w:type="default" r:id="rId22"/>
          <w:pgSz w:w="11920" w:h="16840"/>
          <w:pgMar w:top="1560" w:right="1680" w:bottom="280" w:left="1680" w:header="0" w:footer="0" w:gutter="0"/>
          <w:cols w:space="720"/>
        </w:sectPr>
      </w:pPr>
      <w:r>
        <w:rPr>
          <w:rFonts w:ascii="Calibri" w:eastAsia="Calibri" w:hAnsi="Calibri" w:cs="Calibri"/>
          <w:sz w:val="22"/>
          <w:szCs w:val="22"/>
        </w:rPr>
        <w:t>xii</w:t>
      </w:r>
    </w:p>
    <w:p w:rsidR="008D624D" w:rsidRDefault="008D624D">
      <w:pPr>
        <w:spacing w:before="3" w:line="120" w:lineRule="exact"/>
        <w:rPr>
          <w:sz w:val="12"/>
          <w:szCs w:val="12"/>
        </w:rPr>
      </w:pPr>
    </w:p>
    <w:p w:rsidR="008D624D" w:rsidRDefault="00993037">
      <w:pPr>
        <w:ind w:left="3443" w:right="2957"/>
        <w:jc w:val="center"/>
        <w:rPr>
          <w:sz w:val="24"/>
          <w:szCs w:val="24"/>
        </w:rPr>
      </w:pPr>
      <w:r>
        <w:rPr>
          <w:b/>
          <w:sz w:val="24"/>
          <w:szCs w:val="24"/>
        </w:rPr>
        <w:t>D</w:t>
      </w:r>
      <w:r>
        <w:rPr>
          <w:b/>
          <w:spacing w:val="1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TAR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GA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BAR</w:t>
      </w:r>
    </w:p>
    <w:p w:rsidR="008D624D" w:rsidRDefault="008D624D">
      <w:pPr>
        <w:spacing w:before="4" w:line="120" w:lineRule="exact"/>
        <w:rPr>
          <w:sz w:val="13"/>
          <w:szCs w:val="13"/>
        </w:rPr>
      </w:pPr>
    </w:p>
    <w:p w:rsidR="008D624D" w:rsidRDefault="008D624D">
      <w:pPr>
        <w:spacing w:line="200" w:lineRule="exact"/>
      </w:pPr>
    </w:p>
    <w:p w:rsidR="008D624D" w:rsidRDefault="00993037">
      <w:pPr>
        <w:ind w:left="550" w:right="71"/>
        <w:jc w:val="center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3. 1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1"/>
          <w:sz w:val="24"/>
          <w:szCs w:val="24"/>
        </w:rPr>
        <w:t>Pe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39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24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550" w:right="71"/>
        <w:jc w:val="center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3. 2. </w:t>
      </w:r>
      <w:r>
        <w:rPr>
          <w:spacing w:val="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 Sistem 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8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26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550" w:right="71"/>
        <w:jc w:val="center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3. 3 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rsitektur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Aplikasi 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35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27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550" w:right="71"/>
        <w:jc w:val="center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4. 1.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domestik</w:t>
      </w:r>
      <w:r>
        <w:rPr>
          <w:spacing w:val="-38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30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550" w:right="71"/>
        <w:jc w:val="center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4. 2.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sional</w:t>
      </w:r>
      <w:r>
        <w:rPr>
          <w:spacing w:val="-35"/>
          <w:sz w:val="24"/>
          <w:szCs w:val="24"/>
        </w:rPr>
        <w:t xml:space="preserve"> </w:t>
      </w:r>
      <w:r>
        <w:rPr>
          <w:sz w:val="24"/>
          <w:szCs w:val="24"/>
        </w:rPr>
        <w:t>.........................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31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550" w:right="71"/>
        <w:jc w:val="center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4. 3. </w:t>
      </w:r>
      <w:r>
        <w:rPr>
          <w:spacing w:val="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6.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hotel domestik</w:t>
      </w:r>
      <w:r>
        <w:rPr>
          <w:spacing w:val="-38"/>
          <w:sz w:val="24"/>
          <w:szCs w:val="24"/>
        </w:rPr>
        <w:t xml:space="preserve"> </w:t>
      </w:r>
      <w:r>
        <w:rPr>
          <w:sz w:val="24"/>
          <w:szCs w:val="24"/>
        </w:rPr>
        <w:t>.................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32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550" w:right="71"/>
        <w:jc w:val="center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4. 4.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hotel 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sional</w:t>
      </w:r>
      <w:r>
        <w:rPr>
          <w:spacing w:val="-41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33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550" w:right="71"/>
        <w:jc w:val="center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4. 5.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sional</w:t>
      </w:r>
      <w:r>
        <w:rPr>
          <w:spacing w:val="-35"/>
          <w:sz w:val="24"/>
          <w:szCs w:val="24"/>
        </w:rPr>
        <w:t xml:space="preserve"> </w:t>
      </w:r>
      <w:r>
        <w:rPr>
          <w:sz w:val="24"/>
          <w:szCs w:val="24"/>
        </w:rPr>
        <w:t>.........................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34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550" w:right="71"/>
        <w:jc w:val="center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4. 6. </w:t>
      </w:r>
      <w:r>
        <w:rPr>
          <w:spacing w:val="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 Sistem 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8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53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550" w:right="71"/>
        <w:jc w:val="center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4. 7. 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rsitektur</w:t>
      </w:r>
      <w:r>
        <w:rPr>
          <w:spacing w:val="1"/>
          <w:sz w:val="24"/>
          <w:szCs w:val="24"/>
        </w:rPr>
        <w:t xml:space="preserve"> 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 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>g</w:t>
      </w:r>
      <w:r>
        <w:rPr>
          <w:sz w:val="24"/>
          <w:szCs w:val="24"/>
        </w:rPr>
        <w:t>.........................................................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54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550" w:right="71"/>
        <w:jc w:val="center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4. 8. D</w:t>
      </w:r>
      <w:r>
        <w:rPr>
          <w:spacing w:val="2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onteks 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stem 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2B</w:t>
      </w:r>
      <w:r>
        <w:rPr>
          <w:spacing w:val="-37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56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550" w:right="71"/>
        <w:jc w:val="center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4. 9. 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l 0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 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57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550" w:right="71"/>
        <w:jc w:val="center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4. 10.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l 1 (Pros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1. Aut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fik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si 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)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58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550" w:right="71"/>
        <w:jc w:val="center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4. 11.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l 1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roduk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Ti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-30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59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550" w:right="71"/>
        <w:jc w:val="center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4.</w:t>
      </w:r>
      <w:r>
        <w:rPr>
          <w:sz w:val="24"/>
          <w:szCs w:val="24"/>
        </w:rPr>
        <w:t xml:space="preserve"> 12.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l 1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roduk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Tik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-43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60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550" w:right="71"/>
        <w:jc w:val="center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4. 13. 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e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 1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61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550" w:right="71"/>
        <w:jc w:val="center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14.  CDM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-2"/>
          <w:sz w:val="24"/>
          <w:szCs w:val="24"/>
        </w:rPr>
        <w:t>B</w:t>
      </w:r>
      <w:r>
        <w:rPr>
          <w:spacing w:val="2"/>
          <w:sz w:val="24"/>
          <w:szCs w:val="24"/>
        </w:rPr>
        <w:t>2</w:t>
      </w:r>
      <w:r>
        <w:rPr>
          <w:sz w:val="24"/>
          <w:szCs w:val="24"/>
        </w:rPr>
        <w:t>B 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 Tour</w:t>
      </w:r>
      <w:r>
        <w:rPr>
          <w:spacing w:val="-31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62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550" w:right="71"/>
        <w:jc w:val="center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4. 15.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 xml:space="preserve">DM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 eTi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B</w:t>
      </w:r>
      <w:r>
        <w:rPr>
          <w:spacing w:val="2"/>
          <w:sz w:val="24"/>
          <w:szCs w:val="24"/>
        </w:rPr>
        <w:t>2</w:t>
      </w:r>
      <w:r>
        <w:rPr>
          <w:sz w:val="24"/>
          <w:szCs w:val="24"/>
        </w:rPr>
        <w:t>B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.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ono 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ou</w:t>
      </w:r>
      <w:r>
        <w:rPr>
          <w:spacing w:val="14"/>
          <w:sz w:val="24"/>
          <w:szCs w:val="24"/>
        </w:rPr>
        <w:t>r</w:t>
      </w:r>
      <w:r>
        <w:rPr>
          <w:sz w:val="24"/>
          <w:szCs w:val="24"/>
        </w:rPr>
        <w:t>........................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63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550" w:right="71"/>
        <w:jc w:val="center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4. 16.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re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l</w:t>
      </w:r>
      <w:r>
        <w:rPr>
          <w:spacing w:val="3"/>
          <w:sz w:val="24"/>
          <w:szCs w:val="24"/>
        </w:rPr>
        <w:t>o</w:t>
      </w:r>
      <w:r>
        <w:rPr>
          <w:sz w:val="24"/>
          <w:szCs w:val="24"/>
        </w:rPr>
        <w:t>gin</w:t>
      </w:r>
      <w:r>
        <w:rPr>
          <w:spacing w:val="-18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64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550" w:right="71"/>
        <w:jc w:val="center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4. 17.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vigasi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.......................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65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550" w:right="71"/>
        <w:jc w:val="center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4. 18.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re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l</w:t>
      </w:r>
      <w:r>
        <w:rPr>
          <w:spacing w:val="3"/>
          <w:sz w:val="24"/>
          <w:szCs w:val="24"/>
        </w:rPr>
        <w:t>o</w:t>
      </w:r>
      <w:r>
        <w:rPr>
          <w:sz w:val="24"/>
          <w:szCs w:val="24"/>
        </w:rPr>
        <w:t>gin</w:t>
      </w:r>
      <w:r>
        <w:rPr>
          <w:spacing w:val="-18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66</w:t>
      </w:r>
    </w:p>
    <w:p w:rsidR="008D624D" w:rsidRDefault="008D624D">
      <w:pPr>
        <w:spacing w:before="10" w:line="120" w:lineRule="exact"/>
        <w:rPr>
          <w:sz w:val="13"/>
          <w:szCs w:val="13"/>
        </w:rPr>
      </w:pPr>
    </w:p>
    <w:p w:rsidR="008D624D" w:rsidRDefault="00993037">
      <w:pPr>
        <w:ind w:left="550" w:right="71"/>
        <w:jc w:val="center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4. 19.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ss</w:t>
      </w:r>
      <w:r>
        <w:rPr>
          <w:spacing w:val="2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-32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67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550" w:right="71"/>
        <w:jc w:val="center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4. 20.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21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68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550" w:right="71"/>
        <w:jc w:val="center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4. 21.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ar</w:t>
      </w:r>
      <w:r>
        <w:rPr>
          <w:sz w:val="24"/>
          <w:szCs w:val="24"/>
        </w:rPr>
        <w:t>ian Pes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pacing w:val="11"/>
          <w:sz w:val="24"/>
          <w:szCs w:val="24"/>
        </w:rPr>
        <w:t>t</w:t>
      </w:r>
      <w:r>
        <w:rPr>
          <w:sz w:val="24"/>
          <w:szCs w:val="24"/>
        </w:rPr>
        <w:t>...........................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69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550" w:right="71"/>
        <w:jc w:val="center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4. 22.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ter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30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70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550" w:right="71"/>
        <w:jc w:val="center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4. 23.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71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550" w:right="71"/>
        <w:jc w:val="center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4. 24.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orm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pacing w:val="11"/>
          <w:sz w:val="24"/>
          <w:szCs w:val="24"/>
        </w:rPr>
        <w:t>t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72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550" w:right="71"/>
        <w:jc w:val="center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4. 25.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ooki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73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550" w:right="71"/>
        <w:jc w:val="center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4. 26.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ihan Pemb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40"/>
          <w:sz w:val="24"/>
          <w:szCs w:val="24"/>
        </w:rPr>
        <w:t xml:space="preserve"> </w:t>
      </w:r>
      <w:r>
        <w:rPr>
          <w:sz w:val="24"/>
          <w:szCs w:val="24"/>
        </w:rPr>
        <w:t>......................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74</w:t>
      </w:r>
    </w:p>
    <w:p w:rsidR="008D624D" w:rsidRDefault="008D624D">
      <w:pPr>
        <w:spacing w:before="10" w:line="120" w:lineRule="exact"/>
        <w:rPr>
          <w:sz w:val="13"/>
          <w:szCs w:val="13"/>
        </w:rPr>
      </w:pPr>
    </w:p>
    <w:p w:rsidR="008D624D" w:rsidRDefault="00993037">
      <w:pPr>
        <w:ind w:left="550" w:right="71"/>
        <w:jc w:val="center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4. 27.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Hot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 Do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9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75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550" w:right="71"/>
        <w:jc w:val="center"/>
        <w:rPr>
          <w:sz w:val="24"/>
          <w:szCs w:val="24"/>
        </w:rPr>
        <w:sectPr w:rsidR="008D624D">
          <w:footerReference w:type="default" r:id="rId23"/>
          <w:pgSz w:w="11920" w:h="16840"/>
          <w:pgMar w:top="1560" w:right="1600" w:bottom="280" w:left="1680" w:header="0" w:footer="1002" w:gutter="0"/>
          <w:pgNumType w:start="13"/>
          <w:cols w:space="720"/>
        </w:sect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4. 28.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ar</w:t>
      </w:r>
      <w:r>
        <w:rPr>
          <w:sz w:val="24"/>
          <w:szCs w:val="24"/>
        </w:rPr>
        <w:t>ia</w:t>
      </w:r>
      <w:r>
        <w:rPr>
          <w:spacing w:val="15"/>
          <w:sz w:val="24"/>
          <w:szCs w:val="24"/>
        </w:rPr>
        <w:t>n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76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4. 29.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ter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Hot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77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4. 30.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 Hotel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Dom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 ...............................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78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4. 31.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Ka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36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79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4. 32.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orm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Hot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80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4. 33.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Hot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 D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mestik</w:t>
      </w:r>
      <w:r>
        <w:rPr>
          <w:spacing w:val="-18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81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4. 34. 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Hot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er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sional</w:t>
      </w:r>
      <w:r>
        <w:rPr>
          <w:spacing w:val="-38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82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4. 35.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Hot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sional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.......................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83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4. 36.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ter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Hot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>o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18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84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4. 37.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 Hotel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siona</w:t>
      </w:r>
      <w:r>
        <w:rPr>
          <w:spacing w:val="10"/>
          <w:sz w:val="24"/>
          <w:szCs w:val="24"/>
        </w:rPr>
        <w:t>l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85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4. 38. 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Ka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H</w:t>
      </w:r>
      <w:r>
        <w:rPr>
          <w:sz w:val="24"/>
          <w:szCs w:val="24"/>
        </w:rPr>
        <w:t>otel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5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siona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...........................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86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4. 39. 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orm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tel</w:t>
      </w:r>
      <w:r>
        <w:rPr>
          <w:spacing w:val="2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sional</w:t>
      </w:r>
      <w:r>
        <w:rPr>
          <w:spacing w:val="-28"/>
          <w:sz w:val="24"/>
          <w:szCs w:val="24"/>
        </w:rPr>
        <w:t xml:space="preserve"> </w:t>
      </w:r>
      <w:r>
        <w:rPr>
          <w:sz w:val="24"/>
          <w:szCs w:val="24"/>
        </w:rPr>
        <w:t>.....................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87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4. 40.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Hot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sional</w:t>
      </w:r>
      <w:r>
        <w:rPr>
          <w:spacing w:val="-35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88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4. 41.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2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89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4. 42.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 Tou</w:t>
      </w:r>
      <w:r>
        <w:rPr>
          <w:spacing w:val="8"/>
          <w:sz w:val="24"/>
          <w:szCs w:val="24"/>
        </w:rPr>
        <w:t>r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90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4. 43.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ooki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Tou</w:t>
      </w:r>
      <w:r>
        <w:rPr>
          <w:spacing w:val="5"/>
          <w:sz w:val="24"/>
          <w:szCs w:val="24"/>
        </w:rPr>
        <w:t>r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91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4. 44.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ooki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 xml:space="preserve">ur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omestik</w:t>
      </w:r>
      <w:r>
        <w:rPr>
          <w:spacing w:val="-38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92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4. 45.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ooki</w:t>
      </w:r>
      <w:r>
        <w:rPr>
          <w:spacing w:val="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ur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sio</w:t>
      </w:r>
      <w:r>
        <w:rPr>
          <w:spacing w:val="3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......................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93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4. 46.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orm Re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 Tour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...............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94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588"/>
        <w:rPr>
          <w:sz w:val="24"/>
          <w:szCs w:val="24"/>
        </w:rPr>
        <w:sectPr w:rsidR="008D624D">
          <w:pgSz w:w="11920" w:h="16840"/>
          <w:pgMar w:top="1560" w:right="1600" w:bottom="280" w:left="1680" w:header="0" w:footer="1002" w:gutter="0"/>
          <w:cols w:space="720"/>
        </w:sectPr>
      </w:pP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4. 47.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Tour</w:t>
      </w:r>
      <w:r>
        <w:rPr>
          <w:spacing w:val="-37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95</w:t>
      </w:r>
    </w:p>
    <w:p w:rsidR="008D624D" w:rsidRDefault="008D624D">
      <w:pPr>
        <w:spacing w:before="3" w:line="120" w:lineRule="exact"/>
        <w:rPr>
          <w:sz w:val="12"/>
          <w:szCs w:val="12"/>
        </w:rPr>
      </w:pPr>
    </w:p>
    <w:p w:rsidR="008D624D" w:rsidRDefault="00993037">
      <w:pPr>
        <w:ind w:left="3582" w:right="3095"/>
        <w:jc w:val="center"/>
        <w:rPr>
          <w:sz w:val="24"/>
          <w:szCs w:val="24"/>
        </w:rPr>
      </w:pPr>
      <w:r>
        <w:rPr>
          <w:b/>
          <w:sz w:val="24"/>
          <w:szCs w:val="24"/>
        </w:rPr>
        <w:t>D</w:t>
      </w:r>
      <w:r>
        <w:rPr>
          <w:b/>
          <w:spacing w:val="1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TAR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TAB</w:t>
      </w:r>
      <w:r>
        <w:rPr>
          <w:b/>
          <w:spacing w:val="1"/>
          <w:sz w:val="24"/>
          <w:szCs w:val="24"/>
        </w:rPr>
        <w:t>E</w:t>
      </w:r>
      <w:r>
        <w:rPr>
          <w:b/>
          <w:sz w:val="24"/>
          <w:szCs w:val="24"/>
        </w:rPr>
        <w:t>L</w:t>
      </w:r>
    </w:p>
    <w:p w:rsidR="008D624D" w:rsidRDefault="008D624D">
      <w:pPr>
        <w:spacing w:before="4" w:line="140" w:lineRule="exact"/>
        <w:rPr>
          <w:sz w:val="15"/>
          <w:szCs w:val="15"/>
        </w:rPr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993037">
      <w:pPr>
        <w:ind w:left="550" w:right="71"/>
        <w:jc w:val="center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 3. 1. T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 </w:t>
      </w:r>
      <w:r>
        <w:rPr>
          <w:spacing w:val="3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...............................................................</w:t>
      </w:r>
      <w:r>
        <w:rPr>
          <w:spacing w:val="1"/>
          <w:sz w:val="24"/>
          <w:szCs w:val="24"/>
        </w:rPr>
        <w:t>.</w:t>
      </w:r>
      <w:r>
        <w:rPr>
          <w:sz w:val="24"/>
          <w:szCs w:val="24"/>
        </w:rPr>
        <w:t>......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28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550" w:right="71"/>
        <w:jc w:val="center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 4. 1. T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butuhan 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stem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1"/>
          <w:sz w:val="24"/>
          <w:szCs w:val="24"/>
        </w:rPr>
        <w:t xml:space="preserve"> 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1"/>
          <w:sz w:val="24"/>
          <w:szCs w:val="24"/>
        </w:rPr>
        <w:t>r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.............................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47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550" w:right="71"/>
        <w:jc w:val="center"/>
        <w:rPr>
          <w:sz w:val="24"/>
          <w:szCs w:val="24"/>
        </w:rPr>
        <w:sectPr w:rsidR="008D624D">
          <w:pgSz w:w="11920" w:h="16840"/>
          <w:pgMar w:top="1560" w:right="1600" w:bottom="280" w:left="1680" w:header="0" w:footer="1002" w:gutter="0"/>
          <w:cols w:space="720"/>
        </w:sectPr>
      </w:pP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 4. 2. T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butuhan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sio</w:t>
      </w:r>
      <w:r>
        <w:rPr>
          <w:spacing w:val="3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31"/>
          <w:sz w:val="24"/>
          <w:szCs w:val="24"/>
        </w:rPr>
        <w:t xml:space="preserve"> </w:t>
      </w:r>
      <w:r>
        <w:rPr>
          <w:sz w:val="24"/>
          <w:szCs w:val="24"/>
        </w:rPr>
        <w:t>...................................................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49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spacing w:line="260" w:lineRule="exact"/>
        <w:ind w:left="2819"/>
        <w:rPr>
          <w:sz w:val="24"/>
          <w:szCs w:val="24"/>
        </w:rPr>
      </w:pPr>
      <w:r>
        <w:rPr>
          <w:i/>
          <w:position w:val="-1"/>
          <w:sz w:val="24"/>
          <w:szCs w:val="24"/>
        </w:rPr>
        <w:t>[Halaman ini s</w:t>
      </w:r>
      <w:r>
        <w:rPr>
          <w:i/>
          <w:spacing w:val="-1"/>
          <w:position w:val="-1"/>
          <w:sz w:val="24"/>
          <w:szCs w:val="24"/>
        </w:rPr>
        <w:t>e</w:t>
      </w:r>
      <w:r>
        <w:rPr>
          <w:i/>
          <w:position w:val="-1"/>
          <w:sz w:val="24"/>
          <w:szCs w:val="24"/>
        </w:rPr>
        <w:t>ngaja d</w:t>
      </w:r>
      <w:r>
        <w:rPr>
          <w:i/>
          <w:spacing w:val="1"/>
          <w:position w:val="-1"/>
          <w:sz w:val="24"/>
          <w:szCs w:val="24"/>
        </w:rPr>
        <w:t>i</w:t>
      </w:r>
      <w:r>
        <w:rPr>
          <w:i/>
          <w:spacing w:val="-1"/>
          <w:position w:val="-1"/>
          <w:sz w:val="24"/>
          <w:szCs w:val="24"/>
        </w:rPr>
        <w:t>k</w:t>
      </w:r>
      <w:r>
        <w:rPr>
          <w:i/>
          <w:position w:val="-1"/>
          <w:sz w:val="24"/>
          <w:szCs w:val="24"/>
        </w:rPr>
        <w:t>osong</w:t>
      </w:r>
      <w:r>
        <w:rPr>
          <w:i/>
          <w:spacing w:val="-1"/>
          <w:position w:val="-1"/>
          <w:sz w:val="24"/>
          <w:szCs w:val="24"/>
        </w:rPr>
        <w:t>k</w:t>
      </w:r>
      <w:r>
        <w:rPr>
          <w:i/>
          <w:position w:val="-1"/>
          <w:sz w:val="24"/>
          <w:szCs w:val="24"/>
        </w:rPr>
        <w:t>a</w:t>
      </w:r>
      <w:r>
        <w:rPr>
          <w:i/>
          <w:spacing w:val="-5"/>
          <w:position w:val="-1"/>
          <w:sz w:val="24"/>
          <w:szCs w:val="24"/>
        </w:rPr>
        <w:t>n</w:t>
      </w:r>
      <w:r>
        <w:rPr>
          <w:i/>
          <w:position w:val="-1"/>
          <w:sz w:val="24"/>
          <w:szCs w:val="24"/>
        </w:rPr>
        <w:t>]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9" w:line="200" w:lineRule="exact"/>
      </w:pPr>
    </w:p>
    <w:p w:rsidR="008D624D" w:rsidRDefault="00993037">
      <w:pPr>
        <w:spacing w:before="16"/>
        <w:ind w:left="4397" w:right="3829"/>
        <w:jc w:val="center"/>
        <w:rPr>
          <w:rFonts w:ascii="Calibri" w:eastAsia="Calibri" w:hAnsi="Calibri" w:cs="Calibri"/>
          <w:sz w:val="22"/>
          <w:szCs w:val="22"/>
        </w:rPr>
        <w:sectPr w:rsidR="008D624D">
          <w:footerReference w:type="default" r:id="rId24"/>
          <w:pgSz w:w="11920" w:h="16840"/>
          <w:pgMar w:top="1560" w:right="1680" w:bottom="280" w:left="1680" w:header="0" w:footer="0" w:gutter="0"/>
          <w:cols w:space="720"/>
        </w:sectPr>
      </w:pPr>
      <w:r>
        <w:rPr>
          <w:rFonts w:ascii="Calibri" w:eastAsia="Calibri" w:hAnsi="Calibri" w:cs="Calibri"/>
          <w:sz w:val="22"/>
          <w:szCs w:val="22"/>
        </w:rPr>
        <w:t>x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i</w:t>
      </w:r>
    </w:p>
    <w:p w:rsidR="008D624D" w:rsidRDefault="008D624D">
      <w:pPr>
        <w:spacing w:before="3" w:line="120" w:lineRule="exact"/>
        <w:rPr>
          <w:sz w:val="12"/>
          <w:szCs w:val="12"/>
        </w:rPr>
      </w:pPr>
    </w:p>
    <w:p w:rsidR="008D624D" w:rsidRDefault="00993037">
      <w:pPr>
        <w:spacing w:line="569" w:lineRule="auto"/>
        <w:ind w:left="3623" w:right="3117" w:firstLine="326"/>
        <w:rPr>
          <w:sz w:val="24"/>
          <w:szCs w:val="24"/>
        </w:rPr>
      </w:pPr>
      <w:r>
        <w:rPr>
          <w:b/>
          <w:sz w:val="24"/>
          <w:szCs w:val="24"/>
        </w:rPr>
        <w:t xml:space="preserve">BAB I 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EN</w:t>
      </w:r>
      <w:r>
        <w:rPr>
          <w:b/>
          <w:spacing w:val="-1"/>
          <w:sz w:val="24"/>
          <w:szCs w:val="24"/>
        </w:rPr>
        <w:t>D</w:t>
      </w:r>
      <w:r>
        <w:rPr>
          <w:b/>
          <w:sz w:val="24"/>
          <w:szCs w:val="24"/>
        </w:rPr>
        <w:t>AHUL</w:t>
      </w:r>
      <w:r>
        <w:rPr>
          <w:b/>
          <w:spacing w:val="2"/>
          <w:sz w:val="24"/>
          <w:szCs w:val="24"/>
        </w:rPr>
        <w:t>U</w:t>
      </w:r>
      <w:r>
        <w:rPr>
          <w:b/>
          <w:sz w:val="24"/>
          <w:szCs w:val="24"/>
        </w:rPr>
        <w:t>AN</w:t>
      </w:r>
    </w:p>
    <w:p w:rsidR="008D624D" w:rsidRDefault="008D624D">
      <w:pPr>
        <w:spacing w:before="1" w:line="180" w:lineRule="exact"/>
        <w:rPr>
          <w:sz w:val="18"/>
          <w:szCs w:val="18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59" w:lineRule="auto"/>
        <w:ind w:left="588" w:right="79" w:firstLine="720"/>
        <w:jc w:val="both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lak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r</w:t>
      </w:r>
      <w:r>
        <w:rPr>
          <w:sz w:val="24"/>
          <w:szCs w:val="24"/>
        </w:rPr>
        <w:t>umus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lah, tu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 man</w:t>
      </w:r>
      <w:r>
        <w:rPr>
          <w:spacing w:val="-1"/>
          <w:sz w:val="24"/>
          <w:szCs w:val="24"/>
        </w:rPr>
        <w:t>faa</w:t>
      </w:r>
      <w:r>
        <w:rPr>
          <w:sz w:val="24"/>
          <w:szCs w:val="24"/>
        </w:rPr>
        <w:t xml:space="preserve">t,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mas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h,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isan lapo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judul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“An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ran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Aplikasi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Ti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 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rint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 </w:t>
      </w:r>
      <w:r>
        <w:rPr>
          <w:i/>
          <w:sz w:val="24"/>
          <w:szCs w:val="24"/>
        </w:rPr>
        <w:t>busin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ss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to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busin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ss</w:t>
      </w:r>
      <w:r>
        <w:rPr>
          <w:i/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(</w:t>
      </w:r>
      <w:r>
        <w:rPr>
          <w:sz w:val="24"/>
          <w:szCs w:val="24"/>
        </w:rPr>
        <w:t>B2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 xml:space="preserve">)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i/>
          <w:sz w:val="24"/>
          <w:szCs w:val="24"/>
        </w:rPr>
        <w:t>S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 xml:space="preserve">stem </w:t>
      </w:r>
      <w:r>
        <w:rPr>
          <w:i/>
          <w:spacing w:val="2"/>
          <w:sz w:val="24"/>
          <w:szCs w:val="24"/>
        </w:rPr>
        <w:t>D</w:t>
      </w:r>
      <w:r>
        <w:rPr>
          <w:i/>
          <w:spacing w:val="-1"/>
          <w:sz w:val="24"/>
          <w:szCs w:val="24"/>
        </w:rPr>
        <w:t>eve</w:t>
      </w:r>
      <w:r>
        <w:rPr>
          <w:i/>
          <w:sz w:val="24"/>
          <w:szCs w:val="24"/>
        </w:rPr>
        <w:t>lop</w:t>
      </w:r>
      <w:r>
        <w:rPr>
          <w:i/>
          <w:spacing w:val="2"/>
          <w:sz w:val="24"/>
          <w:szCs w:val="24"/>
        </w:rPr>
        <w:t>m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nt</w:t>
      </w:r>
      <w:r>
        <w:rPr>
          <w:i/>
          <w:spacing w:val="1"/>
          <w:sz w:val="24"/>
          <w:szCs w:val="24"/>
        </w:rPr>
        <w:t xml:space="preserve"> L</w:t>
      </w:r>
      <w:r>
        <w:rPr>
          <w:i/>
          <w:sz w:val="24"/>
          <w:szCs w:val="24"/>
        </w:rPr>
        <w:t>i</w:t>
      </w:r>
      <w:r>
        <w:rPr>
          <w:i/>
          <w:spacing w:val="1"/>
          <w:sz w:val="24"/>
          <w:szCs w:val="24"/>
        </w:rPr>
        <w:t>f</w:t>
      </w:r>
      <w:r>
        <w:rPr>
          <w:i/>
          <w:sz w:val="24"/>
          <w:szCs w:val="24"/>
        </w:rPr>
        <w:t>e C</w:t>
      </w:r>
      <w:r>
        <w:rPr>
          <w:i/>
          <w:spacing w:val="-1"/>
          <w:sz w:val="24"/>
          <w:szCs w:val="24"/>
        </w:rPr>
        <w:t>yc</w:t>
      </w:r>
      <w:r>
        <w:rPr>
          <w:i/>
          <w:sz w:val="24"/>
          <w:szCs w:val="24"/>
        </w:rPr>
        <w:t xml:space="preserve">le </w:t>
      </w:r>
      <w:r>
        <w:rPr>
          <w:sz w:val="24"/>
          <w:szCs w:val="24"/>
        </w:rPr>
        <w:t>(S</w:t>
      </w:r>
      <w:r>
        <w:rPr>
          <w:spacing w:val="2"/>
          <w:sz w:val="24"/>
          <w:szCs w:val="24"/>
        </w:rPr>
        <w:t>D</w:t>
      </w:r>
      <w:r>
        <w:rPr>
          <w:spacing w:val="-5"/>
          <w:sz w:val="24"/>
          <w:szCs w:val="24"/>
        </w:rPr>
        <w:t>L</w:t>
      </w:r>
      <w:r>
        <w:rPr>
          <w:sz w:val="24"/>
          <w:szCs w:val="24"/>
        </w:rPr>
        <w:t>C)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(Studi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sus:</w:t>
      </w:r>
      <w:r>
        <w:rPr>
          <w:spacing w:val="1"/>
          <w:sz w:val="24"/>
          <w:szCs w:val="24"/>
        </w:rPr>
        <w:t xml:space="preserve"> P</w:t>
      </w:r>
      <w:r>
        <w:rPr>
          <w:sz w:val="24"/>
          <w:szCs w:val="24"/>
        </w:rPr>
        <w:t xml:space="preserve">T </w:t>
      </w:r>
      <w:r>
        <w:rPr>
          <w:spacing w:val="-1"/>
          <w:sz w:val="24"/>
          <w:szCs w:val="24"/>
        </w:rPr>
        <w:t>Ha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 Tour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)</w:t>
      </w:r>
      <w:r>
        <w:rPr>
          <w:spacing w:val="-2"/>
          <w:sz w:val="24"/>
          <w:szCs w:val="24"/>
        </w:rPr>
        <w:t>”</w:t>
      </w:r>
      <w:r>
        <w:rPr>
          <w:sz w:val="24"/>
          <w:szCs w:val="24"/>
        </w:rPr>
        <w:t>.</w:t>
      </w:r>
    </w:p>
    <w:p w:rsidR="008D624D" w:rsidRDefault="008D624D">
      <w:pPr>
        <w:spacing w:before="11" w:line="200" w:lineRule="exact"/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1.1.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atar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la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</w:p>
    <w:p w:rsidR="008D624D" w:rsidRDefault="008D624D">
      <w:pPr>
        <w:spacing w:before="4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81" w:firstLine="36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teknolo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5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p 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ukup si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nifik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 m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mpu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mendominasi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pir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ktor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mua k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ia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mem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tkan</w:t>
      </w:r>
      <w:r>
        <w:rPr>
          <w:spacing w:val="2"/>
          <w:sz w:val="24"/>
          <w:szCs w:val="24"/>
        </w:rPr>
        <w:t xml:space="preserve">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mudah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ri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ksi 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 T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nologi 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 xml:space="preserve">t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lebih men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mampu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ra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rkomunik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menduku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su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 xml:space="preserve">t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mampu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hubu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 tanpa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ruh ja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k.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pa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knolo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pacing w:val="5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.  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 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kon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jan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luas, 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bi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komun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bi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ksi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lebih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h,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bi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nsi, 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f,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fl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ksibel, 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>u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rta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mpuan 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mendistr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busik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tahu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2"/>
          <w:sz w:val="24"/>
          <w:szCs w:val="24"/>
        </w:rPr>
        <w:t>(</w:t>
      </w:r>
      <w:r>
        <w:rPr>
          <w:spacing w:val="-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udon, 2000</w:t>
      </w:r>
      <w:r>
        <w:rPr>
          <w:spacing w:val="-1"/>
          <w:sz w:val="24"/>
          <w:szCs w:val="24"/>
        </w:rPr>
        <w:t>)</w:t>
      </w:r>
      <w:r>
        <w:rPr>
          <w:sz w:val="24"/>
          <w:szCs w:val="24"/>
        </w:rPr>
        <w:t>.</w:t>
      </w:r>
    </w:p>
    <w:p w:rsidR="008D624D" w:rsidRDefault="008D624D">
      <w:pPr>
        <w:spacing w:before="4" w:line="200" w:lineRule="exact"/>
      </w:pPr>
    </w:p>
    <w:p w:rsidR="008D624D" w:rsidRDefault="00993037">
      <w:pPr>
        <w:spacing w:line="360" w:lineRule="auto"/>
        <w:ind w:left="588" w:right="80" w:firstLine="360"/>
        <w:jc w:val="both"/>
        <w:rPr>
          <w:sz w:val="24"/>
          <w:szCs w:val="24"/>
        </w:rPr>
        <w:sectPr w:rsidR="008D624D">
          <w:footerReference w:type="default" r:id="rId25"/>
          <w:pgSz w:w="11920" w:h="16840"/>
          <w:pgMar w:top="1560" w:right="1580" w:bottom="280" w:left="1680" w:header="0" w:footer="1002" w:gutter="0"/>
          <w:pgNumType w:start="1"/>
          <w:cols w:space="720"/>
        </w:sectPr>
      </w:pPr>
      <w:r>
        <w:rPr>
          <w:sz w:val="24"/>
          <w:szCs w:val="24"/>
        </w:rPr>
        <w:t>Dunia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ki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maju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hun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 xml:space="preserve">hun,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e</w:t>
      </w:r>
      <w:r>
        <w:rPr>
          <w:spacing w:val="3"/>
          <w:sz w:val="24"/>
          <w:szCs w:val="24"/>
        </w:rPr>
        <w:t>t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iveS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(201</w:t>
      </w:r>
      <w:r>
        <w:rPr>
          <w:spacing w:val="-1"/>
          <w:sz w:val="24"/>
          <w:szCs w:val="24"/>
        </w:rPr>
        <w:t>5</w:t>
      </w:r>
      <w:r>
        <w:rPr>
          <w:sz w:val="24"/>
          <w:szCs w:val="24"/>
        </w:rPr>
        <w:t>)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pork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hwa 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una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ta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2005 men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pacing w:val="5"/>
          <w:sz w:val="24"/>
          <w:szCs w:val="24"/>
        </w:rPr>
        <w:t>l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r, 2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 tahun 2010,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pacing w:val="3"/>
          <w:sz w:val="24"/>
          <w:szCs w:val="24"/>
        </w:rPr>
        <w:t>l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tahun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2014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us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 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juan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hidupan,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li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ra  </w:t>
      </w:r>
      <w:r>
        <w:rPr>
          <w:spacing w:val="2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 xml:space="preserve">lanja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 xml:space="preserve">k 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taup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jasa (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iels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201</w:t>
      </w:r>
      <w:r>
        <w:rPr>
          <w:spacing w:val="2"/>
          <w:sz w:val="24"/>
          <w:szCs w:val="24"/>
        </w:rPr>
        <w:t>0</w:t>
      </w:r>
      <w:r>
        <w:rPr>
          <w:sz w:val="24"/>
          <w:szCs w:val="24"/>
        </w:rPr>
        <w:t>). Ko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f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3"/>
          <w:sz w:val="24"/>
          <w:szCs w:val="24"/>
        </w:rPr>
        <w:t>n</w:t>
      </w:r>
      <w:r>
        <w:rPr>
          <w:spacing w:val="-1"/>
          <w:sz w:val="24"/>
          <w:szCs w:val="24"/>
        </w:rPr>
        <w:t>-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osa (2</w:t>
      </w:r>
      <w:r>
        <w:rPr>
          <w:spacing w:val="1"/>
          <w:sz w:val="24"/>
          <w:szCs w:val="24"/>
        </w:rPr>
        <w:t>0</w:t>
      </w:r>
      <w:r>
        <w:rPr>
          <w:sz w:val="24"/>
          <w:szCs w:val="24"/>
        </w:rPr>
        <w:t>04)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>w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lanja onl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ne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 xml:space="preserve">e 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onsum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sud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bu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no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ini diseb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rubah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bud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dika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maju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t.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Nilai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rda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lektr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nik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(e</w:t>
      </w:r>
      <w:r>
        <w:rPr>
          <w:spacing w:val="-1"/>
          <w:sz w:val="24"/>
          <w:szCs w:val="24"/>
        </w:rPr>
        <w:t>-c</w:t>
      </w:r>
      <w:r>
        <w:rPr>
          <w:sz w:val="24"/>
          <w:szCs w:val="24"/>
        </w:rPr>
        <w:t>om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)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meni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122,7%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tah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 2002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mpai 2008 </w:t>
      </w:r>
      <w:r>
        <w:rPr>
          <w:spacing w:val="1"/>
          <w:sz w:val="24"/>
          <w:szCs w:val="24"/>
        </w:rPr>
        <w:t>(</w:t>
      </w:r>
      <w:r>
        <w:rPr>
          <w:spacing w:val="-5"/>
          <w:sz w:val="24"/>
          <w:szCs w:val="24"/>
        </w:rPr>
        <w:t>L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 d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rson, 201</w:t>
      </w:r>
      <w:r>
        <w:rPr>
          <w:spacing w:val="2"/>
          <w:sz w:val="24"/>
          <w:szCs w:val="24"/>
        </w:rPr>
        <w:t>1</w:t>
      </w:r>
      <w:r>
        <w:rPr>
          <w:sz w:val="24"/>
          <w:szCs w:val="24"/>
        </w:rPr>
        <w:t>).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ind w:left="948"/>
        <w:rPr>
          <w:sz w:val="24"/>
          <w:szCs w:val="24"/>
        </w:rPr>
      </w:pPr>
      <w:r>
        <w:rPr>
          <w:sz w:val="24"/>
          <w:szCs w:val="24"/>
        </w:rPr>
        <w:t>Di</w:t>
      </w:r>
      <w:r>
        <w:rPr>
          <w:spacing w:val="33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ndon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sia,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menu</w:t>
      </w:r>
      <w:r>
        <w:rPr>
          <w:spacing w:val="1"/>
          <w:sz w:val="24"/>
          <w:szCs w:val="24"/>
        </w:rPr>
        <w:t>n</w:t>
      </w:r>
      <w:r>
        <w:rPr>
          <w:sz w:val="24"/>
          <w:szCs w:val="24"/>
        </w:rPr>
        <w:t>jukkan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hwa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255,5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ju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nduduk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indon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sia,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588" w:right="90"/>
        <w:jc w:val="both"/>
        <w:rPr>
          <w:sz w:val="24"/>
          <w:szCs w:val="24"/>
        </w:rPr>
      </w:pPr>
      <w:r>
        <w:rPr>
          <w:sz w:val="24"/>
          <w:szCs w:val="24"/>
        </w:rPr>
        <w:t>72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ju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2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28%</w:t>
      </w:r>
      <w:r>
        <w:rPr>
          <w:spacing w:val="2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o</w:t>
      </w:r>
      <w:r>
        <w:rPr>
          <w:sz w:val="24"/>
          <w:szCs w:val="24"/>
        </w:rPr>
        <w:t>tal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populasi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una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2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f,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588" w:right="88"/>
        <w:jc w:val="both"/>
        <w:rPr>
          <w:sz w:val="24"/>
          <w:szCs w:val="24"/>
        </w:rPr>
      </w:pPr>
      <w:r>
        <w:rPr>
          <w:sz w:val="24"/>
          <w:szCs w:val="24"/>
        </w:rPr>
        <w:t>21%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diant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3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via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mob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le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lobal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inde</w:t>
      </w:r>
      <w:r>
        <w:rPr>
          <w:spacing w:val="2"/>
          <w:sz w:val="24"/>
          <w:szCs w:val="24"/>
        </w:rPr>
        <w:t>x</w:t>
      </w:r>
      <w:r>
        <w:rPr>
          <w:sz w:val="24"/>
          <w:szCs w:val="24"/>
        </w:rPr>
        <w:t>,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spacing w:line="360" w:lineRule="auto"/>
        <w:ind w:left="588" w:right="80"/>
        <w:jc w:val="both"/>
        <w:rPr>
          <w:sz w:val="24"/>
          <w:szCs w:val="24"/>
        </w:rPr>
      </w:pPr>
      <w:r>
        <w:rPr>
          <w:sz w:val="24"/>
          <w:szCs w:val="24"/>
        </w:rPr>
        <w:t>2015</w:t>
      </w:r>
      <w:r>
        <w:rPr>
          <w:spacing w:val="-1"/>
          <w:sz w:val="24"/>
          <w:szCs w:val="24"/>
        </w:rPr>
        <w:t>)</w:t>
      </w:r>
      <w:r>
        <w:rPr>
          <w:sz w:val="24"/>
          <w:szCs w:val="24"/>
        </w:rPr>
        <w:t xml:space="preserve">.    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iring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rtumbuh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r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t,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mbukuan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ksi onl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ne di</w:t>
      </w:r>
      <w:r>
        <w:rPr>
          <w:spacing w:val="3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ndon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sia j</w:t>
      </w:r>
      <w:r>
        <w:rPr>
          <w:spacing w:val="3"/>
          <w:sz w:val="24"/>
          <w:szCs w:val="24"/>
        </w:rPr>
        <w:t>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makin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tahun ke tahun,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hing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 s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lum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ris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e</w:t>
      </w:r>
      <w:r>
        <w:rPr>
          <w:spacing w:val="-1"/>
          <w:sz w:val="24"/>
          <w:szCs w:val="24"/>
        </w:rPr>
        <w:t>-c</w:t>
      </w:r>
      <w:r>
        <w:rPr>
          <w:sz w:val="24"/>
          <w:szCs w:val="24"/>
        </w:rPr>
        <w:t>om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 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Air.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mun,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meng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le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rja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A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1"/>
          <w:sz w:val="24"/>
          <w:szCs w:val="24"/>
        </w:rPr>
        <w:t>T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o</w:t>
      </w:r>
      <w:r>
        <w:rPr>
          <w:sz w:val="24"/>
          <w:szCs w:val="24"/>
        </w:rPr>
        <w:t xml:space="preserve">r </w:t>
      </w:r>
      <w:r>
        <w:rPr>
          <w:spacing w:val="1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lson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of</w:t>
      </w:r>
      <w:r>
        <w:rPr>
          <w:spacing w:val="-1"/>
          <w:sz w:val="24"/>
          <w:szCs w:val="24"/>
        </w:rPr>
        <w:t>re</w:t>
      </w:r>
      <w:r>
        <w:rPr>
          <w:sz w:val="24"/>
          <w:szCs w:val="24"/>
        </w:rPr>
        <w:t xml:space="preserve">s),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e-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ndon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sia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tahun</w:t>
      </w:r>
    </w:p>
    <w:p w:rsidR="008D624D" w:rsidRDefault="00993037">
      <w:pPr>
        <w:spacing w:before="6" w:line="359" w:lineRule="auto"/>
        <w:ind w:left="588" w:right="85"/>
        <w:jc w:val="both"/>
        <w:rPr>
          <w:sz w:val="24"/>
          <w:szCs w:val="24"/>
        </w:rPr>
      </w:pPr>
      <w:r>
        <w:rPr>
          <w:sz w:val="24"/>
          <w:szCs w:val="24"/>
        </w:rPr>
        <w:t>2013  men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 US$  8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(Rp  94,5  tril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un). </w:t>
      </w:r>
      <w:r>
        <w:rPr>
          <w:spacing w:val="1"/>
          <w:sz w:val="24"/>
          <w:szCs w:val="24"/>
        </w:rPr>
        <w:t xml:space="preserve">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tahun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2016, ni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ndut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njadi US4 26 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(Rp 295 triliun).</w:t>
      </w:r>
    </w:p>
    <w:p w:rsidR="008D624D" w:rsidRDefault="008D624D">
      <w:pPr>
        <w:spacing w:before="7" w:line="200" w:lineRule="exact"/>
      </w:pPr>
    </w:p>
    <w:p w:rsidR="008D624D" w:rsidRDefault="00993037">
      <w:pPr>
        <w:ind w:left="948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2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ec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c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onl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ne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9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spacing w:line="360" w:lineRule="auto"/>
        <w:ind w:left="588" w:right="78"/>
        <w:jc w:val="both"/>
        <w:rPr>
          <w:sz w:val="24"/>
          <w:szCs w:val="24"/>
        </w:rPr>
      </w:pPr>
      <w:r>
        <w:rPr>
          <w:sz w:val="24"/>
          <w:szCs w:val="24"/>
        </w:rPr>
        <w:t>10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jasa</w:t>
      </w:r>
      <w:r>
        <w:rPr>
          <w:spacing w:val="9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3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media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t.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Mun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ul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med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ne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7"/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memb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ntu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4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mem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55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npa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8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temp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l.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njal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hu</w:t>
      </w:r>
      <w:r>
        <w:rPr>
          <w:spacing w:val="5"/>
          <w:sz w:val="24"/>
          <w:szCs w:val="24"/>
        </w:rPr>
        <w:t>n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tahun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2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 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ne  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tau  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n</w:t>
      </w:r>
      <w:r>
        <w:rPr>
          <w:sz w:val="24"/>
          <w:szCs w:val="24"/>
        </w:rPr>
        <w:t xml:space="preserve">g   </w:t>
      </w:r>
      <w:r>
        <w:rPr>
          <w:spacing w:val="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man</w:t>
      </w:r>
      <w:r>
        <w:rPr>
          <w:spacing w:val="-1"/>
          <w:sz w:val="24"/>
          <w:szCs w:val="24"/>
        </w:rPr>
        <w:t>faa</w:t>
      </w:r>
      <w:r>
        <w:rPr>
          <w:sz w:val="24"/>
          <w:szCs w:val="24"/>
        </w:rPr>
        <w:t xml:space="preserve">tkan 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out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t  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 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dipeng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ruhi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lokasi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out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menju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de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sistem 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nl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om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.</w:t>
      </w:r>
    </w:p>
    <w:p w:rsidR="008D624D" w:rsidRDefault="008D624D">
      <w:pPr>
        <w:spacing w:before="6" w:line="200" w:lineRule="exact"/>
      </w:pPr>
    </w:p>
    <w:p w:rsidR="008D624D" w:rsidRDefault="00993037">
      <w:pPr>
        <w:spacing w:line="360" w:lineRule="auto"/>
        <w:ind w:left="588" w:right="79" w:firstLine="360"/>
        <w:jc w:val="both"/>
        <w:rPr>
          <w:sz w:val="24"/>
          <w:szCs w:val="24"/>
        </w:rPr>
        <w:sectPr w:rsidR="008D624D">
          <w:pgSz w:w="11920" w:h="16840"/>
          <w:pgMar w:top="1560" w:right="1580" w:bottom="280" w:left="1680" w:header="0" w:footer="1002" w:gutter="0"/>
          <w:cols w:space="720"/>
        </w:sectPr>
      </w:pP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4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sur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roper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 20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tahun. </w:t>
      </w:r>
      <w:r>
        <w:rPr>
          <w:spacing w:val="1"/>
          <w:sz w:val="24"/>
          <w:szCs w:val="24"/>
        </w:rPr>
        <w:t>Sa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1"/>
          <w:sz w:val="24"/>
          <w:szCs w:val="24"/>
        </w:rPr>
        <w:t xml:space="preserve"> 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lebih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100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indonesia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memb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 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t,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hotel, 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tour.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jukkan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hwa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2"/>
          <w:sz w:val="24"/>
          <w:szCs w:val="24"/>
        </w:rPr>
        <w:t>m</w:t>
      </w:r>
      <w:r>
        <w:rPr>
          <w:spacing w:val="1"/>
          <w:sz w:val="24"/>
          <w:szCs w:val="24"/>
        </w:rPr>
        <w:t>z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lebih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3</w:t>
      </w:r>
      <w:r>
        <w:rPr>
          <w:sz w:val="24"/>
          <w:szCs w:val="24"/>
        </w:rPr>
        <w:t>00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80%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-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</w:t>
      </w:r>
      <w:r>
        <w:rPr>
          <w:spacing w:val="4"/>
          <w:sz w:val="24"/>
          <w:szCs w:val="24"/>
        </w:rPr>
        <w:t>n</w:t>
      </w:r>
      <w:r>
        <w:rPr>
          <w:spacing w:val="-2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h 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o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ntor</w:t>
      </w:r>
      <w:r>
        <w:rPr>
          <w:spacing w:val="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Tour maupun 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lui</w:t>
      </w:r>
      <w:r>
        <w:rPr>
          <w:spacing w:val="1"/>
          <w:sz w:val="24"/>
          <w:szCs w:val="24"/>
        </w:rPr>
        <w:t xml:space="preserve"> 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n-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 Untuk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t,  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oleh masi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masing</w:t>
      </w:r>
      <w:r>
        <w:rPr>
          <w:spacing w:val="1"/>
          <w:sz w:val="24"/>
          <w:szCs w:val="24"/>
        </w:rPr>
        <w:t xml:space="preserve"> 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ma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2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n,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masi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masi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lan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su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Ant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kun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mas</w:t>
      </w:r>
      <w:r>
        <w:rPr>
          <w:spacing w:val="2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la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te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metode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manu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l.</w:t>
      </w:r>
      <w:r>
        <w:rPr>
          <w:spacing w:val="4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lain</w:t>
      </w:r>
      <w:r>
        <w:rPr>
          <w:spacing w:val="4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membutuhkan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ten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4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DM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spacing w:line="360" w:lineRule="auto"/>
        <w:ind w:left="588" w:right="79"/>
        <w:jc w:val="both"/>
        <w:rPr>
          <w:sz w:val="24"/>
          <w:szCs w:val="24"/>
        </w:rPr>
      </w:pP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ulasi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manu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</w:t>
      </w:r>
      <w:r>
        <w:rPr>
          <w:spacing w:val="4"/>
          <w:sz w:val="24"/>
          <w:szCs w:val="24"/>
        </w:rPr>
        <w:t>u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diakui menimbu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mas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lah, diant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tan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rhit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men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ihan,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posit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lain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it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ut</w:t>
      </w:r>
      <w:r>
        <w:rPr>
          <w:spacing w:val="3"/>
          <w:sz w:val="24"/>
          <w:szCs w:val="24"/>
        </w:rPr>
        <w:t>o</w:t>
      </w:r>
      <w:r>
        <w:rPr>
          <w:sz w:val="24"/>
          <w:szCs w:val="24"/>
        </w:rPr>
        <w:t>masi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mon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toring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seluruh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0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lain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muncul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mua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 h</w:t>
      </w:r>
      <w:r>
        <w:rPr>
          <w:spacing w:val="1"/>
          <w:sz w:val="24"/>
          <w:szCs w:val="24"/>
        </w:rPr>
        <w:t>ar</w:t>
      </w:r>
      <w:r>
        <w:rPr>
          <w:sz w:val="24"/>
          <w:szCs w:val="24"/>
        </w:rPr>
        <w:t>us 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latihan,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 men</w:t>
      </w:r>
      <w:r>
        <w:rPr>
          <w:spacing w:val="-3"/>
          <w:sz w:val="24"/>
          <w:szCs w:val="24"/>
        </w:rPr>
        <w:t>g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mask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da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memp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bookin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, 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ksi,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Ti</w:t>
      </w:r>
      <w:r>
        <w:rPr>
          <w:spacing w:val="4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pin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 untuk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mbelian </w:t>
      </w:r>
      <w:r>
        <w:rPr>
          <w:spacing w:val="2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luruh 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 xml:space="preserve">k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no Tou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.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iring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u,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tel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wa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f</w:t>
      </w:r>
      <w:r>
        <w:rPr>
          <w:spacing w:val="-2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2"/>
          <w:sz w:val="24"/>
          <w:szCs w:val="24"/>
        </w:rPr>
        <w:t>k</w:t>
      </w:r>
      <w:r>
        <w:rPr>
          <w:spacing w:val="6"/>
          <w:sz w:val="24"/>
          <w:szCs w:val="24"/>
        </w:rPr>
        <w:t>n</w:t>
      </w:r>
      <w:r>
        <w:rPr>
          <w:sz w:val="24"/>
          <w:szCs w:val="24"/>
        </w:rPr>
        <w:t>olo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 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masi.</w:t>
      </w:r>
    </w:p>
    <w:p w:rsidR="008D624D" w:rsidRDefault="008D624D">
      <w:pPr>
        <w:spacing w:before="6" w:line="200" w:lineRule="exact"/>
      </w:pPr>
    </w:p>
    <w:p w:rsidR="008D624D" w:rsidRDefault="00993037">
      <w:pPr>
        <w:spacing w:line="360" w:lineRule="auto"/>
        <w:ind w:left="588" w:right="77" w:firstLine="36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ini 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t</w:t>
      </w:r>
      <w:r>
        <w:rPr>
          <w:sz w:val="24"/>
          <w:szCs w:val="24"/>
        </w:rPr>
        <w:t>ujuan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ntu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-3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no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2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 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tu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pin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lam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 xml:space="preserve">k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, </w:t>
      </w:r>
      <w:r>
        <w:rPr>
          <w:spacing w:val="2"/>
          <w:sz w:val="24"/>
          <w:szCs w:val="24"/>
        </w:rPr>
        <w:t xml:space="preserve"> b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 xml:space="preserve">k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ma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pun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3"/>
          <w:sz w:val="24"/>
          <w:szCs w:val="24"/>
        </w:rPr>
        <w:t>l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6"/>
          <w:sz w:val="24"/>
          <w:szCs w:val="24"/>
        </w:rPr>
        <w:t>n</w:t>
      </w:r>
      <w:r>
        <w:rPr>
          <w:sz w:val="24"/>
          <w:szCs w:val="24"/>
        </w:rPr>
        <w:t xml:space="preserve">-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4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e-</w:t>
      </w:r>
      <w:r>
        <w:rPr>
          <w:i/>
          <w:sz w:val="24"/>
          <w:szCs w:val="24"/>
        </w:rPr>
        <w:t>t</w:t>
      </w:r>
      <w:r>
        <w:rPr>
          <w:i/>
          <w:spacing w:val="1"/>
          <w:sz w:val="24"/>
          <w:szCs w:val="24"/>
        </w:rPr>
        <w:t>i</w:t>
      </w:r>
      <w:r>
        <w:rPr>
          <w:i/>
          <w:spacing w:val="-1"/>
          <w:sz w:val="24"/>
          <w:szCs w:val="24"/>
        </w:rPr>
        <w:t>c</w:t>
      </w:r>
      <w:r>
        <w:rPr>
          <w:i/>
          <w:spacing w:val="1"/>
          <w:sz w:val="24"/>
          <w:szCs w:val="24"/>
        </w:rPr>
        <w:t>k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ng</w:t>
      </w:r>
      <w:r>
        <w:rPr>
          <w:i/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untuk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te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sikan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t,  hotel, 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to</w:t>
      </w:r>
      <w:r>
        <w:rPr>
          <w:spacing w:val="3"/>
          <w:sz w:val="24"/>
          <w:szCs w:val="24"/>
        </w:rPr>
        <w:t>u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 xml:space="preserve">. 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lain 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nte</w:t>
      </w:r>
      <w:r>
        <w:rPr>
          <w:spacing w:val="-3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 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 mask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 hotel,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 juga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sikan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onl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ne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nk 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lui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ksi onl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posit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oleh 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ksi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tem.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diha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wujudk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ntu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mua 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k,</w:t>
      </w:r>
      <w:r>
        <w:rPr>
          <w:spacing w:val="3"/>
          <w:sz w:val="24"/>
          <w:szCs w:val="24"/>
        </w:rPr>
        <w:t xml:space="preserve">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mbantu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mbukuan,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posit,</w:t>
      </w:r>
      <w:r>
        <w:rPr>
          <w:spacing w:val="2"/>
          <w:sz w:val="24"/>
          <w:szCs w:val="24"/>
        </w:rPr>
        <w:t xml:space="preserve">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mon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toring t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ksi,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memp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rlu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port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penju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 tiket 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dia inte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t.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6" w:line="220" w:lineRule="exact"/>
        <w:rPr>
          <w:sz w:val="22"/>
          <w:szCs w:val="22"/>
        </w:rPr>
      </w:pPr>
    </w:p>
    <w:p w:rsidR="008D624D" w:rsidRDefault="00993037">
      <w:pPr>
        <w:ind w:left="588" w:right="5736"/>
        <w:jc w:val="both"/>
        <w:rPr>
          <w:sz w:val="24"/>
          <w:szCs w:val="24"/>
        </w:rPr>
      </w:pPr>
      <w:r>
        <w:rPr>
          <w:b/>
          <w:sz w:val="24"/>
          <w:szCs w:val="24"/>
        </w:rPr>
        <w:t>1.1 Ru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san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asalah</w:t>
      </w:r>
    </w:p>
    <w:p w:rsidR="008D624D" w:rsidRDefault="008D624D">
      <w:pPr>
        <w:spacing w:before="2" w:line="120" w:lineRule="exact"/>
        <w:rPr>
          <w:sz w:val="13"/>
          <w:szCs w:val="13"/>
        </w:rPr>
      </w:pPr>
    </w:p>
    <w:p w:rsidR="008D624D" w:rsidRDefault="00993037">
      <w:pPr>
        <w:ind w:left="588" w:right="2227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dibah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u: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spacing w:line="359" w:lineRule="auto"/>
        <w:ind w:left="1308" w:right="80" w:hanging="360"/>
        <w:jc w:val="both"/>
        <w:rPr>
          <w:sz w:val="24"/>
          <w:szCs w:val="24"/>
        </w:rPr>
        <w:sectPr w:rsidR="008D624D">
          <w:pgSz w:w="11920" w:h="16840"/>
          <w:pgMar w:top="1560" w:right="1580" w:bottom="280" w:left="1680" w:header="0" w:footer="1002" w:gutter="0"/>
          <w:cols w:space="720"/>
        </w:sectPr>
      </w:pPr>
      <w:r>
        <w:rPr>
          <w:sz w:val="24"/>
          <w:szCs w:val="24"/>
        </w:rPr>
        <w:t xml:space="preserve">1.   </w:t>
      </w:r>
      <w:r>
        <w:rPr>
          <w:spacing w:val="-2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0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te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 Tou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port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n</w:t>
      </w:r>
      <w:r>
        <w:rPr>
          <w:sz w:val="24"/>
          <w:szCs w:val="24"/>
        </w:rPr>
        <w:t>tuk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i/>
          <w:sz w:val="24"/>
          <w:szCs w:val="24"/>
        </w:rPr>
        <w:t>Business to Bus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n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ss</w:t>
      </w:r>
      <w:r>
        <w:rPr>
          <w:i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2"/>
          <w:sz w:val="24"/>
          <w:szCs w:val="24"/>
        </w:rPr>
        <w:t>B</w:t>
      </w:r>
      <w:r>
        <w:rPr>
          <w:spacing w:val="2"/>
          <w:sz w:val="24"/>
          <w:szCs w:val="24"/>
        </w:rPr>
        <w:t>2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)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lalui 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sistem</w:t>
      </w:r>
      <w:r>
        <w:rPr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mobile</w:t>
      </w:r>
      <w:r>
        <w:rPr>
          <w:sz w:val="24"/>
          <w:szCs w:val="24"/>
        </w:rPr>
        <w:t>.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spacing w:line="360" w:lineRule="auto"/>
        <w:ind w:left="1308" w:right="80" w:hanging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   </w:t>
      </w:r>
      <w:r>
        <w:rPr>
          <w:spacing w:val="-2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a 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 xml:space="preserve">model 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 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 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 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P</w:t>
      </w:r>
      <w:r>
        <w:rPr>
          <w:sz w:val="24"/>
          <w:szCs w:val="24"/>
        </w:rPr>
        <w:t xml:space="preserve">T </w:t>
      </w:r>
      <w:r>
        <w:rPr>
          <w:spacing w:val="4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no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ukan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ksi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pin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untuk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 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oduk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D624D" w:rsidRDefault="00993037">
      <w:pPr>
        <w:spacing w:before="4" w:line="360" w:lineRule="auto"/>
        <w:ind w:left="1308" w:right="79" w:hanging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   </w:t>
      </w:r>
      <w:r>
        <w:rPr>
          <w:spacing w:val="-2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8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posit,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n</w:t>
      </w:r>
      <w:r>
        <w:rPr>
          <w:sz w:val="24"/>
          <w:szCs w:val="24"/>
        </w:rPr>
        <w:t>,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mon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toring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untuk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 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oduk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 xml:space="preserve">T </w:t>
      </w:r>
      <w:r>
        <w:rPr>
          <w:spacing w:val="-1"/>
          <w:sz w:val="24"/>
          <w:szCs w:val="24"/>
        </w:rPr>
        <w:t>Ha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no Tou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.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2" w:line="220" w:lineRule="exact"/>
        <w:rPr>
          <w:sz w:val="22"/>
          <w:szCs w:val="22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1.2.Batasan Masalah</w:t>
      </w:r>
    </w:p>
    <w:p w:rsidR="008D624D" w:rsidRDefault="008D624D">
      <w:pPr>
        <w:spacing w:before="3" w:line="120" w:lineRule="exact"/>
        <w:rPr>
          <w:sz w:val="13"/>
          <w:szCs w:val="13"/>
        </w:rPr>
      </w:pPr>
    </w:p>
    <w:p w:rsidR="008D624D" w:rsidRDefault="00993037">
      <w:pPr>
        <w:spacing w:line="360" w:lineRule="auto"/>
        <w:ind w:left="588" w:right="87" w:firstLine="720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mas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lah </w:t>
      </w:r>
      <w:r>
        <w:rPr>
          <w:spacing w:val="1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ntukan 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lam 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 xml:space="preserve">ini </w:t>
      </w:r>
      <w:r>
        <w:rPr>
          <w:spacing w:val="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lah 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rikut:</w:t>
      </w:r>
    </w:p>
    <w:p w:rsidR="008D624D" w:rsidRDefault="008D624D">
      <w:pPr>
        <w:spacing w:before="4" w:line="100" w:lineRule="exact"/>
        <w:rPr>
          <w:sz w:val="10"/>
          <w:szCs w:val="10"/>
        </w:rPr>
      </w:pPr>
    </w:p>
    <w:p w:rsidR="008D624D" w:rsidRDefault="00993037">
      <w:pPr>
        <w:spacing w:line="360" w:lineRule="auto"/>
        <w:ind w:left="1308" w:right="84" w:hanging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  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9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mem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le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4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tu</w:t>
      </w:r>
      <w:r>
        <w:rPr>
          <w:spacing w:val="5"/>
          <w:sz w:val="24"/>
          <w:szCs w:val="24"/>
        </w:rPr>
        <w:t>d</w:t>
      </w:r>
      <w:r>
        <w:rPr>
          <w:sz w:val="24"/>
          <w:szCs w:val="24"/>
        </w:rPr>
        <w:t>y</w:t>
      </w:r>
      <w:r>
        <w:rPr>
          <w:spacing w:val="4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 xml:space="preserve">i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T. 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a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iku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butuhan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 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but.</w:t>
      </w:r>
    </w:p>
    <w:p w:rsidR="008D624D" w:rsidRDefault="00993037">
      <w:pPr>
        <w:spacing w:before="6" w:line="359" w:lineRule="auto"/>
        <w:ind w:left="1308" w:right="77" w:hanging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  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50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e-</w:t>
      </w:r>
      <w:r>
        <w:rPr>
          <w:i/>
          <w:sz w:val="24"/>
          <w:szCs w:val="24"/>
        </w:rPr>
        <w:t>t</w:t>
      </w:r>
      <w:r>
        <w:rPr>
          <w:i/>
          <w:spacing w:val="3"/>
          <w:sz w:val="24"/>
          <w:szCs w:val="24"/>
        </w:rPr>
        <w:t>i</w:t>
      </w:r>
      <w:r>
        <w:rPr>
          <w:i/>
          <w:spacing w:val="-1"/>
          <w:sz w:val="24"/>
          <w:szCs w:val="24"/>
        </w:rPr>
        <w:t>cke</w:t>
      </w:r>
      <w:r>
        <w:rPr>
          <w:i/>
          <w:sz w:val="24"/>
          <w:szCs w:val="24"/>
        </w:rPr>
        <w:t>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ng</w:t>
      </w:r>
      <w:r>
        <w:rPr>
          <w:i/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metode</w:t>
      </w:r>
      <w:r>
        <w:rPr>
          <w:spacing w:val="4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2"/>
          <w:sz w:val="24"/>
          <w:szCs w:val="24"/>
        </w:rPr>
        <w:t>D</w:t>
      </w:r>
      <w:r>
        <w:rPr>
          <w:spacing w:val="-3"/>
          <w:sz w:val="24"/>
          <w:szCs w:val="24"/>
        </w:rPr>
        <w:t>L</w:t>
      </w:r>
      <w:r>
        <w:rPr>
          <w:spacing w:val="4"/>
          <w:sz w:val="24"/>
          <w:szCs w:val="24"/>
        </w:rPr>
        <w:t>C</w:t>
      </w:r>
      <w:r>
        <w:rPr>
          <w:sz w:val="24"/>
          <w:szCs w:val="24"/>
        </w:rPr>
        <w:t>.</w:t>
      </w:r>
      <w:r>
        <w:rPr>
          <w:spacing w:val="4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m ini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 tah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tem,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tem, 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plem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ntasi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uj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mainten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tem), 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mun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ini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2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mpai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 dan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D624D" w:rsidRDefault="008D624D">
      <w:pPr>
        <w:spacing w:before="11" w:line="200" w:lineRule="exact"/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1.3.T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juan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tian</w:t>
      </w:r>
    </w:p>
    <w:p w:rsidR="008D624D" w:rsidRDefault="008D624D">
      <w:pPr>
        <w:spacing w:before="2" w:line="120" w:lineRule="exact"/>
        <w:rPr>
          <w:sz w:val="13"/>
          <w:szCs w:val="13"/>
        </w:rPr>
      </w:pPr>
    </w:p>
    <w:p w:rsidR="008D624D" w:rsidRDefault="00993037">
      <w:pPr>
        <w:spacing w:line="360" w:lineRule="auto"/>
        <w:ind w:left="948" w:right="79" w:firstLine="492"/>
        <w:jc w:val="both"/>
        <w:rPr>
          <w:sz w:val="24"/>
          <w:szCs w:val="24"/>
        </w:rPr>
      </w:pPr>
      <w:r>
        <w:rPr>
          <w:sz w:val="24"/>
          <w:szCs w:val="24"/>
        </w:rPr>
        <w:t>Tuju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ri 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ini 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lah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untuk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ran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e-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mudah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P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Tour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menju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pacing w:val="1"/>
          <w:sz w:val="24"/>
          <w:szCs w:val="24"/>
        </w:rPr>
        <w:t>k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, s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ju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jalur 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 pin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luruh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P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2"/>
          <w:sz w:val="24"/>
          <w:szCs w:val="24"/>
        </w:rPr>
        <w:t>y</w:t>
      </w:r>
      <w:r>
        <w:rPr>
          <w:sz w:val="24"/>
          <w:szCs w:val="24"/>
        </w:rPr>
        <w:t>ono Tou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.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lain 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man</w:t>
      </w:r>
      <w:r>
        <w:rPr>
          <w:spacing w:val="-1"/>
          <w:sz w:val="24"/>
          <w:szCs w:val="24"/>
        </w:rPr>
        <w:t>faa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oni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oring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mbat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ksi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posit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2" w:line="220" w:lineRule="exact"/>
        <w:rPr>
          <w:sz w:val="22"/>
          <w:szCs w:val="22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1.4.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nf</w:t>
      </w:r>
      <w:r>
        <w:rPr>
          <w:b/>
          <w:sz w:val="24"/>
          <w:szCs w:val="24"/>
        </w:rPr>
        <w:t xml:space="preserve">aat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tian</w:t>
      </w:r>
    </w:p>
    <w:p w:rsidR="008D624D" w:rsidRDefault="008D624D">
      <w:pPr>
        <w:spacing w:before="4" w:line="120" w:lineRule="exact"/>
        <w:rPr>
          <w:sz w:val="13"/>
          <w:szCs w:val="13"/>
        </w:rPr>
      </w:pPr>
    </w:p>
    <w:p w:rsidR="008D624D" w:rsidRDefault="00993037">
      <w:pPr>
        <w:ind w:left="1308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nf</w:t>
      </w:r>
      <w:r>
        <w:rPr>
          <w:spacing w:val="-2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3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ni 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nta</w:t>
      </w:r>
      <w:r>
        <w:rPr>
          <w:spacing w:val="-1"/>
          <w:sz w:val="24"/>
          <w:szCs w:val="24"/>
        </w:rPr>
        <w:t>ra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: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948"/>
        <w:rPr>
          <w:sz w:val="24"/>
          <w:szCs w:val="24"/>
        </w:rPr>
      </w:pPr>
      <w:r>
        <w:rPr>
          <w:sz w:val="24"/>
          <w:szCs w:val="24"/>
        </w:rPr>
        <w:t xml:space="preserve">1.   </w:t>
      </w:r>
      <w:r>
        <w:rPr>
          <w:spacing w:val="-2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i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ti</w:t>
      </w:r>
      <w:r>
        <w:rPr>
          <w:spacing w:val="1"/>
          <w:sz w:val="24"/>
          <w:szCs w:val="24"/>
        </w:rPr>
        <w:t xml:space="preserve">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lanjut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spacing w:line="360" w:lineRule="auto"/>
        <w:ind w:left="1308" w:right="77" w:firstLine="557"/>
        <w:jc w:val="both"/>
        <w:rPr>
          <w:sz w:val="24"/>
          <w:szCs w:val="24"/>
        </w:rPr>
        <w:sectPr w:rsidR="008D624D">
          <w:pgSz w:w="11920" w:h="16840"/>
          <w:pgMar w:top="1560" w:right="1580" w:bottom="280" w:left="1680" w:header="0" w:footer="1002" w:gutter="0"/>
          <w:cols w:space="720"/>
        </w:sect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diha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pk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na 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tah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i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gi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ti 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lanjut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3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rik 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 xml:space="preserve">untuk 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ti 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tent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3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sa </w:t>
      </w:r>
      <w:r>
        <w:rPr>
          <w:spacing w:val="28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ind w:left="1308"/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 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metode</w:t>
      </w:r>
      <w:r>
        <w:rPr>
          <w:spacing w:val="-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pacing w:val="2"/>
          <w:sz w:val="24"/>
          <w:szCs w:val="24"/>
        </w:rPr>
        <w:t>D</w:t>
      </w:r>
      <w:r>
        <w:rPr>
          <w:spacing w:val="-5"/>
          <w:sz w:val="24"/>
          <w:szCs w:val="24"/>
        </w:rPr>
        <w:t>L</w:t>
      </w:r>
      <w:r>
        <w:rPr>
          <w:sz w:val="24"/>
          <w:szCs w:val="24"/>
        </w:rPr>
        <w:t>C lebih 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m.</w:t>
      </w:r>
    </w:p>
    <w:p w:rsidR="008D624D" w:rsidRDefault="008D624D">
      <w:pPr>
        <w:spacing w:before="2" w:line="140" w:lineRule="exact"/>
        <w:rPr>
          <w:sz w:val="15"/>
          <w:szCs w:val="15"/>
        </w:rPr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993037">
      <w:pPr>
        <w:ind w:left="948"/>
        <w:rPr>
          <w:sz w:val="24"/>
          <w:szCs w:val="24"/>
        </w:rPr>
      </w:pPr>
      <w:r>
        <w:rPr>
          <w:sz w:val="24"/>
          <w:szCs w:val="24"/>
        </w:rPr>
        <w:t xml:space="preserve">2.   </w:t>
      </w:r>
      <w:r>
        <w:rPr>
          <w:spacing w:val="-2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i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ihak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 To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r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spacing w:line="360" w:lineRule="auto"/>
        <w:ind w:left="1308" w:right="60" w:firstLine="557"/>
        <w:rPr>
          <w:sz w:val="24"/>
          <w:szCs w:val="24"/>
        </w:rPr>
      </w:pP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 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di </w:t>
      </w:r>
      <w:r>
        <w:rPr>
          <w:spacing w:val="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 xml:space="preserve">T 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ono 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 xml:space="preserve">Tour 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untuk memb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 sistem</w:t>
      </w:r>
      <w:r>
        <w:rPr>
          <w:spacing w:val="1"/>
          <w:sz w:val="24"/>
          <w:szCs w:val="24"/>
        </w:rPr>
        <w:t xml:space="preserve"> </w:t>
      </w:r>
      <w:r>
        <w:rPr>
          <w:i/>
          <w:spacing w:val="1"/>
          <w:sz w:val="24"/>
          <w:szCs w:val="24"/>
        </w:rPr>
        <w:t>e</w:t>
      </w:r>
      <w:r>
        <w:rPr>
          <w:i/>
          <w:spacing w:val="-1"/>
          <w:sz w:val="24"/>
          <w:szCs w:val="24"/>
        </w:rPr>
        <w:t>-</w:t>
      </w:r>
      <w:r>
        <w:rPr>
          <w:i/>
          <w:sz w:val="24"/>
          <w:szCs w:val="24"/>
        </w:rPr>
        <w:t>t</w:t>
      </w:r>
      <w:r>
        <w:rPr>
          <w:i/>
          <w:spacing w:val="1"/>
          <w:sz w:val="24"/>
          <w:szCs w:val="24"/>
        </w:rPr>
        <w:t>i</w:t>
      </w:r>
      <w:r>
        <w:rPr>
          <w:i/>
          <w:spacing w:val="-1"/>
          <w:sz w:val="24"/>
          <w:szCs w:val="24"/>
        </w:rPr>
        <w:t>c</w:t>
      </w:r>
      <w:r>
        <w:rPr>
          <w:i/>
          <w:spacing w:val="1"/>
          <w:sz w:val="24"/>
          <w:szCs w:val="24"/>
        </w:rPr>
        <w:t>k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ng</w:t>
      </w:r>
      <w:r>
        <w:rPr>
          <w:i/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 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lai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tamb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.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2" w:line="220" w:lineRule="exact"/>
        <w:rPr>
          <w:sz w:val="22"/>
          <w:szCs w:val="22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 xml:space="preserve">1.5.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ist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2"/>
          <w:sz w:val="24"/>
          <w:szCs w:val="24"/>
        </w:rPr>
        <w:t>a</w:t>
      </w:r>
      <w:r>
        <w:rPr>
          <w:b/>
          <w:sz w:val="24"/>
          <w:szCs w:val="24"/>
        </w:rPr>
        <w:t>tika 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nu</w:t>
      </w:r>
      <w:r>
        <w:rPr>
          <w:b/>
          <w:sz w:val="24"/>
          <w:szCs w:val="24"/>
        </w:rPr>
        <w:t>l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san</w:t>
      </w:r>
    </w:p>
    <w:p w:rsidR="008D624D" w:rsidRDefault="008D624D">
      <w:pPr>
        <w:spacing w:before="3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1040" w:right="64" w:firstLine="269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matika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diri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ma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pa poin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j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 xml:space="preserve">ian,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na 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p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b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 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na 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rikut :</w:t>
      </w:r>
    </w:p>
    <w:p w:rsidR="008D624D" w:rsidRDefault="008D624D">
      <w:pPr>
        <w:spacing w:line="200" w:lineRule="exact"/>
      </w:pPr>
    </w:p>
    <w:p w:rsidR="008D624D" w:rsidRDefault="008D624D">
      <w:pPr>
        <w:spacing w:before="4" w:line="220" w:lineRule="exact"/>
        <w:rPr>
          <w:sz w:val="22"/>
          <w:szCs w:val="22"/>
        </w:rPr>
      </w:pPr>
    </w:p>
    <w:p w:rsidR="008D624D" w:rsidRDefault="00993037">
      <w:pPr>
        <w:ind w:left="1040"/>
        <w:rPr>
          <w:sz w:val="24"/>
          <w:szCs w:val="24"/>
        </w:rPr>
      </w:pPr>
      <w:r>
        <w:rPr>
          <w:b/>
          <w:sz w:val="24"/>
          <w:szCs w:val="24"/>
        </w:rPr>
        <w:t>Bab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nd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hu</w:t>
      </w:r>
      <w:r>
        <w:rPr>
          <w:b/>
          <w:sz w:val="24"/>
          <w:szCs w:val="24"/>
        </w:rPr>
        <w:t>l</w:t>
      </w:r>
      <w:r>
        <w:rPr>
          <w:b/>
          <w:spacing w:val="1"/>
          <w:sz w:val="24"/>
          <w:szCs w:val="24"/>
        </w:rPr>
        <w:t>u</w:t>
      </w:r>
      <w:r>
        <w:rPr>
          <w:b/>
          <w:spacing w:val="-2"/>
          <w:sz w:val="24"/>
          <w:szCs w:val="24"/>
        </w:rPr>
        <w:t>a</w:t>
      </w:r>
      <w:r>
        <w:rPr>
          <w:b/>
          <w:sz w:val="24"/>
          <w:szCs w:val="24"/>
        </w:rPr>
        <w:t>n</w:t>
      </w:r>
    </w:p>
    <w:p w:rsidR="008D624D" w:rsidRDefault="008D624D">
      <w:pPr>
        <w:spacing w:before="4" w:line="120" w:lineRule="exact"/>
        <w:rPr>
          <w:sz w:val="13"/>
          <w:szCs w:val="13"/>
        </w:rPr>
      </w:pPr>
    </w:p>
    <w:p w:rsidR="008D624D" w:rsidRDefault="00993037">
      <w:pPr>
        <w:spacing w:line="359" w:lineRule="auto"/>
        <w:ind w:left="1040" w:right="64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b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 xml:space="preserve">ini 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meng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lat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18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lak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, 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rumus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mas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lah, 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 man</w:t>
      </w:r>
      <w:r>
        <w:rPr>
          <w:spacing w:val="-1"/>
          <w:sz w:val="24"/>
          <w:szCs w:val="24"/>
        </w:rPr>
        <w:t>faa</w:t>
      </w:r>
      <w:r>
        <w:rPr>
          <w:sz w:val="24"/>
          <w:szCs w:val="24"/>
        </w:rPr>
        <w:t>t, ba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mas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h, metodolo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 dan sis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D624D" w:rsidRDefault="008D624D">
      <w:pPr>
        <w:spacing w:line="200" w:lineRule="exact"/>
      </w:pPr>
    </w:p>
    <w:p w:rsidR="008D624D" w:rsidRDefault="008D624D">
      <w:pPr>
        <w:spacing w:before="5" w:line="220" w:lineRule="exact"/>
        <w:rPr>
          <w:sz w:val="22"/>
          <w:szCs w:val="22"/>
        </w:rPr>
      </w:pPr>
    </w:p>
    <w:p w:rsidR="008D624D" w:rsidRDefault="00993037">
      <w:pPr>
        <w:ind w:left="1040"/>
        <w:rPr>
          <w:sz w:val="24"/>
          <w:szCs w:val="24"/>
        </w:rPr>
      </w:pPr>
      <w:r>
        <w:rPr>
          <w:b/>
          <w:sz w:val="24"/>
          <w:szCs w:val="24"/>
        </w:rPr>
        <w:t>Bab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II </w:t>
      </w:r>
      <w:r>
        <w:rPr>
          <w:b/>
          <w:spacing w:val="1"/>
          <w:sz w:val="24"/>
          <w:szCs w:val="24"/>
        </w:rPr>
        <w:t>T</w:t>
      </w:r>
      <w:r>
        <w:rPr>
          <w:b/>
          <w:spacing w:val="-2"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jauan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sta</w:t>
      </w:r>
      <w:r>
        <w:rPr>
          <w:b/>
          <w:spacing w:val="-2"/>
          <w:sz w:val="24"/>
          <w:szCs w:val="24"/>
        </w:rPr>
        <w:t>k</w:t>
      </w:r>
      <w:r>
        <w:rPr>
          <w:b/>
          <w:sz w:val="24"/>
          <w:szCs w:val="24"/>
        </w:rPr>
        <w:t>a</w:t>
      </w:r>
    </w:p>
    <w:p w:rsidR="008D624D" w:rsidRDefault="008D624D">
      <w:pPr>
        <w:spacing w:before="4" w:line="120" w:lineRule="exact"/>
        <w:rPr>
          <w:sz w:val="13"/>
          <w:szCs w:val="13"/>
        </w:rPr>
      </w:pPr>
    </w:p>
    <w:p w:rsidR="008D624D" w:rsidRDefault="00993037">
      <w:pPr>
        <w:spacing w:line="359" w:lineRule="auto"/>
        <w:ind w:left="1040" w:right="62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tent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 </w:t>
      </w:r>
      <w:r>
        <w:rPr>
          <w:spacing w:val="3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tu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 xml:space="preserve">e  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 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teo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i  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</w:t>
      </w:r>
      <w:r>
        <w:rPr>
          <w:spacing w:val="1"/>
          <w:sz w:val="24"/>
          <w:szCs w:val="24"/>
        </w:rPr>
        <w:t>m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d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lakuk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sri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D624D" w:rsidRDefault="008D624D">
      <w:pPr>
        <w:spacing w:line="200" w:lineRule="exact"/>
      </w:pPr>
    </w:p>
    <w:p w:rsidR="008D624D" w:rsidRDefault="008D624D">
      <w:pPr>
        <w:spacing w:before="5" w:line="220" w:lineRule="exact"/>
        <w:rPr>
          <w:sz w:val="22"/>
          <w:szCs w:val="22"/>
        </w:rPr>
      </w:pPr>
    </w:p>
    <w:p w:rsidR="008D624D" w:rsidRDefault="00993037">
      <w:pPr>
        <w:ind w:left="1040"/>
        <w:rPr>
          <w:sz w:val="24"/>
          <w:szCs w:val="24"/>
        </w:rPr>
      </w:pPr>
      <w:r>
        <w:rPr>
          <w:b/>
          <w:sz w:val="24"/>
          <w:szCs w:val="24"/>
        </w:rPr>
        <w:t>Bab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III M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tode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tian</w:t>
      </w:r>
    </w:p>
    <w:p w:rsidR="008D624D" w:rsidRDefault="008D624D">
      <w:pPr>
        <w:spacing w:before="4" w:line="120" w:lineRule="exact"/>
        <w:rPr>
          <w:sz w:val="13"/>
          <w:szCs w:val="13"/>
        </w:rPr>
      </w:pPr>
    </w:p>
    <w:p w:rsidR="008D624D" w:rsidRDefault="00993037">
      <w:pPr>
        <w:spacing w:line="359" w:lineRule="auto"/>
        <w:ind w:left="1040" w:right="60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metode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lan</w:t>
      </w:r>
      <w:r>
        <w:rPr>
          <w:spacing w:val="-3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h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2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.</w:t>
      </w:r>
    </w:p>
    <w:p w:rsidR="008D624D" w:rsidRDefault="008D624D">
      <w:pPr>
        <w:spacing w:line="200" w:lineRule="exact"/>
      </w:pPr>
    </w:p>
    <w:p w:rsidR="008D624D" w:rsidRDefault="008D624D">
      <w:pPr>
        <w:spacing w:before="6" w:line="220" w:lineRule="exact"/>
        <w:rPr>
          <w:sz w:val="22"/>
          <w:szCs w:val="22"/>
        </w:rPr>
      </w:pPr>
    </w:p>
    <w:p w:rsidR="008D624D" w:rsidRDefault="00993037">
      <w:pPr>
        <w:ind w:left="1040"/>
        <w:rPr>
          <w:sz w:val="24"/>
          <w:szCs w:val="24"/>
        </w:rPr>
      </w:pPr>
      <w:r>
        <w:rPr>
          <w:b/>
          <w:sz w:val="24"/>
          <w:szCs w:val="24"/>
        </w:rPr>
        <w:t>Bab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IV Has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 xml:space="preserve">l </w:t>
      </w:r>
      <w:r>
        <w:rPr>
          <w:b/>
          <w:spacing w:val="-2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 xml:space="preserve">tian 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asan</w:t>
      </w:r>
    </w:p>
    <w:p w:rsidR="008D624D" w:rsidRDefault="008D624D">
      <w:pPr>
        <w:spacing w:before="4" w:line="120" w:lineRule="exact"/>
        <w:rPr>
          <w:sz w:val="13"/>
          <w:szCs w:val="13"/>
        </w:rPr>
      </w:pPr>
    </w:p>
    <w:p w:rsidR="008D624D" w:rsidRDefault="00993037">
      <w:pPr>
        <w:spacing w:line="359" w:lineRule="auto"/>
        <w:ind w:left="1040" w:right="60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b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 xml:space="preserve">ini 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meng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pacing w:val="39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8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sil 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4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lah 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dip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leh.</w:t>
      </w:r>
    </w:p>
    <w:p w:rsidR="008D624D" w:rsidRDefault="008D624D">
      <w:pPr>
        <w:spacing w:line="200" w:lineRule="exact"/>
      </w:pPr>
    </w:p>
    <w:p w:rsidR="008D624D" w:rsidRDefault="008D624D">
      <w:pPr>
        <w:spacing w:before="5" w:line="220" w:lineRule="exact"/>
        <w:rPr>
          <w:sz w:val="22"/>
          <w:szCs w:val="22"/>
        </w:rPr>
      </w:pPr>
    </w:p>
    <w:p w:rsidR="008D624D" w:rsidRDefault="00993037">
      <w:pPr>
        <w:ind w:left="1040"/>
        <w:rPr>
          <w:sz w:val="24"/>
          <w:szCs w:val="24"/>
        </w:rPr>
      </w:pPr>
      <w:r>
        <w:rPr>
          <w:b/>
          <w:sz w:val="24"/>
          <w:szCs w:val="24"/>
        </w:rPr>
        <w:t>Bab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V </w:t>
      </w:r>
      <w:r>
        <w:rPr>
          <w:b/>
          <w:spacing w:val="-2"/>
          <w:sz w:val="24"/>
          <w:szCs w:val="24"/>
        </w:rPr>
        <w:t>K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</w:t>
      </w:r>
      <w:r>
        <w:rPr>
          <w:b/>
          <w:spacing w:val="3"/>
          <w:sz w:val="24"/>
          <w:szCs w:val="24"/>
        </w:rPr>
        <w:t>i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pu</w:t>
      </w:r>
      <w:r>
        <w:rPr>
          <w:b/>
          <w:sz w:val="24"/>
          <w:szCs w:val="24"/>
        </w:rPr>
        <w:t>lan</w:t>
      </w:r>
      <w:r>
        <w:rPr>
          <w:b/>
          <w:spacing w:val="1"/>
          <w:sz w:val="24"/>
          <w:szCs w:val="24"/>
        </w:rPr>
        <w:t xml:space="preserve"> d</w:t>
      </w:r>
      <w:r>
        <w:rPr>
          <w:b/>
          <w:sz w:val="24"/>
          <w:szCs w:val="24"/>
        </w:rPr>
        <w:t>an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an</w:t>
      </w:r>
    </w:p>
    <w:p w:rsidR="008D624D" w:rsidRDefault="008D624D">
      <w:pPr>
        <w:spacing w:before="4" w:line="120" w:lineRule="exact"/>
        <w:rPr>
          <w:sz w:val="13"/>
          <w:szCs w:val="13"/>
        </w:rPr>
      </w:pPr>
    </w:p>
    <w:p w:rsidR="008D624D" w:rsidRDefault="00993037">
      <w:pPr>
        <w:spacing w:line="359" w:lineRule="auto"/>
        <w:ind w:left="1040" w:right="64"/>
        <w:rPr>
          <w:sz w:val="24"/>
          <w:szCs w:val="24"/>
        </w:rPr>
        <w:sectPr w:rsidR="008D624D">
          <w:pgSz w:w="11920" w:h="16840"/>
          <w:pgMar w:top="1560" w:right="1600" w:bottom="280" w:left="1680" w:header="0" w:footer="1002" w:gutter="0"/>
          <w:cols w:space="720"/>
        </w:sect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mpu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didap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tkan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spacing w:line="260" w:lineRule="exact"/>
        <w:ind w:left="2819"/>
        <w:rPr>
          <w:sz w:val="24"/>
          <w:szCs w:val="24"/>
        </w:rPr>
      </w:pPr>
      <w:r>
        <w:rPr>
          <w:i/>
          <w:position w:val="-1"/>
          <w:sz w:val="24"/>
          <w:szCs w:val="24"/>
        </w:rPr>
        <w:t>[Halaman ini s</w:t>
      </w:r>
      <w:r>
        <w:rPr>
          <w:i/>
          <w:spacing w:val="-1"/>
          <w:position w:val="-1"/>
          <w:sz w:val="24"/>
          <w:szCs w:val="24"/>
        </w:rPr>
        <w:t>e</w:t>
      </w:r>
      <w:r>
        <w:rPr>
          <w:i/>
          <w:position w:val="-1"/>
          <w:sz w:val="24"/>
          <w:szCs w:val="24"/>
        </w:rPr>
        <w:t>ngaja d</w:t>
      </w:r>
      <w:r>
        <w:rPr>
          <w:i/>
          <w:spacing w:val="1"/>
          <w:position w:val="-1"/>
          <w:sz w:val="24"/>
          <w:szCs w:val="24"/>
        </w:rPr>
        <w:t>i</w:t>
      </w:r>
      <w:r>
        <w:rPr>
          <w:i/>
          <w:spacing w:val="-1"/>
          <w:position w:val="-1"/>
          <w:sz w:val="24"/>
          <w:szCs w:val="24"/>
        </w:rPr>
        <w:t>k</w:t>
      </w:r>
      <w:r>
        <w:rPr>
          <w:i/>
          <w:position w:val="-1"/>
          <w:sz w:val="24"/>
          <w:szCs w:val="24"/>
        </w:rPr>
        <w:t>osong</w:t>
      </w:r>
      <w:r>
        <w:rPr>
          <w:i/>
          <w:spacing w:val="-1"/>
          <w:position w:val="-1"/>
          <w:sz w:val="24"/>
          <w:szCs w:val="24"/>
        </w:rPr>
        <w:t>k</w:t>
      </w:r>
      <w:r>
        <w:rPr>
          <w:i/>
          <w:position w:val="-1"/>
          <w:sz w:val="24"/>
          <w:szCs w:val="24"/>
        </w:rPr>
        <w:t>a</w:t>
      </w:r>
      <w:r>
        <w:rPr>
          <w:i/>
          <w:spacing w:val="-5"/>
          <w:position w:val="-1"/>
          <w:sz w:val="24"/>
          <w:szCs w:val="24"/>
        </w:rPr>
        <w:t>n</w:t>
      </w:r>
      <w:r>
        <w:rPr>
          <w:i/>
          <w:position w:val="-1"/>
          <w:sz w:val="24"/>
          <w:szCs w:val="24"/>
        </w:rPr>
        <w:t>]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9" w:line="200" w:lineRule="exact"/>
      </w:pPr>
    </w:p>
    <w:p w:rsidR="008D624D" w:rsidRDefault="00993037">
      <w:pPr>
        <w:spacing w:before="16"/>
        <w:ind w:left="4464" w:right="3897"/>
        <w:jc w:val="center"/>
        <w:rPr>
          <w:rFonts w:ascii="Calibri" w:eastAsia="Calibri" w:hAnsi="Calibri" w:cs="Calibri"/>
          <w:sz w:val="22"/>
          <w:szCs w:val="22"/>
        </w:rPr>
        <w:sectPr w:rsidR="008D624D">
          <w:footerReference w:type="default" r:id="rId26"/>
          <w:pgSz w:w="11920" w:h="16840"/>
          <w:pgMar w:top="1560" w:right="1680" w:bottom="280" w:left="1680" w:header="0" w:footer="0" w:gutter="0"/>
          <w:cols w:space="720"/>
        </w:sectPr>
      </w:pPr>
      <w:r>
        <w:rPr>
          <w:rFonts w:ascii="Calibri" w:eastAsia="Calibri" w:hAnsi="Calibri" w:cs="Calibri"/>
          <w:sz w:val="22"/>
          <w:szCs w:val="22"/>
        </w:rPr>
        <w:t>6</w:t>
      </w:r>
    </w:p>
    <w:p w:rsidR="008D624D" w:rsidRDefault="008D624D">
      <w:pPr>
        <w:spacing w:before="3" w:line="120" w:lineRule="exact"/>
        <w:rPr>
          <w:sz w:val="12"/>
          <w:szCs w:val="12"/>
        </w:rPr>
      </w:pPr>
    </w:p>
    <w:p w:rsidR="008D624D" w:rsidRDefault="00993037">
      <w:pPr>
        <w:spacing w:line="567" w:lineRule="auto"/>
        <w:ind w:left="3332" w:right="2827" w:firstLine="854"/>
        <w:rPr>
          <w:sz w:val="24"/>
          <w:szCs w:val="24"/>
        </w:rPr>
      </w:pPr>
      <w:r>
        <w:rPr>
          <w:b/>
          <w:sz w:val="24"/>
          <w:szCs w:val="24"/>
        </w:rPr>
        <w:t>BAB II TINJ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U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N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US</w:t>
      </w:r>
      <w:r>
        <w:rPr>
          <w:b/>
          <w:spacing w:val="1"/>
          <w:sz w:val="24"/>
          <w:szCs w:val="24"/>
        </w:rPr>
        <w:t>T</w:t>
      </w:r>
      <w:r>
        <w:rPr>
          <w:b/>
          <w:sz w:val="24"/>
          <w:szCs w:val="24"/>
        </w:rPr>
        <w:t>AKA</w:t>
      </w:r>
    </w:p>
    <w:p w:rsidR="008D624D" w:rsidRDefault="008D624D">
      <w:pPr>
        <w:spacing w:before="6" w:line="180" w:lineRule="exact"/>
        <w:rPr>
          <w:sz w:val="18"/>
          <w:szCs w:val="18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59" w:lineRule="auto"/>
        <w:ind w:left="588" w:right="78" w:firstLine="720"/>
        <w:jc w:val="both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meng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teo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teo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nunjang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mbuat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po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judul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“A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Aplikasi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>-</w:t>
      </w:r>
      <w:r>
        <w:rPr>
          <w:sz w:val="24"/>
          <w:szCs w:val="24"/>
        </w:rPr>
        <w:t>Ti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 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rint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busin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ss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to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busin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 xml:space="preserve">ss </w:t>
      </w:r>
      <w:r>
        <w:rPr>
          <w:sz w:val="24"/>
          <w:szCs w:val="24"/>
        </w:rPr>
        <w:t>(</w:t>
      </w:r>
      <w:r>
        <w:rPr>
          <w:spacing w:val="-2"/>
          <w:sz w:val="24"/>
          <w:szCs w:val="24"/>
        </w:rPr>
        <w:t>B</w:t>
      </w:r>
      <w:r>
        <w:rPr>
          <w:spacing w:val="2"/>
          <w:sz w:val="24"/>
          <w:szCs w:val="24"/>
        </w:rPr>
        <w:t>2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 xml:space="preserve">)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i/>
          <w:sz w:val="24"/>
          <w:szCs w:val="24"/>
        </w:rPr>
        <w:t>S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 xml:space="preserve">stem </w:t>
      </w:r>
      <w:r>
        <w:rPr>
          <w:i/>
          <w:spacing w:val="2"/>
          <w:sz w:val="24"/>
          <w:szCs w:val="24"/>
        </w:rPr>
        <w:t>D</w:t>
      </w:r>
      <w:r>
        <w:rPr>
          <w:i/>
          <w:spacing w:val="-1"/>
          <w:sz w:val="24"/>
          <w:szCs w:val="24"/>
        </w:rPr>
        <w:t>eve</w:t>
      </w:r>
      <w:r>
        <w:rPr>
          <w:i/>
          <w:sz w:val="24"/>
          <w:szCs w:val="24"/>
        </w:rPr>
        <w:t>lop</w:t>
      </w:r>
      <w:r>
        <w:rPr>
          <w:i/>
          <w:spacing w:val="2"/>
          <w:sz w:val="24"/>
          <w:szCs w:val="24"/>
        </w:rPr>
        <w:t>m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nt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>i</w:t>
      </w:r>
      <w:r>
        <w:rPr>
          <w:i/>
          <w:spacing w:val="1"/>
          <w:sz w:val="24"/>
          <w:szCs w:val="24"/>
        </w:rPr>
        <w:t>f</w:t>
      </w:r>
      <w:r>
        <w:rPr>
          <w:i/>
          <w:sz w:val="24"/>
          <w:szCs w:val="24"/>
        </w:rPr>
        <w:t>e C</w:t>
      </w:r>
      <w:r>
        <w:rPr>
          <w:i/>
          <w:spacing w:val="-1"/>
          <w:sz w:val="24"/>
          <w:szCs w:val="24"/>
        </w:rPr>
        <w:t>yc</w:t>
      </w:r>
      <w:r>
        <w:rPr>
          <w:i/>
          <w:sz w:val="24"/>
          <w:szCs w:val="24"/>
        </w:rPr>
        <w:t>le</w:t>
      </w:r>
      <w:r>
        <w:rPr>
          <w:i/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(S</w:t>
      </w:r>
      <w:r>
        <w:rPr>
          <w:spacing w:val="2"/>
          <w:sz w:val="24"/>
          <w:szCs w:val="24"/>
        </w:rPr>
        <w:t>D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C)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(Studi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sus: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 xml:space="preserve">T </w:t>
      </w:r>
      <w:r>
        <w:rPr>
          <w:spacing w:val="-1"/>
          <w:sz w:val="24"/>
          <w:szCs w:val="24"/>
        </w:rPr>
        <w:t>Ha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 Tour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)</w:t>
      </w:r>
      <w:r>
        <w:rPr>
          <w:spacing w:val="-1"/>
          <w:sz w:val="24"/>
          <w:szCs w:val="24"/>
        </w:rPr>
        <w:t>”</w:t>
      </w:r>
      <w:r>
        <w:rPr>
          <w:sz w:val="24"/>
          <w:szCs w:val="24"/>
        </w:rPr>
        <w:t>.</w:t>
      </w:r>
    </w:p>
    <w:p w:rsidR="008D624D" w:rsidRDefault="008D624D">
      <w:pPr>
        <w:spacing w:before="11" w:line="200" w:lineRule="exact"/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2.1.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 xml:space="preserve">T Haryono </w:t>
      </w:r>
      <w:r>
        <w:rPr>
          <w:b/>
          <w:spacing w:val="1"/>
          <w:sz w:val="24"/>
          <w:szCs w:val="24"/>
        </w:rPr>
        <w:t>T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r</w:t>
      </w:r>
    </w:p>
    <w:p w:rsidR="008D624D" w:rsidRDefault="008D624D">
      <w:pPr>
        <w:spacing w:before="4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79" w:firstLine="425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Tour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sur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roper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20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tahun. </w:t>
      </w:r>
      <w:r>
        <w:rPr>
          <w:spacing w:val="1"/>
          <w:sz w:val="24"/>
          <w:szCs w:val="24"/>
        </w:rPr>
        <w:t>Sa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1"/>
          <w:sz w:val="24"/>
          <w:szCs w:val="24"/>
        </w:rPr>
        <w:t xml:space="preserve"> 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lebih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100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ters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indonesia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memb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 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t,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hotel, 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tour.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jukkan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hwa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2"/>
          <w:sz w:val="24"/>
          <w:szCs w:val="24"/>
        </w:rPr>
        <w:t>m</w:t>
      </w:r>
      <w:r>
        <w:rPr>
          <w:spacing w:val="1"/>
          <w:sz w:val="24"/>
          <w:szCs w:val="24"/>
        </w:rPr>
        <w:t>z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lebih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3</w:t>
      </w:r>
      <w:r>
        <w:rPr>
          <w:sz w:val="24"/>
          <w:szCs w:val="24"/>
        </w:rPr>
        <w:t>00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80%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-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</w:t>
      </w:r>
      <w:r>
        <w:rPr>
          <w:spacing w:val="4"/>
          <w:sz w:val="24"/>
          <w:szCs w:val="24"/>
        </w:rPr>
        <w:t>n</w:t>
      </w:r>
      <w:r>
        <w:rPr>
          <w:spacing w:val="-2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h 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o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ntor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Tour maupun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lalui 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n</w:t>
      </w:r>
      <w:r>
        <w:rPr>
          <w:spacing w:val="-1"/>
          <w:sz w:val="24"/>
          <w:szCs w:val="24"/>
        </w:rPr>
        <w:t>-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D624D" w:rsidRDefault="008D624D">
      <w:pPr>
        <w:spacing w:before="6" w:line="240" w:lineRule="exact"/>
        <w:rPr>
          <w:sz w:val="24"/>
          <w:szCs w:val="24"/>
        </w:rPr>
      </w:pPr>
    </w:p>
    <w:p w:rsidR="008D624D" w:rsidRDefault="00993037">
      <w:pPr>
        <w:spacing w:line="360" w:lineRule="auto"/>
        <w:ind w:left="588" w:right="81" w:firstLine="720"/>
        <w:jc w:val="both"/>
        <w:rPr>
          <w:sz w:val="24"/>
          <w:szCs w:val="24"/>
        </w:rPr>
        <w:sectPr w:rsidR="008D624D">
          <w:footerReference w:type="default" r:id="rId27"/>
          <w:pgSz w:w="11920" w:h="16840"/>
          <w:pgMar w:top="1560" w:right="1580" w:bottom="280" w:left="1680" w:header="0" w:footer="1002" w:gutter="0"/>
          <w:pgNumType w:start="7"/>
          <w:cols w:space="720"/>
        </w:sectPr>
      </w:pP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masi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masi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5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r,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masing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masing mask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lan</w:t>
      </w:r>
      <w:r>
        <w:rPr>
          <w:spacing w:val="-3"/>
          <w:sz w:val="24"/>
          <w:szCs w:val="24"/>
        </w:rPr>
        <w:t>g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un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Ant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kun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mask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lain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te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dic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tat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tode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manu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l.</w:t>
      </w:r>
      <w:r>
        <w:rPr>
          <w:spacing w:val="5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lain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lama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membutuhkan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ga  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 xml:space="preserve">DM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untuk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ulasi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luruh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manu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diakui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menimbu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lah, diant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rhitung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ung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 ta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ihan,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posit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mas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lain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it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mon</w:t>
      </w:r>
      <w:r>
        <w:rPr>
          <w:spacing w:val="1"/>
          <w:sz w:val="24"/>
          <w:szCs w:val="24"/>
        </w:rPr>
        <w:t>i</w:t>
      </w:r>
      <w:r>
        <w:rPr>
          <w:spacing w:val="-2"/>
          <w:sz w:val="24"/>
          <w:szCs w:val="24"/>
        </w:rPr>
        <w:t>t</w:t>
      </w:r>
      <w:r>
        <w:rPr>
          <w:sz w:val="24"/>
          <w:szCs w:val="24"/>
        </w:rPr>
        <w:t>oring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ia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lan.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spacing w:line="360" w:lineRule="auto"/>
        <w:ind w:left="588" w:right="61" w:firstLine="720"/>
        <w:jc w:val="both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lain</w:t>
      </w:r>
      <w:r>
        <w:rPr>
          <w:spacing w:val="3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mun</w:t>
      </w:r>
      <w:r>
        <w:rPr>
          <w:spacing w:val="2"/>
          <w:sz w:val="24"/>
          <w:szCs w:val="24"/>
        </w:rPr>
        <w:t>c</w:t>
      </w:r>
      <w:r>
        <w:rPr>
          <w:sz w:val="24"/>
          <w:szCs w:val="24"/>
        </w:rPr>
        <w:t>ul</w:t>
      </w:r>
      <w:r>
        <w:rPr>
          <w:spacing w:val="3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a</w:t>
      </w:r>
      <w:r>
        <w:rPr>
          <w:spacing w:val="3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latihan,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rus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mask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 memp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bo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kin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,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ksi,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4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lain</w:t>
      </w:r>
      <w:r>
        <w:rPr>
          <w:spacing w:val="5"/>
          <w:sz w:val="24"/>
          <w:szCs w:val="24"/>
        </w:rPr>
        <w:t>n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Tid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pin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 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mbelian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 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oduk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 xml:space="preserve">T </w:t>
      </w:r>
      <w:r>
        <w:rPr>
          <w:spacing w:val="-1"/>
          <w:sz w:val="24"/>
          <w:szCs w:val="24"/>
        </w:rPr>
        <w:t>Ha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no Tou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.</w:t>
      </w:r>
    </w:p>
    <w:p w:rsidR="008D624D" w:rsidRDefault="008D624D">
      <w:pPr>
        <w:spacing w:before="8" w:line="200" w:lineRule="exact"/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2.2.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-</w:t>
      </w:r>
      <w:r>
        <w:rPr>
          <w:b/>
          <w:sz w:val="24"/>
          <w:szCs w:val="24"/>
        </w:rPr>
        <w:t>C</w:t>
      </w:r>
      <w:r>
        <w:rPr>
          <w:b/>
          <w:spacing w:val="2"/>
          <w:sz w:val="24"/>
          <w:szCs w:val="24"/>
        </w:rPr>
        <w:t>o</w:t>
      </w:r>
      <w:r>
        <w:rPr>
          <w:b/>
          <w:spacing w:val="-1"/>
          <w:sz w:val="24"/>
          <w:szCs w:val="24"/>
        </w:rPr>
        <w:t>m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rc</w:t>
      </w:r>
      <w:r>
        <w:rPr>
          <w:b/>
          <w:sz w:val="24"/>
          <w:szCs w:val="24"/>
        </w:rPr>
        <w:t>e</w:t>
      </w:r>
    </w:p>
    <w:p w:rsidR="008D624D" w:rsidRDefault="008D624D">
      <w:pPr>
        <w:spacing w:before="5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60" w:firstLine="4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Onno </w:t>
      </w:r>
      <w:r>
        <w:rPr>
          <w:spacing w:val="1"/>
          <w:sz w:val="24"/>
          <w:szCs w:val="24"/>
        </w:rPr>
        <w:t>W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P</w:t>
      </w:r>
      <w:r>
        <w:rPr>
          <w:sz w:val="24"/>
          <w:szCs w:val="24"/>
        </w:rPr>
        <w:t>urbo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A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if</w:t>
      </w:r>
      <w:r>
        <w:rPr>
          <w:spacing w:val="1"/>
          <w:sz w:val="24"/>
          <w:szCs w:val="24"/>
        </w:rPr>
        <w:t xml:space="preserve"> W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h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udi</w:t>
      </w:r>
      <w:r>
        <w:rPr>
          <w:spacing w:val="1"/>
          <w:sz w:val="24"/>
          <w:szCs w:val="24"/>
        </w:rPr>
        <w:t xml:space="preserve"> (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v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um,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200</w:t>
      </w:r>
      <w:r>
        <w:rPr>
          <w:spacing w:val="2"/>
          <w:sz w:val="24"/>
          <w:szCs w:val="24"/>
        </w:rPr>
        <w:t>1</w:t>
      </w:r>
      <w:r>
        <w:rPr>
          <w:sz w:val="24"/>
          <w:szCs w:val="24"/>
        </w:rPr>
        <w:t>) memb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“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Com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rce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dina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is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teknolo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i,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hub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n,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ko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sumen,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komun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tas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tentu 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lui 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ksi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lektr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nik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rdag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,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i</w:t>
      </w:r>
      <w:r>
        <w:rPr>
          <w:spacing w:val="3"/>
          <w:sz w:val="24"/>
          <w:szCs w:val="24"/>
        </w:rPr>
        <w:t>n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orm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ktronik”.</w:t>
      </w:r>
    </w:p>
    <w:p w:rsidR="008D624D" w:rsidRDefault="008D624D">
      <w:pPr>
        <w:spacing w:before="6" w:line="240" w:lineRule="exact"/>
        <w:rPr>
          <w:sz w:val="24"/>
          <w:szCs w:val="24"/>
        </w:rPr>
      </w:pPr>
    </w:p>
    <w:p w:rsidR="008D624D" w:rsidRDefault="00993037">
      <w:pPr>
        <w:spacing w:line="359" w:lineRule="auto"/>
        <w:ind w:left="588" w:right="62" w:firstLine="420"/>
        <w:jc w:val="both"/>
        <w:rPr>
          <w:sz w:val="24"/>
          <w:szCs w:val="24"/>
        </w:rPr>
      </w:pPr>
      <w:r>
        <w:rPr>
          <w:sz w:val="24"/>
          <w:szCs w:val="24"/>
        </w:rPr>
        <w:t>Di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(200</w:t>
      </w:r>
      <w:r>
        <w:rPr>
          <w:spacing w:val="-1"/>
          <w:sz w:val="24"/>
          <w:szCs w:val="24"/>
        </w:rPr>
        <w:t>3</w:t>
      </w:r>
      <w:r>
        <w:rPr>
          <w:sz w:val="24"/>
          <w:szCs w:val="24"/>
        </w:rPr>
        <w:t>)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“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pacing w:val="3"/>
          <w:sz w:val="24"/>
          <w:szCs w:val="24"/>
        </w:rPr>
        <w:t>C</w:t>
      </w:r>
      <w:r>
        <w:rPr>
          <w:sz w:val="24"/>
          <w:szCs w:val="24"/>
        </w:rPr>
        <w:t>om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e me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lanja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tau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rda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ne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nfa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tkan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fasi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bsi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n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l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info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si dan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”</w:t>
      </w:r>
      <w:r>
        <w:rPr>
          <w:sz w:val="24"/>
          <w:szCs w:val="24"/>
        </w:rPr>
        <w:t>.</w:t>
      </w:r>
    </w:p>
    <w:p w:rsidR="008D624D" w:rsidRDefault="008D624D">
      <w:pPr>
        <w:spacing w:before="7" w:line="240" w:lineRule="exact"/>
        <w:rPr>
          <w:sz w:val="24"/>
          <w:szCs w:val="24"/>
        </w:rPr>
      </w:pPr>
    </w:p>
    <w:p w:rsidR="008D624D" w:rsidRDefault="00993037">
      <w:pPr>
        <w:spacing w:line="360" w:lineRule="auto"/>
        <w:ind w:left="588" w:right="60" w:firstLine="420"/>
        <w:jc w:val="both"/>
        <w:rPr>
          <w:sz w:val="24"/>
          <w:szCs w:val="24"/>
        </w:rPr>
      </w:pP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Com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juga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ia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us mem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bi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3"/>
          <w:sz w:val="24"/>
          <w:szCs w:val="24"/>
        </w:rPr>
        <w:t>a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bi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tan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rdag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finisi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ri </w:t>
      </w:r>
      <w:r>
        <w:rPr>
          <w:spacing w:val="-1"/>
          <w:sz w:val="24"/>
          <w:szCs w:val="24"/>
        </w:rPr>
        <w:t>“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Com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”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ndiri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rag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ng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rsp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aca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 xml:space="preserve">a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tkan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Asso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iation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tr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nic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Com</w:t>
      </w:r>
      <w:r>
        <w:rPr>
          <w:spacing w:val="1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ra 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rh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na mendi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sikan 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Com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“m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nis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 se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 xml:space="preserve">ra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lektr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nis”.</w:t>
      </w:r>
    </w:p>
    <w:p w:rsidR="008D624D" w:rsidRDefault="008D624D">
      <w:pPr>
        <w:spacing w:before="6" w:line="240" w:lineRule="exact"/>
        <w:rPr>
          <w:sz w:val="24"/>
          <w:szCs w:val="24"/>
        </w:rPr>
      </w:pPr>
    </w:p>
    <w:p w:rsidR="008D624D" w:rsidRDefault="00993037">
      <w:pPr>
        <w:spacing w:line="359" w:lineRule="auto"/>
        <w:ind w:left="588" w:right="60" w:firstLine="420"/>
        <w:jc w:val="both"/>
        <w:rPr>
          <w:sz w:val="24"/>
          <w:szCs w:val="24"/>
        </w:rPr>
      </w:pPr>
      <w:r>
        <w:rPr>
          <w:sz w:val="24"/>
          <w:szCs w:val="24"/>
        </w:rPr>
        <w:t>Com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k</w:t>
      </w:r>
      <w:r>
        <w:rPr>
          <w:sz w:val="24"/>
          <w:szCs w:val="24"/>
        </w:rPr>
        <w:t>onsorsium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industri, 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finisi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l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bih len</w:t>
      </w:r>
      <w:r>
        <w:rPr>
          <w:spacing w:val="-3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p,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“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jej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kompu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1"/>
          <w:sz w:val="24"/>
          <w:szCs w:val="24"/>
        </w:rPr>
        <w:t>k</w:t>
      </w:r>
      <w:r>
        <w:rPr>
          <w:sz w:val="24"/>
          <w:szCs w:val="24"/>
        </w:rPr>
        <w:t>ompu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ubun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)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 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ip</w:t>
      </w:r>
      <w:r>
        <w:rPr>
          <w:spacing w:val="1"/>
          <w:sz w:val="24"/>
          <w:szCs w:val="24"/>
        </w:rPr>
        <w:t>ta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r</w:t>
      </w:r>
      <w:r>
        <w:rPr>
          <w:spacing w:val="-2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  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”</w:t>
      </w:r>
      <w:r>
        <w:rPr>
          <w:sz w:val="24"/>
          <w:szCs w:val="24"/>
        </w:rPr>
        <w:t>.  Tid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finisi 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but, Com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>w</w:t>
      </w:r>
      <w:r>
        <w:rPr>
          <w:sz w:val="24"/>
          <w:szCs w:val="24"/>
        </w:rPr>
        <w:t>a 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ECo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rc</w:t>
      </w:r>
      <w:r>
        <w:rPr>
          <w:sz w:val="24"/>
          <w:szCs w:val="24"/>
        </w:rPr>
        <w:t>e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jadi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“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mbelian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</w:t>
      </w:r>
      <w:r>
        <w:rPr>
          <w:spacing w:val="3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jasa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duk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dua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pihak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 xml:space="preserve">t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rtuk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ribusi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dua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pihak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in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t”</w:t>
      </w:r>
    </w:p>
    <w:p w:rsidR="008D624D" w:rsidRDefault="008D624D">
      <w:pPr>
        <w:spacing w:before="7" w:line="240" w:lineRule="exact"/>
        <w:rPr>
          <w:sz w:val="24"/>
          <w:szCs w:val="24"/>
        </w:rPr>
      </w:pPr>
    </w:p>
    <w:p w:rsidR="008D624D" w:rsidRDefault="00993037">
      <w:pPr>
        <w:spacing w:line="360" w:lineRule="auto"/>
        <w:ind w:left="588" w:right="59" w:firstLine="420"/>
        <w:jc w:val="both"/>
        <w:rPr>
          <w:sz w:val="24"/>
          <w:szCs w:val="24"/>
        </w:rPr>
        <w:sectPr w:rsidR="008D624D">
          <w:pgSz w:w="11920" w:h="16840"/>
          <w:pgMar w:top="1560" w:right="1600" w:bottom="280" w:left="1680" w:header="0" w:footer="1002" w:gutter="0"/>
          <w:cols w:space="720"/>
        </w:sectPr>
      </w:pPr>
      <w:r>
        <w:rPr>
          <w:sz w:val="24"/>
          <w:szCs w:val="24"/>
        </w:rPr>
        <w:t>El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tronic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Com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rce</w:t>
      </w:r>
      <w:r>
        <w:rPr>
          <w:spacing w:val="1"/>
          <w:sz w:val="24"/>
          <w:szCs w:val="24"/>
        </w:rPr>
        <w:t xml:space="preserve"> (e</w:t>
      </w:r>
      <w:r>
        <w:rPr>
          <w:spacing w:val="-1"/>
          <w:sz w:val="24"/>
          <w:szCs w:val="24"/>
        </w:rPr>
        <w:t>-c</w:t>
      </w:r>
      <w:r>
        <w:rPr>
          <w:sz w:val="24"/>
          <w:szCs w:val="24"/>
        </w:rPr>
        <w:t>om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)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rup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kons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>ias di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jual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jasa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W</w:t>
      </w:r>
      <w:r>
        <w:rPr>
          <w:sz w:val="24"/>
          <w:szCs w:val="24"/>
        </w:rPr>
        <w:t>orld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W</w:t>
      </w:r>
      <w:r>
        <w:rPr>
          <w:sz w:val="24"/>
          <w:szCs w:val="24"/>
        </w:rPr>
        <w:t>ide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b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(Shim,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rshi,</w:t>
      </w:r>
      <w:r>
        <w:rPr>
          <w:spacing w:val="2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ie</w:t>
      </w:r>
      <w:r>
        <w:rPr>
          <w:spacing w:val="-3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l,</w:t>
      </w:r>
      <w:r>
        <w:rPr>
          <w:spacing w:val="1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l,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2000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6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buku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1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2"/>
          <w:sz w:val="24"/>
          <w:szCs w:val="24"/>
        </w:rPr>
        <w:t>u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nto,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11,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2003)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spacing w:line="360" w:lineRule="auto"/>
        <w:ind w:left="588" w:right="78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jual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li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rodu</w:t>
      </w:r>
      <w:r>
        <w:rPr>
          <w:spacing w:val="-1"/>
          <w:sz w:val="24"/>
          <w:szCs w:val="24"/>
        </w:rPr>
        <w:t>k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jasa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ja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ingan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masuk 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urb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, Ki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g, Chun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, 2000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lam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 xml:space="preserve">uku M. </w:t>
      </w:r>
      <w:r>
        <w:rPr>
          <w:spacing w:val="1"/>
          <w:sz w:val="24"/>
          <w:szCs w:val="24"/>
        </w:rPr>
        <w:t>S</w:t>
      </w:r>
      <w:r>
        <w:rPr>
          <w:spacing w:val="2"/>
          <w:sz w:val="24"/>
          <w:szCs w:val="24"/>
        </w:rPr>
        <w:t>u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nto,11,2003). </w:t>
      </w:r>
      <w:r>
        <w:rPr>
          <w:spacing w:val="1"/>
          <w:sz w:val="24"/>
          <w:szCs w:val="24"/>
        </w:rPr>
        <w:t xml:space="preserve"> 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ut </w:t>
      </w:r>
      <w:r>
        <w:rPr>
          <w:spacing w:val="2"/>
          <w:sz w:val="24"/>
          <w:szCs w:val="24"/>
        </w:rPr>
        <w:t xml:space="preserve">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lako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a 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W</w:t>
      </w:r>
      <w:r>
        <w:rPr>
          <w:sz w:val="24"/>
          <w:szCs w:val="24"/>
        </w:rPr>
        <w:t>hins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on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(199</w:t>
      </w:r>
      <w:r>
        <w:rPr>
          <w:spacing w:val="-1"/>
          <w:sz w:val="24"/>
          <w:szCs w:val="24"/>
        </w:rPr>
        <w:t>7</w:t>
      </w:r>
      <w:r>
        <w:rPr>
          <w:sz w:val="24"/>
          <w:szCs w:val="24"/>
        </w:rPr>
        <w:t xml:space="preserve">)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buku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M.</w:t>
      </w:r>
      <w:r>
        <w:rPr>
          <w:spacing w:val="1"/>
          <w:sz w:val="24"/>
          <w:szCs w:val="24"/>
        </w:rPr>
        <w:t xml:space="preserve"> S</w:t>
      </w:r>
      <w:r>
        <w:rPr>
          <w:spacing w:val="2"/>
          <w:sz w:val="24"/>
          <w:szCs w:val="24"/>
        </w:rPr>
        <w:t>u</w:t>
      </w:r>
      <w:r>
        <w:rPr>
          <w:spacing w:val="-7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(200</w:t>
      </w:r>
      <w:r>
        <w:rPr>
          <w:spacing w:val="1"/>
          <w:sz w:val="24"/>
          <w:szCs w:val="24"/>
        </w:rPr>
        <w:t>3</w:t>
      </w:r>
      <w:r>
        <w:rPr>
          <w:sz w:val="24"/>
          <w:szCs w:val="24"/>
        </w:rPr>
        <w:t>) mend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finis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-c</w:t>
      </w:r>
      <w:r>
        <w:rPr>
          <w:sz w:val="24"/>
          <w:szCs w:val="24"/>
        </w:rPr>
        <w:t>o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rc</w:t>
      </w:r>
      <w:r>
        <w:rPr>
          <w:sz w:val="24"/>
          <w:szCs w:val="24"/>
        </w:rPr>
        <w:t>e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a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rsp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rikut :</w:t>
      </w:r>
    </w:p>
    <w:p w:rsidR="008D624D" w:rsidRDefault="008D624D">
      <w:pPr>
        <w:spacing w:before="6" w:line="240" w:lineRule="exact"/>
        <w:rPr>
          <w:sz w:val="24"/>
          <w:szCs w:val="24"/>
        </w:rPr>
      </w:pPr>
    </w:p>
    <w:p w:rsidR="008D624D" w:rsidRDefault="00993037">
      <w:pPr>
        <w:tabs>
          <w:tab w:val="left" w:pos="1000"/>
        </w:tabs>
        <w:spacing w:line="359" w:lineRule="auto"/>
        <w:ind w:left="1013" w:right="79" w:hanging="425"/>
        <w:jc w:val="both"/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sz w:val="24"/>
          <w:szCs w:val="24"/>
        </w:rPr>
        <w:tab/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f 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 xml:space="preserve">Komunikasi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 xml:space="preserve">: </w:t>
      </w:r>
      <w:r>
        <w:rPr>
          <w:spacing w:val="1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-c</w:t>
      </w:r>
      <w:r>
        <w:rPr>
          <w:sz w:val="24"/>
          <w:szCs w:val="24"/>
        </w:rPr>
        <w:t>om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rce   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iriman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indor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si, 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k/</w:t>
      </w:r>
      <w:r>
        <w:rPr>
          <w:spacing w:val="1"/>
          <w:sz w:val="24"/>
          <w:szCs w:val="24"/>
        </w:rPr>
        <w:t>la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tau </w:t>
      </w:r>
      <w:r>
        <w:rPr>
          <w:spacing w:val="2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ni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pon, ja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ompu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letro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 xml:space="preserve">ik 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D624D" w:rsidRDefault="00993037">
      <w:pPr>
        <w:tabs>
          <w:tab w:val="left" w:pos="1000"/>
        </w:tabs>
        <w:spacing w:before="7" w:line="359" w:lineRule="auto"/>
        <w:ind w:left="1013" w:right="81" w:hanging="425"/>
        <w:jc w:val="both"/>
        <w:rPr>
          <w:sz w:val="24"/>
          <w:szCs w:val="24"/>
        </w:rPr>
      </w:pPr>
      <w:r>
        <w:rPr>
          <w:sz w:val="24"/>
          <w:szCs w:val="24"/>
        </w:rPr>
        <w:t>2.</w:t>
      </w:r>
      <w:r>
        <w:rPr>
          <w:sz w:val="24"/>
          <w:szCs w:val="24"/>
        </w:rPr>
        <w:tab/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r>
        <w:rPr>
          <w:spacing w:val="10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-c</w:t>
      </w:r>
      <w:r>
        <w:rPr>
          <w:sz w:val="24"/>
          <w:szCs w:val="24"/>
        </w:rPr>
        <w:t>om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rce 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teknolo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menuju oto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 xml:space="preserve">isasi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ksi dan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rja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n.</w:t>
      </w:r>
    </w:p>
    <w:p w:rsidR="008D624D" w:rsidRDefault="00993037">
      <w:pPr>
        <w:tabs>
          <w:tab w:val="left" w:pos="1000"/>
        </w:tabs>
        <w:spacing w:before="7" w:line="360" w:lineRule="auto"/>
        <w:ind w:left="1013" w:right="77" w:hanging="425"/>
        <w:jc w:val="both"/>
        <w:rPr>
          <w:sz w:val="24"/>
          <w:szCs w:val="24"/>
        </w:rPr>
      </w:pPr>
      <w:r>
        <w:rPr>
          <w:sz w:val="24"/>
          <w:szCs w:val="24"/>
        </w:rPr>
        <w:t>3.</w:t>
      </w:r>
      <w:r>
        <w:rPr>
          <w:sz w:val="24"/>
          <w:szCs w:val="24"/>
        </w:rPr>
        <w:tab/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8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n:</w:t>
      </w:r>
      <w:r>
        <w:rPr>
          <w:spacing w:val="1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-c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 xml:space="preserve">e 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1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lat</w:t>
      </w:r>
      <w:r>
        <w:rPr>
          <w:spacing w:val="19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hi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n,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onsum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man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mem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 xml:space="preserve">vice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ost ketika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menin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tkan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ce</w:t>
      </w:r>
      <w:r>
        <w:rPr>
          <w:spacing w:val="2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tan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D624D" w:rsidRDefault="00993037">
      <w:pPr>
        <w:tabs>
          <w:tab w:val="left" w:pos="1000"/>
        </w:tabs>
        <w:spacing w:before="4" w:line="360" w:lineRule="auto"/>
        <w:ind w:left="1013" w:right="80" w:hanging="425"/>
        <w:jc w:val="both"/>
        <w:rPr>
          <w:sz w:val="24"/>
          <w:szCs w:val="24"/>
        </w:rPr>
      </w:pPr>
      <w:r>
        <w:rPr>
          <w:sz w:val="24"/>
          <w:szCs w:val="24"/>
        </w:rPr>
        <w:t>4.</w:t>
      </w:r>
      <w:r>
        <w:rPr>
          <w:sz w:val="24"/>
          <w:szCs w:val="24"/>
        </w:rPr>
        <w:tab/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Online:</w:t>
      </w:r>
      <w:r>
        <w:rPr>
          <w:spacing w:val="3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</w:t>
      </w:r>
      <w:r>
        <w:rPr>
          <w:spacing w:val="2"/>
          <w:sz w:val="24"/>
          <w:szCs w:val="24"/>
        </w:rPr>
        <w:t>-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jual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li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duk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jasa onl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lain</w:t>
      </w:r>
      <w:r>
        <w:rPr>
          <w:spacing w:val="2"/>
          <w:sz w:val="24"/>
          <w:szCs w:val="24"/>
        </w:rPr>
        <w:t>n</w:t>
      </w:r>
      <w:r>
        <w:rPr>
          <w:spacing w:val="-7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olongan</w:t>
      </w:r>
      <w:r>
        <w:rPr>
          <w:spacing w:val="1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e</w:t>
      </w:r>
      <w:r>
        <w:rPr>
          <w:spacing w:val="-1"/>
          <w:sz w:val="24"/>
          <w:szCs w:val="24"/>
        </w:rPr>
        <w:t>-c</w:t>
      </w:r>
      <w:r>
        <w:rPr>
          <w:sz w:val="24"/>
          <w:szCs w:val="24"/>
        </w:rPr>
        <w:t>om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 xml:space="preserve">e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la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im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ng ial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>f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ksi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nurut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M. </w:t>
      </w:r>
      <w:r>
        <w:rPr>
          <w:spacing w:val="1"/>
          <w:sz w:val="24"/>
          <w:szCs w:val="24"/>
        </w:rPr>
        <w:t>S</w:t>
      </w:r>
      <w:r>
        <w:rPr>
          <w:spacing w:val="2"/>
          <w:sz w:val="24"/>
          <w:szCs w:val="24"/>
        </w:rPr>
        <w:t>u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nto (2003)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p</w:t>
      </w:r>
      <w:r>
        <w:rPr>
          <w:spacing w:val="3"/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pe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rikut s</w:t>
      </w:r>
      <w:r>
        <w:rPr>
          <w:spacing w:val="2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bisa dib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:</w:t>
      </w:r>
    </w:p>
    <w:p w:rsidR="008D624D" w:rsidRDefault="00993037">
      <w:pPr>
        <w:spacing w:before="3"/>
        <w:ind w:left="1368"/>
        <w:rPr>
          <w:sz w:val="24"/>
          <w:szCs w:val="24"/>
        </w:rPr>
      </w:pP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.  </w:t>
      </w:r>
      <w:r>
        <w:rPr>
          <w:spacing w:val="1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usiness to busin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ss (</w:t>
      </w:r>
      <w:r>
        <w:rPr>
          <w:spacing w:val="-2"/>
          <w:sz w:val="24"/>
          <w:szCs w:val="24"/>
        </w:rPr>
        <w:t>B</w:t>
      </w:r>
      <w:r>
        <w:rPr>
          <w:spacing w:val="2"/>
          <w:sz w:val="24"/>
          <w:szCs w:val="24"/>
        </w:rPr>
        <w:t>2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)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1368"/>
        <w:rPr>
          <w:sz w:val="24"/>
          <w:szCs w:val="24"/>
        </w:rPr>
      </w:pPr>
      <w:r>
        <w:rPr>
          <w:sz w:val="24"/>
          <w:szCs w:val="24"/>
        </w:rPr>
        <w:t xml:space="preserve">b.  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usiness to Consum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1"/>
          <w:sz w:val="24"/>
          <w:szCs w:val="24"/>
        </w:rPr>
        <w:t>(</w:t>
      </w:r>
      <w:r>
        <w:rPr>
          <w:sz w:val="24"/>
          <w:szCs w:val="24"/>
        </w:rPr>
        <w:t>B2C)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1368"/>
        <w:rPr>
          <w:sz w:val="24"/>
          <w:szCs w:val="24"/>
        </w:rPr>
      </w:pP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. 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Consum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to Consumer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(C2C)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1368"/>
        <w:rPr>
          <w:sz w:val="24"/>
          <w:szCs w:val="24"/>
        </w:rPr>
      </w:pPr>
      <w:r>
        <w:rPr>
          <w:sz w:val="24"/>
          <w:szCs w:val="24"/>
        </w:rPr>
        <w:t>d.   Consum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to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usiness (</w:t>
      </w:r>
      <w:r>
        <w:rPr>
          <w:spacing w:val="2"/>
          <w:sz w:val="24"/>
          <w:szCs w:val="24"/>
        </w:rPr>
        <w:t>C</w:t>
      </w:r>
      <w:r>
        <w:rPr>
          <w:sz w:val="24"/>
          <w:szCs w:val="24"/>
        </w:rPr>
        <w:t>2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)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1368"/>
        <w:rPr>
          <w:sz w:val="24"/>
          <w:szCs w:val="24"/>
        </w:rPr>
      </w:pP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. 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 xml:space="preserve">Non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 xml:space="preserve">usiness 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Com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1368"/>
        <w:rPr>
          <w:sz w:val="24"/>
          <w:szCs w:val="24"/>
        </w:rPr>
      </w:pP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.  </w:t>
      </w:r>
      <w:r>
        <w:rPr>
          <w:spacing w:val="4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busin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1"/>
          <w:sz w:val="24"/>
          <w:szCs w:val="24"/>
        </w:rPr>
        <w:t>Or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</w:t>
      </w:r>
      <w:r>
        <w:rPr>
          <w:spacing w:val="2"/>
          <w:sz w:val="24"/>
          <w:szCs w:val="24"/>
        </w:rPr>
        <w:t>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l) 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Com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</w:p>
    <w:p w:rsidR="008D624D" w:rsidRDefault="008D624D">
      <w:pPr>
        <w:spacing w:before="3" w:line="140" w:lineRule="exact"/>
        <w:rPr>
          <w:sz w:val="14"/>
          <w:szCs w:val="14"/>
        </w:rPr>
      </w:pPr>
    </w:p>
    <w:p w:rsidR="008D624D" w:rsidRDefault="008D624D">
      <w:pPr>
        <w:spacing w:line="200" w:lineRule="exact"/>
      </w:pPr>
    </w:p>
    <w:p w:rsidR="008D624D" w:rsidRDefault="00993037">
      <w:pPr>
        <w:ind w:left="588" w:right="5588"/>
        <w:jc w:val="both"/>
        <w:rPr>
          <w:sz w:val="24"/>
          <w:szCs w:val="24"/>
        </w:rPr>
      </w:pPr>
      <w:r>
        <w:rPr>
          <w:b/>
          <w:sz w:val="24"/>
          <w:szCs w:val="24"/>
        </w:rPr>
        <w:t>2.3.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-</w:t>
      </w:r>
      <w:r>
        <w:rPr>
          <w:b/>
          <w:sz w:val="24"/>
          <w:szCs w:val="24"/>
        </w:rPr>
        <w:t>Ticke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 xml:space="preserve">g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yst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m</w:t>
      </w:r>
    </w:p>
    <w:p w:rsidR="008D624D" w:rsidRDefault="008D624D">
      <w:pPr>
        <w:spacing w:before="4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79" w:firstLine="420"/>
        <w:jc w:val="both"/>
        <w:rPr>
          <w:sz w:val="24"/>
          <w:szCs w:val="24"/>
        </w:rPr>
        <w:sectPr w:rsidR="008D624D">
          <w:pgSz w:w="11920" w:h="16840"/>
          <w:pgMar w:top="1560" w:right="1580" w:bottom="280" w:left="1680" w:header="0" w:footer="1002" w:gutter="0"/>
          <w:cols w:space="720"/>
        </w:sectPr>
      </w:pPr>
      <w:r>
        <w:rPr>
          <w:sz w:val="24"/>
          <w:szCs w:val="24"/>
        </w:rPr>
        <w:t>El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tronic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(p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t).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El</w:t>
      </w:r>
      <w:r>
        <w:rPr>
          <w:spacing w:val="-1"/>
          <w:sz w:val="24"/>
          <w:szCs w:val="24"/>
        </w:rPr>
        <w:t>ec</w:t>
      </w:r>
      <w:r>
        <w:rPr>
          <w:spacing w:val="3"/>
          <w:sz w:val="24"/>
          <w:szCs w:val="24"/>
        </w:rPr>
        <w:t>t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onic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untuk 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kontrol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fli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ht b</w:t>
      </w:r>
      <w:r>
        <w:rPr>
          <w:spacing w:val="2"/>
          <w:sz w:val="24"/>
          <w:szCs w:val="24"/>
        </w:rPr>
        <w:t>o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din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,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lem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nt,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1"/>
          <w:sz w:val="24"/>
          <w:szCs w:val="24"/>
        </w:rPr>
        <w:t>er</w:t>
      </w:r>
      <w:r>
        <w:rPr>
          <w:sz w:val="24"/>
          <w:szCs w:val="24"/>
        </w:rPr>
        <w:t>hi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masuk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 ju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kinkan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ng si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nifi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 T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l.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bu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mu</w:t>
      </w:r>
      <w:r>
        <w:rPr>
          <w:spacing w:val="3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na</w:t>
      </w:r>
      <w:r>
        <w:rPr>
          <w:spacing w:val="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ujuan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usto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laupun ja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uppl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5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taup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  T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  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nt, 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mun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 di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  oleh</w:t>
      </w:r>
      <w:r>
        <w:rPr>
          <w:spacing w:val="59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nte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t.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spacing w:line="359" w:lineRule="auto"/>
        <w:ind w:left="588" w:right="79"/>
        <w:jc w:val="both"/>
        <w:rPr>
          <w:sz w:val="24"/>
          <w:szCs w:val="24"/>
        </w:rPr>
      </w:pPr>
      <w:r>
        <w:rPr>
          <w:sz w:val="24"/>
          <w:szCs w:val="24"/>
        </w:rPr>
        <w:t>Contoh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dua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rban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memp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 di 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opa</w:t>
      </w:r>
      <w:r>
        <w:rPr>
          <w:spacing w:val="4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ndina</w:t>
      </w:r>
      <w:r>
        <w:rPr>
          <w:spacing w:val="2"/>
          <w:sz w:val="24"/>
          <w:szCs w:val="24"/>
        </w:rPr>
        <w:t>v</w:t>
      </w:r>
      <w:r>
        <w:rPr>
          <w:sz w:val="24"/>
          <w:szCs w:val="24"/>
        </w:rPr>
        <w:t>ian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L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fth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4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4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rlu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dipe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CRS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d</w:t>
      </w:r>
      <w:r>
        <w:rPr>
          <w:sz w:val="24"/>
          <w:szCs w:val="24"/>
        </w:rPr>
        <w:t>idukung oleh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fun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si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2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u:</w:t>
      </w:r>
    </w:p>
    <w:p w:rsidR="008D624D" w:rsidRDefault="008D624D">
      <w:pPr>
        <w:spacing w:before="7" w:line="240" w:lineRule="exact"/>
        <w:rPr>
          <w:sz w:val="24"/>
          <w:szCs w:val="24"/>
        </w:rPr>
      </w:pPr>
    </w:p>
    <w:p w:rsidR="008D624D" w:rsidRDefault="00993037">
      <w:pPr>
        <w:spacing w:line="359" w:lineRule="auto"/>
        <w:ind w:left="1308" w:right="85" w:hanging="360"/>
        <w:rPr>
          <w:sz w:val="24"/>
          <w:szCs w:val="24"/>
        </w:rPr>
      </w:pP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. 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mpat 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 xml:space="preserve">duduk 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rban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4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 xml:space="preserve">langsung 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 xml:space="preserve">ke </w:t>
      </w:r>
      <w:r>
        <w:rPr>
          <w:spacing w:val="3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usto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oleh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ndiri.</w:t>
      </w:r>
    </w:p>
    <w:p w:rsidR="008D624D" w:rsidRDefault="00993037">
      <w:pPr>
        <w:spacing w:before="7"/>
        <w:ind w:left="948" w:right="85"/>
        <w:jc w:val="both"/>
        <w:rPr>
          <w:sz w:val="24"/>
          <w:szCs w:val="24"/>
        </w:rPr>
      </w:pPr>
      <w:r>
        <w:rPr>
          <w:sz w:val="24"/>
          <w:szCs w:val="24"/>
        </w:rPr>
        <w:t>b.   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mpat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duduk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0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usto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r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9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1308"/>
        <w:rPr>
          <w:sz w:val="24"/>
          <w:szCs w:val="24"/>
        </w:rPr>
      </w:pPr>
      <w:r>
        <w:rPr>
          <w:sz w:val="24"/>
          <w:szCs w:val="24"/>
        </w:rPr>
        <w:t>Ag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</w:p>
    <w:p w:rsidR="008D624D" w:rsidRDefault="008D624D">
      <w:pPr>
        <w:spacing w:before="9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82" w:firstLine="420"/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mend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un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si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lalui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S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dikoneksikan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ke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irline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CRS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inkan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sudut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hni</w:t>
      </w:r>
      <w:r>
        <w:rPr>
          <w:spacing w:val="2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tu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irline C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G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 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 h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rus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ndukung fu</w:t>
      </w:r>
      <w:r>
        <w:rPr>
          <w:spacing w:val="1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si </w:t>
      </w:r>
      <w:r>
        <w:rPr>
          <w:spacing w:val="3"/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.</w:t>
      </w:r>
    </w:p>
    <w:p w:rsidR="008D624D" w:rsidRDefault="008D624D">
      <w:pPr>
        <w:spacing w:before="8" w:line="200" w:lineRule="exact"/>
      </w:pPr>
    </w:p>
    <w:p w:rsidR="008D624D" w:rsidRDefault="00993037">
      <w:pPr>
        <w:ind w:left="656" w:right="3305"/>
        <w:jc w:val="both"/>
        <w:rPr>
          <w:sz w:val="24"/>
          <w:szCs w:val="24"/>
        </w:rPr>
      </w:pPr>
      <w:r>
        <w:rPr>
          <w:b/>
          <w:sz w:val="24"/>
          <w:szCs w:val="24"/>
        </w:rPr>
        <w:t>2.4.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 xml:space="preserve">DLC </w:t>
      </w:r>
      <w:r>
        <w:rPr>
          <w:b/>
          <w:spacing w:val="-1"/>
          <w:sz w:val="24"/>
          <w:szCs w:val="24"/>
        </w:rPr>
        <w:t>(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f</w:t>
      </w:r>
      <w:r>
        <w:rPr>
          <w:b/>
          <w:sz w:val="24"/>
          <w:szCs w:val="24"/>
        </w:rPr>
        <w:t>t</w:t>
      </w:r>
      <w:r>
        <w:rPr>
          <w:b/>
          <w:spacing w:val="1"/>
          <w:sz w:val="24"/>
          <w:szCs w:val="24"/>
        </w:rPr>
        <w:t>w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v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lo</w:t>
      </w:r>
      <w:r>
        <w:rPr>
          <w:b/>
          <w:spacing w:val="1"/>
          <w:sz w:val="24"/>
          <w:szCs w:val="24"/>
        </w:rPr>
        <w:t>p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 Li</w:t>
      </w:r>
      <w:r>
        <w:rPr>
          <w:b/>
          <w:spacing w:val="2"/>
          <w:sz w:val="24"/>
          <w:szCs w:val="24"/>
        </w:rPr>
        <w:t>f</w:t>
      </w:r>
      <w:r>
        <w:rPr>
          <w:b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Cy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l</w:t>
      </w:r>
      <w:r>
        <w:rPr>
          <w:b/>
          <w:spacing w:val="2"/>
          <w:sz w:val="24"/>
          <w:szCs w:val="24"/>
        </w:rPr>
        <w:t>e</w:t>
      </w:r>
      <w:r>
        <w:rPr>
          <w:b/>
          <w:sz w:val="24"/>
          <w:szCs w:val="24"/>
        </w:rPr>
        <w:t>)</w:t>
      </w:r>
    </w:p>
    <w:p w:rsidR="008D624D" w:rsidRDefault="008D624D">
      <w:pPr>
        <w:spacing w:before="4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78" w:firstLine="720"/>
        <w:jc w:val="both"/>
        <w:rPr>
          <w:sz w:val="24"/>
          <w:szCs w:val="24"/>
        </w:rPr>
      </w:pPr>
      <w:r>
        <w:rPr>
          <w:spacing w:val="3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stem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lop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nt 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f</w:t>
      </w:r>
      <w:r>
        <w:rPr>
          <w:sz w:val="24"/>
          <w:szCs w:val="24"/>
        </w:rPr>
        <w:t xml:space="preserve">e  </w:t>
      </w:r>
      <w:r>
        <w:rPr>
          <w:spacing w:val="3"/>
          <w:sz w:val="24"/>
          <w:szCs w:val="24"/>
        </w:rPr>
        <w:t>C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 xml:space="preserve">le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(S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 xml:space="preserve">LC)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sik</w:t>
      </w:r>
      <w:r>
        <w:rPr>
          <w:spacing w:val="1"/>
          <w:sz w:val="24"/>
          <w:szCs w:val="24"/>
        </w:rPr>
        <w:t>l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s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  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rdi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57"/>
          <w:sz w:val="24"/>
          <w:szCs w:val="24"/>
        </w:rPr>
        <w:t xml:space="preserve"> </w:t>
      </w:r>
      <w:r>
        <w:rPr>
          <w:i/>
          <w:sz w:val="24"/>
          <w:szCs w:val="24"/>
        </w:rPr>
        <w:t>s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>st</w:t>
      </w:r>
      <w:r>
        <w:rPr>
          <w:i/>
          <w:spacing w:val="2"/>
          <w:sz w:val="24"/>
          <w:szCs w:val="24"/>
        </w:rPr>
        <w:t>e</w:t>
      </w:r>
      <w:r>
        <w:rPr>
          <w:i/>
          <w:sz w:val="24"/>
          <w:szCs w:val="24"/>
        </w:rPr>
        <w:t>ms</w:t>
      </w:r>
      <w:r>
        <w:rPr>
          <w:i/>
          <w:spacing w:val="55"/>
          <w:sz w:val="24"/>
          <w:szCs w:val="24"/>
        </w:rPr>
        <w:t xml:space="preserve"> </w:t>
      </w:r>
      <w:r>
        <w:rPr>
          <w:i/>
          <w:sz w:val="24"/>
          <w:szCs w:val="24"/>
        </w:rPr>
        <w:t>plann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ng</w:t>
      </w:r>
      <w:r>
        <w:rPr>
          <w:i/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(t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 xml:space="preserve">n), </w:t>
      </w:r>
      <w:r>
        <w:rPr>
          <w:i/>
          <w:sz w:val="24"/>
          <w:szCs w:val="24"/>
        </w:rPr>
        <w:t>s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>ste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s Anal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>sis</w:t>
      </w:r>
      <w:r>
        <w:rPr>
          <w:i/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(t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), </w:t>
      </w:r>
      <w:r>
        <w:rPr>
          <w:i/>
          <w:sz w:val="24"/>
          <w:szCs w:val="24"/>
        </w:rPr>
        <w:t>S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>ste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 xml:space="preserve">s </w:t>
      </w:r>
      <w:r>
        <w:rPr>
          <w:i/>
          <w:spacing w:val="2"/>
          <w:sz w:val="24"/>
          <w:szCs w:val="24"/>
        </w:rPr>
        <w:t>D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sign</w:t>
      </w:r>
      <w:r>
        <w:rPr>
          <w:i/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(t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n),</w:t>
      </w:r>
      <w:r>
        <w:rPr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s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>ste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s imple</w:t>
      </w:r>
      <w:r>
        <w:rPr>
          <w:i/>
          <w:spacing w:val="-1"/>
          <w:sz w:val="24"/>
          <w:szCs w:val="24"/>
        </w:rPr>
        <w:t>me</w:t>
      </w:r>
      <w:r>
        <w:rPr>
          <w:i/>
          <w:sz w:val="24"/>
          <w:szCs w:val="24"/>
        </w:rPr>
        <w:t>nta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ion</w:t>
      </w:r>
      <w:r>
        <w:rPr>
          <w:i/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(t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 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plem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ntasi), </w:t>
      </w:r>
      <w:r>
        <w:rPr>
          <w:i/>
          <w:sz w:val="24"/>
          <w:szCs w:val="24"/>
        </w:rPr>
        <w:t>s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>ste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s operat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 xml:space="preserve">on and </w:t>
      </w:r>
      <w:r>
        <w:rPr>
          <w:i/>
          <w:sz w:val="24"/>
          <w:szCs w:val="24"/>
        </w:rPr>
        <w:t>suppo</w:t>
      </w:r>
      <w:r>
        <w:rPr>
          <w:i/>
          <w:spacing w:val="-2"/>
          <w:sz w:val="24"/>
          <w:szCs w:val="24"/>
        </w:rPr>
        <w:t>r</w:t>
      </w:r>
      <w:r>
        <w:rPr>
          <w:i/>
          <w:sz w:val="24"/>
          <w:szCs w:val="24"/>
        </w:rPr>
        <w:t>t</w:t>
      </w:r>
      <w:r>
        <w:rPr>
          <w:i/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(t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n). </w:t>
      </w:r>
      <w:r>
        <w:rPr>
          <w:spacing w:val="-1"/>
          <w:sz w:val="24"/>
          <w:szCs w:val="24"/>
        </w:rPr>
        <w:t>Ke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ma t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>ut 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jel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rti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rikut :</w:t>
      </w:r>
    </w:p>
    <w:p w:rsidR="008D624D" w:rsidRDefault="008D624D">
      <w:pPr>
        <w:spacing w:before="10" w:line="200" w:lineRule="exact"/>
      </w:pPr>
    </w:p>
    <w:p w:rsidR="008D624D" w:rsidRDefault="00993037">
      <w:pPr>
        <w:ind w:left="588" w:right="3711"/>
        <w:jc w:val="both"/>
        <w:rPr>
          <w:sz w:val="24"/>
          <w:szCs w:val="24"/>
        </w:rPr>
      </w:pPr>
      <w:r>
        <w:rPr>
          <w:b/>
          <w:sz w:val="24"/>
          <w:szCs w:val="24"/>
        </w:rPr>
        <w:t>1.   Ta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ap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ere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(Syst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s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la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g)</w:t>
      </w:r>
    </w:p>
    <w:p w:rsidR="008D624D" w:rsidRDefault="008D624D">
      <w:pPr>
        <w:spacing w:before="2" w:line="120" w:lineRule="exact"/>
        <w:rPr>
          <w:sz w:val="13"/>
          <w:szCs w:val="13"/>
        </w:rPr>
      </w:pPr>
    </w:p>
    <w:p w:rsidR="008D624D" w:rsidRDefault="00993037">
      <w:pPr>
        <w:spacing w:line="360" w:lineRule="auto"/>
        <w:ind w:left="948" w:right="79"/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lam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tem,</w:t>
      </w:r>
      <w:r>
        <w:rPr>
          <w:spacing w:val="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 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rdi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identifik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si,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leksi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tem.</w:t>
      </w:r>
    </w:p>
    <w:p w:rsidR="008D624D" w:rsidRDefault="008D624D">
      <w:pPr>
        <w:spacing w:before="5" w:line="200" w:lineRule="exact"/>
      </w:pPr>
    </w:p>
    <w:p w:rsidR="008D624D" w:rsidRDefault="00993037">
      <w:pPr>
        <w:ind w:left="948" w:right="4218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  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identifik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 keb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tuhan 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spacing w:line="360" w:lineRule="auto"/>
        <w:ind w:left="1296" w:right="81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ksi 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butuhan 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ri 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identifik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melihat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teknol</w:t>
      </w:r>
      <w:r>
        <w:rPr>
          <w:spacing w:val="2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i dan 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fisiensi.</w:t>
      </w:r>
    </w:p>
    <w:p w:rsidR="008D624D" w:rsidRDefault="00993037">
      <w:pPr>
        <w:spacing w:before="3"/>
        <w:ind w:left="948" w:right="4064"/>
        <w:jc w:val="both"/>
        <w:rPr>
          <w:sz w:val="24"/>
          <w:szCs w:val="24"/>
        </w:rPr>
      </w:pPr>
      <w:r>
        <w:rPr>
          <w:sz w:val="24"/>
          <w:szCs w:val="24"/>
        </w:rPr>
        <w:t>b.  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butuh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1308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rdi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 da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i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butuhan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un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sional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1"/>
          <w:sz w:val="24"/>
          <w:szCs w:val="24"/>
        </w:rPr>
        <w:t>n</w:t>
      </w:r>
      <w:r>
        <w:rPr>
          <w:spacing w:val="-1"/>
          <w:sz w:val="24"/>
          <w:szCs w:val="24"/>
        </w:rPr>
        <w:t>-F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gsional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1308"/>
        <w:rPr>
          <w:sz w:val="24"/>
          <w:szCs w:val="24"/>
        </w:rPr>
      </w:pPr>
      <w:r>
        <w:rPr>
          <w:sz w:val="24"/>
          <w:szCs w:val="24"/>
        </w:rPr>
        <w:t>Non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fu</w:t>
      </w:r>
      <w:r>
        <w:rPr>
          <w:spacing w:val="1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sional :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 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di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idak 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 dipenuhi</w:t>
      </w:r>
    </w:p>
    <w:p w:rsidR="008D624D" w:rsidRDefault="008D624D">
      <w:pPr>
        <w:spacing w:before="10" w:line="120" w:lineRule="exact"/>
        <w:rPr>
          <w:sz w:val="13"/>
          <w:szCs w:val="13"/>
        </w:rPr>
      </w:pPr>
    </w:p>
    <w:p w:rsidR="008D624D" w:rsidRDefault="00993037">
      <w:pPr>
        <w:tabs>
          <w:tab w:val="left" w:pos="1660"/>
        </w:tabs>
        <w:spacing w:line="359" w:lineRule="auto"/>
        <w:ind w:left="1668" w:right="81" w:hanging="360"/>
        <w:rPr>
          <w:sz w:val="24"/>
          <w:szCs w:val="24"/>
        </w:rPr>
        <w:sectPr w:rsidR="008D624D">
          <w:pgSz w:w="11920" w:h="16840"/>
          <w:pgMar w:top="1560" w:right="1580" w:bottom="280" w:left="1680" w:header="0" w:footer="1002" w:gutter="0"/>
          <w:cols w:space="720"/>
        </w:sectPr>
      </w:pPr>
      <w:r>
        <w:rPr>
          <w:sz w:val="24"/>
          <w:szCs w:val="24"/>
        </w:rPr>
        <w:t>-</w:t>
      </w:r>
      <w:r>
        <w:rPr>
          <w:sz w:val="24"/>
          <w:szCs w:val="24"/>
        </w:rPr>
        <w:tab/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CASE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(Compu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Aid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oft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re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ine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ring)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too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s,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man 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ind w:left="1308"/>
        <w:rPr>
          <w:sz w:val="24"/>
          <w:szCs w:val="24"/>
        </w:rPr>
      </w:pPr>
      <w:r>
        <w:rPr>
          <w:sz w:val="24"/>
          <w:szCs w:val="24"/>
        </w:rPr>
        <w:t xml:space="preserve">-  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tentu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1308"/>
        <w:rPr>
          <w:sz w:val="24"/>
          <w:szCs w:val="24"/>
        </w:rPr>
      </w:pPr>
      <w:r>
        <w:rPr>
          <w:sz w:val="24"/>
          <w:szCs w:val="24"/>
        </w:rPr>
        <w:t xml:space="preserve">-  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butuhan 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(c</w:t>
      </w:r>
      <w:r>
        <w:rPr>
          <w:sz w:val="24"/>
          <w:szCs w:val="24"/>
        </w:rPr>
        <w:t>usto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r)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1308"/>
        <w:rPr>
          <w:sz w:val="24"/>
          <w:szCs w:val="24"/>
        </w:rPr>
      </w:pPr>
      <w:r>
        <w:rPr>
          <w:sz w:val="24"/>
          <w:szCs w:val="24"/>
        </w:rPr>
        <w:t xml:space="preserve">-   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butuhan 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stem (kont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k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n)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1308"/>
        <w:rPr>
          <w:sz w:val="24"/>
          <w:szCs w:val="24"/>
        </w:rPr>
      </w:pPr>
      <w:r>
        <w:rPr>
          <w:sz w:val="24"/>
          <w:szCs w:val="24"/>
        </w:rPr>
        <w:t xml:space="preserve">-   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butuhan dokum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(d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lope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)</w:t>
      </w:r>
    </w:p>
    <w:p w:rsidR="008D624D" w:rsidRDefault="008D624D">
      <w:pPr>
        <w:spacing w:line="200" w:lineRule="exact"/>
      </w:pPr>
    </w:p>
    <w:p w:rsidR="008D624D" w:rsidRDefault="008D624D">
      <w:pPr>
        <w:spacing w:before="2" w:line="220" w:lineRule="exact"/>
        <w:rPr>
          <w:sz w:val="22"/>
          <w:szCs w:val="22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2.      Ana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 xml:space="preserve">isa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ist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m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z w:val="24"/>
          <w:szCs w:val="24"/>
        </w:rPr>
        <w:t>(Syst</w:t>
      </w:r>
      <w:r>
        <w:rPr>
          <w:b/>
          <w:spacing w:val="1"/>
          <w:sz w:val="24"/>
          <w:szCs w:val="24"/>
        </w:rPr>
        <w:t>em</w:t>
      </w:r>
      <w:r>
        <w:rPr>
          <w:b/>
          <w:sz w:val="24"/>
          <w:szCs w:val="24"/>
        </w:rPr>
        <w:t>s Ana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ysi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)</w:t>
      </w:r>
    </w:p>
    <w:p w:rsidR="008D624D" w:rsidRDefault="008D624D">
      <w:pPr>
        <w:spacing w:before="4" w:line="120" w:lineRule="exact"/>
        <w:rPr>
          <w:sz w:val="13"/>
          <w:szCs w:val="13"/>
        </w:rPr>
      </w:pPr>
    </w:p>
    <w:p w:rsidR="008D624D" w:rsidRDefault="00993037">
      <w:pPr>
        <w:spacing w:line="360" w:lineRule="auto"/>
        <w:ind w:left="1128" w:right="78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 xml:space="preserve">roduk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khir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ri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h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butuhan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un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uk usul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(ini juga </w:t>
      </w:r>
      <w:r>
        <w:rPr>
          <w:sz w:val="24"/>
          <w:szCs w:val="24"/>
        </w:rPr>
        <w:t>disebut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sifikasi fu</w:t>
      </w:r>
      <w:r>
        <w:rPr>
          <w:spacing w:val="1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sional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u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butuhan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fu</w:t>
      </w:r>
      <w:r>
        <w:rPr>
          <w:spacing w:val="1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sional).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4"/>
          <w:sz w:val="24"/>
          <w:szCs w:val="24"/>
        </w:rPr>
        <w:t>o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9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ini meng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lapo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butuhan si</w:t>
      </w:r>
      <w:r>
        <w:rPr>
          <w:spacing w:val="6"/>
          <w:sz w:val="24"/>
          <w:szCs w:val="24"/>
        </w:rPr>
        <w:t>s</w:t>
      </w:r>
      <w:r>
        <w:rPr>
          <w:sz w:val="24"/>
          <w:szCs w:val="24"/>
        </w:rPr>
        <w:t>tem,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tap</w:t>
      </w:r>
      <w:r>
        <w:rPr>
          <w:spacing w:val="2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mampu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dipe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butu</w:t>
      </w:r>
      <w:r>
        <w:rPr>
          <w:spacing w:val="3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khir.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stem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dibu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lum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ian ta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sistem.</w:t>
      </w:r>
    </w:p>
    <w:p w:rsidR="008D624D" w:rsidRDefault="008D624D">
      <w:pPr>
        <w:spacing w:before="7" w:line="280" w:lineRule="exact"/>
        <w:rPr>
          <w:sz w:val="28"/>
          <w:szCs w:val="28"/>
        </w:rPr>
      </w:pPr>
    </w:p>
    <w:p w:rsidR="008D624D" w:rsidRDefault="00993037">
      <w:pPr>
        <w:ind w:left="1241"/>
        <w:rPr>
          <w:sz w:val="24"/>
          <w:szCs w:val="24"/>
        </w:rPr>
      </w:pPr>
      <w:r>
        <w:rPr>
          <w:b/>
          <w:sz w:val="24"/>
          <w:szCs w:val="24"/>
        </w:rPr>
        <w:t>a.   Ana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 xml:space="preserve">isa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ist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m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z w:val="24"/>
          <w:szCs w:val="24"/>
        </w:rPr>
        <w:t>ya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 Ada</w:t>
      </w:r>
    </w:p>
    <w:p w:rsidR="008D624D" w:rsidRDefault="008D624D">
      <w:pPr>
        <w:spacing w:line="200" w:lineRule="exact"/>
      </w:pPr>
    </w:p>
    <w:p w:rsidR="008D624D" w:rsidRDefault="008D624D">
      <w:pPr>
        <w:spacing w:before="16" w:line="200" w:lineRule="exact"/>
      </w:pPr>
    </w:p>
    <w:p w:rsidR="008D624D" w:rsidRDefault="00993037">
      <w:pPr>
        <w:spacing w:line="360" w:lineRule="auto"/>
        <w:ind w:left="1668" w:right="82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si</w:t>
      </w:r>
      <w:r>
        <w:rPr>
          <w:spacing w:val="1"/>
          <w:sz w:val="24"/>
          <w:szCs w:val="24"/>
        </w:rPr>
        <w:t>s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memp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 meng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 meng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luna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d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manusia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untuk kebutuh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D624D" w:rsidRDefault="008D624D">
      <w:pPr>
        <w:spacing w:before="9" w:line="280" w:lineRule="exact"/>
        <w:rPr>
          <w:sz w:val="28"/>
          <w:szCs w:val="28"/>
        </w:rPr>
      </w:pPr>
    </w:p>
    <w:p w:rsidR="008D624D" w:rsidRDefault="00993037">
      <w:pPr>
        <w:ind w:left="1308"/>
        <w:rPr>
          <w:sz w:val="24"/>
          <w:szCs w:val="24"/>
        </w:rPr>
      </w:pP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 xml:space="preserve">. </w:t>
      </w:r>
      <w:r>
        <w:rPr>
          <w:b/>
          <w:spacing w:val="46"/>
          <w:sz w:val="24"/>
          <w:szCs w:val="24"/>
        </w:rPr>
        <w:t xml:space="preserve"> </w:t>
      </w:r>
      <w:r>
        <w:rPr>
          <w:b/>
          <w:sz w:val="24"/>
          <w:szCs w:val="24"/>
        </w:rPr>
        <w:t>Ana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 xml:space="preserve">isa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ist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Keb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tu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an</w:t>
      </w:r>
    </w:p>
    <w:p w:rsidR="008D624D" w:rsidRDefault="008D624D">
      <w:pPr>
        <w:spacing w:line="200" w:lineRule="exact"/>
      </w:pPr>
    </w:p>
    <w:p w:rsidR="008D624D" w:rsidRDefault="008D624D">
      <w:pPr>
        <w:spacing w:before="13" w:line="200" w:lineRule="exact"/>
      </w:pPr>
    </w:p>
    <w:p w:rsidR="008D624D" w:rsidRDefault="00993037">
      <w:pPr>
        <w:spacing w:line="359" w:lineRule="auto"/>
        <w:ind w:left="1668" w:right="82"/>
        <w:jc w:val="both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lukan inf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 xml:space="preserve">ikan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butuhan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,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oba  me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butuhan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masi</w:t>
      </w:r>
      <w:r>
        <w:rPr>
          <w:spacing w:val="2"/>
          <w:sz w:val="24"/>
          <w:szCs w:val="24"/>
        </w:rPr>
        <w:t>n</w:t>
      </w:r>
      <w:r>
        <w:rPr>
          <w:spacing w:val="1"/>
          <w:sz w:val="24"/>
          <w:szCs w:val="24"/>
        </w:rPr>
        <w:t>g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masing</w:t>
      </w:r>
      <w:r>
        <w:rPr>
          <w:spacing w:val="5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 (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masu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5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s,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lua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 xml:space="preserve">n,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n</w:t>
      </w:r>
      <w:r>
        <w:rPr>
          <w:spacing w:val="-7"/>
          <w:sz w:val="24"/>
          <w:szCs w:val="24"/>
        </w:rPr>
        <w:t>y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).</w:t>
      </w:r>
    </w:p>
    <w:p w:rsidR="008D624D" w:rsidRDefault="008D624D">
      <w:pPr>
        <w:spacing w:before="5" w:line="280" w:lineRule="exact"/>
        <w:rPr>
          <w:sz w:val="28"/>
          <w:szCs w:val="28"/>
        </w:rPr>
      </w:pPr>
    </w:p>
    <w:p w:rsidR="008D624D" w:rsidRDefault="00993037">
      <w:pPr>
        <w:spacing w:line="360" w:lineRule="auto"/>
        <w:ind w:left="588" w:right="607"/>
        <w:rPr>
          <w:sz w:val="24"/>
          <w:szCs w:val="24"/>
        </w:rPr>
      </w:pPr>
      <w:r>
        <w:rPr>
          <w:sz w:val="24"/>
          <w:szCs w:val="24"/>
        </w:rPr>
        <w:t>An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bias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membutuhkan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metode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model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s,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u:</w:t>
      </w:r>
    </w:p>
    <w:p w:rsidR="008D624D" w:rsidRDefault="00993037">
      <w:pPr>
        <w:spacing w:before="3"/>
        <w:ind w:left="1241"/>
        <w:rPr>
          <w:sz w:val="24"/>
          <w:szCs w:val="24"/>
        </w:rPr>
      </w:pPr>
      <w:r>
        <w:rPr>
          <w:b/>
          <w:sz w:val="24"/>
          <w:szCs w:val="24"/>
        </w:rPr>
        <w:t>a.   J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 xml:space="preserve">is </w:t>
      </w:r>
      <w:r>
        <w:rPr>
          <w:b/>
          <w:spacing w:val="-2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z w:val="24"/>
          <w:szCs w:val="24"/>
        </w:rPr>
        <w:t>ra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 xml:space="preserve">at </w:t>
      </w:r>
      <w:r>
        <w:rPr>
          <w:b/>
          <w:spacing w:val="-1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lan</w:t>
      </w:r>
      <w:r>
        <w:rPr>
          <w:b/>
          <w:spacing w:val="1"/>
          <w:sz w:val="24"/>
          <w:szCs w:val="24"/>
        </w:rPr>
        <w:t xml:space="preserve"> d</w:t>
      </w:r>
      <w:r>
        <w:rPr>
          <w:b/>
          <w:sz w:val="24"/>
          <w:szCs w:val="24"/>
        </w:rPr>
        <w:t>ata dia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ta</w:t>
      </w:r>
      <w:r>
        <w:rPr>
          <w:b/>
          <w:spacing w:val="-2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ya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1736" w:right="315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Enti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lationship Diag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m (ERD)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1736" w:right="35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Con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ptual 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Mod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 (CDM)</w:t>
      </w:r>
    </w:p>
    <w:p w:rsidR="008D624D" w:rsidRDefault="008D624D">
      <w:pPr>
        <w:spacing w:before="10" w:line="120" w:lineRule="exact"/>
        <w:rPr>
          <w:sz w:val="13"/>
          <w:szCs w:val="13"/>
        </w:rPr>
      </w:pPr>
    </w:p>
    <w:p w:rsidR="008D624D" w:rsidRDefault="00993037">
      <w:pPr>
        <w:ind w:left="1736" w:right="3863"/>
        <w:jc w:val="both"/>
        <w:rPr>
          <w:sz w:val="24"/>
          <w:szCs w:val="24"/>
        </w:rPr>
        <w:sectPr w:rsidR="008D624D">
          <w:pgSz w:w="11920" w:h="16840"/>
          <w:pgMar w:top="1560" w:right="1580" w:bottom="280" w:left="1680" w:header="0" w:footer="1002" w:gutter="0"/>
          <w:cols w:space="720"/>
        </w:sectPr>
      </w:pPr>
      <w:r>
        <w:rPr>
          <w:sz w:val="24"/>
          <w:szCs w:val="24"/>
        </w:rPr>
        <w:t xml:space="preserve">- </w:t>
      </w:r>
      <w:r>
        <w:rPr>
          <w:spacing w:val="5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2"/>
          <w:sz w:val="24"/>
          <w:szCs w:val="24"/>
        </w:rPr>
        <w:t>h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Mod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 </w:t>
      </w:r>
      <w:r>
        <w:rPr>
          <w:spacing w:val="2"/>
          <w:sz w:val="24"/>
          <w:szCs w:val="24"/>
        </w:rPr>
        <w:t>(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DM)</w:t>
      </w:r>
    </w:p>
    <w:p w:rsidR="008D624D" w:rsidRDefault="008D624D">
      <w:pPr>
        <w:spacing w:before="3" w:line="120" w:lineRule="exact"/>
        <w:rPr>
          <w:sz w:val="12"/>
          <w:szCs w:val="12"/>
        </w:rPr>
      </w:pPr>
    </w:p>
    <w:p w:rsidR="008D624D" w:rsidRDefault="00993037">
      <w:pPr>
        <w:ind w:left="1241"/>
        <w:rPr>
          <w:sz w:val="24"/>
          <w:szCs w:val="24"/>
        </w:rPr>
      </w:pP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 xml:space="preserve">.  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lan</w:t>
      </w:r>
      <w:r>
        <w:rPr>
          <w:b/>
          <w:spacing w:val="1"/>
          <w:sz w:val="24"/>
          <w:szCs w:val="24"/>
        </w:rPr>
        <w:t xml:space="preserve"> p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os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</w:t>
      </w:r>
    </w:p>
    <w:p w:rsidR="008D624D" w:rsidRDefault="008D624D">
      <w:pPr>
        <w:spacing w:before="2" w:line="120" w:lineRule="exact"/>
        <w:rPr>
          <w:sz w:val="13"/>
          <w:szCs w:val="13"/>
        </w:rPr>
      </w:pPr>
    </w:p>
    <w:p w:rsidR="008D624D" w:rsidRDefault="00993037">
      <w:pPr>
        <w:ind w:left="1668"/>
        <w:rPr>
          <w:sz w:val="24"/>
          <w:szCs w:val="24"/>
        </w:rPr>
      </w:pPr>
      <w:r>
        <w:rPr>
          <w:b/>
          <w:sz w:val="24"/>
          <w:szCs w:val="24"/>
        </w:rPr>
        <w:t xml:space="preserve">-   </w:t>
      </w:r>
      <w:r>
        <w:rPr>
          <w:b/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Unifi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 Mod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1"/>
          <w:sz w:val="24"/>
          <w:szCs w:val="24"/>
        </w:rPr>
        <w:t>U</w:t>
      </w:r>
      <w:r>
        <w:rPr>
          <w:spacing w:val="2"/>
          <w:sz w:val="24"/>
          <w:szCs w:val="24"/>
        </w:rPr>
        <w:t>M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)</w:t>
      </w:r>
    </w:p>
    <w:p w:rsidR="008D624D" w:rsidRDefault="008D624D">
      <w:pPr>
        <w:spacing w:before="4" w:line="140" w:lineRule="exact"/>
        <w:rPr>
          <w:sz w:val="14"/>
          <w:szCs w:val="14"/>
        </w:rPr>
      </w:pPr>
    </w:p>
    <w:p w:rsidR="008D624D" w:rsidRDefault="00993037">
      <w:pPr>
        <w:ind w:left="550" w:right="3941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3.  Rancangan 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ist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m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(S</w:t>
      </w:r>
      <w:r>
        <w:rPr>
          <w:b/>
          <w:sz w:val="24"/>
          <w:szCs w:val="24"/>
        </w:rPr>
        <w:t>yst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s D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sig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)</w:t>
      </w:r>
    </w:p>
    <w:p w:rsidR="008D624D" w:rsidRDefault="008D624D">
      <w:pPr>
        <w:spacing w:before="2" w:line="120" w:lineRule="exact"/>
        <w:rPr>
          <w:sz w:val="13"/>
          <w:szCs w:val="13"/>
        </w:rPr>
      </w:pPr>
    </w:p>
    <w:p w:rsidR="008D624D" w:rsidRDefault="00993037">
      <w:pPr>
        <w:spacing w:line="360" w:lineRule="auto"/>
        <w:ind w:left="948" w:right="60"/>
        <w:jc w:val="both"/>
        <w:rPr>
          <w:sz w:val="24"/>
          <w:szCs w:val="24"/>
        </w:rPr>
      </w:pP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2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pa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 me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nuhi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 xml:space="preserve">masi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dibu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 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ini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diri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lo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ika</w:t>
      </w:r>
      <w:r>
        <w:rPr>
          <w:spacing w:val="5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 xml:space="preserve">fisik 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sp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fik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5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uhi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tan sis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dikemb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tah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p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 d</w:t>
      </w:r>
      <w:r>
        <w:rPr>
          <w:spacing w:val="4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:</w:t>
      </w:r>
    </w:p>
    <w:p w:rsidR="008D624D" w:rsidRDefault="00993037">
      <w:pPr>
        <w:tabs>
          <w:tab w:val="left" w:pos="1300"/>
        </w:tabs>
        <w:spacing w:before="4" w:line="360" w:lineRule="auto"/>
        <w:ind w:left="1308" w:right="64" w:hanging="360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ab/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sp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>f</w:t>
      </w:r>
      <w:r>
        <w:rPr>
          <w:sz w:val="24"/>
          <w:szCs w:val="24"/>
        </w:rPr>
        <w:t xml:space="preserve">ikasi  </w:t>
      </w:r>
      <w:r>
        <w:rPr>
          <w:spacing w:val="29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 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 xml:space="preserve">lebih  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 xml:space="preserve">umum  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tent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 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inpu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,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ola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, outpu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, 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nuhi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tan sis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dikemb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tah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p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</w:p>
    <w:p w:rsidR="008D624D" w:rsidRDefault="00993037">
      <w:pPr>
        <w:spacing w:before="6"/>
        <w:ind w:left="948" w:right="299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 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sifikasi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lebih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tabs>
          <w:tab w:val="left" w:pos="1300"/>
        </w:tabs>
        <w:spacing w:line="360" w:lineRule="auto"/>
        <w:ind w:left="1308" w:right="63" w:hanging="360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ab/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dokumen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komun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le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>ig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9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diajuk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>khir</w:t>
      </w:r>
    </w:p>
    <w:p w:rsidR="008D624D" w:rsidRDefault="00993037">
      <w:pPr>
        <w:spacing w:before="3"/>
        <w:ind w:left="872" w:right="2938"/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dihasilk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lain: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872" w:right="4187"/>
        <w:jc w:val="both"/>
        <w:rPr>
          <w:sz w:val="24"/>
          <w:szCs w:val="24"/>
        </w:rPr>
      </w:pPr>
      <w:r>
        <w:rPr>
          <w:sz w:val="24"/>
          <w:szCs w:val="24"/>
        </w:rPr>
        <w:t>1.  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 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m </w:t>
      </w:r>
      <w:r>
        <w:rPr>
          <w:spacing w:val="3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lap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port)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872" w:right="3456"/>
        <w:jc w:val="both"/>
        <w:rPr>
          <w:sz w:val="24"/>
          <w:szCs w:val="24"/>
        </w:rPr>
      </w:pPr>
      <w:r>
        <w:rPr>
          <w:sz w:val="24"/>
          <w:szCs w:val="24"/>
        </w:rPr>
        <w:t>2.  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 Anta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mu</w:t>
      </w:r>
      <w:r>
        <w:rPr>
          <w:spacing w:val="3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dialog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)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872" w:right="3633"/>
        <w:jc w:val="both"/>
        <w:rPr>
          <w:sz w:val="24"/>
          <w:szCs w:val="24"/>
        </w:rPr>
      </w:pPr>
      <w:r>
        <w:rPr>
          <w:sz w:val="24"/>
          <w:szCs w:val="24"/>
        </w:rPr>
        <w:t>3.  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 basis data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file (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or</w:t>
      </w:r>
      <w:r>
        <w:rPr>
          <w:spacing w:val="1"/>
          <w:sz w:val="24"/>
          <w:szCs w:val="24"/>
        </w:rPr>
        <w:t>k</w:t>
      </w:r>
      <w:r>
        <w:rPr>
          <w:sz w:val="24"/>
          <w:szCs w:val="24"/>
        </w:rPr>
        <w:t>)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872" w:right="4383"/>
        <w:jc w:val="both"/>
        <w:rPr>
          <w:sz w:val="24"/>
          <w:szCs w:val="24"/>
        </w:rPr>
      </w:pPr>
      <w:r>
        <w:rPr>
          <w:sz w:val="24"/>
          <w:szCs w:val="24"/>
        </w:rPr>
        <w:t>4.  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 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(stru</w:t>
      </w:r>
      <w:r>
        <w:rPr>
          <w:spacing w:val="-1"/>
          <w:sz w:val="24"/>
          <w:szCs w:val="24"/>
        </w:rPr>
        <w:t>k</w:t>
      </w:r>
      <w:r>
        <w:rPr>
          <w:sz w:val="24"/>
          <w:szCs w:val="24"/>
        </w:rPr>
        <w:t>tur 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s)</w:t>
      </w:r>
    </w:p>
    <w:p w:rsidR="008D624D" w:rsidRDefault="008D624D">
      <w:pPr>
        <w:spacing w:before="7" w:line="140" w:lineRule="exact"/>
        <w:rPr>
          <w:sz w:val="15"/>
          <w:szCs w:val="15"/>
        </w:rPr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4.  I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p</w:t>
      </w:r>
      <w:r>
        <w:rPr>
          <w:b/>
          <w:sz w:val="24"/>
          <w:szCs w:val="24"/>
        </w:rPr>
        <w:t>l</w:t>
      </w:r>
      <w:r>
        <w:rPr>
          <w:b/>
          <w:spacing w:val="2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me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 xml:space="preserve">tasi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ist</w:t>
      </w:r>
      <w:r>
        <w:rPr>
          <w:b/>
          <w:spacing w:val="1"/>
          <w:sz w:val="24"/>
          <w:szCs w:val="24"/>
        </w:rPr>
        <w:t>e</w:t>
      </w:r>
      <w:r>
        <w:rPr>
          <w:b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(</w:t>
      </w:r>
      <w:r>
        <w:rPr>
          <w:b/>
          <w:i/>
          <w:spacing w:val="1"/>
          <w:sz w:val="24"/>
          <w:szCs w:val="24"/>
        </w:rPr>
        <w:t>S</w:t>
      </w:r>
      <w:r>
        <w:rPr>
          <w:b/>
          <w:i/>
          <w:spacing w:val="-1"/>
          <w:sz w:val="24"/>
          <w:szCs w:val="24"/>
        </w:rPr>
        <w:t>y</w:t>
      </w:r>
      <w:r>
        <w:rPr>
          <w:b/>
          <w:i/>
          <w:sz w:val="24"/>
          <w:szCs w:val="24"/>
        </w:rPr>
        <w:t>ste</w:t>
      </w:r>
      <w:r>
        <w:rPr>
          <w:b/>
          <w:i/>
          <w:spacing w:val="2"/>
          <w:sz w:val="24"/>
          <w:szCs w:val="24"/>
        </w:rPr>
        <w:t>m</w:t>
      </w:r>
      <w:r>
        <w:rPr>
          <w:b/>
          <w:i/>
          <w:sz w:val="24"/>
          <w:szCs w:val="24"/>
        </w:rPr>
        <w:t xml:space="preserve">s </w:t>
      </w:r>
      <w:r>
        <w:rPr>
          <w:b/>
          <w:i/>
          <w:spacing w:val="-2"/>
          <w:sz w:val="24"/>
          <w:szCs w:val="24"/>
        </w:rPr>
        <w:t>I</w:t>
      </w:r>
      <w:r>
        <w:rPr>
          <w:b/>
          <w:i/>
          <w:spacing w:val="3"/>
          <w:sz w:val="24"/>
          <w:szCs w:val="24"/>
        </w:rPr>
        <w:t>m</w:t>
      </w:r>
      <w:r>
        <w:rPr>
          <w:b/>
          <w:i/>
          <w:sz w:val="24"/>
          <w:szCs w:val="24"/>
        </w:rPr>
        <w:t>pl</w:t>
      </w:r>
      <w:r>
        <w:rPr>
          <w:b/>
          <w:i/>
          <w:spacing w:val="-3"/>
          <w:sz w:val="24"/>
          <w:szCs w:val="24"/>
        </w:rPr>
        <w:t>e</w:t>
      </w:r>
      <w:r>
        <w:rPr>
          <w:b/>
          <w:i/>
          <w:spacing w:val="3"/>
          <w:sz w:val="24"/>
          <w:szCs w:val="24"/>
        </w:rPr>
        <w:t>m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>t</w:t>
      </w:r>
      <w:r>
        <w:rPr>
          <w:b/>
          <w:i/>
          <w:spacing w:val="-2"/>
          <w:sz w:val="24"/>
          <w:szCs w:val="24"/>
        </w:rPr>
        <w:t>a</w:t>
      </w:r>
      <w:r>
        <w:rPr>
          <w:b/>
          <w:i/>
          <w:sz w:val="24"/>
          <w:szCs w:val="24"/>
        </w:rPr>
        <w:t>t</w:t>
      </w:r>
      <w:r>
        <w:rPr>
          <w:b/>
          <w:i/>
          <w:spacing w:val="1"/>
          <w:sz w:val="24"/>
          <w:szCs w:val="24"/>
        </w:rPr>
        <w:t>i</w:t>
      </w:r>
      <w:r>
        <w:rPr>
          <w:b/>
          <w:i/>
          <w:spacing w:val="-2"/>
          <w:sz w:val="24"/>
          <w:szCs w:val="24"/>
        </w:rPr>
        <w:t>o</w:t>
      </w:r>
      <w:r>
        <w:rPr>
          <w:b/>
          <w:i/>
          <w:spacing w:val="3"/>
          <w:sz w:val="24"/>
          <w:szCs w:val="24"/>
        </w:rPr>
        <w:t>n</w:t>
      </w:r>
      <w:r>
        <w:rPr>
          <w:b/>
          <w:sz w:val="24"/>
          <w:szCs w:val="24"/>
        </w:rPr>
        <w:t>)</w:t>
      </w:r>
    </w:p>
    <w:p w:rsidR="008D624D" w:rsidRDefault="008D624D">
      <w:pPr>
        <w:spacing w:before="2" w:line="120" w:lineRule="exact"/>
        <w:rPr>
          <w:sz w:val="13"/>
          <w:szCs w:val="13"/>
        </w:rPr>
      </w:pPr>
    </w:p>
    <w:p w:rsidR="008D624D" w:rsidRDefault="00993037">
      <w:pPr>
        <w:spacing w:line="360" w:lineRule="auto"/>
        <w:ind w:left="872" w:right="61"/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 ini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 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um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r</w:t>
      </w:r>
      <w:r>
        <w:rPr>
          <w:sz w:val="24"/>
          <w:szCs w:val="24"/>
        </w:rPr>
        <w:t>-b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testing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uji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tem.</w:t>
      </w:r>
      <w:r>
        <w:rPr>
          <w:spacing w:val="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pa tah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 dila</w:t>
      </w:r>
      <w:r>
        <w:rPr>
          <w:spacing w:val="2"/>
          <w:sz w:val="24"/>
          <w:szCs w:val="24"/>
        </w:rPr>
        <w:t>l</w:t>
      </w:r>
      <w:r>
        <w:rPr>
          <w:sz w:val="24"/>
          <w:szCs w:val="24"/>
        </w:rPr>
        <w:t>ui ant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lain:</w:t>
      </w:r>
    </w:p>
    <w:p w:rsidR="008D624D" w:rsidRDefault="00993037">
      <w:pPr>
        <w:spacing w:before="7"/>
        <w:ind w:left="948" w:right="175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  </w:t>
      </w:r>
      <w:r>
        <w:rPr>
          <w:spacing w:val="4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mro</w:t>
      </w:r>
      <w:r>
        <w:rPr>
          <w:spacing w:val="-3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 xml:space="preserve"> </w:t>
      </w:r>
      <w:r>
        <w:rPr>
          <w:i/>
          <w:spacing w:val="-3"/>
          <w:sz w:val="24"/>
          <w:szCs w:val="24"/>
        </w:rPr>
        <w:t>(</w:t>
      </w:r>
      <w:r>
        <w:rPr>
          <w:i/>
          <w:sz w:val="24"/>
          <w:szCs w:val="24"/>
        </w:rPr>
        <w:t>so</w:t>
      </w:r>
      <w:r>
        <w:rPr>
          <w:i/>
          <w:spacing w:val="3"/>
          <w:sz w:val="24"/>
          <w:szCs w:val="24"/>
        </w:rPr>
        <w:t>f</w:t>
      </w:r>
      <w:r>
        <w:rPr>
          <w:i/>
          <w:sz w:val="24"/>
          <w:szCs w:val="24"/>
        </w:rPr>
        <w:t>t</w:t>
      </w:r>
      <w:r>
        <w:rPr>
          <w:i/>
          <w:spacing w:val="1"/>
          <w:sz w:val="24"/>
          <w:szCs w:val="24"/>
        </w:rPr>
        <w:t>w</w:t>
      </w:r>
      <w:r>
        <w:rPr>
          <w:i/>
          <w:sz w:val="24"/>
          <w:szCs w:val="24"/>
        </w:rPr>
        <w:t>ar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)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948" w:right="160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 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lop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ntal</w:t>
      </w:r>
      <w:r>
        <w:rPr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(</w:t>
      </w:r>
      <w:r>
        <w:rPr>
          <w:i/>
          <w:spacing w:val="-2"/>
          <w:sz w:val="24"/>
          <w:szCs w:val="24"/>
        </w:rPr>
        <w:t>e</w:t>
      </w:r>
      <w:r>
        <w:rPr>
          <w:i/>
          <w:sz w:val="24"/>
          <w:szCs w:val="24"/>
        </w:rPr>
        <w:t xml:space="preserve">rror </w:t>
      </w:r>
      <w:r>
        <w:rPr>
          <w:i/>
          <w:spacing w:val="1"/>
          <w:sz w:val="24"/>
          <w:szCs w:val="24"/>
        </w:rPr>
        <w:t>t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 xml:space="preserve">ng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modul ol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programm</w:t>
      </w:r>
      <w:r>
        <w:rPr>
          <w:i/>
          <w:spacing w:val="-1"/>
          <w:sz w:val="24"/>
          <w:szCs w:val="24"/>
        </w:rPr>
        <w:t>e</w:t>
      </w:r>
      <w:r>
        <w:rPr>
          <w:i/>
          <w:spacing w:val="2"/>
          <w:sz w:val="24"/>
          <w:szCs w:val="24"/>
        </w:rPr>
        <w:t>r</w:t>
      </w:r>
      <w:r>
        <w:rPr>
          <w:i/>
          <w:sz w:val="24"/>
          <w:szCs w:val="24"/>
        </w:rPr>
        <w:t>)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948" w:right="6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 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Alpha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testing</w:t>
      </w:r>
      <w:r>
        <w:rPr>
          <w:spacing w:val="21"/>
          <w:sz w:val="24"/>
          <w:szCs w:val="24"/>
        </w:rPr>
        <w:t xml:space="preserve"> </w:t>
      </w:r>
      <w:r>
        <w:rPr>
          <w:i/>
          <w:spacing w:val="-3"/>
          <w:sz w:val="24"/>
          <w:szCs w:val="24"/>
        </w:rPr>
        <w:t>(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rror</w:t>
      </w:r>
      <w:r>
        <w:rPr>
          <w:i/>
          <w:spacing w:val="17"/>
          <w:sz w:val="24"/>
          <w:szCs w:val="24"/>
        </w:rPr>
        <w:t xml:space="preserve"> </w:t>
      </w:r>
      <w:r>
        <w:rPr>
          <w:i/>
          <w:sz w:val="24"/>
          <w:szCs w:val="24"/>
        </w:rPr>
        <w:t>test</w:t>
      </w:r>
      <w:r>
        <w:rPr>
          <w:i/>
          <w:spacing w:val="3"/>
          <w:sz w:val="24"/>
          <w:szCs w:val="24"/>
        </w:rPr>
        <w:t>i</w:t>
      </w:r>
      <w:r>
        <w:rPr>
          <w:i/>
          <w:sz w:val="24"/>
          <w:szCs w:val="24"/>
        </w:rPr>
        <w:t>ng</w:t>
      </w:r>
      <w:r>
        <w:rPr>
          <w:i/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digabu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mu</w:t>
      </w:r>
      <w:r>
        <w:rPr>
          <w:spacing w:val="3"/>
          <w:sz w:val="24"/>
          <w:szCs w:val="24"/>
        </w:rPr>
        <w:t>k</w:t>
      </w:r>
      <w:r>
        <w:rPr>
          <w:sz w:val="24"/>
          <w:szCs w:val="24"/>
        </w:rPr>
        <w:t>a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1270" w:right="4632"/>
        <w:jc w:val="center"/>
        <w:rPr>
          <w:sz w:val="24"/>
          <w:szCs w:val="24"/>
        </w:rPr>
      </w:pPr>
      <w:r>
        <w:rPr>
          <w:i/>
          <w:sz w:val="24"/>
          <w:szCs w:val="24"/>
        </w:rPr>
        <w:t>us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 xml:space="preserve">r , </w:t>
      </w:r>
      <w:r>
        <w:rPr>
          <w:sz w:val="24"/>
          <w:szCs w:val="24"/>
        </w:rPr>
        <w:t xml:space="preserve">oleh </w:t>
      </w:r>
      <w:r>
        <w:rPr>
          <w:spacing w:val="-1"/>
          <w:sz w:val="24"/>
          <w:szCs w:val="24"/>
        </w:rPr>
        <w:t>(</w:t>
      </w:r>
      <w:r>
        <w:rPr>
          <w:i/>
          <w:sz w:val="24"/>
          <w:szCs w:val="24"/>
        </w:rPr>
        <w:t>sof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ware</w:t>
      </w:r>
      <w:r>
        <w:rPr>
          <w:i/>
          <w:spacing w:val="-1"/>
          <w:sz w:val="24"/>
          <w:szCs w:val="24"/>
        </w:rPr>
        <w:t xml:space="preserve"> </w:t>
      </w:r>
      <w:r>
        <w:rPr>
          <w:i/>
          <w:sz w:val="24"/>
          <w:szCs w:val="24"/>
        </w:rPr>
        <w:t>test</w:t>
      </w:r>
      <w:r>
        <w:rPr>
          <w:i/>
          <w:spacing w:val="-1"/>
          <w:sz w:val="24"/>
          <w:szCs w:val="24"/>
        </w:rPr>
        <w:t>e</w:t>
      </w:r>
      <w:r>
        <w:rPr>
          <w:i/>
          <w:spacing w:val="2"/>
          <w:sz w:val="24"/>
          <w:szCs w:val="24"/>
        </w:rPr>
        <w:t>r</w:t>
      </w:r>
      <w:r>
        <w:rPr>
          <w:i/>
          <w:sz w:val="24"/>
          <w:szCs w:val="24"/>
        </w:rPr>
        <w:t>)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948" w:right="138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  </w:t>
      </w:r>
      <w:r>
        <w:rPr>
          <w:spacing w:val="4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 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i/>
          <w:spacing w:val="-3"/>
          <w:sz w:val="24"/>
          <w:szCs w:val="24"/>
        </w:rPr>
        <w:t>(</w:t>
      </w:r>
      <w:r>
        <w:rPr>
          <w:i/>
          <w:sz w:val="24"/>
          <w:szCs w:val="24"/>
        </w:rPr>
        <w:t>testing</w:t>
      </w:r>
      <w:r>
        <w:rPr>
          <w:i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3"/>
          <w:sz w:val="24"/>
          <w:szCs w:val="24"/>
        </w:rPr>
        <w:t>a</w:t>
      </w:r>
      <w:r>
        <w:rPr>
          <w:i/>
          <w:sz w:val="24"/>
          <w:szCs w:val="24"/>
        </w:rPr>
        <w:t>)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948" w:right="573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 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Konv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rsi sistem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tabs>
          <w:tab w:val="left" w:pos="1300"/>
        </w:tabs>
        <w:spacing w:line="359" w:lineRule="auto"/>
        <w:ind w:left="1308" w:right="67" w:hanging="360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ab/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sikan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lunak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untuk 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oleh o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</w:p>
    <w:p w:rsidR="008D624D" w:rsidRDefault="00993037">
      <w:pPr>
        <w:spacing w:before="7"/>
        <w:ind w:left="948" w:right="6003"/>
        <w:jc w:val="both"/>
        <w:rPr>
          <w:sz w:val="24"/>
          <w:szCs w:val="24"/>
        </w:rPr>
        <w:sectPr w:rsidR="008D624D">
          <w:pgSz w:w="11920" w:h="16840"/>
          <w:pgMar w:top="1560" w:right="1600" w:bottom="280" w:left="1680" w:header="0" w:footer="1002" w:gutter="0"/>
          <w:cols w:space="720"/>
        </w:sectPr>
      </w:pPr>
      <w:r>
        <w:rPr>
          <w:sz w:val="24"/>
          <w:szCs w:val="24"/>
        </w:rPr>
        <w:t xml:space="preserve">-  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Dokum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ntasi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ind w:left="948"/>
        <w:rPr>
          <w:sz w:val="24"/>
          <w:szCs w:val="24"/>
        </w:rPr>
      </w:pPr>
      <w:r>
        <w:rPr>
          <w:sz w:val="24"/>
          <w:szCs w:val="24"/>
        </w:rPr>
        <w:t xml:space="preserve">-   </w:t>
      </w:r>
      <w:r>
        <w:rPr>
          <w:spacing w:val="4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latihan</w:t>
      </w:r>
    </w:p>
    <w:p w:rsidR="008D624D" w:rsidRDefault="008D624D">
      <w:pPr>
        <w:spacing w:line="200" w:lineRule="exact"/>
      </w:pPr>
    </w:p>
    <w:p w:rsidR="008D624D" w:rsidRDefault="008D624D">
      <w:pPr>
        <w:spacing w:before="2" w:line="220" w:lineRule="exact"/>
        <w:rPr>
          <w:sz w:val="22"/>
          <w:szCs w:val="22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 xml:space="preserve">5. 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me</w:t>
      </w:r>
      <w:r>
        <w:rPr>
          <w:b/>
          <w:sz w:val="24"/>
          <w:szCs w:val="24"/>
        </w:rPr>
        <w:t>l</w:t>
      </w:r>
      <w:r>
        <w:rPr>
          <w:b/>
          <w:spacing w:val="1"/>
          <w:sz w:val="24"/>
          <w:szCs w:val="24"/>
        </w:rPr>
        <w:t>ih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aan</w:t>
      </w:r>
      <w:r>
        <w:rPr>
          <w:b/>
          <w:spacing w:val="1"/>
          <w:sz w:val="24"/>
          <w:szCs w:val="24"/>
        </w:rPr>
        <w:t xml:space="preserve"> S</w:t>
      </w:r>
      <w:r>
        <w:rPr>
          <w:b/>
          <w:sz w:val="24"/>
          <w:szCs w:val="24"/>
        </w:rPr>
        <w:t>ist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(Syst</w:t>
      </w:r>
      <w:r>
        <w:rPr>
          <w:b/>
          <w:spacing w:val="1"/>
          <w:sz w:val="24"/>
          <w:szCs w:val="24"/>
        </w:rPr>
        <w:t>e</w:t>
      </w:r>
      <w:r>
        <w:rPr>
          <w:b/>
          <w:sz w:val="24"/>
          <w:szCs w:val="24"/>
        </w:rPr>
        <w:t>m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asio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al Dan</w:t>
      </w:r>
      <w:r>
        <w:rPr>
          <w:b/>
          <w:spacing w:val="4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Su</w:t>
      </w:r>
      <w:r>
        <w:rPr>
          <w:b/>
          <w:spacing w:val="-1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p</w:t>
      </w:r>
      <w:r>
        <w:rPr>
          <w:b/>
          <w:sz w:val="24"/>
          <w:szCs w:val="24"/>
        </w:rPr>
        <w:t>o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ts)</w:t>
      </w:r>
    </w:p>
    <w:p w:rsidR="008D624D" w:rsidRDefault="008D624D">
      <w:pPr>
        <w:spacing w:before="2" w:line="120" w:lineRule="exact"/>
        <w:rPr>
          <w:sz w:val="13"/>
          <w:szCs w:val="13"/>
        </w:rPr>
      </w:pPr>
    </w:p>
    <w:p w:rsidR="008D624D" w:rsidRDefault="00993037">
      <w:pPr>
        <w:ind w:left="948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tah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rlu dil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n: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948"/>
        <w:rPr>
          <w:sz w:val="24"/>
          <w:szCs w:val="24"/>
        </w:rPr>
      </w:pPr>
      <w:r>
        <w:rPr>
          <w:sz w:val="24"/>
          <w:szCs w:val="24"/>
        </w:rPr>
        <w:t xml:space="preserve">-  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Cor</w:t>
      </w:r>
      <w:r>
        <w:rPr>
          <w:spacing w:val="-1"/>
          <w:sz w:val="24"/>
          <w:szCs w:val="24"/>
        </w:rPr>
        <w:t>rec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ve – memp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k</w:t>
      </w:r>
      <w:r>
        <w:rPr>
          <w:sz w:val="24"/>
          <w:szCs w:val="24"/>
        </w:rPr>
        <w:t>i des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in dan 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rror</w:t>
      </w:r>
      <w:r>
        <w:rPr>
          <w:i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rog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m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tabs>
          <w:tab w:val="left" w:pos="1300"/>
        </w:tabs>
        <w:spacing w:line="360" w:lineRule="auto"/>
        <w:ind w:left="1308" w:right="81" w:hanging="360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ab/>
        <w:t>Ad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ve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memodifik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n</w:t>
      </w:r>
      <w:r>
        <w:rPr>
          <w:sz w:val="24"/>
          <w:szCs w:val="24"/>
        </w:rPr>
        <w:t xml:space="preserve">tuk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ptasi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rub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</w:p>
    <w:p w:rsidR="008D624D" w:rsidRDefault="00993037">
      <w:pPr>
        <w:tabs>
          <w:tab w:val="left" w:pos="1300"/>
        </w:tabs>
        <w:spacing w:before="3" w:line="361" w:lineRule="auto"/>
        <w:ind w:left="1308" w:right="79" w:hanging="360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ab/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fec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ve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ikan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mas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ru</w:t>
      </w:r>
      <w:r>
        <w:rPr>
          <w:spacing w:val="4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 meng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 kes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mpat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(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fitur)</w:t>
      </w:r>
    </w:p>
    <w:p w:rsidR="008D624D" w:rsidRDefault="00993037">
      <w:pPr>
        <w:tabs>
          <w:tab w:val="left" w:pos="1300"/>
        </w:tabs>
        <w:spacing w:before="2" w:line="360" w:lineRule="auto"/>
        <w:ind w:left="1308" w:right="79" w:hanging="360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ab/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ve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njaga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kinan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mas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masa</w:t>
      </w:r>
      <w:r>
        <w:rPr>
          <w:spacing w:val="5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</w:p>
    <w:p w:rsidR="008D624D" w:rsidRDefault="00993037">
      <w:pPr>
        <w:spacing w:before="3"/>
        <w:ind w:left="588"/>
        <w:rPr>
          <w:sz w:val="24"/>
          <w:szCs w:val="24"/>
        </w:rPr>
      </w:pPr>
      <w:r>
        <w:rPr>
          <w:sz w:val="24"/>
          <w:szCs w:val="24"/>
        </w:rPr>
        <w:t>Mod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model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2"/>
          <w:sz w:val="24"/>
          <w:szCs w:val="24"/>
        </w:rPr>
        <w:t>D</w:t>
      </w:r>
      <w:r>
        <w:rPr>
          <w:spacing w:val="-5"/>
          <w:sz w:val="24"/>
          <w:szCs w:val="24"/>
        </w:rPr>
        <w:t>L</w:t>
      </w:r>
      <w:r>
        <w:rPr>
          <w:sz w:val="24"/>
          <w:szCs w:val="24"/>
        </w:rPr>
        <w:t>C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lah:</w:t>
      </w:r>
    </w:p>
    <w:p w:rsidR="008D624D" w:rsidRDefault="008D624D">
      <w:pPr>
        <w:spacing w:before="8" w:line="120" w:lineRule="exact"/>
        <w:rPr>
          <w:sz w:val="13"/>
          <w:szCs w:val="13"/>
        </w:rPr>
      </w:pPr>
    </w:p>
    <w:p w:rsidR="008D624D" w:rsidRDefault="008D624D">
      <w:pPr>
        <w:spacing w:line="200" w:lineRule="exact"/>
      </w:pPr>
    </w:p>
    <w:p w:rsidR="008D624D" w:rsidRDefault="00993037">
      <w:pPr>
        <w:ind w:left="948"/>
        <w:rPr>
          <w:sz w:val="24"/>
          <w:szCs w:val="24"/>
        </w:rPr>
      </w:pPr>
      <w:r>
        <w:rPr>
          <w:sz w:val="24"/>
          <w:szCs w:val="24"/>
        </w:rPr>
        <w:t xml:space="preserve">1.   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f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ll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ir 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rjun)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948"/>
        <w:rPr>
          <w:sz w:val="24"/>
          <w:szCs w:val="24"/>
        </w:rPr>
      </w:pPr>
      <w:r>
        <w:rPr>
          <w:sz w:val="24"/>
          <w:szCs w:val="24"/>
        </w:rPr>
        <w:t xml:space="preserve">2.  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948"/>
        <w:rPr>
          <w:sz w:val="24"/>
          <w:szCs w:val="24"/>
        </w:rPr>
      </w:pPr>
      <w:r>
        <w:rPr>
          <w:sz w:val="24"/>
          <w:szCs w:val="24"/>
        </w:rPr>
        <w:t xml:space="preserve">3.   </w:t>
      </w:r>
      <w:r>
        <w:rPr>
          <w:spacing w:val="-3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ntal </w:t>
      </w:r>
      <w:r>
        <w:rPr>
          <w:spacing w:val="1"/>
          <w:sz w:val="24"/>
          <w:szCs w:val="24"/>
        </w:rPr>
        <w:t>(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s) </w:t>
      </w:r>
      <w:r>
        <w:rPr>
          <w:spacing w:val="1"/>
          <w:sz w:val="24"/>
          <w:szCs w:val="24"/>
        </w:rPr>
        <w:t>(</w:t>
      </w:r>
      <w:r>
        <w:rPr>
          <w:spacing w:val="-3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ment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</w:t>
      </w:r>
      <w:r>
        <w:rPr>
          <w:spacing w:val="3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pir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l)</w:t>
      </w:r>
    </w:p>
    <w:p w:rsidR="008D624D" w:rsidRDefault="008D624D">
      <w:pPr>
        <w:spacing w:before="10" w:line="120" w:lineRule="exact"/>
        <w:rPr>
          <w:sz w:val="13"/>
          <w:szCs w:val="13"/>
        </w:rPr>
      </w:pPr>
    </w:p>
    <w:p w:rsidR="008D624D" w:rsidRDefault="00993037">
      <w:pPr>
        <w:ind w:left="948"/>
        <w:rPr>
          <w:sz w:val="24"/>
          <w:szCs w:val="24"/>
        </w:rPr>
      </w:pPr>
      <w:r>
        <w:rPr>
          <w:sz w:val="24"/>
          <w:szCs w:val="24"/>
        </w:rPr>
        <w:t>4.   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pid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Applic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opment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948"/>
        <w:rPr>
          <w:sz w:val="24"/>
          <w:szCs w:val="24"/>
        </w:rPr>
      </w:pPr>
      <w:r>
        <w:rPr>
          <w:sz w:val="24"/>
          <w:szCs w:val="24"/>
        </w:rPr>
        <w:t xml:space="preserve">5.  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roto</w:t>
      </w:r>
      <w:r>
        <w:rPr>
          <w:spacing w:val="2"/>
          <w:sz w:val="24"/>
          <w:szCs w:val="24"/>
        </w:rPr>
        <w:t>t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ping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Mo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</w:p>
    <w:p w:rsidR="008D624D" w:rsidRDefault="008D624D">
      <w:pPr>
        <w:spacing w:before="3" w:line="140" w:lineRule="exact"/>
        <w:rPr>
          <w:sz w:val="14"/>
          <w:szCs w:val="14"/>
        </w:rPr>
      </w:pPr>
    </w:p>
    <w:p w:rsidR="008D624D" w:rsidRDefault="008D624D">
      <w:pPr>
        <w:spacing w:line="200" w:lineRule="exact"/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2.5.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z w:val="24"/>
          <w:szCs w:val="24"/>
        </w:rPr>
        <w:t>T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av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 Ag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y</w:t>
      </w:r>
    </w:p>
    <w:p w:rsidR="008D624D" w:rsidRDefault="008D624D">
      <w:pPr>
        <w:spacing w:before="2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77" w:firstLine="425"/>
        <w:jc w:val="both"/>
        <w:rPr>
          <w:sz w:val="24"/>
          <w:szCs w:val="24"/>
        </w:rPr>
        <w:sectPr w:rsidR="008D624D">
          <w:pgSz w:w="11920" w:h="16840"/>
          <w:pgMar w:top="1560" w:right="1580" w:bottom="280" w:left="1680" w:header="0" w:footer="1002" w:gutter="0"/>
          <w:cols w:space="720"/>
        </w:sectPr>
      </w:pP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uppl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usto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r.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osi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nts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rp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rp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bidang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ra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 s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luas.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ias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nts 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ra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usto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4"/>
          <w:sz w:val="24"/>
          <w:szCs w:val="24"/>
        </w:rPr>
        <w:t>r</w:t>
      </w:r>
      <w:r>
        <w:rPr>
          <w:sz w:val="24"/>
          <w:szCs w:val="24"/>
        </w:rPr>
        <w:t>-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ra</w:t>
      </w:r>
      <w:r>
        <w:rPr>
          <w:spacing w:val="2"/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te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rlibur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bur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r,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usto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nspo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tasi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pa menuju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lokasi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bur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lain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 T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tkan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rd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kom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si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rim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>uppl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r. T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 xml:space="preserve">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membutuhkan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knolo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 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 untuk 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hubu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z w:val="24"/>
          <w:szCs w:val="24"/>
        </w:rPr>
        <w:t>diri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uppl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s</w:t>
      </w:r>
      <w:r>
        <w:rPr>
          <w:spacing w:val="-1"/>
          <w:sz w:val="24"/>
          <w:szCs w:val="24"/>
        </w:rPr>
        <w:t>eca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rd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dua </w:t>
      </w:r>
      <w:r>
        <w:rPr>
          <w:spacing w:val="3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nis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ntor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turis,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if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publ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taupun</w:t>
      </w:r>
      <w:r>
        <w:rPr>
          <w:spacing w:val="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rsif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rtutup,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bias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rd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pun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wil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mun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prinsip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2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ma,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rik 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 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mu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kin 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 xml:space="preserve">turis </w:t>
      </w:r>
      <w:r>
        <w:rPr>
          <w:spacing w:val="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1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ida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h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spacing w:line="359" w:lineRule="auto"/>
        <w:ind w:left="588" w:right="61"/>
        <w:jc w:val="both"/>
        <w:rPr>
          <w:sz w:val="24"/>
          <w:szCs w:val="24"/>
        </w:rPr>
      </w:pP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tentu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mpromos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lokasi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wi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3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but.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ini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untu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masin</w:t>
      </w:r>
      <w:r>
        <w:rPr>
          <w:spacing w:val="-1"/>
          <w:sz w:val="24"/>
          <w:szCs w:val="24"/>
        </w:rPr>
        <w:t>g-</w:t>
      </w:r>
      <w:r>
        <w:rPr>
          <w:sz w:val="24"/>
          <w:szCs w:val="24"/>
        </w:rPr>
        <w:t>masi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pihak,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:</w:t>
      </w:r>
    </w:p>
    <w:p w:rsidR="008D624D" w:rsidRDefault="008D624D">
      <w:pPr>
        <w:spacing w:before="7" w:line="240" w:lineRule="exact"/>
        <w:rPr>
          <w:sz w:val="24"/>
          <w:szCs w:val="24"/>
        </w:rPr>
      </w:pPr>
    </w:p>
    <w:p w:rsidR="008D624D" w:rsidRDefault="00993037">
      <w:pPr>
        <w:tabs>
          <w:tab w:val="left" w:pos="1000"/>
        </w:tabs>
        <w:spacing w:line="359" w:lineRule="auto"/>
        <w:ind w:left="1013" w:right="60" w:hanging="425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z w:val="24"/>
          <w:szCs w:val="24"/>
        </w:rPr>
        <w:tab/>
        <w:t>Custo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 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diun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a  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 xml:space="preserve">n  </w:t>
      </w:r>
      <w:r>
        <w:rPr>
          <w:spacing w:val="5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  </w:t>
      </w:r>
      <w:r>
        <w:rPr>
          <w:spacing w:val="5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>c</w:t>
      </w:r>
      <w:r>
        <w:rPr>
          <w:sz w:val="24"/>
          <w:szCs w:val="24"/>
        </w:rPr>
        <w:t xml:space="preserve">y  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 xml:space="preserve">ini  </w:t>
      </w:r>
      <w:r>
        <w:rPr>
          <w:spacing w:val="5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lah memud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usto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us 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tpak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t 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 xml:space="preserve">a 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ja  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  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disedi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tuk  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bur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D624D" w:rsidRDefault="00993037">
      <w:pPr>
        <w:tabs>
          <w:tab w:val="left" w:pos="1000"/>
        </w:tabs>
        <w:spacing w:before="6" w:line="359" w:lineRule="auto"/>
        <w:ind w:left="1013" w:right="62" w:hanging="425"/>
        <w:jc w:val="both"/>
        <w:rPr>
          <w:sz w:val="24"/>
          <w:szCs w:val="24"/>
        </w:rPr>
      </w:pPr>
      <w:r>
        <w:rPr>
          <w:sz w:val="24"/>
          <w:szCs w:val="24"/>
        </w:rPr>
        <w:t>b.</w:t>
      </w:r>
      <w:r>
        <w:rPr>
          <w:sz w:val="24"/>
          <w:szCs w:val="24"/>
        </w:rPr>
        <w:tab/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uppl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diun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9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lebih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 ma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lebih l</w:t>
      </w:r>
      <w:r>
        <w:rPr>
          <w:spacing w:val="3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s.</w:t>
      </w:r>
    </w:p>
    <w:p w:rsidR="008D624D" w:rsidRDefault="00993037">
      <w:pPr>
        <w:tabs>
          <w:tab w:val="left" w:pos="1000"/>
        </w:tabs>
        <w:spacing w:before="7" w:line="359" w:lineRule="auto"/>
        <w:ind w:left="1013" w:right="66" w:hanging="425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.</w:t>
      </w:r>
      <w:r>
        <w:rPr>
          <w:sz w:val="24"/>
          <w:szCs w:val="24"/>
        </w:rPr>
        <w:tab/>
        <w:t>T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4"/>
          <w:sz w:val="24"/>
          <w:szCs w:val="24"/>
        </w:rPr>
        <w:t>c</w:t>
      </w:r>
      <w:r>
        <w:rPr>
          <w:sz w:val="24"/>
          <w:szCs w:val="24"/>
        </w:rPr>
        <w:t>y</w:t>
      </w:r>
      <w:r>
        <w:rPr>
          <w:spacing w:val="3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pihak</w:t>
      </w:r>
      <w:r>
        <w:rPr>
          <w:spacing w:val="4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sti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diun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kom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 untuk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 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ksi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D624D" w:rsidRDefault="008D624D">
      <w:pPr>
        <w:spacing w:before="7" w:line="240" w:lineRule="exact"/>
        <w:rPr>
          <w:sz w:val="24"/>
          <w:szCs w:val="24"/>
        </w:rPr>
      </w:pPr>
    </w:p>
    <w:p w:rsidR="008D624D" w:rsidRDefault="00993037">
      <w:pPr>
        <w:spacing w:line="360" w:lineRule="auto"/>
        <w:ind w:left="588" w:right="59"/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rbag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nolo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re</w:t>
      </w:r>
      <w:r>
        <w:rPr>
          <w:sz w:val="24"/>
          <w:szCs w:val="24"/>
        </w:rPr>
        <w:t>ka meng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 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ka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rluk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usto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ksi 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untuk 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cc</w:t>
      </w:r>
      <w:r>
        <w:rPr>
          <w:sz w:val="24"/>
          <w:szCs w:val="24"/>
        </w:rPr>
        <w:t>ount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. </w:t>
      </w:r>
      <w:r>
        <w:rPr>
          <w:spacing w:val="6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stem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</w:t>
      </w:r>
      <w:r>
        <w:rPr>
          <w:spacing w:val="-1"/>
          <w:sz w:val="24"/>
          <w:szCs w:val="24"/>
        </w:rPr>
        <w:t>re</w:t>
      </w:r>
      <w:r>
        <w:rPr>
          <w:sz w:val="24"/>
          <w:szCs w:val="24"/>
        </w:rPr>
        <w:t>ka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gi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tas 2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u: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"/>
          <w:sz w:val="24"/>
          <w:szCs w:val="24"/>
        </w:rPr>
        <w:t>f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e </w:t>
      </w:r>
      <w:r>
        <w:rPr>
          <w:spacing w:val="2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ice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2"/>
          <w:sz w:val="24"/>
          <w:szCs w:val="24"/>
        </w:rPr>
        <w:t>y</w:t>
      </w:r>
      <w:r>
        <w:rPr>
          <w:sz w:val="24"/>
          <w:szCs w:val="24"/>
        </w:rPr>
        <w:t>s</w:t>
      </w:r>
      <w:r>
        <w:rPr>
          <w:spacing w:val="6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m.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ront of</w:t>
      </w:r>
      <w:r>
        <w:rPr>
          <w:spacing w:val="-1"/>
          <w:sz w:val="24"/>
          <w:szCs w:val="24"/>
        </w:rPr>
        <w:t>f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e </w:t>
      </w:r>
      <w:r>
        <w:rPr>
          <w:spacing w:val="5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stem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mempu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dik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stem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cc</w:t>
      </w:r>
      <w:r>
        <w:rPr>
          <w:sz w:val="24"/>
          <w:szCs w:val="24"/>
        </w:rPr>
        <w:t>ount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lebih 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usto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r. 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tal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ice </w:t>
      </w:r>
      <w:r>
        <w:rPr>
          <w:spacing w:val="5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>n</w:t>
      </w:r>
      <w:r>
        <w:rPr>
          <w:sz w:val="24"/>
          <w:szCs w:val="24"/>
        </w:rPr>
        <w:t xml:space="preserve">i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tentu</w:t>
      </w:r>
      <w:r>
        <w:rPr>
          <w:spacing w:val="5"/>
          <w:sz w:val="24"/>
          <w:szCs w:val="24"/>
        </w:rPr>
        <w:t>n</w:t>
      </w:r>
      <w:r>
        <w:rPr>
          <w:spacing w:val="-2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Vid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otex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6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 Ag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nt 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virtu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ke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lam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 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ri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dibu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ra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 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taupun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jas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tapi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kmp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ks 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meng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ef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fit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s</w:t>
      </w:r>
      <w:r>
        <w:rPr>
          <w:spacing w:val="-2"/>
          <w:sz w:val="24"/>
          <w:szCs w:val="24"/>
        </w:rPr>
        <w:t>y</w:t>
      </w:r>
      <w:r>
        <w:rPr>
          <w:sz w:val="24"/>
          <w:szCs w:val="24"/>
        </w:rPr>
        <w:t>stem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siali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diken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lkan 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lebih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rikut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ini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pe</w:t>
      </w:r>
      <w:r>
        <w:rPr>
          <w:spacing w:val="2"/>
          <w:sz w:val="24"/>
          <w:szCs w:val="24"/>
        </w:rPr>
        <w:t xml:space="preserve"> 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stem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too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s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nt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ice </w:t>
      </w:r>
      <w:r>
        <w:rPr>
          <w:spacing w:val="2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stem :</w:t>
      </w:r>
    </w:p>
    <w:p w:rsidR="008D624D" w:rsidRDefault="008D624D">
      <w:pPr>
        <w:spacing w:before="6" w:line="240" w:lineRule="exact"/>
        <w:rPr>
          <w:sz w:val="24"/>
          <w:szCs w:val="24"/>
        </w:rPr>
      </w:pPr>
    </w:p>
    <w:p w:rsidR="008D624D" w:rsidRDefault="00993037">
      <w:pPr>
        <w:spacing w:line="359" w:lineRule="auto"/>
        <w:ind w:left="948" w:right="5110"/>
        <w:rPr>
          <w:sz w:val="24"/>
          <w:szCs w:val="24"/>
        </w:rPr>
      </w:pP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.  </w:t>
      </w:r>
      <w:r>
        <w:rPr>
          <w:spacing w:val="1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ls b.  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oint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les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stant</w:t>
      </w:r>
    </w:p>
    <w:p w:rsidR="008D624D" w:rsidRDefault="00993037">
      <w:pPr>
        <w:spacing w:before="7" w:line="359" w:lineRule="auto"/>
        <w:ind w:left="948" w:right="2055"/>
        <w:rPr>
          <w:sz w:val="24"/>
          <w:szCs w:val="24"/>
        </w:rPr>
      </w:pP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. 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oto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 quali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trol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pr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duk soft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. d.   Custo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do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ument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</w:p>
    <w:p w:rsidR="008D624D" w:rsidRDefault="00993037">
      <w:pPr>
        <w:spacing w:before="7" w:line="359" w:lineRule="auto"/>
        <w:ind w:left="948" w:right="3634"/>
        <w:rPr>
          <w:sz w:val="24"/>
          <w:szCs w:val="24"/>
        </w:rPr>
        <w:sectPr w:rsidR="008D624D">
          <w:pgSz w:w="11920" w:h="16840"/>
          <w:pgMar w:top="1560" w:right="1600" w:bottom="280" w:left="1680" w:header="0" w:footer="1002" w:gutter="0"/>
          <w:cols w:space="720"/>
        </w:sectPr>
      </w:pP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. 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ma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nt, al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t, dan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booking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fl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.  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Automat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 fu</w:t>
      </w:r>
      <w:r>
        <w:rPr>
          <w:spacing w:val="1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si 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z w:val="24"/>
          <w:szCs w:val="24"/>
        </w:rPr>
        <w:t>y</w:t>
      </w:r>
    </w:p>
    <w:p w:rsidR="008D624D" w:rsidRDefault="008D624D">
      <w:pPr>
        <w:spacing w:line="120" w:lineRule="exact"/>
        <w:rPr>
          <w:sz w:val="12"/>
          <w:szCs w:val="12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2.6.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ist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m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z w:val="24"/>
          <w:szCs w:val="24"/>
        </w:rPr>
        <w:t>B2B</w:t>
      </w:r>
    </w:p>
    <w:p w:rsidR="008D624D" w:rsidRDefault="008D624D">
      <w:pPr>
        <w:spacing w:before="4" w:line="120" w:lineRule="exact"/>
        <w:rPr>
          <w:sz w:val="13"/>
          <w:szCs w:val="13"/>
        </w:rPr>
      </w:pPr>
    </w:p>
    <w:p w:rsidR="008D624D" w:rsidRDefault="00993037">
      <w:pPr>
        <w:spacing w:line="360" w:lineRule="auto"/>
        <w:ind w:left="588" w:right="77" w:firstLine="720"/>
        <w:jc w:val="both"/>
        <w:rPr>
          <w:sz w:val="24"/>
          <w:szCs w:val="24"/>
        </w:rPr>
      </w:pPr>
      <w:r>
        <w:rPr>
          <w:sz w:val="24"/>
          <w:szCs w:val="24"/>
        </w:rPr>
        <w:t>Untuk mem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finisi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  </w:t>
      </w:r>
      <w:r>
        <w:rPr>
          <w:spacing w:val="5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tau </w:t>
      </w:r>
      <w:r>
        <w:rPr>
          <w:spacing w:val="-2"/>
          <w:sz w:val="24"/>
          <w:szCs w:val="24"/>
        </w:rPr>
        <w:t>B</w:t>
      </w:r>
      <w:r>
        <w:rPr>
          <w:spacing w:val="2"/>
          <w:sz w:val="24"/>
          <w:szCs w:val="24"/>
        </w:rPr>
        <w:t>2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,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hli 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ko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ptual</w:t>
      </w:r>
      <w:r>
        <w:rPr>
          <w:spacing w:val="1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pa</w:t>
      </w:r>
      <w:r>
        <w:rPr>
          <w:spacing w:val="1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sud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2"/>
          <w:sz w:val="24"/>
          <w:szCs w:val="24"/>
        </w:rPr>
        <w:t>2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 xml:space="preserve">.  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diri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ri </w:t>
      </w:r>
      <w:r>
        <w:rPr>
          <w:spacing w:val="2"/>
          <w:sz w:val="24"/>
          <w:szCs w:val="24"/>
        </w:rPr>
        <w:t xml:space="preserve">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rbag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nisasi </w:t>
      </w:r>
      <w:r>
        <w:rPr>
          <w:spacing w:val="7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 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li</w:t>
      </w:r>
      <w:r>
        <w:rPr>
          <w:sz w:val="24"/>
          <w:szCs w:val="24"/>
        </w:rPr>
        <w:t xml:space="preserve">  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 untuk  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mem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rodu</w:t>
      </w:r>
      <w:r>
        <w:rPr>
          <w:spacing w:val="-1"/>
          <w:sz w:val="24"/>
          <w:szCs w:val="24"/>
        </w:rPr>
        <w:t>k</w:t>
      </w:r>
      <w:r>
        <w:rPr>
          <w:sz w:val="24"/>
          <w:szCs w:val="24"/>
        </w:rPr>
        <w:t>si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 xml:space="preserve">jasa </w:t>
      </w:r>
      <w:r>
        <w:rPr>
          <w:spacing w:val="20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 xml:space="preserve">jual, </w:t>
      </w:r>
      <w:r>
        <w:rPr>
          <w:spacing w:val="-2"/>
          <w:sz w:val="24"/>
          <w:szCs w:val="24"/>
        </w:rPr>
        <w:t>d</w:t>
      </w:r>
      <w:r>
        <w:rPr>
          <w:sz w:val="24"/>
          <w:szCs w:val="24"/>
        </w:rPr>
        <w:t>ise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tau 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di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dia untuk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lang</w:t>
      </w:r>
      <w:r>
        <w:rPr>
          <w:spacing w:val="-3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idus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ri 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ini  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(</w:t>
      </w:r>
      <w:r>
        <w:rPr>
          <w:spacing w:val="-3"/>
          <w:sz w:val="24"/>
          <w:szCs w:val="24"/>
        </w:rPr>
        <w:t>Z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me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 xml:space="preserve">man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&amp; </w:t>
      </w:r>
      <w:r>
        <w:rPr>
          <w:spacing w:val="-2"/>
          <w:sz w:val="24"/>
          <w:szCs w:val="24"/>
        </w:rPr>
        <w:t>B</w:t>
      </w:r>
      <w:r>
        <w:rPr>
          <w:spacing w:val="3"/>
          <w:sz w:val="24"/>
          <w:szCs w:val="24"/>
        </w:rPr>
        <w:t>l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,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201</w:t>
      </w:r>
      <w:r>
        <w:rPr>
          <w:spacing w:val="1"/>
          <w:sz w:val="24"/>
          <w:szCs w:val="24"/>
        </w:rPr>
        <w:t>3</w:t>
      </w:r>
      <w:r>
        <w:rPr>
          <w:i/>
          <w:sz w:val="24"/>
          <w:szCs w:val="24"/>
        </w:rPr>
        <w:t xml:space="preserve">) </w:t>
      </w:r>
      <w:r>
        <w:rPr>
          <w:i/>
          <w:spacing w:val="1"/>
          <w:sz w:val="24"/>
          <w:szCs w:val="24"/>
        </w:rPr>
        <w:t>“T</w:t>
      </w:r>
      <w:r>
        <w:rPr>
          <w:i/>
          <w:sz w:val="24"/>
          <w:szCs w:val="24"/>
        </w:rPr>
        <w:t xml:space="preserve">he </w:t>
      </w:r>
      <w:r>
        <w:rPr>
          <w:i/>
          <w:spacing w:val="16"/>
          <w:sz w:val="24"/>
          <w:szCs w:val="24"/>
        </w:rPr>
        <w:t xml:space="preserve"> </w:t>
      </w:r>
      <w:r>
        <w:rPr>
          <w:i/>
          <w:sz w:val="24"/>
          <w:szCs w:val="24"/>
        </w:rPr>
        <w:t>busin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 xml:space="preserve">ss </w:t>
      </w:r>
      <w:r>
        <w:rPr>
          <w:i/>
          <w:spacing w:val="18"/>
          <w:sz w:val="24"/>
          <w:szCs w:val="24"/>
        </w:rPr>
        <w:t xml:space="preserve"> </w:t>
      </w:r>
      <w:r>
        <w:rPr>
          <w:i/>
          <w:sz w:val="24"/>
          <w:szCs w:val="24"/>
        </w:rPr>
        <w:t>mar</w:t>
      </w:r>
      <w:r>
        <w:rPr>
          <w:i/>
          <w:spacing w:val="-1"/>
          <w:sz w:val="24"/>
          <w:szCs w:val="24"/>
        </w:rPr>
        <w:t>ke</w:t>
      </w:r>
      <w:r>
        <w:rPr>
          <w:i/>
          <w:sz w:val="24"/>
          <w:szCs w:val="24"/>
        </w:rPr>
        <w:t xml:space="preserve">t </w:t>
      </w:r>
      <w:r>
        <w:rPr>
          <w:i/>
          <w:spacing w:val="18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has </w:t>
      </w:r>
      <w:r>
        <w:rPr>
          <w:i/>
          <w:spacing w:val="18"/>
          <w:sz w:val="24"/>
          <w:szCs w:val="24"/>
        </w:rPr>
        <w:t xml:space="preserve"> </w:t>
      </w:r>
      <w:r>
        <w:rPr>
          <w:i/>
          <w:sz w:val="24"/>
          <w:szCs w:val="24"/>
        </w:rPr>
        <w:t>b</w:t>
      </w:r>
      <w:r>
        <w:rPr>
          <w:i/>
          <w:spacing w:val="-1"/>
          <w:sz w:val="24"/>
          <w:szCs w:val="24"/>
        </w:rPr>
        <w:t>ee</w:t>
      </w:r>
      <w:r>
        <w:rPr>
          <w:i/>
          <w:sz w:val="24"/>
          <w:szCs w:val="24"/>
        </w:rPr>
        <w:t xml:space="preserve">n </w:t>
      </w:r>
      <w:r>
        <w:rPr>
          <w:i/>
          <w:spacing w:val="15"/>
          <w:sz w:val="24"/>
          <w:szCs w:val="24"/>
        </w:rPr>
        <w:t xml:space="preserve"> </w:t>
      </w:r>
      <w:r>
        <w:rPr>
          <w:i/>
          <w:sz w:val="24"/>
          <w:szCs w:val="24"/>
        </w:rPr>
        <w:t>d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f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n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 xml:space="preserve">d </w:t>
      </w:r>
      <w:r>
        <w:rPr>
          <w:i/>
          <w:spacing w:val="22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to </w:t>
      </w:r>
      <w:r>
        <w:rPr>
          <w:i/>
          <w:spacing w:val="15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include </w:t>
      </w:r>
      <w:r>
        <w:rPr>
          <w:i/>
          <w:spacing w:val="16"/>
          <w:sz w:val="24"/>
          <w:szCs w:val="24"/>
        </w:rPr>
        <w:t xml:space="preserve"> </w:t>
      </w:r>
      <w:r>
        <w:rPr>
          <w:i/>
          <w:sz w:val="24"/>
          <w:szCs w:val="24"/>
        </w:rPr>
        <w:t>or</w:t>
      </w:r>
      <w:r>
        <w:rPr>
          <w:i/>
          <w:spacing w:val="-2"/>
          <w:sz w:val="24"/>
          <w:szCs w:val="24"/>
        </w:rPr>
        <w:t>g</w:t>
      </w:r>
      <w:r>
        <w:rPr>
          <w:i/>
          <w:sz w:val="24"/>
          <w:szCs w:val="24"/>
        </w:rPr>
        <w:t xml:space="preserve">anizat ions 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that 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buy  produ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 xml:space="preserve">ts 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and 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s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r</w:t>
      </w:r>
      <w:r>
        <w:rPr>
          <w:i/>
          <w:spacing w:val="-1"/>
          <w:sz w:val="24"/>
          <w:szCs w:val="24"/>
        </w:rPr>
        <w:t>v</w:t>
      </w:r>
      <w:r>
        <w:rPr>
          <w:i/>
          <w:sz w:val="24"/>
          <w:szCs w:val="24"/>
        </w:rPr>
        <w:t>ic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 xml:space="preserve">s 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for 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u</w:t>
      </w:r>
      <w:r>
        <w:rPr>
          <w:i/>
          <w:spacing w:val="2"/>
          <w:sz w:val="24"/>
          <w:szCs w:val="24"/>
        </w:rPr>
        <w:t>s</w:t>
      </w:r>
      <w:r>
        <w:rPr>
          <w:i/>
          <w:sz w:val="24"/>
          <w:szCs w:val="24"/>
        </w:rPr>
        <w:t xml:space="preserve">e  in 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the  produ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 xml:space="preserve">on 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pacing w:val="2"/>
          <w:sz w:val="24"/>
          <w:szCs w:val="24"/>
        </w:rPr>
        <w:t>o</w:t>
      </w:r>
      <w:r>
        <w:rPr>
          <w:i/>
          <w:sz w:val="24"/>
          <w:szCs w:val="24"/>
        </w:rPr>
        <w:t xml:space="preserve">f 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other produ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 xml:space="preserve">ts </w:t>
      </w:r>
      <w:r>
        <w:rPr>
          <w:i/>
          <w:spacing w:val="22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and </w:t>
      </w:r>
      <w:r>
        <w:rPr>
          <w:i/>
          <w:spacing w:val="22"/>
          <w:sz w:val="24"/>
          <w:szCs w:val="24"/>
        </w:rPr>
        <w:t xml:space="preserve"> </w:t>
      </w:r>
      <w:r>
        <w:rPr>
          <w:i/>
          <w:sz w:val="24"/>
          <w:szCs w:val="24"/>
        </w:rPr>
        <w:t>s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r</w:t>
      </w:r>
      <w:r>
        <w:rPr>
          <w:i/>
          <w:spacing w:val="-1"/>
          <w:sz w:val="24"/>
          <w:szCs w:val="24"/>
        </w:rPr>
        <w:t>v</w:t>
      </w:r>
      <w:r>
        <w:rPr>
          <w:i/>
          <w:sz w:val="24"/>
          <w:szCs w:val="24"/>
        </w:rPr>
        <w:t>ic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that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are sold,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r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nted or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supplied to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others</w:t>
      </w:r>
      <w:r>
        <w:rPr>
          <w:i/>
          <w:spacing w:val="5"/>
          <w:sz w:val="24"/>
          <w:szCs w:val="24"/>
        </w:rPr>
        <w:t>”</w:t>
      </w:r>
      <w:r>
        <w:rPr>
          <w:sz w:val="24"/>
          <w:szCs w:val="24"/>
        </w:rPr>
        <w:t xml:space="preserve">.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nju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(</w:t>
      </w:r>
      <w:r>
        <w:rPr>
          <w:spacing w:val="-1"/>
          <w:sz w:val="24"/>
          <w:szCs w:val="24"/>
        </w:rPr>
        <w:t>K</w:t>
      </w:r>
      <w:r>
        <w:rPr>
          <w:sz w:val="24"/>
          <w:szCs w:val="24"/>
        </w:rPr>
        <w:t>ot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&amp;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201</w:t>
      </w:r>
      <w:r>
        <w:rPr>
          <w:spacing w:val="2"/>
          <w:sz w:val="24"/>
          <w:szCs w:val="24"/>
        </w:rPr>
        <w:t>6</w:t>
      </w:r>
      <w:r>
        <w:rPr>
          <w:sz w:val="24"/>
          <w:szCs w:val="24"/>
        </w:rPr>
        <w:t>)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hwa</w:t>
      </w:r>
      <w:r>
        <w:rPr>
          <w:spacing w:val="7"/>
          <w:sz w:val="24"/>
          <w:szCs w:val="24"/>
        </w:rPr>
        <w:t xml:space="preserve"> </w:t>
      </w:r>
      <w:r>
        <w:rPr>
          <w:i/>
          <w:spacing w:val="1"/>
          <w:sz w:val="24"/>
          <w:szCs w:val="24"/>
        </w:rPr>
        <w:t>“T</w:t>
      </w:r>
      <w:r>
        <w:rPr>
          <w:i/>
          <w:sz w:val="24"/>
          <w:szCs w:val="24"/>
        </w:rPr>
        <w:t>he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busin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ss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mar</w:t>
      </w:r>
      <w:r>
        <w:rPr>
          <w:i/>
          <w:spacing w:val="-1"/>
          <w:sz w:val="24"/>
          <w:szCs w:val="24"/>
        </w:rPr>
        <w:t>ke</w:t>
      </w:r>
      <w:r>
        <w:rPr>
          <w:i/>
          <w:sz w:val="24"/>
          <w:szCs w:val="24"/>
        </w:rPr>
        <w:t>t</w:t>
      </w:r>
      <w:r>
        <w:rPr>
          <w:i/>
          <w:spacing w:val="5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ons</w:t>
      </w:r>
      <w:r>
        <w:rPr>
          <w:i/>
          <w:spacing w:val="3"/>
          <w:sz w:val="24"/>
          <w:szCs w:val="24"/>
        </w:rPr>
        <w:t>i</w:t>
      </w:r>
      <w:r>
        <w:rPr>
          <w:i/>
          <w:sz w:val="24"/>
          <w:szCs w:val="24"/>
        </w:rPr>
        <w:t>sts</w:t>
      </w:r>
      <w:r>
        <w:rPr>
          <w:i/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of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all the organizat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ons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that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a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quire goods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and s</w:t>
      </w:r>
      <w:r>
        <w:rPr>
          <w:i/>
          <w:spacing w:val="-1"/>
          <w:sz w:val="24"/>
          <w:szCs w:val="24"/>
        </w:rPr>
        <w:t>e</w:t>
      </w:r>
      <w:r>
        <w:rPr>
          <w:i/>
          <w:spacing w:val="2"/>
          <w:sz w:val="24"/>
          <w:szCs w:val="24"/>
        </w:rPr>
        <w:t>r</w:t>
      </w:r>
      <w:r>
        <w:rPr>
          <w:i/>
          <w:spacing w:val="-1"/>
          <w:sz w:val="24"/>
          <w:szCs w:val="24"/>
        </w:rPr>
        <w:t>v</w:t>
      </w:r>
      <w:r>
        <w:rPr>
          <w:i/>
          <w:sz w:val="24"/>
          <w:szCs w:val="24"/>
        </w:rPr>
        <w:t>ic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</w:t>
      </w:r>
      <w:r>
        <w:rPr>
          <w:i/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us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d in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the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produ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 xml:space="preserve">on </w:t>
      </w:r>
      <w:r>
        <w:rPr>
          <w:i/>
          <w:spacing w:val="2"/>
          <w:sz w:val="24"/>
          <w:szCs w:val="24"/>
        </w:rPr>
        <w:t>o</w:t>
      </w:r>
      <w:r>
        <w:rPr>
          <w:i/>
          <w:sz w:val="24"/>
          <w:szCs w:val="24"/>
        </w:rPr>
        <w:t>f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other produ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ts or s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r</w:t>
      </w:r>
      <w:r>
        <w:rPr>
          <w:i/>
          <w:spacing w:val="-1"/>
          <w:sz w:val="24"/>
          <w:szCs w:val="24"/>
        </w:rPr>
        <w:t>v</w:t>
      </w:r>
      <w:r>
        <w:rPr>
          <w:i/>
          <w:sz w:val="24"/>
          <w:szCs w:val="24"/>
        </w:rPr>
        <w:t>ic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 xml:space="preserve">s </w:t>
      </w:r>
      <w:r>
        <w:rPr>
          <w:i/>
          <w:spacing w:val="28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that </w:t>
      </w:r>
      <w:r>
        <w:rPr>
          <w:i/>
          <w:spacing w:val="29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are </w:t>
      </w:r>
      <w:r>
        <w:rPr>
          <w:i/>
          <w:spacing w:val="27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sold, </w:t>
      </w:r>
      <w:r>
        <w:rPr>
          <w:i/>
          <w:spacing w:val="26"/>
          <w:sz w:val="24"/>
          <w:szCs w:val="24"/>
        </w:rPr>
        <w:t xml:space="preserve"> </w:t>
      </w:r>
      <w:r>
        <w:rPr>
          <w:i/>
          <w:sz w:val="24"/>
          <w:szCs w:val="24"/>
        </w:rPr>
        <w:t>r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 xml:space="preserve">nted, </w:t>
      </w:r>
      <w:r>
        <w:rPr>
          <w:i/>
          <w:spacing w:val="28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or </w:t>
      </w:r>
      <w:r>
        <w:rPr>
          <w:i/>
          <w:spacing w:val="28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supplied </w:t>
      </w:r>
      <w:r>
        <w:rPr>
          <w:i/>
          <w:spacing w:val="28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to </w:t>
      </w:r>
      <w:r>
        <w:rPr>
          <w:i/>
          <w:spacing w:val="26"/>
          <w:sz w:val="24"/>
          <w:szCs w:val="24"/>
        </w:rPr>
        <w:t xml:space="preserve"> </w:t>
      </w:r>
      <w:r>
        <w:rPr>
          <w:i/>
          <w:sz w:val="24"/>
          <w:szCs w:val="24"/>
        </w:rPr>
        <w:t>other</w:t>
      </w:r>
      <w:r>
        <w:rPr>
          <w:i/>
          <w:spacing w:val="-2"/>
          <w:sz w:val="24"/>
          <w:szCs w:val="24"/>
        </w:rPr>
        <w:t>s</w:t>
      </w:r>
      <w:r>
        <w:rPr>
          <w:i/>
          <w:spacing w:val="7"/>
          <w:sz w:val="24"/>
          <w:szCs w:val="24"/>
        </w:rPr>
        <w:t>”</w:t>
      </w:r>
      <w:r>
        <w:rPr>
          <w:sz w:val="24"/>
          <w:szCs w:val="24"/>
        </w:rPr>
        <w:t xml:space="preserve">.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 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 xml:space="preserve">t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rdi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i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ri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ua o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nisasi </w:t>
      </w:r>
      <w:r>
        <w:rPr>
          <w:spacing w:val="9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mpe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oleh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 xml:space="preserve">sa </w:t>
      </w:r>
      <w:r>
        <w:rPr>
          <w:spacing w:val="7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 xml:space="preserve">untuk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mem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rodu ksi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 xml:space="preserve">k 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tau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 xml:space="preserve">sa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lain </w:t>
      </w:r>
      <w:r>
        <w:rPr>
          <w:spacing w:val="10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l,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tau 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 xml:space="preserve">dipasok 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 xml:space="preserve">lain, 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p 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sok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mponen untuk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 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bis</w:t>
      </w:r>
      <w:r>
        <w:rPr>
          <w:spacing w:val="-2"/>
          <w:sz w:val="24"/>
          <w:szCs w:val="24"/>
        </w:rPr>
        <w:t>n</w:t>
      </w:r>
      <w:r>
        <w:rPr>
          <w:sz w:val="24"/>
          <w:szCs w:val="24"/>
        </w:rPr>
        <w:t>is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2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 xml:space="preserve">).  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nurut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(Ross </w:t>
      </w:r>
      <w:r>
        <w:rPr>
          <w:spacing w:val="1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t </w:t>
      </w:r>
      <w:r>
        <w:rPr>
          <w:spacing w:val="1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l., 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 xml:space="preserve">2004)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usiness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to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busin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ss </w:t>
      </w:r>
      <w:r>
        <w:rPr>
          <w:spacing w:val="24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 xml:space="preserve">is 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wh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re 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e 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busin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ss ma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ts 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1"/>
          <w:sz w:val="24"/>
          <w:szCs w:val="24"/>
        </w:rPr>
        <w:t>d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ts 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or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rvi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 xml:space="preserve">s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to 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noth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busin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ss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r  u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 xml:space="preserve">e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in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2"/>
          <w:sz w:val="24"/>
          <w:szCs w:val="24"/>
        </w:rPr>
        <w:t xml:space="preserve"> b</w:t>
      </w:r>
      <w:r>
        <w:rPr>
          <w:sz w:val="24"/>
          <w:szCs w:val="24"/>
        </w:rPr>
        <w:t xml:space="preserve">usiness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or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to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ll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on 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 xml:space="preserve">o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oth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 busin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sses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their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own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2B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mana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 mem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produk 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 xml:space="preserve">u jasa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untuk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bis</w:t>
      </w:r>
      <w:r>
        <w:rPr>
          <w:spacing w:val="-2"/>
          <w:sz w:val="24"/>
          <w:szCs w:val="24"/>
        </w:rPr>
        <w:t>n</w:t>
      </w:r>
      <w:r>
        <w:rPr>
          <w:sz w:val="24"/>
          <w:szCs w:val="24"/>
        </w:rPr>
        <w:t xml:space="preserve">is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lain  untuk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lam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 untuk  di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 ke bisnis lain untuk me</w:t>
      </w:r>
      <w:r>
        <w:rPr>
          <w:spacing w:val="-1"/>
          <w:sz w:val="24"/>
          <w:szCs w:val="24"/>
        </w:rPr>
        <w:t>re</w:t>
      </w:r>
      <w:r>
        <w:rPr>
          <w:sz w:val="24"/>
          <w:szCs w:val="24"/>
        </w:rPr>
        <w:t>ka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ndiri.</w:t>
      </w:r>
    </w:p>
    <w:p w:rsidR="008D624D" w:rsidRDefault="008D624D">
      <w:pPr>
        <w:spacing w:before="6" w:line="200" w:lineRule="exact"/>
      </w:pPr>
    </w:p>
    <w:p w:rsidR="008D624D" w:rsidRDefault="00993037">
      <w:pPr>
        <w:spacing w:line="360" w:lineRule="auto"/>
        <w:ind w:left="588" w:right="77" w:firstLine="720"/>
        <w:jc w:val="both"/>
        <w:rPr>
          <w:sz w:val="24"/>
          <w:szCs w:val="24"/>
        </w:rPr>
        <w:sectPr w:rsidR="008D624D">
          <w:pgSz w:w="11920" w:h="16840"/>
          <w:pgMar w:top="1560" w:right="1580" w:bottom="280" w:left="1680" w:header="0" w:footer="1002" w:gutter="0"/>
          <w:cols w:space="720"/>
        </w:sectPr>
      </w:pP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oh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rkus (200</w:t>
      </w:r>
      <w:r>
        <w:rPr>
          <w:spacing w:val="-1"/>
          <w:sz w:val="24"/>
          <w:szCs w:val="24"/>
        </w:rPr>
        <w:t>2</w:t>
      </w:r>
      <w:r>
        <w:rPr>
          <w:sz w:val="24"/>
          <w:szCs w:val="24"/>
        </w:rPr>
        <w:t>)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hwa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ntasi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juga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 untuk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 xml:space="preserve">n 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5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bida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5"/>
          <w:sz w:val="24"/>
          <w:szCs w:val="24"/>
        </w:rPr>
        <w:t xml:space="preserve"> </w:t>
      </w:r>
      <w:r>
        <w:rPr>
          <w:i/>
          <w:spacing w:val="2"/>
          <w:sz w:val="24"/>
          <w:szCs w:val="24"/>
        </w:rPr>
        <w:t>b</w:t>
      </w:r>
      <w:r>
        <w:rPr>
          <w:i/>
          <w:sz w:val="24"/>
          <w:szCs w:val="24"/>
        </w:rPr>
        <w:t>usiness</w:t>
      </w:r>
      <w:r>
        <w:rPr>
          <w:i/>
          <w:spacing w:val="53"/>
          <w:sz w:val="24"/>
          <w:szCs w:val="24"/>
        </w:rPr>
        <w:t xml:space="preserve"> </w:t>
      </w:r>
      <w:r>
        <w:rPr>
          <w:i/>
          <w:sz w:val="24"/>
          <w:szCs w:val="24"/>
        </w:rPr>
        <w:t>to</w:t>
      </w:r>
      <w:r>
        <w:rPr>
          <w:i/>
          <w:spacing w:val="53"/>
          <w:sz w:val="24"/>
          <w:szCs w:val="24"/>
        </w:rPr>
        <w:t xml:space="preserve"> </w:t>
      </w:r>
      <w:r>
        <w:rPr>
          <w:i/>
          <w:sz w:val="24"/>
          <w:szCs w:val="24"/>
        </w:rPr>
        <w:t>busin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</w:t>
      </w:r>
      <w:r>
        <w:rPr>
          <w:i/>
          <w:spacing w:val="2"/>
          <w:sz w:val="24"/>
          <w:szCs w:val="24"/>
        </w:rPr>
        <w:t>s</w:t>
      </w:r>
      <w:r>
        <w:rPr>
          <w:sz w:val="24"/>
          <w:szCs w:val="24"/>
        </w:rPr>
        <w:t>.</w:t>
      </w:r>
      <w:r>
        <w:rPr>
          <w:spacing w:val="5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men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kuti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up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i/>
          <w:sz w:val="24"/>
          <w:szCs w:val="24"/>
        </w:rPr>
        <w:t>targeting</w:t>
      </w:r>
      <w:r>
        <w:rPr>
          <w:i/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posit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oning</w:t>
      </w:r>
      <w:r>
        <w:rPr>
          <w:i/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41"/>
          <w:sz w:val="24"/>
          <w:szCs w:val="24"/>
        </w:rPr>
        <w:t xml:space="preserve"> </w:t>
      </w:r>
      <w:r>
        <w:rPr>
          <w:i/>
          <w:sz w:val="24"/>
          <w:szCs w:val="24"/>
        </w:rPr>
        <w:t>busin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ss</w:t>
      </w:r>
      <w:r>
        <w:rPr>
          <w:i/>
          <w:spacing w:val="41"/>
          <w:sz w:val="24"/>
          <w:szCs w:val="24"/>
        </w:rPr>
        <w:t xml:space="preserve"> </w:t>
      </w:r>
      <w:r>
        <w:rPr>
          <w:i/>
          <w:sz w:val="24"/>
          <w:szCs w:val="24"/>
        </w:rPr>
        <w:t>to</w:t>
      </w:r>
      <w:r>
        <w:rPr>
          <w:i/>
          <w:spacing w:val="41"/>
          <w:sz w:val="24"/>
          <w:szCs w:val="24"/>
        </w:rPr>
        <w:t xml:space="preserve"> </w:t>
      </w:r>
      <w:r>
        <w:rPr>
          <w:i/>
          <w:sz w:val="24"/>
          <w:szCs w:val="24"/>
        </w:rPr>
        <w:t>busin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</w:t>
      </w:r>
      <w:r>
        <w:rPr>
          <w:i/>
          <w:spacing w:val="2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umum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lain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4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tet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pi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j</w:t>
      </w:r>
      <w:r>
        <w:rPr>
          <w:spacing w:val="3"/>
          <w:sz w:val="24"/>
          <w:szCs w:val="24"/>
        </w:rPr>
        <w:t>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rlu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dipe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p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ment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mampu memb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ntu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tu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diha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pk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k utama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hwa konsum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5"/>
          <w:sz w:val="24"/>
          <w:szCs w:val="24"/>
        </w:rPr>
        <w:t xml:space="preserve"> </w:t>
      </w:r>
      <w:r>
        <w:rPr>
          <w:i/>
          <w:sz w:val="24"/>
          <w:szCs w:val="24"/>
        </w:rPr>
        <w:t>busin</w:t>
      </w:r>
      <w:r>
        <w:rPr>
          <w:i/>
          <w:spacing w:val="1"/>
          <w:sz w:val="24"/>
          <w:szCs w:val="24"/>
        </w:rPr>
        <w:t>e</w:t>
      </w:r>
      <w:r>
        <w:rPr>
          <w:i/>
          <w:sz w:val="24"/>
          <w:szCs w:val="24"/>
        </w:rPr>
        <w:t>ss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to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busin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</w:t>
      </w:r>
      <w:r>
        <w:rPr>
          <w:i/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konsum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bu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oduk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butuhan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konsumsi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tet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 men</w:t>
      </w:r>
      <w:r>
        <w:rPr>
          <w:spacing w:val="-3"/>
          <w:sz w:val="24"/>
          <w:szCs w:val="24"/>
        </w:rPr>
        <w:t>g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untu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bisnis</w:t>
      </w:r>
      <w:r>
        <w:rPr>
          <w:sz w:val="24"/>
          <w:szCs w:val="24"/>
        </w:rPr>
        <w:t xml:space="preserve"> ba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 pe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but.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spacing w:line="360" w:lineRule="auto"/>
        <w:ind w:left="588" w:right="76" w:firstLine="720"/>
        <w:jc w:val="both"/>
        <w:rPr>
          <w:sz w:val="24"/>
          <w:szCs w:val="24"/>
        </w:rPr>
      </w:pPr>
      <w:r>
        <w:rPr>
          <w:spacing w:val="-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(200</w:t>
      </w:r>
      <w:r>
        <w:rPr>
          <w:spacing w:val="-1"/>
          <w:sz w:val="24"/>
          <w:szCs w:val="24"/>
        </w:rPr>
        <w:t>5</w:t>
      </w:r>
      <w:r>
        <w:rPr>
          <w:sz w:val="24"/>
          <w:szCs w:val="24"/>
        </w:rPr>
        <w:t>)   m</w:t>
      </w:r>
      <w:r>
        <w:rPr>
          <w:spacing w:val="2"/>
          <w:sz w:val="24"/>
          <w:szCs w:val="24"/>
        </w:rPr>
        <w:t>en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>w</w:t>
      </w:r>
      <w:r>
        <w:rPr>
          <w:sz w:val="24"/>
          <w:szCs w:val="24"/>
        </w:rPr>
        <w:t>a  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tan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ntasi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i/>
          <w:sz w:val="24"/>
          <w:szCs w:val="24"/>
        </w:rPr>
        <w:t>busin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ss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to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busin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ss</w:t>
      </w:r>
      <w:r>
        <w:rPr>
          <w:i/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mampu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ip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ko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sumen.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sumb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7"/>
          <w:sz w:val="24"/>
          <w:szCs w:val="24"/>
        </w:rPr>
        <w:t xml:space="preserve"> </w:t>
      </w:r>
      <w:r>
        <w:rPr>
          <w:i/>
          <w:sz w:val="24"/>
          <w:szCs w:val="24"/>
        </w:rPr>
        <w:t>busin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ss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to</w:t>
      </w:r>
      <w:r>
        <w:rPr>
          <w:i/>
          <w:spacing w:val="5"/>
          <w:sz w:val="24"/>
          <w:szCs w:val="24"/>
        </w:rPr>
        <w:t xml:space="preserve"> </w:t>
      </w:r>
      <w:r>
        <w:rPr>
          <w:i/>
          <w:sz w:val="24"/>
          <w:szCs w:val="24"/>
        </w:rPr>
        <w:t>busin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 xml:space="preserve">ss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 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up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untuk 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  s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ment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  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  </w:t>
      </w:r>
      <w:r>
        <w:rPr>
          <w:spacing w:val="2"/>
          <w:sz w:val="24"/>
          <w:szCs w:val="24"/>
        </w:rPr>
        <w:t xml:space="preserve">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busin</w:t>
      </w:r>
      <w:r>
        <w:rPr>
          <w:i/>
          <w:spacing w:val="1"/>
          <w:sz w:val="24"/>
          <w:szCs w:val="24"/>
        </w:rPr>
        <w:t>e</w:t>
      </w:r>
      <w:r>
        <w:rPr>
          <w:i/>
          <w:sz w:val="24"/>
          <w:szCs w:val="24"/>
        </w:rPr>
        <w:t xml:space="preserve">ss 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o busin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ss</w:t>
      </w:r>
      <w:r>
        <w:rPr>
          <w:i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ndiri.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men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 pas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 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mampu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4"/>
          <w:sz w:val="24"/>
          <w:szCs w:val="24"/>
        </w:rPr>
        <w:t xml:space="preserve"> </w:t>
      </w:r>
      <w:r>
        <w:rPr>
          <w:i/>
          <w:sz w:val="24"/>
          <w:szCs w:val="24"/>
        </w:rPr>
        <w:t>busin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ss</w:t>
      </w:r>
      <w:r>
        <w:rPr>
          <w:i/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to busin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ss</w:t>
      </w:r>
      <w:r>
        <w:rPr>
          <w:i/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o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rist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ko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sumen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po</w:t>
      </w:r>
      <w:r>
        <w:rPr>
          <w:spacing w:val="3"/>
          <w:sz w:val="24"/>
          <w:szCs w:val="24"/>
        </w:rPr>
        <w:t>k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ompok.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ri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sil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ment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  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lam </w:t>
      </w:r>
      <w:r>
        <w:rPr>
          <w:spacing w:val="6"/>
          <w:sz w:val="24"/>
          <w:szCs w:val="24"/>
        </w:rPr>
        <w:t xml:space="preserve"> </w:t>
      </w:r>
      <w:r>
        <w:rPr>
          <w:i/>
          <w:sz w:val="24"/>
          <w:szCs w:val="24"/>
        </w:rPr>
        <w:t>busin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 xml:space="preserve">ss </w:t>
      </w:r>
      <w:r>
        <w:rPr>
          <w:i/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to </w:t>
      </w:r>
      <w:r>
        <w:rPr>
          <w:i/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busin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 xml:space="preserve">ss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untun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sis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tent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k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a 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ng  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untu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h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rta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7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mapu dike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jak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oleh 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 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lam </w:t>
      </w:r>
      <w:r>
        <w:rPr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busin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 xml:space="preserve">ss 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to 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busin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 xml:space="preserve">ss </w:t>
      </w:r>
      <w:r>
        <w:rPr>
          <w:i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untuk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dikemb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sumb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mpok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 ta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5"/>
          <w:sz w:val="24"/>
          <w:szCs w:val="24"/>
        </w:rPr>
        <w:t xml:space="preserve"> </w:t>
      </w:r>
      <w:r>
        <w:rPr>
          <w:i/>
          <w:sz w:val="24"/>
          <w:szCs w:val="24"/>
        </w:rPr>
        <w:t>busin</w:t>
      </w:r>
      <w:r>
        <w:rPr>
          <w:i/>
          <w:spacing w:val="-1"/>
          <w:sz w:val="24"/>
          <w:szCs w:val="24"/>
        </w:rPr>
        <w:t>e</w:t>
      </w:r>
      <w:r>
        <w:rPr>
          <w:i/>
          <w:spacing w:val="2"/>
          <w:sz w:val="24"/>
          <w:szCs w:val="24"/>
        </w:rPr>
        <w:t>s</w:t>
      </w:r>
      <w:r>
        <w:rPr>
          <w:i/>
          <w:sz w:val="24"/>
          <w:szCs w:val="24"/>
        </w:rPr>
        <w:t>s</w:t>
      </w:r>
      <w:r>
        <w:rPr>
          <w:i/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to</w:t>
      </w:r>
      <w:r>
        <w:rPr>
          <w:i/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busin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ss</w:t>
      </w:r>
      <w:r>
        <w:rPr>
          <w:i/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khir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mem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mpukan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busin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ss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to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bus</w:t>
      </w:r>
      <w:r>
        <w:rPr>
          <w:i/>
          <w:spacing w:val="-2"/>
          <w:sz w:val="24"/>
          <w:szCs w:val="24"/>
        </w:rPr>
        <w:t>i</w:t>
      </w:r>
      <w:r>
        <w:rPr>
          <w:i/>
          <w:sz w:val="24"/>
          <w:szCs w:val="24"/>
        </w:rPr>
        <w:t>n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ss</w:t>
      </w:r>
      <w:r>
        <w:rPr>
          <w:i/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memposisikan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up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memp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rku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jati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diri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6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bih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utama la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untuk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mpe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duduk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masa mend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tang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una men</w:t>
      </w:r>
      <w:r>
        <w:rPr>
          <w:spacing w:val="-3"/>
          <w:sz w:val="24"/>
          <w:szCs w:val="24"/>
        </w:rPr>
        <w:t>g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pi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p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ingan us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mak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tat.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kond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s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men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 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5"/>
          <w:sz w:val="24"/>
          <w:szCs w:val="24"/>
        </w:rPr>
        <w:t xml:space="preserve"> </w:t>
      </w:r>
      <w:r>
        <w:rPr>
          <w:i/>
          <w:sz w:val="24"/>
          <w:szCs w:val="24"/>
        </w:rPr>
        <w:t>b</w:t>
      </w:r>
      <w:r>
        <w:rPr>
          <w:i/>
          <w:spacing w:val="2"/>
          <w:sz w:val="24"/>
          <w:szCs w:val="24"/>
        </w:rPr>
        <w:t>u</w:t>
      </w:r>
      <w:r>
        <w:rPr>
          <w:i/>
          <w:sz w:val="24"/>
          <w:szCs w:val="24"/>
        </w:rPr>
        <w:t>siness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to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busin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ss</w:t>
      </w:r>
      <w:r>
        <w:rPr>
          <w:i/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tan</w:t>
      </w:r>
      <w:r>
        <w:rPr>
          <w:spacing w:val="-3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lebih</w:t>
      </w:r>
      <w:r>
        <w:rPr>
          <w:spacing w:val="3"/>
          <w:sz w:val="24"/>
          <w:szCs w:val="24"/>
        </w:rPr>
        <w:t xml:space="preserve"> 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mbe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ikan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lebih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konsum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r,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putus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mbelian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ki</w:t>
      </w:r>
      <w:r>
        <w:rPr>
          <w:spacing w:val="3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mampu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untuk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lebih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okus.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Kotler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rong (</w:t>
      </w:r>
      <w:r>
        <w:rPr>
          <w:spacing w:val="1"/>
          <w:sz w:val="24"/>
          <w:szCs w:val="24"/>
        </w:rPr>
        <w:t>2</w:t>
      </w:r>
      <w:r>
        <w:rPr>
          <w:sz w:val="24"/>
          <w:szCs w:val="24"/>
        </w:rPr>
        <w:t>008:172)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finis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hwa s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men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p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untuk</w:t>
      </w:r>
      <w:r>
        <w:rPr>
          <w:spacing w:val="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 xml:space="preserve">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a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pok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mbeli</w:t>
      </w:r>
      <w:r>
        <w:rPr>
          <w:spacing w:val="5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 xml:space="preserve">Kondisi 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mend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i/>
          <w:sz w:val="24"/>
          <w:szCs w:val="24"/>
        </w:rPr>
        <w:t>busin</w:t>
      </w:r>
      <w:r>
        <w:rPr>
          <w:i/>
          <w:spacing w:val="-1"/>
          <w:sz w:val="24"/>
          <w:szCs w:val="24"/>
        </w:rPr>
        <w:t>e</w:t>
      </w:r>
      <w:r>
        <w:rPr>
          <w:i/>
          <w:spacing w:val="2"/>
          <w:sz w:val="24"/>
          <w:szCs w:val="24"/>
        </w:rPr>
        <w:t>s</w:t>
      </w:r>
      <w:r>
        <w:rPr>
          <w:i/>
          <w:sz w:val="24"/>
          <w:szCs w:val="24"/>
        </w:rPr>
        <w:t>s</w:t>
      </w:r>
      <w:r>
        <w:rPr>
          <w:i/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to</w:t>
      </w:r>
      <w:r>
        <w:rPr>
          <w:i/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b</w:t>
      </w:r>
      <w:r>
        <w:rPr>
          <w:i/>
          <w:spacing w:val="1"/>
          <w:sz w:val="24"/>
          <w:szCs w:val="24"/>
        </w:rPr>
        <w:t>u</w:t>
      </w:r>
      <w:r>
        <w:rPr>
          <w:i/>
          <w:sz w:val="24"/>
          <w:szCs w:val="24"/>
        </w:rPr>
        <w:t>siness</w:t>
      </w:r>
      <w:r>
        <w:rPr>
          <w:i/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konsum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dik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sional.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um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5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dik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membu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ment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 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u memp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 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p op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sional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lam </w:t>
      </w:r>
      <w:r>
        <w:rPr>
          <w:i/>
          <w:sz w:val="24"/>
          <w:szCs w:val="24"/>
        </w:rPr>
        <w:t>busin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ss</w:t>
      </w:r>
      <w:r>
        <w:rPr>
          <w:i/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to</w:t>
      </w:r>
      <w:r>
        <w:rPr>
          <w:i/>
          <w:spacing w:val="4"/>
          <w:sz w:val="24"/>
          <w:szCs w:val="24"/>
        </w:rPr>
        <w:t xml:space="preserve"> </w:t>
      </w:r>
      <w:r>
        <w:rPr>
          <w:i/>
          <w:sz w:val="24"/>
          <w:szCs w:val="24"/>
        </w:rPr>
        <w:t>busin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ss</w:t>
      </w:r>
      <w:r>
        <w:rPr>
          <w:i/>
          <w:spacing w:val="9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luas.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jus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pacing w:val="6"/>
          <w:sz w:val="24"/>
          <w:szCs w:val="24"/>
        </w:rPr>
        <w:t>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ikan</w:t>
      </w:r>
      <w:r>
        <w:rPr>
          <w:spacing w:val="2"/>
          <w:sz w:val="24"/>
          <w:szCs w:val="24"/>
        </w:rPr>
        <w:t xml:space="preserve"> 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 xml:space="preserve">n </w:t>
      </w:r>
      <w:r>
        <w:rPr>
          <w:i/>
          <w:sz w:val="24"/>
          <w:szCs w:val="24"/>
        </w:rPr>
        <w:t>busin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ss to busin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ss</w:t>
      </w:r>
      <w:r>
        <w:rPr>
          <w:i/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mem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tasi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mam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untuk mend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tkan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a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bih 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</w:p>
    <w:p w:rsidR="008D624D" w:rsidRDefault="008D624D">
      <w:pPr>
        <w:spacing w:before="10" w:line="200" w:lineRule="exact"/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2.7.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z w:val="24"/>
          <w:szCs w:val="24"/>
        </w:rPr>
        <w:t>Ai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l</w:t>
      </w:r>
      <w:r>
        <w:rPr>
          <w:b/>
          <w:spacing w:val="1"/>
          <w:sz w:val="24"/>
          <w:szCs w:val="24"/>
        </w:rPr>
        <w:t>in</w:t>
      </w:r>
      <w:r>
        <w:rPr>
          <w:b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C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S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(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2"/>
          <w:sz w:val="24"/>
          <w:szCs w:val="24"/>
        </w:rPr>
        <w:t>o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pu</w:t>
      </w:r>
      <w:r>
        <w:rPr>
          <w:b/>
          <w:sz w:val="24"/>
          <w:szCs w:val="24"/>
        </w:rPr>
        <w:t>t</w:t>
      </w:r>
      <w:r>
        <w:rPr>
          <w:b/>
          <w:spacing w:val="-2"/>
          <w:sz w:val="24"/>
          <w:szCs w:val="24"/>
        </w:rPr>
        <w:t>e</w:t>
      </w:r>
      <w:r>
        <w:rPr>
          <w:b/>
          <w:sz w:val="24"/>
          <w:szCs w:val="24"/>
        </w:rPr>
        <w:t>r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R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v</w:t>
      </w:r>
      <w:r>
        <w:rPr>
          <w:b/>
          <w:spacing w:val="2"/>
          <w:sz w:val="24"/>
          <w:szCs w:val="24"/>
        </w:rPr>
        <w:t>a</w:t>
      </w:r>
      <w:r>
        <w:rPr>
          <w:b/>
          <w:sz w:val="24"/>
          <w:szCs w:val="24"/>
        </w:rPr>
        <w:t xml:space="preserve">tion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yst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)</w:t>
      </w:r>
    </w:p>
    <w:p w:rsidR="008D624D" w:rsidRDefault="008D624D">
      <w:pPr>
        <w:spacing w:before="5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ind w:left="1308"/>
        <w:rPr>
          <w:sz w:val="24"/>
          <w:szCs w:val="24"/>
        </w:rPr>
        <w:sectPr w:rsidR="008D624D">
          <w:pgSz w:w="11920" w:h="16840"/>
          <w:pgMar w:top="1560" w:right="1580" w:bottom="280" w:left="1680" w:header="0" w:footer="1002" w:gutter="0"/>
          <w:cols w:space="720"/>
        </w:sectPr>
      </w:pPr>
      <w:r>
        <w:rPr>
          <w:sz w:val="24"/>
          <w:szCs w:val="24"/>
        </w:rPr>
        <w:t>CRS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>n</w:t>
      </w:r>
      <w:r>
        <w:rPr>
          <w:sz w:val="24"/>
          <w:szCs w:val="24"/>
        </w:rPr>
        <w:t>i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mempu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Compu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19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stem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spacing w:line="360" w:lineRule="auto"/>
        <w:ind w:left="588" w:right="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ini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untuk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laskan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teknol</w:t>
      </w:r>
      <w:r>
        <w:rPr>
          <w:spacing w:val="2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i 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kontrol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inv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nta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isasi temp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duduk pe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untuk penju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 ma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,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t</w:t>
      </w:r>
      <w:r>
        <w:rPr>
          <w:i/>
          <w:spacing w:val="1"/>
          <w:sz w:val="24"/>
          <w:szCs w:val="24"/>
        </w:rPr>
        <w:t>i</w:t>
      </w:r>
      <w:r>
        <w:rPr>
          <w:i/>
          <w:spacing w:val="-1"/>
          <w:sz w:val="24"/>
          <w:szCs w:val="24"/>
        </w:rPr>
        <w:t>c</w:t>
      </w:r>
      <w:r>
        <w:rPr>
          <w:i/>
          <w:spacing w:val="1"/>
          <w:sz w:val="24"/>
          <w:szCs w:val="24"/>
        </w:rPr>
        <w:t>k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n</w:t>
      </w:r>
      <w:r>
        <w:rPr>
          <w:i/>
          <w:spacing w:val="1"/>
          <w:sz w:val="24"/>
          <w:szCs w:val="24"/>
        </w:rPr>
        <w:t>g</w:t>
      </w:r>
      <w:r>
        <w:rPr>
          <w:sz w:val="24"/>
          <w:szCs w:val="24"/>
        </w:rPr>
        <w:t>. G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ja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ingan</w:t>
      </w:r>
      <w:r>
        <w:rPr>
          <w:spacing w:val="50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luas</w:t>
      </w:r>
      <w:r>
        <w:rPr>
          <w:spacing w:val="50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mendistribusikan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rtis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CRS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lebih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pa </w:t>
      </w:r>
      <w:r>
        <w:rPr>
          <w:spacing w:val="2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 dunia. 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p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ktek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lev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ntrol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T,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rti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kompu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ruh 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sis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 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mpan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iuruh temp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du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status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diak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48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kompu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8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sis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lui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ja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W</w:t>
      </w:r>
      <w:r>
        <w:rPr>
          <w:sz w:val="24"/>
          <w:szCs w:val="24"/>
        </w:rPr>
        <w:t>AN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(Wide A</w:t>
      </w:r>
      <w:r>
        <w:rPr>
          <w:spacing w:val="-1"/>
          <w:sz w:val="24"/>
          <w:szCs w:val="24"/>
        </w:rPr>
        <w:t>re</w:t>
      </w:r>
      <w:r>
        <w:rPr>
          <w:sz w:val="24"/>
          <w:szCs w:val="24"/>
        </w:rPr>
        <w:t xml:space="preserve">a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twor</w:t>
      </w:r>
      <w:r>
        <w:rPr>
          <w:spacing w:val="1"/>
          <w:sz w:val="24"/>
          <w:szCs w:val="24"/>
        </w:rPr>
        <w:t>k</w:t>
      </w:r>
      <w:r>
        <w:rPr>
          <w:sz w:val="24"/>
          <w:szCs w:val="24"/>
        </w:rPr>
        <w:t xml:space="preserve">). 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 xml:space="preserve">ni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rup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komb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nolo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i 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 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a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tahui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CR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.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Airlin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RS</w:t>
      </w:r>
      <w:r>
        <w:rPr>
          <w:spacing w:val="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ontoh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"</w:t>
      </w:r>
      <w:r>
        <w:rPr>
          <w:sz w:val="24"/>
          <w:szCs w:val="24"/>
        </w:rPr>
        <w:t>true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c</w:t>
      </w:r>
      <w:r>
        <w:rPr>
          <w:sz w:val="24"/>
          <w:szCs w:val="24"/>
        </w:rPr>
        <w:t xml:space="preserve">y </w:t>
      </w:r>
      <w:r>
        <w:rPr>
          <w:spacing w:val="2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te</w:t>
      </w:r>
      <w:r>
        <w:rPr>
          <w:spacing w:val="2"/>
          <w:sz w:val="24"/>
          <w:szCs w:val="24"/>
        </w:rPr>
        <w:t>m</w:t>
      </w:r>
      <w:r>
        <w:rPr>
          <w:spacing w:val="-2"/>
          <w:sz w:val="24"/>
          <w:szCs w:val="24"/>
        </w:rPr>
        <w:t>"</w:t>
      </w:r>
      <w:r>
        <w:rPr>
          <w:sz w:val="24"/>
          <w:szCs w:val="24"/>
        </w:rPr>
        <w:t xml:space="preserve">.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rs</w:t>
      </w:r>
      <w:r>
        <w:rPr>
          <w:spacing w:val="1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1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kompu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tahun</w:t>
      </w:r>
    </w:p>
    <w:p w:rsidR="008D624D" w:rsidRDefault="00993037">
      <w:pPr>
        <w:spacing w:before="4" w:line="360" w:lineRule="auto"/>
        <w:ind w:left="588" w:right="6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1950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 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m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dip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rluk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untuk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a </w:t>
      </w:r>
      <w:r>
        <w:rPr>
          <w:spacing w:val="2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memun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kin</w:t>
      </w:r>
      <w:r>
        <w:rPr>
          <w:spacing w:val="3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tan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 lebih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f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siensik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 kontrol inv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isasi.</w:t>
      </w:r>
    </w:p>
    <w:p w:rsidR="008D624D" w:rsidRDefault="008D624D">
      <w:pPr>
        <w:spacing w:before="10" w:line="200" w:lineRule="exact"/>
      </w:pPr>
    </w:p>
    <w:p w:rsidR="008D624D" w:rsidRDefault="00993037">
      <w:pPr>
        <w:spacing w:line="568" w:lineRule="auto"/>
        <w:ind w:left="588" w:right="2544"/>
        <w:rPr>
          <w:sz w:val="24"/>
          <w:szCs w:val="24"/>
        </w:rPr>
      </w:pPr>
      <w:r>
        <w:rPr>
          <w:b/>
          <w:sz w:val="24"/>
          <w:szCs w:val="24"/>
        </w:rPr>
        <w:t>2.8.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ist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aya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an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aya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Elekt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2"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 xml:space="preserve">ik a.  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ist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aya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an</w:t>
      </w:r>
    </w:p>
    <w:p w:rsidR="008D624D" w:rsidRDefault="00993037">
      <w:pPr>
        <w:spacing w:before="11" w:line="360" w:lineRule="auto"/>
        <w:ind w:left="588" w:right="59" w:firstLine="4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Kondisi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rta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ku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untuk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 u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 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it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dianut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nom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lebih 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mur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bi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n.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Gl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ns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ht (200</w:t>
      </w:r>
      <w:r>
        <w:rPr>
          <w:spacing w:val="-1"/>
          <w:sz w:val="24"/>
          <w:szCs w:val="24"/>
        </w:rPr>
        <w:t>3</w:t>
      </w:r>
      <w:r>
        <w:rPr>
          <w:sz w:val="24"/>
          <w:szCs w:val="24"/>
        </w:rPr>
        <w:t>)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hwa ni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6"/>
          <w:sz w:val="24"/>
          <w:szCs w:val="24"/>
        </w:rPr>
        <w:t>i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subj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ju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rper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ntung 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rist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objektif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.  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kritik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Ad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th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hi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f</w:t>
      </w:r>
      <w:r>
        <w:rPr>
          <w:spacing w:val="-2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t,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1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lam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 k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kon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D624D" w:rsidRDefault="008D624D">
      <w:pPr>
        <w:spacing w:before="6" w:line="240" w:lineRule="exact"/>
        <w:rPr>
          <w:sz w:val="24"/>
          <w:szCs w:val="24"/>
        </w:rPr>
      </w:pPr>
    </w:p>
    <w:p w:rsidR="008D624D" w:rsidRDefault="00993037">
      <w:pPr>
        <w:spacing w:line="360" w:lineRule="auto"/>
        <w:ind w:left="588" w:right="61" w:firstLine="420"/>
        <w:jc w:val="both"/>
        <w:rPr>
          <w:sz w:val="24"/>
          <w:szCs w:val="24"/>
        </w:rPr>
        <w:sectPr w:rsidR="008D624D">
          <w:pgSz w:w="11920" w:h="16840"/>
          <w:pgMar w:top="1560" w:right="1600" w:bottom="280" w:left="1680" w:header="0" w:footer="1002" w:gutter="0"/>
          <w:cols w:space="720"/>
        </w:sectPr>
      </w:pP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skipun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ksi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finisi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rbag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konom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mak</w:t>
      </w:r>
      <w:r>
        <w:rPr>
          <w:spacing w:val="-3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ma.</w:t>
      </w:r>
      <w:r>
        <w:rPr>
          <w:spacing w:val="2"/>
          <w:sz w:val="24"/>
          <w:szCs w:val="24"/>
        </w:rPr>
        <w:t xml:space="preserve">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nurut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stfield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Montes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(1</w:t>
      </w:r>
      <w:r>
        <w:rPr>
          <w:spacing w:val="1"/>
          <w:sz w:val="24"/>
          <w:szCs w:val="24"/>
        </w:rPr>
        <w:t>9</w:t>
      </w:r>
      <w:r>
        <w:rPr>
          <w:sz w:val="24"/>
          <w:szCs w:val="24"/>
        </w:rPr>
        <w:t>94), 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ra</w:t>
      </w:r>
      <w:r>
        <w:rPr>
          <w:sz w:val="24"/>
          <w:szCs w:val="24"/>
        </w:rPr>
        <w:t xml:space="preserve">n 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 pro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dur,  p</w:t>
      </w:r>
      <w:r>
        <w:rPr>
          <w:spacing w:val="1"/>
          <w:sz w:val="24"/>
          <w:szCs w:val="24"/>
        </w:rPr>
        <w:t>er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 stand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r,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rta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rum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n 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 d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 xml:space="preserve">untuk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rtuk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(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inan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ial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lue)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dua pihak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iri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n. </w:t>
      </w:r>
      <w:r>
        <w:rPr>
          <w:spacing w:val="1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men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ra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u,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Mi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hkin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(200</w:t>
      </w:r>
      <w:r>
        <w:rPr>
          <w:spacing w:val="-1"/>
          <w:sz w:val="24"/>
          <w:szCs w:val="24"/>
        </w:rPr>
        <w:t>1</w:t>
      </w:r>
      <w:r>
        <w:rPr>
          <w:sz w:val="24"/>
          <w:szCs w:val="24"/>
        </w:rPr>
        <w:t xml:space="preserve">) 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ra </w:t>
      </w:r>
      <w:r>
        <w:rPr>
          <w:spacing w:val="1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rh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na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spacing w:line="359" w:lineRule="auto"/>
        <w:ind w:left="588" w:right="81"/>
        <w:rPr>
          <w:sz w:val="24"/>
          <w:szCs w:val="24"/>
        </w:rPr>
      </w:pP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hwa 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 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4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lah 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 xml:space="preserve">metode 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tur 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ksi 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konom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D624D" w:rsidRDefault="008D624D">
      <w:pPr>
        <w:spacing w:before="7" w:line="240" w:lineRule="exact"/>
        <w:rPr>
          <w:sz w:val="24"/>
          <w:szCs w:val="24"/>
        </w:rPr>
      </w:pPr>
    </w:p>
    <w:p w:rsidR="008D624D" w:rsidRDefault="00993037">
      <w:pPr>
        <w:spacing w:line="360" w:lineRule="auto"/>
        <w:ind w:left="588" w:right="81" w:firstLine="420"/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kon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ndon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tas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(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fi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t)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t,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nk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ndo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sia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 xml:space="preserve">a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bi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bi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diambil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si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ru,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rta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prog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 xml:space="preserve">m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publ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c 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du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 meng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iri</w:t>
      </w:r>
      <w:r>
        <w:rPr>
          <w:spacing w:val="-1"/>
          <w:sz w:val="24"/>
          <w:szCs w:val="24"/>
        </w:rPr>
        <w:t>-c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 rupi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(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nk</w:t>
      </w:r>
      <w:r>
        <w:rPr>
          <w:spacing w:val="5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ndo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sia,2004</w:t>
      </w:r>
      <w:r>
        <w:rPr>
          <w:spacing w:val="-1"/>
          <w:sz w:val="24"/>
          <w:szCs w:val="24"/>
        </w:rPr>
        <w:t>)</w:t>
      </w:r>
      <w:r>
        <w:rPr>
          <w:sz w:val="24"/>
          <w:szCs w:val="24"/>
        </w:rPr>
        <w:t xml:space="preserve">.   </w:t>
      </w:r>
      <w:r>
        <w:rPr>
          <w:spacing w:val="1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 u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fi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makin melu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s, b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rti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volusi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rh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s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ini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a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bi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,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ri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>man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 bi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nspor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hingga bi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t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(p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if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ksi</w:t>
      </w:r>
      <w:r>
        <w:rPr>
          <w:spacing w:val="2"/>
          <w:sz w:val="24"/>
          <w:szCs w:val="24"/>
        </w:rPr>
        <w:t>)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fi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bi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3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c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lemb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ga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we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rkan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>n</w:t>
      </w:r>
      <w:r>
        <w:rPr>
          <w:spacing w:val="-2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tah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 suk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 untuk dipalsuk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(Miskhin, 2001</w:t>
      </w:r>
      <w:r>
        <w:rPr>
          <w:spacing w:val="-1"/>
          <w:sz w:val="24"/>
          <w:szCs w:val="24"/>
        </w:rPr>
        <w:t>)</w:t>
      </w:r>
      <w:r>
        <w:rPr>
          <w:sz w:val="24"/>
          <w:szCs w:val="24"/>
        </w:rPr>
        <w:t>.</w:t>
      </w:r>
    </w:p>
    <w:p w:rsidR="008D624D" w:rsidRDefault="008D624D">
      <w:pPr>
        <w:spacing w:before="4" w:line="240" w:lineRule="exact"/>
        <w:rPr>
          <w:sz w:val="24"/>
          <w:szCs w:val="24"/>
        </w:rPr>
      </w:pPr>
    </w:p>
    <w:p w:rsidR="008D624D" w:rsidRDefault="00993037">
      <w:pPr>
        <w:spacing w:line="360" w:lineRule="auto"/>
        <w:ind w:left="588" w:right="77" w:firstLine="420"/>
        <w:jc w:val="both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bi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v</w:t>
      </w:r>
      <w:r>
        <w:rPr>
          <w:sz w:val="24"/>
          <w:szCs w:val="24"/>
        </w:rPr>
        <w:t>olusi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njut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hin</w:t>
      </w:r>
      <w:r>
        <w:rPr>
          <w:spacing w:val="-2"/>
          <w:sz w:val="24"/>
          <w:szCs w:val="24"/>
        </w:rPr>
        <w:t>gg</w:t>
      </w:r>
      <w:r>
        <w:rPr>
          <w:sz w:val="24"/>
          <w:szCs w:val="24"/>
        </w:rPr>
        <w:t>a dikemb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9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rd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pacing w:val="3"/>
          <w:sz w:val="24"/>
          <w:szCs w:val="24"/>
        </w:rPr>
        <w:t>a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 xml:space="preserve">ktronik.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jang pula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juan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teknolo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kompu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kian </w:t>
      </w:r>
      <w:r>
        <w:rPr>
          <w:spacing w:val="5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t.    </w:t>
      </w:r>
      <w:r>
        <w:rPr>
          <w:spacing w:val="5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eca</w:t>
      </w:r>
      <w:r>
        <w:rPr>
          <w:sz w:val="24"/>
          <w:szCs w:val="24"/>
        </w:rPr>
        <w:t xml:space="preserve">ra 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umu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 xml:space="preserve">, 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fi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 xml:space="preserve">a </w:t>
      </w:r>
      <w:r>
        <w:rPr>
          <w:spacing w:val="5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k  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rd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 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1"/>
          <w:sz w:val="24"/>
          <w:szCs w:val="24"/>
        </w:rPr>
        <w:t>r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a  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s, 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  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untuk 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dipeg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, dibu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bi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ort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ksi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 xml:space="preserve">ra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 (p</w:t>
      </w:r>
      <w:r>
        <w:rPr>
          <w:spacing w:val="3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)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rima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(p</w:t>
      </w:r>
      <w:r>
        <w:rPr>
          <w:spacing w:val="3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).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ran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lektr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nik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tanpa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b</w:t>
      </w:r>
      <w:r>
        <w:rPr>
          <w:spacing w:val="3"/>
          <w:sz w:val="24"/>
          <w:szCs w:val="24"/>
        </w:rPr>
        <w:t>i</w:t>
      </w:r>
      <w:r>
        <w:rPr>
          <w:spacing w:val="4"/>
          <w:sz w:val="24"/>
          <w:szCs w:val="24"/>
        </w:rPr>
        <w:t>a</w:t>
      </w:r>
      <w:r>
        <w:rPr>
          <w:spacing w:val="-2"/>
          <w:sz w:val="24"/>
          <w:szCs w:val="24"/>
        </w:rPr>
        <w:t>y</w:t>
      </w:r>
      <w:r>
        <w:rPr>
          <w:sz w:val="24"/>
          <w:szCs w:val="24"/>
        </w:rPr>
        <w:t>a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mro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rti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lat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rd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rkan  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s.  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  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ktronik 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iki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fit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khusus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lam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ksi 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rvolume  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i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ksi 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 k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,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utama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lam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kon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 aks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teknolo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tas </w:t>
      </w:r>
      <w:r>
        <w:rPr>
          <w:spacing w:val="1"/>
          <w:sz w:val="24"/>
          <w:szCs w:val="24"/>
        </w:rPr>
        <w:t>(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tf</w:t>
      </w:r>
      <w:r>
        <w:rPr>
          <w:sz w:val="24"/>
          <w:szCs w:val="24"/>
        </w:rPr>
        <w:t>ield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Mont</w:t>
      </w:r>
      <w:r>
        <w:rPr>
          <w:spacing w:val="-1"/>
          <w:sz w:val="24"/>
          <w:szCs w:val="24"/>
        </w:rPr>
        <w:t>e</w:t>
      </w:r>
      <w:r>
        <w:rPr>
          <w:spacing w:val="4"/>
          <w:sz w:val="24"/>
          <w:szCs w:val="24"/>
        </w:rPr>
        <w:t>s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t,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1994</w:t>
      </w:r>
      <w:r>
        <w:rPr>
          <w:spacing w:val="-1"/>
          <w:sz w:val="24"/>
          <w:szCs w:val="24"/>
        </w:rPr>
        <w:t>)</w:t>
      </w:r>
      <w:r>
        <w:rPr>
          <w:sz w:val="24"/>
          <w:szCs w:val="24"/>
        </w:rPr>
        <w:t>.</w:t>
      </w:r>
    </w:p>
    <w:p w:rsidR="008D624D" w:rsidRDefault="008D624D">
      <w:pPr>
        <w:spacing w:before="6" w:line="240" w:lineRule="exact"/>
        <w:rPr>
          <w:sz w:val="24"/>
          <w:szCs w:val="24"/>
        </w:rPr>
      </w:pPr>
    </w:p>
    <w:p w:rsidR="008D624D" w:rsidRDefault="00993037">
      <w:pPr>
        <w:spacing w:line="360" w:lineRule="auto"/>
        <w:ind w:left="588" w:right="81" w:firstLine="420"/>
        <w:jc w:val="both"/>
        <w:rPr>
          <w:sz w:val="24"/>
          <w:szCs w:val="24"/>
        </w:rPr>
        <w:sectPr w:rsidR="008D624D">
          <w:pgSz w:w="11920" w:h="16840"/>
          <w:pgMar w:top="1560" w:right="1580" w:bottom="280" w:left="1680" w:header="0" w:footer="1002" w:gutter="0"/>
          <w:cols w:space="720"/>
        </w:sectPr>
      </w:pPr>
      <w:r>
        <w:rPr>
          <w:sz w:val="24"/>
          <w:szCs w:val="24"/>
        </w:rPr>
        <w:t>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meng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rtu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memud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4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ksi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temp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(P</w:t>
      </w:r>
      <w:r>
        <w:rPr>
          <w:sz w:val="24"/>
          <w:szCs w:val="24"/>
        </w:rPr>
        <w:t xml:space="preserve">oint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Of </w:t>
      </w:r>
      <w:r>
        <w:rPr>
          <w:spacing w:val="1"/>
          <w:sz w:val="24"/>
          <w:szCs w:val="24"/>
        </w:rPr>
        <w:t xml:space="preserve">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le, 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OS)  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 f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nomen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.  </w:t>
      </w:r>
      <w:r>
        <w:rPr>
          <w:spacing w:val="2"/>
          <w:sz w:val="24"/>
          <w:szCs w:val="24"/>
        </w:rPr>
        <w:t xml:space="preserve"> 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2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ma 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ri  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lat  </w:t>
      </w:r>
      <w:r>
        <w:rPr>
          <w:spacing w:val="2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ini  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  mu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diken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ma</w:t>
      </w:r>
      <w:r>
        <w:rPr>
          <w:spacing w:val="2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lah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rtu kr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memun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kinkan</w:t>
      </w:r>
      <w:r>
        <w:rPr>
          <w:spacing w:val="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mend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tkan</w:t>
      </w:r>
      <w:r>
        <w:rPr>
          <w:spacing w:val="2"/>
          <w:sz w:val="24"/>
          <w:szCs w:val="24"/>
        </w:rPr>
        <w:t xml:space="preserve">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jasa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melun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ni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2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ra</w:t>
      </w:r>
      <w:r>
        <w:rPr>
          <w:sz w:val="24"/>
          <w:szCs w:val="24"/>
        </w:rPr>
        <w:t xml:space="preserve">da 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nk 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nsi 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rbit 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rtu 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kr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dit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spacing w:line="360" w:lineRule="auto"/>
        <w:ind w:left="588" w:right="60"/>
        <w:jc w:val="both"/>
        <w:rPr>
          <w:sz w:val="24"/>
          <w:szCs w:val="24"/>
        </w:rPr>
      </w:pP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(</w:t>
      </w:r>
      <w:r>
        <w:rPr>
          <w:sz w:val="24"/>
          <w:szCs w:val="24"/>
        </w:rPr>
        <w:t>Vis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ste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rd, dl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).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us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njut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muan 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lat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lektr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lain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rti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sma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t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rds, inte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 banki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, 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.</w:t>
      </w:r>
    </w:p>
    <w:p w:rsidR="008D624D" w:rsidRDefault="008D624D">
      <w:pPr>
        <w:spacing w:before="4" w:line="100" w:lineRule="exact"/>
        <w:rPr>
          <w:sz w:val="10"/>
          <w:szCs w:val="10"/>
        </w:rPr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993037">
      <w:pPr>
        <w:ind w:left="588" w:right="4430"/>
        <w:jc w:val="both"/>
        <w:rPr>
          <w:sz w:val="24"/>
          <w:szCs w:val="24"/>
        </w:rPr>
      </w:pP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 xml:space="preserve">. </w:t>
      </w:r>
      <w:r>
        <w:rPr>
          <w:b/>
          <w:spacing w:val="46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ist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aya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El</w:t>
      </w:r>
      <w:r>
        <w:rPr>
          <w:b/>
          <w:spacing w:val="2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t</w:t>
      </w:r>
      <w:r>
        <w:rPr>
          <w:b/>
          <w:spacing w:val="-2"/>
          <w:sz w:val="24"/>
          <w:szCs w:val="24"/>
        </w:rPr>
        <w:t>r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ik</w:t>
      </w:r>
    </w:p>
    <w:p w:rsidR="008D624D" w:rsidRDefault="008D624D">
      <w:pPr>
        <w:spacing w:before="2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61" w:firstLine="420"/>
        <w:jc w:val="both"/>
        <w:rPr>
          <w:sz w:val="24"/>
          <w:szCs w:val="24"/>
        </w:rPr>
      </w:pPr>
      <w:r>
        <w:rPr>
          <w:sz w:val="24"/>
          <w:szCs w:val="24"/>
        </w:rPr>
        <w:t>El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 xml:space="preserve">tronic </w:t>
      </w:r>
      <w:r>
        <w:rPr>
          <w:spacing w:val="1"/>
          <w:sz w:val="24"/>
          <w:szCs w:val="24"/>
        </w:rPr>
        <w:t>P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dide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sikan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mode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tkan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knolo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meni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tk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kin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rja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memun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kinkan</w:t>
      </w:r>
      <w:r>
        <w:rPr>
          <w:spacing w:val="59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rbag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 k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tan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 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-1"/>
          <w:sz w:val="24"/>
          <w:szCs w:val="24"/>
        </w:rPr>
        <w:t>ce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t,  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t, sehi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khir</w:t>
      </w:r>
      <w:r>
        <w:rPr>
          <w:spacing w:val="4"/>
          <w:sz w:val="24"/>
          <w:szCs w:val="24"/>
        </w:rPr>
        <w:t>n</w:t>
      </w:r>
      <w:r>
        <w:rPr>
          <w:spacing w:val="-2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meni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tkan p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dukt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fit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(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rdi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 2</w:t>
      </w:r>
      <w:r>
        <w:rPr>
          <w:spacing w:val="2"/>
          <w:sz w:val="24"/>
          <w:szCs w:val="24"/>
        </w:rPr>
        <w:t>0</w:t>
      </w:r>
      <w:r>
        <w:rPr>
          <w:sz w:val="24"/>
          <w:szCs w:val="24"/>
        </w:rPr>
        <w:t>02).</w:t>
      </w:r>
    </w:p>
    <w:p w:rsidR="008D624D" w:rsidRDefault="008D624D">
      <w:pPr>
        <w:spacing w:before="3" w:line="240" w:lineRule="exact"/>
        <w:rPr>
          <w:sz w:val="24"/>
          <w:szCs w:val="24"/>
        </w:rPr>
      </w:pPr>
    </w:p>
    <w:p w:rsidR="008D624D" w:rsidRDefault="00993037">
      <w:pPr>
        <w:spacing w:line="360" w:lineRule="auto"/>
        <w:ind w:left="588" w:right="61" w:firstLine="420"/>
        <w:jc w:val="both"/>
        <w:rPr>
          <w:sz w:val="24"/>
          <w:szCs w:val="24"/>
        </w:rPr>
      </w:pP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rtu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lek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ronik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diri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rtu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kr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dit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2"/>
          <w:sz w:val="24"/>
          <w:szCs w:val="24"/>
        </w:rPr>
        <w:t>c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dit</w:t>
      </w:r>
      <w:r>
        <w:rPr>
          <w:spacing w:val="5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d</w:t>
      </w:r>
      <w:r>
        <w:rPr>
          <w:sz w:val="24"/>
          <w:szCs w:val="24"/>
        </w:rPr>
        <w:t>),</w:t>
      </w:r>
      <w:r>
        <w:rPr>
          <w:spacing w:val="4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rge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rd,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rtu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(d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rd</w:t>
      </w:r>
      <w:r>
        <w:rPr>
          <w:spacing w:val="-1"/>
          <w:sz w:val="24"/>
          <w:szCs w:val="24"/>
        </w:rPr>
        <w:t>)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sh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rd.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Ada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nifik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rtu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rtu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but,  b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k  fu</w:t>
      </w:r>
      <w:r>
        <w:rPr>
          <w:spacing w:val="1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si  maupun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kon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nsi  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.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rtu kr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lah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lat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konsum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 xml:space="preserve">lanja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skipun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 s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mempun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P</w:t>
      </w:r>
      <w:r>
        <w:rPr>
          <w:sz w:val="24"/>
          <w:szCs w:val="24"/>
        </w:rPr>
        <w:t>rinsip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nsum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lanja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 xml:space="preserve">a 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tan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.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bih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kon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umen dipe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 utang 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ic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ju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lah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>m</w:t>
      </w:r>
      <w:r>
        <w:rPr>
          <w:spacing w:val="-2"/>
          <w:sz w:val="24"/>
          <w:szCs w:val="24"/>
        </w:rPr>
        <w:t>u</w:t>
      </w:r>
      <w:r>
        <w:rPr>
          <w:sz w:val="24"/>
          <w:szCs w:val="24"/>
        </w:rPr>
        <w:t>m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tentu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ksi.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lah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 xml:space="preserve">um </w:t>
      </w:r>
      <w:r>
        <w:rPr>
          <w:spacing w:val="1"/>
          <w:sz w:val="24"/>
          <w:szCs w:val="24"/>
        </w:rPr>
        <w:t>i</w:t>
      </w:r>
      <w:r>
        <w:rPr>
          <w:spacing w:val="-2"/>
          <w:sz w:val="24"/>
          <w:szCs w:val="24"/>
        </w:rPr>
        <w:t>t</w:t>
      </w:r>
      <w:r>
        <w:rPr>
          <w:sz w:val="24"/>
          <w:szCs w:val="24"/>
        </w:rPr>
        <w:t>u bias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 1</w:t>
      </w:r>
      <w:r>
        <w:rPr>
          <w:spacing w:val="5"/>
          <w:sz w:val="24"/>
          <w:szCs w:val="24"/>
        </w:rPr>
        <w:t>0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20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ldo </w:t>
      </w:r>
      <w:r>
        <w:rPr>
          <w:spacing w:val="1"/>
          <w:sz w:val="24"/>
          <w:szCs w:val="24"/>
        </w:rPr>
        <w:t>ta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ih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n.</w:t>
      </w:r>
    </w:p>
    <w:p w:rsidR="008D624D" w:rsidRDefault="008D624D">
      <w:pPr>
        <w:spacing w:before="4" w:line="240" w:lineRule="exact"/>
        <w:rPr>
          <w:sz w:val="24"/>
          <w:szCs w:val="24"/>
        </w:rPr>
      </w:pPr>
    </w:p>
    <w:p w:rsidR="008D624D" w:rsidRDefault="00993037">
      <w:pPr>
        <w:spacing w:line="360" w:lineRule="auto"/>
        <w:ind w:left="588" w:right="59" w:firstLine="420"/>
        <w:jc w:val="both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da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ge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rd, bi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a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bisa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dic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,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tu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idak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ge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rd. Setiap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bul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konsum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 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rus 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ksi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rd. </w:t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 xml:space="preserve">ika  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  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 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mem</w:t>
      </w:r>
      <w:r>
        <w:rPr>
          <w:spacing w:val="2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  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nuh,  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konsum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  </w:t>
      </w:r>
      <w:r>
        <w:rPr>
          <w:spacing w:val="5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diken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 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nda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lamb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ntase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tentu.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pi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 diken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n. 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sh 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rd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rtu 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rik u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 lan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su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  me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lui 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teller 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nk  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tau 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lui 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Anjun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 xml:space="preserve">iri 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lak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ini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3"/>
          <w:sz w:val="24"/>
          <w:szCs w:val="24"/>
        </w:rPr>
        <w:t>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  s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dip</w:t>
      </w:r>
      <w:r>
        <w:rPr>
          <w:spacing w:val="2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 toko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oko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tent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 xml:space="preserve">.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rtu plastik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jenis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bu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nlah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ink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memp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rmud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 tid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rlu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 ba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k.</w:t>
      </w:r>
    </w:p>
    <w:p w:rsidR="008D624D" w:rsidRDefault="008D624D">
      <w:pPr>
        <w:spacing w:before="7" w:line="240" w:lineRule="exact"/>
        <w:rPr>
          <w:sz w:val="24"/>
          <w:szCs w:val="24"/>
        </w:rPr>
      </w:pPr>
    </w:p>
    <w:p w:rsidR="008D624D" w:rsidRDefault="00993037">
      <w:pPr>
        <w:spacing w:line="359" w:lineRule="auto"/>
        <w:ind w:left="588" w:right="61" w:firstLine="420"/>
        <w:jc w:val="both"/>
        <w:rPr>
          <w:sz w:val="24"/>
          <w:szCs w:val="24"/>
        </w:rPr>
        <w:sectPr w:rsidR="008D624D">
          <w:pgSz w:w="11920" w:h="16840"/>
          <w:pgMar w:top="1560" w:right="1600" w:bottom="280" w:left="1680" w:header="0" w:footer="1002" w:gutter="0"/>
          <w:cols w:space="720"/>
        </w:sectPr>
      </w:pP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 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rtu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 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pa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lat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rti j</w:t>
      </w:r>
      <w:r>
        <w:rPr>
          <w:spacing w:val="3"/>
          <w:sz w:val="24"/>
          <w:szCs w:val="24"/>
        </w:rPr>
        <w:t>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rtu kr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 xml:space="preserve">dit  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5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 xml:space="preserve">ge  </w:t>
      </w:r>
      <w:r>
        <w:rPr>
          <w:spacing w:val="5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rd.  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 </w:t>
      </w:r>
      <w:r>
        <w:rPr>
          <w:spacing w:val="5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ja   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 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5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h  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pola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spacing w:line="360" w:lineRule="auto"/>
        <w:ind w:left="588" w:right="85"/>
        <w:jc w:val="both"/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. </w:t>
      </w:r>
      <w:r>
        <w:rPr>
          <w:spacing w:val="2"/>
          <w:sz w:val="24"/>
          <w:szCs w:val="24"/>
        </w:rPr>
        <w:t xml:space="preserve">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rtu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t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4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tkan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iki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ning  di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nk.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ka 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k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 xml:space="preserve">lanja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rtu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t,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maka si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ni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oto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si</w:t>
      </w:r>
      <w:r>
        <w:rPr>
          <w:spacing w:val="2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ia lakuk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z w:val="24"/>
          <w:szCs w:val="24"/>
        </w:rPr>
        <w:t>lain,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rtu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3"/>
          <w:sz w:val="24"/>
          <w:szCs w:val="24"/>
        </w:rPr>
        <w:t>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did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finis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tunai tanpa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rlu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tu</w:t>
      </w:r>
      <w:r>
        <w:rPr>
          <w:spacing w:val="3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i.</w:t>
      </w:r>
    </w:p>
    <w:p w:rsidR="008D624D" w:rsidRDefault="008D624D">
      <w:pPr>
        <w:spacing w:before="10" w:line="200" w:lineRule="exact"/>
      </w:pPr>
    </w:p>
    <w:p w:rsidR="008D624D" w:rsidRDefault="00993037">
      <w:pPr>
        <w:ind w:left="588" w:right="4362"/>
        <w:jc w:val="both"/>
        <w:rPr>
          <w:sz w:val="24"/>
          <w:szCs w:val="24"/>
        </w:rPr>
      </w:pPr>
      <w:r>
        <w:rPr>
          <w:b/>
          <w:sz w:val="24"/>
          <w:szCs w:val="24"/>
        </w:rPr>
        <w:t>2.9.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ist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m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nf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 xml:space="preserve">asi 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er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2"/>
          <w:sz w:val="24"/>
          <w:szCs w:val="24"/>
        </w:rPr>
        <w:t>a</w:t>
      </w:r>
      <w:r>
        <w:rPr>
          <w:b/>
          <w:sz w:val="24"/>
          <w:szCs w:val="24"/>
        </w:rPr>
        <w:t>sis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W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b</w:t>
      </w:r>
    </w:p>
    <w:p w:rsidR="008D624D" w:rsidRDefault="008D624D">
      <w:pPr>
        <w:spacing w:before="3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78" w:firstLine="425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eca</w:t>
      </w:r>
      <w:r>
        <w:rPr>
          <w:sz w:val="24"/>
          <w:szCs w:val="24"/>
        </w:rPr>
        <w:t>ra   umum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dide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sikan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sil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9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ol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 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 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tu   </w:t>
      </w:r>
      <w:r>
        <w:rPr>
          <w:spacing w:val="10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ntuk   </w:t>
      </w:r>
      <w:r>
        <w:rPr>
          <w:spacing w:val="1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  </w:t>
      </w:r>
      <w:r>
        <w:rPr>
          <w:spacing w:val="7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bih   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a  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lebih   </w:t>
      </w:r>
      <w:r>
        <w:rPr>
          <w:spacing w:val="10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rarti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rim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2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meng</w:t>
      </w:r>
      <w:r>
        <w:rPr>
          <w:spacing w:val="-3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 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jad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¬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jad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28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 xml:space="preserve">untuk 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lan k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putus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nf</w:t>
      </w:r>
      <w:r>
        <w:rPr>
          <w:spacing w:val="1"/>
          <w:sz w:val="24"/>
          <w:szCs w:val="24"/>
        </w:rPr>
        <w:t>or</w:t>
      </w:r>
      <w:r>
        <w:rPr>
          <w:sz w:val="24"/>
          <w:szCs w:val="24"/>
        </w:rPr>
        <w:t xml:space="preserve">masi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 xml:space="preserve">a </w:t>
      </w:r>
      <w:r>
        <w:rPr>
          <w:spacing w:val="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dik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sifikasikan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dio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2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tau 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pr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tasi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untuk 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putus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14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  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kolo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 xml:space="preserve">pok 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unsur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 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hubu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tu 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9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  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in,</w:t>
      </w:r>
      <w:r>
        <w:rPr>
          <w:spacing w:val="3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5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fu</w:t>
      </w:r>
      <w:r>
        <w:rPr>
          <w:spacing w:val="1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si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ma¬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-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ma   untuk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tentu.</w:t>
      </w:r>
      <w:r>
        <w:rPr>
          <w:spacing w:val="2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ra 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rh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tu 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dia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tu 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kumpu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hi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unsur, kompon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n,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29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  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ro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sir,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rint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ksi,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ntu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 xml:space="preserve">g 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10"/>
          <w:sz w:val="24"/>
          <w:szCs w:val="24"/>
        </w:rPr>
        <w:t>t</w:t>
      </w:r>
      <w:r>
        <w:rPr>
          <w:sz w:val="24"/>
          <w:szCs w:val="24"/>
        </w:rPr>
        <w:t xml:space="preserve">u 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 lain,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du.</w:t>
      </w:r>
    </w:p>
    <w:p w:rsidR="008D624D" w:rsidRDefault="008D624D">
      <w:pPr>
        <w:spacing w:before="6" w:line="240" w:lineRule="exact"/>
        <w:rPr>
          <w:sz w:val="24"/>
          <w:szCs w:val="24"/>
        </w:rPr>
      </w:pPr>
    </w:p>
    <w:p w:rsidR="008D624D" w:rsidRDefault="00993037">
      <w:pPr>
        <w:spacing w:line="359" w:lineRule="auto"/>
        <w:ind w:left="1013" w:right="79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4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nisi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4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dirin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 xml:space="preserve">lebih 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lanjut</w:t>
      </w:r>
      <w:r>
        <w:rPr>
          <w:spacing w:val="4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rti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4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ra </w:t>
      </w:r>
      <w:r>
        <w:rPr>
          <w:spacing w:val="4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 xml:space="preserve">mu,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 :</w:t>
      </w:r>
    </w:p>
    <w:p w:rsidR="008D624D" w:rsidRDefault="008D624D">
      <w:pPr>
        <w:spacing w:before="7" w:line="200" w:lineRule="exact"/>
      </w:pPr>
    </w:p>
    <w:p w:rsidR="008D624D" w:rsidRDefault="00993037">
      <w:pPr>
        <w:ind w:left="1013"/>
        <w:rPr>
          <w:sz w:val="24"/>
          <w:szCs w:val="24"/>
        </w:rPr>
      </w:pPr>
      <w:r>
        <w:rPr>
          <w:sz w:val="24"/>
          <w:szCs w:val="24"/>
        </w:rPr>
        <w:t xml:space="preserve">1. 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 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diri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unsu</w:t>
      </w:r>
      <w:r>
        <w:rPr>
          <w:spacing w:val="3"/>
          <w:sz w:val="24"/>
          <w:szCs w:val="24"/>
        </w:rPr>
        <w:t>r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unsur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1013" w:right="78"/>
        <w:rPr>
          <w:sz w:val="24"/>
          <w:szCs w:val="24"/>
        </w:rPr>
      </w:pPr>
      <w:r>
        <w:rPr>
          <w:sz w:val="24"/>
          <w:szCs w:val="24"/>
        </w:rPr>
        <w:t xml:space="preserve">2.   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 xml:space="preserve">Unsur   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 xml:space="preserve">-   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 xml:space="preserve">unsur   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but   </w:t>
      </w:r>
      <w:r>
        <w:rPr>
          <w:spacing w:val="4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rup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 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ian   </w:t>
      </w:r>
      <w:r>
        <w:rPr>
          <w:spacing w:val="4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rp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du    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8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ku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D624D" w:rsidRDefault="008D624D">
      <w:pPr>
        <w:spacing w:before="4" w:line="200" w:lineRule="exact"/>
      </w:pPr>
    </w:p>
    <w:p w:rsidR="008D624D" w:rsidRDefault="00993037">
      <w:pPr>
        <w:ind w:left="1013"/>
        <w:rPr>
          <w:sz w:val="24"/>
          <w:szCs w:val="24"/>
        </w:rPr>
      </w:pPr>
      <w:r>
        <w:rPr>
          <w:sz w:val="24"/>
          <w:szCs w:val="24"/>
        </w:rPr>
        <w:t>3. Unsur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stem 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rja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 untuk  me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ujuan sis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m.</w:t>
      </w:r>
    </w:p>
    <w:p w:rsidR="008D624D" w:rsidRDefault="008D624D">
      <w:pPr>
        <w:spacing w:before="8" w:line="120" w:lineRule="exact"/>
        <w:rPr>
          <w:sz w:val="13"/>
          <w:szCs w:val="13"/>
        </w:rPr>
      </w:pPr>
    </w:p>
    <w:p w:rsidR="008D624D" w:rsidRDefault="008D624D">
      <w:pPr>
        <w:spacing w:line="200" w:lineRule="exact"/>
      </w:pPr>
    </w:p>
    <w:p w:rsidR="008D624D" w:rsidRDefault="00993037">
      <w:pPr>
        <w:ind w:left="1013"/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 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stem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rup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ian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 sis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bih bes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r.</w:t>
      </w:r>
    </w:p>
    <w:p w:rsidR="008D624D" w:rsidRDefault="008D624D">
      <w:pPr>
        <w:spacing w:line="140" w:lineRule="exact"/>
        <w:rPr>
          <w:sz w:val="15"/>
          <w:szCs w:val="15"/>
        </w:rPr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79" w:firstLine="425"/>
        <w:jc w:val="both"/>
        <w:rPr>
          <w:sz w:val="24"/>
          <w:szCs w:val="24"/>
        </w:rPr>
        <w:sectPr w:rsidR="008D624D">
          <w:pgSz w:w="11920" w:h="16840"/>
          <w:pgMar w:top="1560" w:right="1580" w:bottom="280" w:left="1680" w:header="0" w:footer="1002" w:gutter="0"/>
          <w:cols w:space="720"/>
        </w:sectPr>
      </w:pP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 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masi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lah  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tu  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tu  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3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nisasi</w:t>
      </w:r>
      <w:r>
        <w:rPr>
          <w:spacing w:val="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 memp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mukan 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butuhan 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ola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ksi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6"/>
          <w:sz w:val="24"/>
          <w:szCs w:val="24"/>
        </w:rPr>
        <w:t>n</w:t>
      </w:r>
      <w:r>
        <w:rPr>
          <w:sz w:val="24"/>
          <w:szCs w:val="24"/>
        </w:rPr>
        <w:t>g   mendukung fun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si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nisasi</w:t>
      </w:r>
      <w:r>
        <w:rPr>
          <w:spacing w:val="3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5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rsif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je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ia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str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29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spacing w:line="359" w:lineRule="auto"/>
        <w:ind w:left="588" w:right="84"/>
        <w:rPr>
          <w:sz w:val="24"/>
          <w:szCs w:val="24"/>
        </w:rPr>
      </w:pP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tu 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3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nisasi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 xml:space="preserve">untuk 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diak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9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 xml:space="preserve">pihak 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 xml:space="preserve">luar 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tentu 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dipe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lu</w:t>
      </w:r>
      <w:r>
        <w:rPr>
          <w:spacing w:val="3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untuk  pe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lan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putus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D624D" w:rsidRDefault="008D624D">
      <w:pPr>
        <w:spacing w:before="7" w:line="200" w:lineRule="exact"/>
      </w:pPr>
    </w:p>
    <w:p w:rsidR="008D624D" w:rsidRDefault="00993037">
      <w:pPr>
        <w:spacing w:line="360" w:lineRule="auto"/>
        <w:ind w:left="588" w:right="78" w:firstLine="425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   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tu   </w:t>
      </w:r>
      <w:r>
        <w:rPr>
          <w:spacing w:val="2"/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nisasi</w:t>
      </w:r>
      <w:r>
        <w:rPr>
          <w:spacing w:val="2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dikat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 </w:t>
      </w:r>
      <w:r>
        <w:rPr>
          <w:spacing w:val="2"/>
          <w:sz w:val="24"/>
          <w:szCs w:val="24"/>
        </w:rPr>
        <w:t xml:space="preserve"> s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  me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dia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 xml:space="preserve">a 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tan 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org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nisasi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ja dip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rluk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n.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y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 meng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h, 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 xml:space="preserve">olah 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omun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sikan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 xml:space="preserve">i 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    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ri</w:t>
      </w:r>
      <w:r>
        <w:rPr>
          <w:spacing w:val="5"/>
          <w:sz w:val="24"/>
          <w:szCs w:val="24"/>
        </w:rPr>
        <w:t>m</w:t>
      </w:r>
      <w:r>
        <w:rPr>
          <w:sz w:val="24"/>
          <w:szCs w:val="24"/>
        </w:rPr>
        <w:t xml:space="preserve">a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meng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sistem in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orm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 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  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si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tem lain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5" w:line="220" w:lineRule="exact"/>
        <w:rPr>
          <w:sz w:val="22"/>
          <w:szCs w:val="22"/>
        </w:rPr>
      </w:pPr>
    </w:p>
    <w:p w:rsidR="008D624D" w:rsidRDefault="00993037">
      <w:pPr>
        <w:ind w:left="656"/>
        <w:rPr>
          <w:sz w:val="24"/>
          <w:szCs w:val="24"/>
        </w:rPr>
      </w:pPr>
      <w:r>
        <w:rPr>
          <w:b/>
          <w:sz w:val="24"/>
          <w:szCs w:val="24"/>
        </w:rPr>
        <w:t xml:space="preserve">2.10. </w:t>
      </w:r>
      <w:r>
        <w:rPr>
          <w:b/>
          <w:spacing w:val="53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tian T</w:t>
      </w:r>
      <w:r>
        <w:rPr>
          <w:b/>
          <w:spacing w:val="-1"/>
          <w:sz w:val="24"/>
          <w:szCs w:val="24"/>
        </w:rPr>
        <w:t>er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ait</w:t>
      </w:r>
    </w:p>
    <w:p w:rsidR="008D624D" w:rsidRDefault="008D624D">
      <w:pPr>
        <w:spacing w:before="2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75" w:firstLine="720"/>
        <w:jc w:val="both"/>
        <w:rPr>
          <w:sz w:val="24"/>
          <w:szCs w:val="24"/>
        </w:rPr>
        <w:sectPr w:rsidR="008D624D">
          <w:pgSz w:w="11920" w:h="16840"/>
          <w:pgMar w:top="1560" w:right="1580" w:bottom="280" w:left="1680" w:header="0" w:footer="1002" w:gutter="0"/>
          <w:cols w:space="720"/>
        </w:sectPr>
      </w:pPr>
      <w:r>
        <w:rPr>
          <w:sz w:val="24"/>
          <w:szCs w:val="24"/>
        </w:rPr>
        <w:t>Ad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pun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</w:t>
      </w:r>
      <w:r>
        <w:rPr>
          <w:spacing w:val="1"/>
          <w:sz w:val="24"/>
          <w:szCs w:val="24"/>
        </w:rPr>
        <w:t>m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3"/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judul</w:t>
      </w:r>
      <w:r>
        <w:rPr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Int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grat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d urban</w:t>
      </w:r>
      <w:r>
        <w:rPr>
          <w:i/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e</w:t>
      </w:r>
      <w:r>
        <w:rPr>
          <w:i/>
          <w:spacing w:val="-1"/>
          <w:sz w:val="24"/>
          <w:szCs w:val="24"/>
        </w:rPr>
        <w:t>-</w:t>
      </w:r>
      <w:r>
        <w:rPr>
          <w:i/>
          <w:sz w:val="24"/>
          <w:szCs w:val="24"/>
        </w:rPr>
        <w:t>t</w:t>
      </w:r>
      <w:r>
        <w:rPr>
          <w:i/>
          <w:spacing w:val="3"/>
          <w:sz w:val="24"/>
          <w:szCs w:val="24"/>
        </w:rPr>
        <w:t>i</w:t>
      </w:r>
      <w:r>
        <w:rPr>
          <w:i/>
          <w:spacing w:val="-1"/>
          <w:sz w:val="24"/>
          <w:szCs w:val="24"/>
        </w:rPr>
        <w:t>cke</w:t>
      </w:r>
      <w:r>
        <w:rPr>
          <w:i/>
          <w:sz w:val="24"/>
          <w:szCs w:val="24"/>
        </w:rPr>
        <w:t>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ng s</w:t>
      </w:r>
      <w:r>
        <w:rPr>
          <w:i/>
          <w:spacing w:val="-1"/>
          <w:sz w:val="24"/>
          <w:szCs w:val="24"/>
        </w:rPr>
        <w:t>c</w:t>
      </w:r>
      <w:r>
        <w:rPr>
          <w:i/>
          <w:spacing w:val="2"/>
          <w:sz w:val="24"/>
          <w:szCs w:val="24"/>
        </w:rPr>
        <w:t>h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m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</w:t>
      </w:r>
      <w:r>
        <w:rPr>
          <w:i/>
          <w:spacing w:val="4"/>
          <w:sz w:val="24"/>
          <w:szCs w:val="24"/>
        </w:rPr>
        <w:t xml:space="preserve"> </w:t>
      </w:r>
      <w:r>
        <w:rPr>
          <w:i/>
          <w:sz w:val="24"/>
          <w:szCs w:val="24"/>
        </w:rPr>
        <w:t>–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o</w:t>
      </w:r>
      <w:r>
        <w:rPr>
          <w:i/>
          <w:spacing w:val="2"/>
          <w:sz w:val="24"/>
          <w:szCs w:val="24"/>
        </w:rPr>
        <w:t>n</w:t>
      </w:r>
      <w:r>
        <w:rPr>
          <w:i/>
          <w:sz w:val="24"/>
          <w:szCs w:val="24"/>
        </w:rPr>
        <w:t>f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>icting obje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t</w:t>
      </w:r>
      <w:r>
        <w:rPr>
          <w:i/>
          <w:spacing w:val="1"/>
          <w:sz w:val="24"/>
          <w:szCs w:val="24"/>
        </w:rPr>
        <w:t>i</w:t>
      </w:r>
      <w:r>
        <w:rPr>
          <w:i/>
          <w:spacing w:val="-1"/>
          <w:sz w:val="24"/>
          <w:szCs w:val="24"/>
        </w:rPr>
        <w:t>ve</w:t>
      </w:r>
      <w:r>
        <w:rPr>
          <w:i/>
          <w:sz w:val="24"/>
          <w:szCs w:val="24"/>
        </w:rPr>
        <w:t>s</w:t>
      </w:r>
      <w:r>
        <w:rPr>
          <w:i/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of</w:t>
      </w:r>
      <w:r>
        <w:rPr>
          <w:i/>
          <w:spacing w:val="5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orrespon</w:t>
      </w:r>
      <w:r>
        <w:rPr>
          <w:i/>
          <w:spacing w:val="2"/>
          <w:sz w:val="24"/>
          <w:szCs w:val="24"/>
        </w:rPr>
        <w:t>d</w:t>
      </w:r>
      <w:r>
        <w:rPr>
          <w:i/>
          <w:sz w:val="24"/>
          <w:szCs w:val="24"/>
        </w:rPr>
        <w:t>ing</w:t>
      </w:r>
      <w:r>
        <w:rPr>
          <w:i/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stak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holder.</w:t>
      </w:r>
      <w:r>
        <w:rPr>
          <w:i/>
          <w:spacing w:val="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dipub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oleh </w:t>
      </w:r>
      <w:r>
        <w:rPr>
          <w:i/>
          <w:sz w:val="24"/>
          <w:szCs w:val="24"/>
        </w:rPr>
        <w:t>Karl</w:t>
      </w:r>
      <w:r>
        <w:rPr>
          <w:i/>
          <w:spacing w:val="1"/>
          <w:sz w:val="24"/>
          <w:szCs w:val="24"/>
        </w:rPr>
        <w:t>s</w:t>
      </w:r>
      <w:r>
        <w:rPr>
          <w:i/>
          <w:sz w:val="24"/>
          <w:szCs w:val="24"/>
        </w:rPr>
        <w:t>ruhe Insti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 xml:space="preserve">ute </w:t>
      </w:r>
      <w:r>
        <w:rPr>
          <w:i/>
          <w:spacing w:val="-2"/>
          <w:sz w:val="24"/>
          <w:szCs w:val="24"/>
        </w:rPr>
        <w:t>o</w:t>
      </w:r>
      <w:r>
        <w:rPr>
          <w:i/>
          <w:sz w:val="24"/>
          <w:szCs w:val="24"/>
        </w:rPr>
        <w:t>f</w:t>
      </w:r>
      <w:r>
        <w:rPr>
          <w:i/>
          <w:spacing w:val="1"/>
          <w:sz w:val="24"/>
          <w:szCs w:val="24"/>
        </w:rPr>
        <w:t xml:space="preserve"> T</w:t>
      </w:r>
      <w:r>
        <w:rPr>
          <w:i/>
          <w:spacing w:val="-3"/>
          <w:sz w:val="24"/>
          <w:szCs w:val="24"/>
        </w:rPr>
        <w:t>e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 xml:space="preserve">hnology </w:t>
      </w:r>
      <w:r>
        <w:rPr>
          <w:i/>
          <w:spacing w:val="-3"/>
          <w:sz w:val="24"/>
          <w:szCs w:val="24"/>
        </w:rPr>
        <w:t>(</w:t>
      </w:r>
      <w:r>
        <w:rPr>
          <w:i/>
          <w:sz w:val="24"/>
          <w:szCs w:val="24"/>
        </w:rPr>
        <w:t>KI</w:t>
      </w:r>
      <w:r>
        <w:rPr>
          <w:i/>
          <w:spacing w:val="2"/>
          <w:sz w:val="24"/>
          <w:szCs w:val="24"/>
        </w:rPr>
        <w:t>T</w:t>
      </w:r>
      <w:r>
        <w:rPr>
          <w:i/>
          <w:sz w:val="24"/>
          <w:szCs w:val="24"/>
        </w:rPr>
        <w:t xml:space="preserve">) </w:t>
      </w:r>
      <w:r>
        <w:rPr>
          <w:i/>
          <w:spacing w:val="2"/>
          <w:sz w:val="24"/>
          <w:szCs w:val="24"/>
        </w:rPr>
        <w:t>-</w:t>
      </w:r>
      <w:r>
        <w:rPr>
          <w:i/>
          <w:sz w:val="24"/>
          <w:szCs w:val="24"/>
        </w:rPr>
        <w:t>Insti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ute for</w:t>
      </w:r>
      <w:r>
        <w:rPr>
          <w:i/>
          <w:spacing w:val="1"/>
          <w:sz w:val="24"/>
          <w:szCs w:val="24"/>
        </w:rPr>
        <w:t xml:space="preserve"> T</w:t>
      </w:r>
      <w:r>
        <w:rPr>
          <w:i/>
          <w:spacing w:val="-1"/>
          <w:sz w:val="24"/>
          <w:szCs w:val="24"/>
        </w:rPr>
        <w:t>ec</w:t>
      </w:r>
      <w:r>
        <w:rPr>
          <w:i/>
          <w:sz w:val="24"/>
          <w:szCs w:val="24"/>
        </w:rPr>
        <w:t>hnology Ass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ss</w:t>
      </w:r>
      <w:r>
        <w:rPr>
          <w:i/>
          <w:spacing w:val="-2"/>
          <w:sz w:val="24"/>
          <w:szCs w:val="24"/>
        </w:rPr>
        <w:t>m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nt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and S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>ste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s</w:t>
      </w:r>
      <w:r>
        <w:rPr>
          <w:i/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Anal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>sis</w:t>
      </w:r>
      <w:r>
        <w:rPr>
          <w:i/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(</w:t>
      </w:r>
      <w:r>
        <w:rPr>
          <w:i/>
          <w:spacing w:val="-1"/>
          <w:sz w:val="24"/>
          <w:szCs w:val="24"/>
        </w:rPr>
        <w:t>I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A</w:t>
      </w:r>
      <w:r>
        <w:rPr>
          <w:i/>
          <w:spacing w:val="2"/>
          <w:sz w:val="24"/>
          <w:szCs w:val="24"/>
        </w:rPr>
        <w:t>S</w:t>
      </w:r>
      <w:r>
        <w:rPr>
          <w:i/>
          <w:spacing w:val="-3"/>
          <w:sz w:val="24"/>
          <w:szCs w:val="24"/>
        </w:rPr>
        <w:t>)</w:t>
      </w:r>
      <w:r>
        <w:rPr>
          <w:i/>
          <w:sz w:val="24"/>
          <w:szCs w:val="24"/>
        </w:rPr>
        <w:t>,</w:t>
      </w:r>
      <w:r>
        <w:rPr>
          <w:i/>
          <w:spacing w:val="5"/>
          <w:sz w:val="24"/>
          <w:szCs w:val="24"/>
        </w:rPr>
        <w:t xml:space="preserve"> </w:t>
      </w:r>
      <w:r>
        <w:rPr>
          <w:i/>
          <w:sz w:val="24"/>
          <w:szCs w:val="24"/>
        </w:rPr>
        <w:t>Karl</w:t>
      </w:r>
      <w:r>
        <w:rPr>
          <w:i/>
          <w:spacing w:val="1"/>
          <w:sz w:val="24"/>
          <w:szCs w:val="24"/>
        </w:rPr>
        <w:t>s</w:t>
      </w:r>
      <w:r>
        <w:rPr>
          <w:i/>
          <w:sz w:val="24"/>
          <w:szCs w:val="24"/>
        </w:rPr>
        <w:t>tr.11,</w:t>
      </w:r>
      <w:r>
        <w:rPr>
          <w:i/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76021 Ka</w:t>
      </w:r>
      <w:r>
        <w:rPr>
          <w:i/>
          <w:spacing w:val="4"/>
          <w:sz w:val="24"/>
          <w:szCs w:val="24"/>
        </w:rPr>
        <w:t>r</w:t>
      </w:r>
      <w:r>
        <w:rPr>
          <w:i/>
          <w:sz w:val="24"/>
          <w:szCs w:val="24"/>
        </w:rPr>
        <w:t>l</w:t>
      </w:r>
      <w:r>
        <w:rPr>
          <w:i/>
          <w:spacing w:val="-2"/>
          <w:sz w:val="24"/>
          <w:szCs w:val="24"/>
        </w:rPr>
        <w:t>s</w:t>
      </w:r>
      <w:r>
        <w:rPr>
          <w:i/>
          <w:sz w:val="24"/>
          <w:szCs w:val="24"/>
        </w:rPr>
        <w:t>ruh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,</w:t>
      </w:r>
      <w:r>
        <w:rPr>
          <w:i/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G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rman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>.</w:t>
      </w:r>
      <w:r>
        <w:rPr>
          <w:i/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ini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fokus</w:t>
      </w:r>
      <w:r>
        <w:rPr>
          <w:spacing w:val="4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diba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"/>
          <w:sz w:val="24"/>
          <w:szCs w:val="24"/>
        </w:rPr>
        <w:t xml:space="preserve"> 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mak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rint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a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bi</w:t>
      </w:r>
      <w:r>
        <w:rPr>
          <w:spacing w:val="1"/>
          <w:sz w:val="24"/>
          <w:szCs w:val="24"/>
        </w:rPr>
        <w:t>ja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isata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sm,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i/>
          <w:sz w:val="24"/>
          <w:szCs w:val="24"/>
        </w:rPr>
        <w:t>stak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holder</w:t>
      </w:r>
      <w:r>
        <w:rPr>
          <w:i/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lain.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dikemb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hubu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6"/>
          <w:sz w:val="24"/>
          <w:szCs w:val="24"/>
        </w:rPr>
        <w:t>m</w:t>
      </w:r>
      <w:r>
        <w:rPr>
          <w:sz w:val="24"/>
          <w:szCs w:val="24"/>
        </w:rPr>
        <w:t>ua 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nsport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ut,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diba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fokus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stem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hingga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memb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 d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tudi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untuk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i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 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ntu dal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iket 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t.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spacing w:line="260" w:lineRule="exact"/>
        <w:ind w:left="2819"/>
        <w:rPr>
          <w:sz w:val="24"/>
          <w:szCs w:val="24"/>
        </w:rPr>
      </w:pPr>
      <w:r>
        <w:rPr>
          <w:i/>
          <w:position w:val="-1"/>
          <w:sz w:val="24"/>
          <w:szCs w:val="24"/>
        </w:rPr>
        <w:t>[Halaman ini s</w:t>
      </w:r>
      <w:r>
        <w:rPr>
          <w:i/>
          <w:spacing w:val="-1"/>
          <w:position w:val="-1"/>
          <w:sz w:val="24"/>
          <w:szCs w:val="24"/>
        </w:rPr>
        <w:t>e</w:t>
      </w:r>
      <w:r>
        <w:rPr>
          <w:i/>
          <w:position w:val="-1"/>
          <w:sz w:val="24"/>
          <w:szCs w:val="24"/>
        </w:rPr>
        <w:t>ngaja d</w:t>
      </w:r>
      <w:r>
        <w:rPr>
          <w:i/>
          <w:spacing w:val="1"/>
          <w:position w:val="-1"/>
          <w:sz w:val="24"/>
          <w:szCs w:val="24"/>
        </w:rPr>
        <w:t>i</w:t>
      </w:r>
      <w:r>
        <w:rPr>
          <w:i/>
          <w:spacing w:val="-1"/>
          <w:position w:val="-1"/>
          <w:sz w:val="24"/>
          <w:szCs w:val="24"/>
        </w:rPr>
        <w:t>k</w:t>
      </w:r>
      <w:r>
        <w:rPr>
          <w:i/>
          <w:position w:val="-1"/>
          <w:sz w:val="24"/>
          <w:szCs w:val="24"/>
        </w:rPr>
        <w:t>osong</w:t>
      </w:r>
      <w:r>
        <w:rPr>
          <w:i/>
          <w:spacing w:val="-1"/>
          <w:position w:val="-1"/>
          <w:sz w:val="24"/>
          <w:szCs w:val="24"/>
        </w:rPr>
        <w:t>k</w:t>
      </w:r>
      <w:r>
        <w:rPr>
          <w:i/>
          <w:position w:val="-1"/>
          <w:sz w:val="24"/>
          <w:szCs w:val="24"/>
        </w:rPr>
        <w:t>a</w:t>
      </w:r>
      <w:r>
        <w:rPr>
          <w:i/>
          <w:spacing w:val="-5"/>
          <w:position w:val="-1"/>
          <w:sz w:val="24"/>
          <w:szCs w:val="24"/>
        </w:rPr>
        <w:t>n</w:t>
      </w:r>
      <w:r>
        <w:rPr>
          <w:i/>
          <w:position w:val="-1"/>
          <w:sz w:val="24"/>
          <w:szCs w:val="24"/>
        </w:rPr>
        <w:t>]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9" w:line="200" w:lineRule="exact"/>
      </w:pPr>
    </w:p>
    <w:p w:rsidR="008D624D" w:rsidRDefault="00993037">
      <w:pPr>
        <w:spacing w:before="16"/>
        <w:ind w:left="4409" w:right="3839"/>
        <w:jc w:val="center"/>
        <w:rPr>
          <w:rFonts w:ascii="Calibri" w:eastAsia="Calibri" w:hAnsi="Calibri" w:cs="Calibri"/>
          <w:sz w:val="22"/>
          <w:szCs w:val="22"/>
        </w:rPr>
        <w:sectPr w:rsidR="008D624D">
          <w:footerReference w:type="default" r:id="rId28"/>
          <w:pgSz w:w="11920" w:h="16840"/>
          <w:pgMar w:top="1560" w:right="1680" w:bottom="280" w:left="1680" w:header="0" w:footer="0" w:gutter="0"/>
          <w:cols w:space="720"/>
        </w:sectPr>
      </w:pPr>
      <w:r>
        <w:rPr>
          <w:rFonts w:ascii="Calibri" w:eastAsia="Calibri" w:hAnsi="Calibri" w:cs="Calibri"/>
          <w:spacing w:val="1"/>
          <w:sz w:val="22"/>
          <w:szCs w:val="22"/>
        </w:rPr>
        <w:t>22</w:t>
      </w:r>
    </w:p>
    <w:p w:rsidR="008D624D" w:rsidRDefault="008D624D">
      <w:pPr>
        <w:spacing w:before="3" w:line="120" w:lineRule="exact"/>
        <w:rPr>
          <w:sz w:val="12"/>
          <w:szCs w:val="12"/>
        </w:rPr>
      </w:pPr>
    </w:p>
    <w:p w:rsidR="008D624D" w:rsidRDefault="00993037">
      <w:pPr>
        <w:spacing w:line="567" w:lineRule="auto"/>
        <w:ind w:left="2919" w:right="2411" w:firstLine="1222"/>
        <w:rPr>
          <w:sz w:val="24"/>
          <w:szCs w:val="24"/>
        </w:rPr>
      </w:pPr>
      <w:r>
        <w:rPr>
          <w:b/>
          <w:sz w:val="24"/>
          <w:szCs w:val="24"/>
        </w:rPr>
        <w:t xml:space="preserve">BAB III 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ETODO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O</w:t>
      </w:r>
      <w:r>
        <w:rPr>
          <w:b/>
          <w:spacing w:val="-1"/>
          <w:sz w:val="24"/>
          <w:szCs w:val="24"/>
        </w:rPr>
        <w:t>G</w:t>
      </w:r>
      <w:r>
        <w:rPr>
          <w:b/>
          <w:sz w:val="24"/>
          <w:szCs w:val="24"/>
        </w:rPr>
        <w:t xml:space="preserve">I </w:t>
      </w:r>
      <w:r>
        <w:rPr>
          <w:b/>
          <w:spacing w:val="-2"/>
          <w:sz w:val="24"/>
          <w:szCs w:val="24"/>
        </w:rPr>
        <w:t>P</w:t>
      </w:r>
      <w:r>
        <w:rPr>
          <w:b/>
          <w:sz w:val="24"/>
          <w:szCs w:val="24"/>
        </w:rPr>
        <w:t>EN</w:t>
      </w:r>
      <w:r>
        <w:rPr>
          <w:b/>
          <w:spacing w:val="2"/>
          <w:sz w:val="24"/>
          <w:szCs w:val="24"/>
        </w:rPr>
        <w:t>E</w:t>
      </w:r>
      <w:r>
        <w:rPr>
          <w:b/>
          <w:sz w:val="24"/>
          <w:szCs w:val="24"/>
        </w:rPr>
        <w:t>LI</w:t>
      </w:r>
      <w:r>
        <w:rPr>
          <w:b/>
          <w:spacing w:val="1"/>
          <w:sz w:val="24"/>
          <w:szCs w:val="24"/>
        </w:rPr>
        <w:t>T</w:t>
      </w:r>
      <w:r>
        <w:rPr>
          <w:b/>
          <w:sz w:val="24"/>
          <w:szCs w:val="24"/>
        </w:rPr>
        <w:t>IAN</w:t>
      </w:r>
    </w:p>
    <w:p w:rsidR="008D624D" w:rsidRDefault="008D624D">
      <w:pPr>
        <w:spacing w:before="6" w:line="180" w:lineRule="exact"/>
        <w:rPr>
          <w:sz w:val="18"/>
          <w:szCs w:val="18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59" w:lineRule="auto"/>
        <w:ind w:left="588" w:right="78" w:firstLine="720"/>
        <w:jc w:val="both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las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4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lur</w:t>
      </w:r>
      <w:r>
        <w:rPr>
          <w:spacing w:val="4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tah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laks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lapo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judul</w:t>
      </w:r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“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 xml:space="preserve">Aplikasi </w:t>
      </w:r>
      <w:r>
        <w:rPr>
          <w:spacing w:val="-1"/>
          <w:sz w:val="24"/>
          <w:szCs w:val="24"/>
        </w:rPr>
        <w:t>e-</w:t>
      </w:r>
      <w:r>
        <w:rPr>
          <w:sz w:val="24"/>
          <w:szCs w:val="24"/>
        </w:rPr>
        <w:t>Ti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rint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5"/>
          <w:sz w:val="24"/>
          <w:szCs w:val="24"/>
        </w:rPr>
        <w:t xml:space="preserve"> </w:t>
      </w:r>
      <w:r>
        <w:rPr>
          <w:i/>
          <w:sz w:val="24"/>
          <w:szCs w:val="24"/>
        </w:rPr>
        <w:t>busin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ss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to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busin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ss</w:t>
      </w:r>
      <w:r>
        <w:rPr>
          <w:i/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2"/>
          <w:sz w:val="24"/>
          <w:szCs w:val="24"/>
        </w:rPr>
        <w:t>B</w:t>
      </w:r>
      <w:r>
        <w:rPr>
          <w:spacing w:val="2"/>
          <w:sz w:val="24"/>
          <w:szCs w:val="24"/>
        </w:rPr>
        <w:t>2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)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tan</w:t>
      </w:r>
      <w:r>
        <w:rPr>
          <w:spacing w:val="1"/>
          <w:sz w:val="24"/>
          <w:szCs w:val="24"/>
        </w:rPr>
        <w:t xml:space="preserve"> </w:t>
      </w:r>
      <w:r>
        <w:rPr>
          <w:i/>
          <w:spacing w:val="2"/>
          <w:sz w:val="24"/>
          <w:szCs w:val="24"/>
        </w:rPr>
        <w:t>S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>stem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pacing w:val="2"/>
          <w:sz w:val="24"/>
          <w:szCs w:val="24"/>
        </w:rPr>
        <w:t>D</w:t>
      </w:r>
      <w:r>
        <w:rPr>
          <w:i/>
          <w:spacing w:val="-1"/>
          <w:sz w:val="24"/>
          <w:szCs w:val="24"/>
        </w:rPr>
        <w:t>ev</w:t>
      </w:r>
      <w:r>
        <w:rPr>
          <w:i/>
          <w:spacing w:val="1"/>
          <w:sz w:val="24"/>
          <w:szCs w:val="24"/>
        </w:rPr>
        <w:t>e</w:t>
      </w:r>
      <w:r>
        <w:rPr>
          <w:i/>
          <w:sz w:val="24"/>
          <w:szCs w:val="24"/>
        </w:rPr>
        <w:t>lopm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nt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>i</w:t>
      </w:r>
      <w:r>
        <w:rPr>
          <w:i/>
          <w:spacing w:val="1"/>
          <w:sz w:val="24"/>
          <w:szCs w:val="24"/>
        </w:rPr>
        <w:t>f</w:t>
      </w:r>
      <w:r>
        <w:rPr>
          <w:i/>
          <w:sz w:val="24"/>
          <w:szCs w:val="24"/>
        </w:rPr>
        <w:t>e C</w:t>
      </w:r>
      <w:r>
        <w:rPr>
          <w:i/>
          <w:spacing w:val="-1"/>
          <w:sz w:val="24"/>
          <w:szCs w:val="24"/>
        </w:rPr>
        <w:t>yc</w:t>
      </w:r>
      <w:r>
        <w:rPr>
          <w:i/>
          <w:sz w:val="24"/>
          <w:szCs w:val="24"/>
        </w:rPr>
        <w:t>le</w:t>
      </w:r>
      <w:r>
        <w:rPr>
          <w:i/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(S</w:t>
      </w:r>
      <w:r>
        <w:rPr>
          <w:spacing w:val="2"/>
          <w:sz w:val="24"/>
          <w:szCs w:val="24"/>
        </w:rPr>
        <w:t>D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C)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(Studi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sus: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 Tour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)</w:t>
      </w:r>
      <w:r>
        <w:rPr>
          <w:spacing w:val="-2"/>
          <w:sz w:val="24"/>
          <w:szCs w:val="24"/>
        </w:rPr>
        <w:t>”</w:t>
      </w:r>
      <w:r>
        <w:rPr>
          <w:sz w:val="24"/>
          <w:szCs w:val="24"/>
        </w:rPr>
        <w:t>.</w:t>
      </w:r>
    </w:p>
    <w:p w:rsidR="008D624D" w:rsidRDefault="008D624D">
      <w:pPr>
        <w:spacing w:before="11" w:line="200" w:lineRule="exact"/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1.1.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z w:val="24"/>
          <w:szCs w:val="24"/>
        </w:rPr>
        <w:t>La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ah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>La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k</w:t>
      </w:r>
      <w:r>
        <w:rPr>
          <w:b/>
          <w:spacing w:val="-2"/>
          <w:sz w:val="24"/>
          <w:szCs w:val="24"/>
        </w:rPr>
        <w:t>a</w:t>
      </w:r>
      <w:r>
        <w:rPr>
          <w:b/>
          <w:sz w:val="24"/>
          <w:szCs w:val="24"/>
        </w:rPr>
        <w:t>h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ne</w:t>
      </w:r>
      <w:r>
        <w:rPr>
          <w:b/>
          <w:sz w:val="24"/>
          <w:szCs w:val="24"/>
        </w:rPr>
        <w:t>l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tian</w:t>
      </w:r>
    </w:p>
    <w:p w:rsidR="008D624D" w:rsidRDefault="008D624D">
      <w:pPr>
        <w:spacing w:before="4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76" w:firstLine="341"/>
        <w:jc w:val="both"/>
        <w:rPr>
          <w:sz w:val="24"/>
          <w:szCs w:val="24"/>
        </w:rPr>
        <w:sectPr w:rsidR="008D624D">
          <w:footerReference w:type="default" r:id="rId29"/>
          <w:pgSz w:w="11920" w:h="16840"/>
          <w:pgMar w:top="1560" w:right="1580" w:bottom="280" w:left="1680" w:header="0" w:footer="1002" w:gutter="0"/>
          <w:pgNumType w:start="23"/>
          <w:cols w:space="720"/>
        </w:sectPr>
      </w:pPr>
      <w:r>
        <w:rPr>
          <w:spacing w:val="-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dopsi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6"/>
          <w:sz w:val="24"/>
          <w:szCs w:val="24"/>
        </w:rPr>
        <w:t>h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tode</w:t>
      </w:r>
      <w:r>
        <w:rPr>
          <w:spacing w:val="1"/>
          <w:sz w:val="24"/>
          <w:szCs w:val="24"/>
        </w:rPr>
        <w:t xml:space="preserve"> S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LC</w:t>
      </w:r>
      <w:r>
        <w:rPr>
          <w:spacing w:val="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 mempu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 xml:space="preserve"> f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disel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ikan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lebih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hulu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ke f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se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lanjut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fokus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masin</w:t>
      </w:r>
      <w:r>
        <w:rPr>
          <w:spacing w:val="3"/>
          <w:sz w:val="24"/>
          <w:szCs w:val="24"/>
        </w:rPr>
        <w:t>g</w:t>
      </w:r>
      <w:r>
        <w:rPr>
          <w:spacing w:val="2"/>
          <w:sz w:val="24"/>
          <w:szCs w:val="24"/>
        </w:rPr>
        <w:t>-</w:t>
      </w:r>
      <w:r>
        <w:rPr>
          <w:sz w:val="24"/>
          <w:szCs w:val="24"/>
        </w:rPr>
        <w:t>masing f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 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na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 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9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 xml:space="preserve">n 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if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lel.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Mod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tan s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urut 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ulai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lev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butuhan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lalu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menuju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in,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odin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 / 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on,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.</w:t>
      </w:r>
    </w:p>
    <w:p w:rsidR="008D624D" w:rsidRDefault="008D624D">
      <w:pPr>
        <w:spacing w:before="3" w:line="120" w:lineRule="exact"/>
        <w:rPr>
          <w:sz w:val="12"/>
          <w:szCs w:val="12"/>
        </w:rPr>
      </w:pPr>
    </w:p>
    <w:p w:rsidR="008D624D" w:rsidRDefault="00FD6C31">
      <w:pPr>
        <w:ind w:left="1126"/>
      </w:pPr>
      <w:r>
        <w:pict>
          <v:shape id="_x0000_i1028" type="#_x0000_t75" style="width:5in;height:408.75pt">
            <v:imagedata r:id="rId30" o:title=""/>
          </v:shape>
        </w:pict>
      </w:r>
    </w:p>
    <w:p w:rsidR="008D624D" w:rsidRDefault="008D624D">
      <w:pPr>
        <w:spacing w:before="3" w:line="100" w:lineRule="exact"/>
        <w:rPr>
          <w:sz w:val="11"/>
          <w:szCs w:val="11"/>
        </w:rPr>
      </w:pPr>
    </w:p>
    <w:p w:rsidR="008D624D" w:rsidRDefault="00993037">
      <w:pPr>
        <w:spacing w:before="29" w:line="260" w:lineRule="exact"/>
        <w:ind w:left="2879"/>
        <w:rPr>
          <w:sz w:val="24"/>
          <w:szCs w:val="24"/>
        </w:rPr>
      </w:pPr>
      <w:r>
        <w:rPr>
          <w:b/>
          <w:spacing w:val="-2"/>
          <w:position w:val="-1"/>
          <w:sz w:val="24"/>
          <w:szCs w:val="24"/>
        </w:rPr>
        <w:t>G</w:t>
      </w:r>
      <w:r>
        <w:rPr>
          <w:b/>
          <w:spacing w:val="2"/>
          <w:position w:val="-1"/>
          <w:sz w:val="24"/>
          <w:szCs w:val="24"/>
        </w:rPr>
        <w:t>a</w:t>
      </w:r>
      <w:r>
        <w:rPr>
          <w:b/>
          <w:spacing w:val="-3"/>
          <w:position w:val="-1"/>
          <w:sz w:val="24"/>
          <w:szCs w:val="24"/>
        </w:rPr>
        <w:t>m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position w:val="-1"/>
          <w:sz w:val="24"/>
          <w:szCs w:val="24"/>
        </w:rPr>
        <w:t>ar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>3. 1 La</w:t>
      </w:r>
      <w:r>
        <w:rPr>
          <w:b/>
          <w:spacing w:val="1"/>
          <w:position w:val="-1"/>
          <w:sz w:val="24"/>
          <w:szCs w:val="24"/>
        </w:rPr>
        <w:t>n</w:t>
      </w:r>
      <w:r>
        <w:rPr>
          <w:b/>
          <w:position w:val="-1"/>
          <w:sz w:val="24"/>
          <w:szCs w:val="24"/>
        </w:rPr>
        <w:t>g</w:t>
      </w:r>
      <w:r>
        <w:rPr>
          <w:b/>
          <w:spacing w:val="1"/>
          <w:position w:val="-1"/>
          <w:sz w:val="24"/>
          <w:szCs w:val="24"/>
        </w:rPr>
        <w:t>k</w:t>
      </w:r>
      <w:r>
        <w:rPr>
          <w:b/>
          <w:position w:val="-1"/>
          <w:sz w:val="24"/>
          <w:szCs w:val="24"/>
        </w:rPr>
        <w:t>ah</w:t>
      </w:r>
      <w:r>
        <w:rPr>
          <w:b/>
          <w:spacing w:val="1"/>
          <w:position w:val="-1"/>
          <w:sz w:val="24"/>
          <w:szCs w:val="24"/>
        </w:rPr>
        <w:t xml:space="preserve"> </w:t>
      </w:r>
      <w:r>
        <w:rPr>
          <w:b/>
          <w:spacing w:val="-3"/>
          <w:position w:val="-1"/>
          <w:sz w:val="24"/>
          <w:szCs w:val="24"/>
        </w:rPr>
        <w:t>P</w:t>
      </w:r>
      <w:r>
        <w:rPr>
          <w:b/>
          <w:spacing w:val="-1"/>
          <w:position w:val="-1"/>
          <w:sz w:val="24"/>
          <w:szCs w:val="24"/>
        </w:rPr>
        <w:t>e</w:t>
      </w:r>
      <w:r>
        <w:rPr>
          <w:b/>
          <w:spacing w:val="1"/>
          <w:position w:val="-1"/>
          <w:sz w:val="24"/>
          <w:szCs w:val="24"/>
        </w:rPr>
        <w:t>n</w:t>
      </w:r>
      <w:r>
        <w:rPr>
          <w:b/>
          <w:spacing w:val="-1"/>
          <w:position w:val="-1"/>
          <w:sz w:val="24"/>
          <w:szCs w:val="24"/>
        </w:rPr>
        <w:t>e</w:t>
      </w:r>
      <w:r>
        <w:rPr>
          <w:b/>
          <w:position w:val="-1"/>
          <w:sz w:val="24"/>
          <w:szCs w:val="24"/>
        </w:rPr>
        <w:t>l</w:t>
      </w:r>
      <w:r>
        <w:rPr>
          <w:b/>
          <w:spacing w:val="1"/>
          <w:position w:val="-1"/>
          <w:sz w:val="24"/>
          <w:szCs w:val="24"/>
        </w:rPr>
        <w:t>i</w:t>
      </w:r>
      <w:r>
        <w:rPr>
          <w:b/>
          <w:position w:val="-1"/>
          <w:sz w:val="24"/>
          <w:szCs w:val="24"/>
        </w:rPr>
        <w:t>tian</w:t>
      </w:r>
    </w:p>
    <w:p w:rsidR="008D624D" w:rsidRDefault="008D624D">
      <w:pPr>
        <w:spacing w:before="16" w:line="200" w:lineRule="exact"/>
      </w:pPr>
    </w:p>
    <w:p w:rsidR="008D624D" w:rsidRDefault="00993037">
      <w:pPr>
        <w:spacing w:before="29"/>
        <w:ind w:left="588"/>
        <w:rPr>
          <w:sz w:val="24"/>
          <w:szCs w:val="24"/>
        </w:rPr>
      </w:pPr>
      <w:r>
        <w:rPr>
          <w:b/>
          <w:sz w:val="24"/>
          <w:szCs w:val="24"/>
        </w:rPr>
        <w:t xml:space="preserve">1.1.1. </w:t>
      </w:r>
      <w:r>
        <w:rPr>
          <w:b/>
          <w:spacing w:val="48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tu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 xml:space="preserve">i </w:t>
      </w:r>
      <w:r>
        <w:rPr>
          <w:b/>
          <w:spacing w:val="-2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staka</w:t>
      </w:r>
    </w:p>
    <w:p w:rsidR="008D624D" w:rsidRDefault="008D624D">
      <w:pPr>
        <w:spacing w:before="3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62" w:firstLine="708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tudi 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pust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ka 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 xml:space="preserve">melihat 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 xml:space="preserve">a </w:t>
      </w:r>
      <w:r>
        <w:rPr>
          <w:spacing w:val="49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a 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tur 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f</w:t>
      </w:r>
      <w:r>
        <w:rPr>
          <w:spacing w:val="-2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nsi, 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nta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lain :</w:t>
      </w:r>
    </w:p>
    <w:p w:rsidR="008D624D" w:rsidRDefault="00993037">
      <w:pPr>
        <w:spacing w:before="3"/>
        <w:ind w:left="588"/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li 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masi 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ri 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us 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 xml:space="preserve">t 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pacing w:val="35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B2B </w:t>
      </w:r>
      <w:r>
        <w:rPr>
          <w:i/>
          <w:spacing w:val="30"/>
          <w:sz w:val="24"/>
          <w:szCs w:val="24"/>
        </w:rPr>
        <w:t xml:space="preserve"> 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ic</w:t>
      </w:r>
      <w:r>
        <w:rPr>
          <w:i/>
          <w:spacing w:val="-1"/>
          <w:sz w:val="24"/>
          <w:szCs w:val="24"/>
        </w:rPr>
        <w:t>ke</w:t>
      </w:r>
      <w:r>
        <w:rPr>
          <w:i/>
          <w:spacing w:val="3"/>
          <w:sz w:val="24"/>
          <w:szCs w:val="24"/>
        </w:rPr>
        <w:t>t</w:t>
      </w:r>
      <w:r>
        <w:rPr>
          <w:i/>
          <w:sz w:val="24"/>
          <w:szCs w:val="24"/>
        </w:rPr>
        <w:t>ing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872"/>
        <w:rPr>
          <w:sz w:val="24"/>
          <w:szCs w:val="24"/>
        </w:rPr>
      </w:pPr>
      <w:r>
        <w:rPr>
          <w:i/>
          <w:sz w:val="24"/>
          <w:szCs w:val="24"/>
        </w:rPr>
        <w:t>S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>ste</w:t>
      </w:r>
      <w:r>
        <w:rPr>
          <w:i/>
          <w:spacing w:val="-1"/>
          <w:sz w:val="24"/>
          <w:szCs w:val="24"/>
        </w:rPr>
        <w:t>m</w:t>
      </w:r>
      <w:r>
        <w:rPr>
          <w:sz w:val="24"/>
          <w:szCs w:val="24"/>
        </w:rPr>
        <w:t>.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spacing w:line="360" w:lineRule="auto"/>
        <w:ind w:left="828" w:right="168" w:hanging="240"/>
        <w:rPr>
          <w:sz w:val="24"/>
          <w:szCs w:val="24"/>
        </w:rPr>
        <w:sectPr w:rsidR="008D624D">
          <w:pgSz w:w="11920" w:h="16840"/>
          <w:pgMar w:top="1560" w:right="1600" w:bottom="280" w:left="1680" w:header="0" w:footer="1002" w:gutter="0"/>
          <w:cols w:space="720"/>
        </w:sectPr>
      </w:pPr>
      <w:r>
        <w:rPr>
          <w:sz w:val="24"/>
          <w:szCs w:val="24"/>
        </w:rPr>
        <w:t>2.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ri inf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pe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model bisnis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lalui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t..</w:t>
      </w:r>
    </w:p>
    <w:p w:rsidR="008D624D" w:rsidRDefault="008D624D">
      <w:pPr>
        <w:spacing w:before="3" w:line="120" w:lineRule="exact"/>
        <w:rPr>
          <w:sz w:val="12"/>
          <w:szCs w:val="12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 xml:space="preserve">1.1.2. </w:t>
      </w:r>
      <w:r>
        <w:rPr>
          <w:b/>
          <w:spacing w:val="48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tu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 xml:space="preserve">i </w:t>
      </w:r>
      <w:r>
        <w:rPr>
          <w:b/>
          <w:spacing w:val="-1"/>
          <w:sz w:val="24"/>
          <w:szCs w:val="24"/>
        </w:rPr>
        <w:t>L</w:t>
      </w:r>
      <w:r>
        <w:rPr>
          <w:b/>
          <w:sz w:val="24"/>
          <w:szCs w:val="24"/>
        </w:rPr>
        <w:t>it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atur</w:t>
      </w:r>
    </w:p>
    <w:p w:rsidR="008D624D" w:rsidRDefault="008D624D">
      <w:pPr>
        <w:spacing w:before="2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79" w:firstLine="708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tudi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tur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jenis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2"/>
          <w:sz w:val="24"/>
          <w:szCs w:val="24"/>
        </w:rPr>
        <w:t>i</w:t>
      </w:r>
      <w:r>
        <w:rPr>
          <w:sz w:val="24"/>
          <w:szCs w:val="24"/>
        </w:rPr>
        <w:t>lakuk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melihat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a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pa 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tur  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je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is 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 di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dikan</w:t>
      </w:r>
      <w:r>
        <w:rPr>
          <w:spacing w:val="59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 </w:t>
      </w:r>
      <w:r>
        <w:rPr>
          <w:spacing w:val="-1"/>
          <w:sz w:val="24"/>
          <w:szCs w:val="24"/>
        </w:rPr>
        <w:t>ac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untuk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ikan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.</w:t>
      </w:r>
    </w:p>
    <w:p w:rsidR="008D624D" w:rsidRDefault="008D624D">
      <w:pPr>
        <w:spacing w:before="11" w:line="240" w:lineRule="exact"/>
        <w:rPr>
          <w:sz w:val="24"/>
          <w:szCs w:val="24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 xml:space="preserve">1.1.3. </w:t>
      </w:r>
      <w:r>
        <w:rPr>
          <w:b/>
          <w:spacing w:val="48"/>
          <w:sz w:val="24"/>
          <w:szCs w:val="24"/>
        </w:rPr>
        <w:t xml:space="preserve"> </w:t>
      </w:r>
      <w:r>
        <w:rPr>
          <w:b/>
          <w:sz w:val="24"/>
          <w:szCs w:val="24"/>
        </w:rPr>
        <w:t>Ana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 xml:space="preserve">isa </w:t>
      </w:r>
      <w:r>
        <w:rPr>
          <w:b/>
          <w:spacing w:val="-1"/>
          <w:sz w:val="24"/>
          <w:szCs w:val="24"/>
        </w:rPr>
        <w:t>Ke</w:t>
      </w:r>
      <w:r>
        <w:rPr>
          <w:b/>
          <w:spacing w:val="1"/>
          <w:sz w:val="24"/>
          <w:szCs w:val="24"/>
        </w:rPr>
        <w:t>bu</w:t>
      </w:r>
      <w:r>
        <w:rPr>
          <w:b/>
          <w:sz w:val="24"/>
          <w:szCs w:val="24"/>
        </w:rPr>
        <w:t>tu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S</w:t>
      </w:r>
      <w:r>
        <w:rPr>
          <w:b/>
          <w:sz w:val="24"/>
          <w:szCs w:val="24"/>
        </w:rPr>
        <w:t>ist</w:t>
      </w:r>
      <w:r>
        <w:rPr>
          <w:b/>
          <w:spacing w:val="1"/>
          <w:sz w:val="24"/>
          <w:szCs w:val="24"/>
        </w:rPr>
        <w:t>e</w:t>
      </w:r>
      <w:r>
        <w:rPr>
          <w:b/>
          <w:sz w:val="24"/>
          <w:szCs w:val="24"/>
        </w:rPr>
        <w:t>m</w:t>
      </w:r>
    </w:p>
    <w:p w:rsidR="008D624D" w:rsidRDefault="008D624D">
      <w:pPr>
        <w:spacing w:before="2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78" w:firstLine="566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sub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lask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 la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tah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p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ti me</w:t>
      </w:r>
      <w:r>
        <w:rPr>
          <w:spacing w:val="2"/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butuhan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ri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z w:val="24"/>
          <w:szCs w:val="24"/>
        </w:rPr>
        <w:t>diaplikasikan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2"/>
          <w:sz w:val="24"/>
          <w:szCs w:val="24"/>
        </w:rPr>
        <w:t xml:space="preserve">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Aplikasi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rint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P</w:t>
      </w:r>
      <w:r>
        <w:rPr>
          <w:sz w:val="24"/>
          <w:szCs w:val="24"/>
        </w:rPr>
        <w:t>T. 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 Tou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.</w:t>
      </w:r>
    </w:p>
    <w:p w:rsidR="008D624D" w:rsidRDefault="008D624D">
      <w:pPr>
        <w:spacing w:before="3" w:line="240" w:lineRule="exact"/>
        <w:rPr>
          <w:sz w:val="24"/>
          <w:szCs w:val="24"/>
        </w:rPr>
      </w:pPr>
    </w:p>
    <w:p w:rsidR="008D624D" w:rsidRDefault="00993037">
      <w:pPr>
        <w:ind w:left="1308"/>
        <w:rPr>
          <w:sz w:val="24"/>
          <w:szCs w:val="24"/>
        </w:rPr>
      </w:pPr>
      <w:r>
        <w:rPr>
          <w:sz w:val="24"/>
          <w:szCs w:val="24"/>
        </w:rPr>
        <w:t>Ad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pun la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rikut :</w:t>
      </w:r>
    </w:p>
    <w:p w:rsidR="008D624D" w:rsidRDefault="008D624D">
      <w:pPr>
        <w:spacing w:before="9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ind w:left="588"/>
        <w:rPr>
          <w:sz w:val="24"/>
          <w:szCs w:val="24"/>
        </w:rPr>
      </w:pP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.  </w:t>
      </w:r>
      <w:r>
        <w:rPr>
          <w:spacing w:val="1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usun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ft 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ra</w:t>
      </w:r>
    </w:p>
    <w:p w:rsidR="008D624D" w:rsidRDefault="008D624D">
      <w:pPr>
        <w:spacing w:before="7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948" w:right="8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usun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draft d</w:t>
      </w:r>
      <w:r>
        <w:rPr>
          <w:spacing w:val="2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be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ja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rstr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ktur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mempu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h.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lain 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draft ini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 xml:space="preserve">untuk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ti</w:t>
      </w:r>
      <w:r>
        <w:rPr>
          <w:spacing w:val="1"/>
          <w:sz w:val="24"/>
          <w:szCs w:val="24"/>
        </w:rPr>
        <w:t xml:space="preserve"> 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dih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ri 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op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l.</w:t>
      </w:r>
    </w:p>
    <w:p w:rsidR="008D624D" w:rsidRDefault="008D624D">
      <w:pPr>
        <w:spacing w:before="6" w:line="240" w:lineRule="exact"/>
        <w:rPr>
          <w:sz w:val="24"/>
          <w:szCs w:val="24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sz w:val="24"/>
          <w:szCs w:val="24"/>
        </w:rPr>
        <w:t xml:space="preserve">b.   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stak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hol</w:t>
      </w:r>
      <w:r>
        <w:rPr>
          <w:spacing w:val="3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</w:p>
    <w:p w:rsidR="008D624D" w:rsidRDefault="008D624D">
      <w:pPr>
        <w:spacing w:before="7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59" w:lineRule="auto"/>
        <w:ind w:left="948" w:right="8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 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tahui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jauh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pa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butuhan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kup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 </w:t>
      </w:r>
      <w:r>
        <w:rPr>
          <w:spacing w:val="3"/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 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gun. 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pinan</w:t>
      </w:r>
      <w:r>
        <w:rPr>
          <w:spacing w:val="1"/>
          <w:sz w:val="24"/>
          <w:szCs w:val="24"/>
        </w:rPr>
        <w:t xml:space="preserve"> P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r,</w:t>
      </w:r>
      <w:r>
        <w:rPr>
          <w:spacing w:val="1"/>
          <w:sz w:val="24"/>
          <w:szCs w:val="24"/>
        </w:rPr>
        <w:t xml:space="preserve"> S</w:t>
      </w:r>
      <w:r>
        <w:rPr>
          <w:sz w:val="24"/>
          <w:szCs w:val="24"/>
        </w:rPr>
        <w:t>taf 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T,</w:t>
      </w:r>
      <w:r>
        <w:rPr>
          <w:spacing w:val="2"/>
          <w:sz w:val="24"/>
          <w:szCs w:val="24"/>
        </w:rPr>
        <w:t xml:space="preserve"> 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S</w:t>
      </w:r>
      <w:r>
        <w:rPr>
          <w:sz w:val="24"/>
          <w:szCs w:val="24"/>
        </w:rPr>
        <w:t>ta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f 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iket.</w:t>
      </w:r>
    </w:p>
    <w:p w:rsidR="008D624D" w:rsidRDefault="008D624D">
      <w:pPr>
        <w:spacing w:before="7" w:line="240" w:lineRule="exact"/>
        <w:rPr>
          <w:sz w:val="24"/>
          <w:szCs w:val="24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. 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mpel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 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stem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ma </w:t>
      </w:r>
      <w:r>
        <w:rPr>
          <w:spacing w:val="-1"/>
          <w:sz w:val="24"/>
          <w:szCs w:val="24"/>
        </w:rPr>
        <w:t>(</w:t>
      </w:r>
      <w:r>
        <w:rPr>
          <w:sz w:val="24"/>
          <w:szCs w:val="24"/>
        </w:rPr>
        <w:t>kompeti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or)</w:t>
      </w:r>
    </w:p>
    <w:p w:rsidR="008D624D" w:rsidRDefault="008D624D">
      <w:pPr>
        <w:spacing w:before="7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948" w:right="83"/>
        <w:jc w:val="both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rup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na 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 memp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 </w:t>
      </w:r>
      <w:r>
        <w:rPr>
          <w:spacing w:val="-1"/>
          <w:sz w:val="24"/>
          <w:szCs w:val="24"/>
        </w:rPr>
        <w:t>e-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.</w:t>
      </w:r>
      <w:r>
        <w:rPr>
          <w:spacing w:val="2"/>
          <w:sz w:val="24"/>
          <w:szCs w:val="24"/>
        </w:rPr>
        <w:t>H</w:t>
      </w:r>
      <w:r>
        <w:rPr>
          <w:spacing w:val="1"/>
          <w:sz w:val="24"/>
          <w:szCs w:val="24"/>
        </w:rPr>
        <w:t>ar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 To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r 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bih baik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D624D" w:rsidRDefault="008D624D">
      <w:pPr>
        <w:spacing w:before="6" w:line="240" w:lineRule="exact"/>
        <w:rPr>
          <w:sz w:val="24"/>
          <w:szCs w:val="24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sz w:val="24"/>
          <w:szCs w:val="24"/>
        </w:rPr>
        <w:t>d.   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usun dokum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isa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butuhan </w:t>
      </w:r>
      <w:r>
        <w:rPr>
          <w:spacing w:val="-1"/>
          <w:sz w:val="24"/>
          <w:szCs w:val="24"/>
        </w:rPr>
        <w:t>(</w:t>
      </w:r>
      <w:r>
        <w:rPr>
          <w:sz w:val="24"/>
          <w:szCs w:val="24"/>
        </w:rPr>
        <w:t>sp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sifika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i)</w:t>
      </w:r>
    </w:p>
    <w:p w:rsidR="008D624D" w:rsidRDefault="008D624D">
      <w:pPr>
        <w:spacing w:before="7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ind w:left="948" w:right="88"/>
        <w:jc w:val="both"/>
        <w:rPr>
          <w:sz w:val="24"/>
          <w:szCs w:val="24"/>
        </w:rPr>
        <w:sectPr w:rsidR="008D624D">
          <w:pgSz w:w="11920" w:h="16840"/>
          <w:pgMar w:top="1560" w:right="1580" w:bottom="280" w:left="1680" w:header="0" w:footer="1002" w:gutter="0"/>
          <w:cols w:space="720"/>
        </w:sect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khir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butuhan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dibu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dok</w:t>
      </w:r>
      <w:r>
        <w:rPr>
          <w:spacing w:val="-2"/>
          <w:sz w:val="24"/>
          <w:szCs w:val="24"/>
        </w:rPr>
        <w:t>u</w:t>
      </w:r>
      <w:r>
        <w:rPr>
          <w:sz w:val="24"/>
          <w:szCs w:val="24"/>
        </w:rPr>
        <w:t>men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ind w:left="910" w:right="3488"/>
        <w:jc w:val="center"/>
        <w:rPr>
          <w:sz w:val="24"/>
          <w:szCs w:val="24"/>
        </w:rPr>
      </w:pPr>
      <w:r>
        <w:rPr>
          <w:sz w:val="24"/>
          <w:szCs w:val="24"/>
        </w:rPr>
        <w:t>sp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sifikasi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sis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diba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un.</w:t>
      </w:r>
    </w:p>
    <w:p w:rsidR="008D624D" w:rsidRDefault="008D624D">
      <w:pPr>
        <w:spacing w:before="2" w:line="180" w:lineRule="exact"/>
        <w:rPr>
          <w:sz w:val="18"/>
          <w:szCs w:val="18"/>
        </w:rPr>
      </w:pPr>
    </w:p>
    <w:p w:rsidR="008D624D" w:rsidRDefault="008D624D">
      <w:pPr>
        <w:spacing w:line="200" w:lineRule="exact"/>
      </w:pPr>
    </w:p>
    <w:p w:rsidR="008D624D" w:rsidRDefault="00993037">
      <w:pPr>
        <w:ind w:left="588" w:right="4782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1.1.4. </w:t>
      </w:r>
      <w:r>
        <w:rPr>
          <w:b/>
          <w:spacing w:val="48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sain</w:t>
      </w:r>
      <w:r>
        <w:rPr>
          <w:b/>
          <w:spacing w:val="1"/>
          <w:sz w:val="24"/>
          <w:szCs w:val="24"/>
        </w:rPr>
        <w:t xml:space="preserve"> d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p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-2"/>
          <w:sz w:val="24"/>
          <w:szCs w:val="24"/>
        </w:rPr>
        <w:t>a</w:t>
      </w:r>
      <w:r>
        <w:rPr>
          <w:b/>
          <w:sz w:val="24"/>
          <w:szCs w:val="24"/>
        </w:rPr>
        <w:t>n</w:t>
      </w:r>
    </w:p>
    <w:p w:rsidR="008D624D" w:rsidRDefault="008D624D">
      <w:pPr>
        <w:spacing w:before="4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59" w:lineRule="auto"/>
        <w:ind w:left="588" w:right="76"/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p 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 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studi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 xml:space="preserve">s 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</w:t>
      </w:r>
      <w:r>
        <w:rPr>
          <w:spacing w:val="59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 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 To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 pro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dibentuk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rd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masuk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butuhan. Ad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pun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in dan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ini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:</w:t>
      </w:r>
    </w:p>
    <w:p w:rsidR="008D624D" w:rsidRDefault="008D624D">
      <w:pPr>
        <w:spacing w:before="7" w:line="240" w:lineRule="exact"/>
        <w:rPr>
          <w:sz w:val="24"/>
          <w:szCs w:val="24"/>
        </w:rPr>
      </w:pPr>
    </w:p>
    <w:p w:rsidR="008D624D" w:rsidRDefault="00993037">
      <w:pPr>
        <w:ind w:left="588" w:right="3023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.  </w:t>
      </w:r>
      <w:r>
        <w:rPr>
          <w:spacing w:val="1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di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 pr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-t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</w:p>
    <w:p w:rsidR="008D624D" w:rsidRDefault="008D624D">
      <w:pPr>
        <w:spacing w:before="7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79" w:firstLine="360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mba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ru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kup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4"/>
          <w:sz w:val="24"/>
          <w:szCs w:val="24"/>
        </w:rPr>
        <w:t>o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lunak</w:t>
      </w:r>
      <w:r>
        <w:rPr>
          <w:spacing w:val="1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gun,</w:t>
      </w:r>
      <w:r>
        <w:rPr>
          <w:spacing w:val="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pun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ris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2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ick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</w:p>
    <w:p w:rsidR="008D624D" w:rsidRDefault="00993037">
      <w:pPr>
        <w:spacing w:before="3" w:line="260" w:lineRule="exact"/>
        <w:ind w:left="588" w:right="3059"/>
        <w:jc w:val="both"/>
        <w:rPr>
          <w:sz w:val="24"/>
          <w:szCs w:val="24"/>
        </w:rPr>
      </w:pPr>
      <w:r>
        <w:rPr>
          <w:spacing w:val="-5"/>
          <w:position w:val="-1"/>
          <w:sz w:val="24"/>
          <w:szCs w:val="24"/>
        </w:rPr>
        <w:t>y</w:t>
      </w:r>
      <w:r>
        <w:rPr>
          <w:spacing w:val="1"/>
          <w:position w:val="-1"/>
          <w:sz w:val="24"/>
          <w:szCs w:val="24"/>
        </w:rPr>
        <w:t>a</w:t>
      </w:r>
      <w:r>
        <w:rPr>
          <w:spacing w:val="2"/>
          <w:position w:val="-1"/>
          <w:sz w:val="24"/>
          <w:szCs w:val="24"/>
        </w:rPr>
        <w:t>n</w:t>
      </w:r>
      <w:r>
        <w:rPr>
          <w:position w:val="-1"/>
          <w:sz w:val="24"/>
          <w:szCs w:val="24"/>
        </w:rPr>
        <w:t xml:space="preserve">g 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 diba</w:t>
      </w:r>
      <w:r>
        <w:rPr>
          <w:spacing w:val="2"/>
          <w:position w:val="-1"/>
          <w:sz w:val="24"/>
          <w:szCs w:val="24"/>
        </w:rPr>
        <w:t>n</w:t>
      </w:r>
      <w:r>
        <w:rPr>
          <w:spacing w:val="-2"/>
          <w:position w:val="-1"/>
          <w:sz w:val="24"/>
          <w:szCs w:val="24"/>
        </w:rPr>
        <w:t>g</w:t>
      </w:r>
      <w:r>
        <w:rPr>
          <w:position w:val="-1"/>
          <w:sz w:val="24"/>
          <w:szCs w:val="24"/>
        </w:rPr>
        <w:t>un</w:t>
      </w:r>
      <w:r>
        <w:rPr>
          <w:spacing w:val="2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3"/>
          <w:position w:val="-1"/>
          <w:sz w:val="24"/>
          <w:szCs w:val="24"/>
        </w:rPr>
        <w:t>l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h s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rti di</w:t>
      </w:r>
      <w:r>
        <w:rPr>
          <w:spacing w:val="1"/>
          <w:position w:val="-1"/>
          <w:sz w:val="24"/>
          <w:szCs w:val="24"/>
        </w:rPr>
        <w:t>a</w:t>
      </w:r>
      <w:r>
        <w:rPr>
          <w:spacing w:val="-2"/>
          <w:position w:val="-1"/>
          <w:sz w:val="24"/>
          <w:szCs w:val="24"/>
        </w:rPr>
        <w:t>g</w:t>
      </w:r>
      <w:r>
        <w:rPr>
          <w:spacing w:val="1"/>
          <w:position w:val="-1"/>
          <w:sz w:val="24"/>
          <w:szCs w:val="24"/>
        </w:rPr>
        <w:t>r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m be</w:t>
      </w:r>
      <w:r>
        <w:rPr>
          <w:spacing w:val="-1"/>
          <w:position w:val="-1"/>
          <w:sz w:val="24"/>
          <w:szCs w:val="24"/>
        </w:rPr>
        <w:t>r</w:t>
      </w:r>
      <w:r>
        <w:rPr>
          <w:position w:val="-1"/>
          <w:sz w:val="24"/>
          <w:szCs w:val="24"/>
        </w:rPr>
        <w:t>ik</w:t>
      </w:r>
      <w:r>
        <w:rPr>
          <w:spacing w:val="3"/>
          <w:position w:val="-1"/>
          <w:sz w:val="24"/>
          <w:szCs w:val="24"/>
        </w:rPr>
        <w:t>u</w:t>
      </w:r>
      <w:r>
        <w:rPr>
          <w:position w:val="-1"/>
          <w:sz w:val="24"/>
          <w:szCs w:val="24"/>
        </w:rPr>
        <w:t>t.</w:t>
      </w:r>
    </w:p>
    <w:p w:rsidR="008D624D" w:rsidRDefault="008D624D">
      <w:pPr>
        <w:spacing w:line="200" w:lineRule="exact"/>
      </w:pPr>
    </w:p>
    <w:p w:rsidR="008D624D" w:rsidRDefault="008D624D">
      <w:pPr>
        <w:spacing w:before="20" w:line="200" w:lineRule="exact"/>
        <w:sectPr w:rsidR="008D624D">
          <w:pgSz w:w="11920" w:h="16840"/>
          <w:pgMar w:top="1560" w:right="1580" w:bottom="280" w:left="1680" w:header="0" w:footer="1002" w:gutter="0"/>
          <w:cols w:space="720"/>
        </w:sectPr>
      </w:pPr>
    </w:p>
    <w:p w:rsidR="008D624D" w:rsidRDefault="00993037">
      <w:pPr>
        <w:spacing w:before="32"/>
        <w:ind w:left="1119" w:right="-33"/>
        <w:jc w:val="center"/>
        <w:rPr>
          <w:rFonts w:ascii="Calibri" w:eastAsia="Calibri" w:hAnsi="Calibri" w:cs="Calibri"/>
          <w:sz w:val="14"/>
          <w:szCs w:val="14"/>
        </w:rPr>
      </w:pPr>
      <w:r>
        <w:rPr>
          <w:rFonts w:ascii="Calibri" w:eastAsia="Calibri" w:hAnsi="Calibri" w:cs="Calibri"/>
          <w:color w:val="FDFFFF"/>
          <w:spacing w:val="4"/>
          <w:sz w:val="14"/>
          <w:szCs w:val="14"/>
        </w:rPr>
        <w:lastRenderedPageBreak/>
        <w:t>P</w:t>
      </w:r>
      <w:r>
        <w:rPr>
          <w:rFonts w:ascii="Calibri" w:eastAsia="Calibri" w:hAnsi="Calibri" w:cs="Calibri"/>
          <w:color w:val="FDFFFF"/>
          <w:spacing w:val="-6"/>
          <w:sz w:val="14"/>
          <w:szCs w:val="14"/>
        </w:rPr>
        <w:t>e</w:t>
      </w:r>
      <w:r>
        <w:rPr>
          <w:rFonts w:ascii="Calibri" w:eastAsia="Calibri" w:hAnsi="Calibri" w:cs="Calibri"/>
          <w:color w:val="FDFFFF"/>
          <w:spacing w:val="-10"/>
          <w:sz w:val="14"/>
          <w:szCs w:val="14"/>
        </w:rPr>
        <w:t>n</w:t>
      </w:r>
      <w:r>
        <w:rPr>
          <w:rFonts w:ascii="Calibri" w:eastAsia="Calibri" w:hAnsi="Calibri" w:cs="Calibri"/>
          <w:color w:val="FDFFFF"/>
          <w:spacing w:val="6"/>
          <w:sz w:val="14"/>
          <w:szCs w:val="14"/>
        </w:rPr>
        <w:t>e</w:t>
      </w:r>
      <w:r>
        <w:rPr>
          <w:rFonts w:ascii="Calibri" w:eastAsia="Calibri" w:hAnsi="Calibri" w:cs="Calibri"/>
          <w:color w:val="FDFFFF"/>
          <w:spacing w:val="-11"/>
          <w:sz w:val="14"/>
          <w:szCs w:val="14"/>
        </w:rPr>
        <w:t>r</w:t>
      </w:r>
      <w:r>
        <w:rPr>
          <w:rFonts w:ascii="Calibri" w:eastAsia="Calibri" w:hAnsi="Calibri" w:cs="Calibri"/>
          <w:color w:val="FDFFFF"/>
          <w:spacing w:val="2"/>
          <w:sz w:val="14"/>
          <w:szCs w:val="14"/>
        </w:rPr>
        <w:t>b</w:t>
      </w:r>
      <w:r>
        <w:rPr>
          <w:rFonts w:ascii="Calibri" w:eastAsia="Calibri" w:hAnsi="Calibri" w:cs="Calibri"/>
          <w:color w:val="FDFFFF"/>
          <w:spacing w:val="-4"/>
          <w:sz w:val="14"/>
          <w:szCs w:val="14"/>
        </w:rPr>
        <w:t>a</w:t>
      </w:r>
      <w:r>
        <w:rPr>
          <w:rFonts w:ascii="Calibri" w:eastAsia="Calibri" w:hAnsi="Calibri" w:cs="Calibri"/>
          <w:color w:val="FDFFFF"/>
          <w:spacing w:val="2"/>
          <w:sz w:val="14"/>
          <w:szCs w:val="14"/>
        </w:rPr>
        <w:t>n</w:t>
      </w:r>
      <w:r>
        <w:rPr>
          <w:rFonts w:ascii="Calibri" w:eastAsia="Calibri" w:hAnsi="Calibri" w:cs="Calibri"/>
          <w:color w:val="FDFFFF"/>
          <w:spacing w:val="-2"/>
          <w:sz w:val="14"/>
          <w:szCs w:val="14"/>
        </w:rPr>
        <w:t>g</w:t>
      </w:r>
      <w:r>
        <w:rPr>
          <w:rFonts w:ascii="Calibri" w:eastAsia="Calibri" w:hAnsi="Calibri" w:cs="Calibri"/>
          <w:color w:val="FDFFFF"/>
          <w:spacing w:val="-4"/>
          <w:sz w:val="14"/>
          <w:szCs w:val="14"/>
        </w:rPr>
        <w:t>a</w:t>
      </w:r>
      <w:r>
        <w:rPr>
          <w:rFonts w:ascii="Calibri" w:eastAsia="Calibri" w:hAnsi="Calibri" w:cs="Calibri"/>
          <w:color w:val="FDFFFF"/>
          <w:sz w:val="14"/>
          <w:szCs w:val="14"/>
        </w:rPr>
        <w:t>n</w:t>
      </w:r>
    </w:p>
    <w:p w:rsidR="008D624D" w:rsidRDefault="00993037">
      <w:pPr>
        <w:spacing w:line="160" w:lineRule="exact"/>
        <w:ind w:left="1226" w:right="78"/>
        <w:jc w:val="center"/>
        <w:rPr>
          <w:rFonts w:ascii="Calibri" w:eastAsia="Calibri" w:hAnsi="Calibri" w:cs="Calibri"/>
          <w:sz w:val="14"/>
          <w:szCs w:val="14"/>
        </w:rPr>
      </w:pPr>
      <w:r>
        <w:rPr>
          <w:rFonts w:ascii="Calibri" w:eastAsia="Calibri" w:hAnsi="Calibri" w:cs="Calibri"/>
          <w:color w:val="FDFFFF"/>
          <w:spacing w:val="2"/>
          <w:sz w:val="14"/>
          <w:szCs w:val="14"/>
        </w:rPr>
        <w:t>D</w:t>
      </w:r>
      <w:r>
        <w:rPr>
          <w:rFonts w:ascii="Calibri" w:eastAsia="Calibri" w:hAnsi="Calibri" w:cs="Calibri"/>
          <w:color w:val="FDFFFF"/>
          <w:spacing w:val="-10"/>
          <w:sz w:val="14"/>
          <w:szCs w:val="14"/>
        </w:rPr>
        <w:t>o</w:t>
      </w:r>
      <w:r>
        <w:rPr>
          <w:rFonts w:ascii="Calibri" w:eastAsia="Calibri" w:hAnsi="Calibri" w:cs="Calibri"/>
          <w:color w:val="FDFFFF"/>
          <w:spacing w:val="2"/>
          <w:sz w:val="14"/>
          <w:szCs w:val="14"/>
        </w:rPr>
        <w:t>m</w:t>
      </w:r>
      <w:r>
        <w:rPr>
          <w:rFonts w:ascii="Calibri" w:eastAsia="Calibri" w:hAnsi="Calibri" w:cs="Calibri"/>
          <w:color w:val="FDFFFF"/>
          <w:spacing w:val="-6"/>
          <w:sz w:val="14"/>
          <w:szCs w:val="14"/>
        </w:rPr>
        <w:t>e</w:t>
      </w:r>
      <w:r>
        <w:rPr>
          <w:rFonts w:ascii="Calibri" w:eastAsia="Calibri" w:hAnsi="Calibri" w:cs="Calibri"/>
          <w:color w:val="FDFFFF"/>
          <w:spacing w:val="-4"/>
          <w:sz w:val="14"/>
          <w:szCs w:val="14"/>
        </w:rPr>
        <w:t>s</w:t>
      </w:r>
      <w:r>
        <w:rPr>
          <w:rFonts w:ascii="Calibri" w:eastAsia="Calibri" w:hAnsi="Calibri" w:cs="Calibri"/>
          <w:color w:val="FDFFFF"/>
          <w:spacing w:val="4"/>
          <w:sz w:val="14"/>
          <w:szCs w:val="14"/>
        </w:rPr>
        <w:t>t</w:t>
      </w:r>
      <w:r>
        <w:rPr>
          <w:rFonts w:ascii="Calibri" w:eastAsia="Calibri" w:hAnsi="Calibri" w:cs="Calibri"/>
          <w:color w:val="FDFFFF"/>
          <w:spacing w:val="-7"/>
          <w:sz w:val="14"/>
          <w:szCs w:val="14"/>
        </w:rPr>
        <w:t>i</w:t>
      </w:r>
      <w:r>
        <w:rPr>
          <w:rFonts w:ascii="Calibri" w:eastAsia="Calibri" w:hAnsi="Calibri" w:cs="Calibri"/>
          <w:color w:val="FDFFFF"/>
          <w:sz w:val="14"/>
          <w:szCs w:val="14"/>
        </w:rPr>
        <w:t>k</w:t>
      </w:r>
    </w:p>
    <w:p w:rsidR="008D624D" w:rsidRDefault="00993037">
      <w:pPr>
        <w:spacing w:before="32"/>
        <w:ind w:right="-43"/>
        <w:rPr>
          <w:rFonts w:ascii="Calibri" w:eastAsia="Calibri" w:hAnsi="Calibri" w:cs="Calibri"/>
          <w:sz w:val="14"/>
          <w:szCs w:val="14"/>
        </w:rPr>
      </w:pPr>
      <w:r>
        <w:br w:type="column"/>
      </w:r>
      <w:r>
        <w:rPr>
          <w:rFonts w:ascii="Calibri" w:eastAsia="Calibri" w:hAnsi="Calibri" w:cs="Calibri"/>
          <w:color w:val="FDFFFF"/>
          <w:spacing w:val="4"/>
          <w:sz w:val="14"/>
          <w:szCs w:val="14"/>
        </w:rPr>
        <w:lastRenderedPageBreak/>
        <w:t>P</w:t>
      </w:r>
      <w:r>
        <w:rPr>
          <w:rFonts w:ascii="Calibri" w:eastAsia="Calibri" w:hAnsi="Calibri" w:cs="Calibri"/>
          <w:color w:val="FDFFFF"/>
          <w:spacing w:val="-6"/>
          <w:sz w:val="14"/>
          <w:szCs w:val="14"/>
        </w:rPr>
        <w:t>e</w:t>
      </w:r>
      <w:r>
        <w:rPr>
          <w:rFonts w:ascii="Calibri" w:eastAsia="Calibri" w:hAnsi="Calibri" w:cs="Calibri"/>
          <w:color w:val="FDFFFF"/>
          <w:spacing w:val="-10"/>
          <w:sz w:val="14"/>
          <w:szCs w:val="14"/>
        </w:rPr>
        <w:t>n</w:t>
      </w:r>
      <w:r>
        <w:rPr>
          <w:rFonts w:ascii="Calibri" w:eastAsia="Calibri" w:hAnsi="Calibri" w:cs="Calibri"/>
          <w:color w:val="FDFFFF"/>
          <w:spacing w:val="6"/>
          <w:sz w:val="14"/>
          <w:szCs w:val="14"/>
        </w:rPr>
        <w:t>e</w:t>
      </w:r>
      <w:r>
        <w:rPr>
          <w:rFonts w:ascii="Calibri" w:eastAsia="Calibri" w:hAnsi="Calibri" w:cs="Calibri"/>
          <w:color w:val="FDFFFF"/>
          <w:spacing w:val="-11"/>
          <w:sz w:val="14"/>
          <w:szCs w:val="14"/>
        </w:rPr>
        <w:t>r</w:t>
      </w:r>
      <w:r>
        <w:rPr>
          <w:rFonts w:ascii="Calibri" w:eastAsia="Calibri" w:hAnsi="Calibri" w:cs="Calibri"/>
          <w:color w:val="FDFFFF"/>
          <w:spacing w:val="2"/>
          <w:sz w:val="14"/>
          <w:szCs w:val="14"/>
        </w:rPr>
        <w:t>b</w:t>
      </w:r>
      <w:r>
        <w:rPr>
          <w:rFonts w:ascii="Calibri" w:eastAsia="Calibri" w:hAnsi="Calibri" w:cs="Calibri"/>
          <w:color w:val="FDFFFF"/>
          <w:spacing w:val="-4"/>
          <w:sz w:val="14"/>
          <w:szCs w:val="14"/>
        </w:rPr>
        <w:t>a</w:t>
      </w:r>
      <w:r>
        <w:rPr>
          <w:rFonts w:ascii="Calibri" w:eastAsia="Calibri" w:hAnsi="Calibri" w:cs="Calibri"/>
          <w:color w:val="FDFFFF"/>
          <w:spacing w:val="2"/>
          <w:sz w:val="14"/>
          <w:szCs w:val="14"/>
        </w:rPr>
        <w:t>n</w:t>
      </w:r>
      <w:r>
        <w:rPr>
          <w:rFonts w:ascii="Calibri" w:eastAsia="Calibri" w:hAnsi="Calibri" w:cs="Calibri"/>
          <w:color w:val="FDFFFF"/>
          <w:spacing w:val="-2"/>
          <w:sz w:val="14"/>
          <w:szCs w:val="14"/>
        </w:rPr>
        <w:t>g</w:t>
      </w:r>
      <w:r>
        <w:rPr>
          <w:rFonts w:ascii="Calibri" w:eastAsia="Calibri" w:hAnsi="Calibri" w:cs="Calibri"/>
          <w:color w:val="FDFFFF"/>
          <w:spacing w:val="-4"/>
          <w:sz w:val="14"/>
          <w:szCs w:val="14"/>
        </w:rPr>
        <w:t>a</w:t>
      </w:r>
      <w:r>
        <w:rPr>
          <w:rFonts w:ascii="Calibri" w:eastAsia="Calibri" w:hAnsi="Calibri" w:cs="Calibri"/>
          <w:color w:val="FDFFFF"/>
          <w:sz w:val="14"/>
          <w:szCs w:val="14"/>
        </w:rPr>
        <w:t>n</w:t>
      </w:r>
    </w:p>
    <w:p w:rsidR="008D624D" w:rsidRDefault="00993037">
      <w:pPr>
        <w:spacing w:line="160" w:lineRule="exact"/>
        <w:ind w:left="3" w:right="-41"/>
        <w:rPr>
          <w:rFonts w:ascii="Calibri" w:eastAsia="Calibri" w:hAnsi="Calibri" w:cs="Calibri"/>
          <w:sz w:val="14"/>
          <w:szCs w:val="14"/>
        </w:rPr>
      </w:pPr>
      <w:r>
        <w:rPr>
          <w:rFonts w:ascii="Calibri" w:eastAsia="Calibri" w:hAnsi="Calibri" w:cs="Calibri"/>
          <w:color w:val="FDFFFF"/>
          <w:spacing w:val="3"/>
          <w:sz w:val="14"/>
          <w:szCs w:val="14"/>
        </w:rPr>
        <w:t>I</w:t>
      </w:r>
      <w:r>
        <w:rPr>
          <w:rFonts w:ascii="Calibri" w:eastAsia="Calibri" w:hAnsi="Calibri" w:cs="Calibri"/>
          <w:color w:val="FDFFFF"/>
          <w:spacing w:val="-10"/>
          <w:sz w:val="14"/>
          <w:szCs w:val="14"/>
        </w:rPr>
        <w:t>n</w:t>
      </w:r>
      <w:r>
        <w:rPr>
          <w:rFonts w:ascii="Calibri" w:eastAsia="Calibri" w:hAnsi="Calibri" w:cs="Calibri"/>
          <w:color w:val="FDFFFF"/>
          <w:spacing w:val="4"/>
          <w:sz w:val="14"/>
          <w:szCs w:val="14"/>
        </w:rPr>
        <w:t>t</w:t>
      </w:r>
      <w:r>
        <w:rPr>
          <w:rFonts w:ascii="Calibri" w:eastAsia="Calibri" w:hAnsi="Calibri" w:cs="Calibri"/>
          <w:color w:val="FDFFFF"/>
          <w:spacing w:val="-6"/>
          <w:sz w:val="14"/>
          <w:szCs w:val="14"/>
        </w:rPr>
        <w:t>e</w:t>
      </w:r>
      <w:r>
        <w:rPr>
          <w:rFonts w:ascii="Calibri" w:eastAsia="Calibri" w:hAnsi="Calibri" w:cs="Calibri"/>
          <w:color w:val="FDFFFF"/>
          <w:spacing w:val="2"/>
          <w:sz w:val="14"/>
          <w:szCs w:val="14"/>
        </w:rPr>
        <w:t>r</w:t>
      </w:r>
      <w:r>
        <w:rPr>
          <w:rFonts w:ascii="Calibri" w:eastAsia="Calibri" w:hAnsi="Calibri" w:cs="Calibri"/>
          <w:color w:val="FDFFFF"/>
          <w:spacing w:val="-10"/>
          <w:sz w:val="14"/>
          <w:szCs w:val="14"/>
        </w:rPr>
        <w:t>n</w:t>
      </w:r>
      <w:r>
        <w:rPr>
          <w:rFonts w:ascii="Calibri" w:eastAsia="Calibri" w:hAnsi="Calibri" w:cs="Calibri"/>
          <w:color w:val="FDFFFF"/>
          <w:sz w:val="14"/>
          <w:szCs w:val="14"/>
        </w:rPr>
        <w:t>a</w:t>
      </w:r>
      <w:r>
        <w:rPr>
          <w:rFonts w:ascii="Calibri" w:eastAsia="Calibri" w:hAnsi="Calibri" w:cs="Calibri"/>
          <w:color w:val="FDFFFF"/>
          <w:spacing w:val="-22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DFFFF"/>
          <w:spacing w:val="-4"/>
          <w:sz w:val="14"/>
          <w:szCs w:val="14"/>
        </w:rPr>
        <w:t>s</w:t>
      </w:r>
      <w:r>
        <w:rPr>
          <w:rFonts w:ascii="Calibri" w:eastAsia="Calibri" w:hAnsi="Calibri" w:cs="Calibri"/>
          <w:color w:val="FDFFFF"/>
          <w:spacing w:val="-7"/>
          <w:sz w:val="14"/>
          <w:szCs w:val="14"/>
        </w:rPr>
        <w:t>i</w:t>
      </w:r>
      <w:r>
        <w:rPr>
          <w:rFonts w:ascii="Calibri" w:eastAsia="Calibri" w:hAnsi="Calibri" w:cs="Calibri"/>
          <w:color w:val="FDFFFF"/>
          <w:spacing w:val="3"/>
          <w:sz w:val="14"/>
          <w:szCs w:val="14"/>
        </w:rPr>
        <w:t>o</w:t>
      </w:r>
      <w:r>
        <w:rPr>
          <w:rFonts w:ascii="Calibri" w:eastAsia="Calibri" w:hAnsi="Calibri" w:cs="Calibri"/>
          <w:color w:val="FDFFFF"/>
          <w:spacing w:val="-10"/>
          <w:sz w:val="14"/>
          <w:szCs w:val="14"/>
        </w:rPr>
        <w:t>n</w:t>
      </w:r>
      <w:r>
        <w:rPr>
          <w:rFonts w:ascii="Calibri" w:eastAsia="Calibri" w:hAnsi="Calibri" w:cs="Calibri"/>
          <w:color w:val="FDFFFF"/>
          <w:sz w:val="14"/>
          <w:szCs w:val="14"/>
        </w:rPr>
        <w:t>a</w:t>
      </w:r>
      <w:r>
        <w:rPr>
          <w:rFonts w:ascii="Calibri" w:eastAsia="Calibri" w:hAnsi="Calibri" w:cs="Calibri"/>
          <w:color w:val="FDFFFF"/>
          <w:spacing w:val="-22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DFFFF"/>
          <w:sz w:val="14"/>
          <w:szCs w:val="14"/>
        </w:rPr>
        <w:t>l</w:t>
      </w:r>
    </w:p>
    <w:p w:rsidR="008D624D" w:rsidRDefault="00993037">
      <w:pPr>
        <w:spacing w:before="3" w:line="100" w:lineRule="exact"/>
        <w:rPr>
          <w:sz w:val="11"/>
          <w:szCs w:val="11"/>
        </w:rPr>
      </w:pPr>
      <w:r>
        <w:br w:type="column"/>
      </w:r>
    </w:p>
    <w:p w:rsidR="008D624D" w:rsidRDefault="00993037">
      <w:pPr>
        <w:rPr>
          <w:rFonts w:ascii="Calibri" w:eastAsia="Calibri" w:hAnsi="Calibri" w:cs="Calibri"/>
          <w:sz w:val="14"/>
          <w:szCs w:val="14"/>
        </w:rPr>
        <w:sectPr w:rsidR="008D624D">
          <w:type w:val="continuous"/>
          <w:pgSz w:w="11920" w:h="16840"/>
          <w:pgMar w:top="1540" w:right="1580" w:bottom="280" w:left="1680" w:header="720" w:footer="720" w:gutter="0"/>
          <w:cols w:num="3" w:space="720" w:equalWidth="0">
            <w:col w:w="1886" w:space="828"/>
            <w:col w:w="736" w:space="693"/>
            <w:col w:w="4517"/>
          </w:cols>
        </w:sectPr>
      </w:pPr>
      <w:r>
        <w:rPr>
          <w:rFonts w:ascii="Calibri" w:eastAsia="Calibri" w:hAnsi="Calibri" w:cs="Calibri"/>
          <w:color w:val="FDFFFF"/>
          <w:spacing w:val="1"/>
          <w:sz w:val="14"/>
          <w:szCs w:val="14"/>
        </w:rPr>
        <w:t>H</w:t>
      </w:r>
      <w:r>
        <w:rPr>
          <w:rFonts w:ascii="Calibri" w:eastAsia="Calibri" w:hAnsi="Calibri" w:cs="Calibri"/>
          <w:color w:val="FDFFFF"/>
          <w:spacing w:val="-10"/>
          <w:sz w:val="14"/>
          <w:szCs w:val="14"/>
        </w:rPr>
        <w:t>o</w:t>
      </w:r>
      <w:r>
        <w:rPr>
          <w:rFonts w:ascii="Calibri" w:eastAsia="Calibri" w:hAnsi="Calibri" w:cs="Calibri"/>
          <w:color w:val="FDFFFF"/>
          <w:spacing w:val="4"/>
          <w:sz w:val="14"/>
          <w:szCs w:val="14"/>
        </w:rPr>
        <w:t>t</w:t>
      </w:r>
      <w:r>
        <w:rPr>
          <w:rFonts w:ascii="Calibri" w:eastAsia="Calibri" w:hAnsi="Calibri" w:cs="Calibri"/>
          <w:color w:val="FDFFFF"/>
          <w:spacing w:val="-6"/>
          <w:sz w:val="14"/>
          <w:szCs w:val="14"/>
        </w:rPr>
        <w:t>e</w:t>
      </w:r>
      <w:r>
        <w:rPr>
          <w:rFonts w:ascii="Calibri" w:eastAsia="Calibri" w:hAnsi="Calibri" w:cs="Calibri"/>
          <w:color w:val="FDFFFF"/>
          <w:sz w:val="14"/>
          <w:szCs w:val="14"/>
        </w:rPr>
        <w:t xml:space="preserve">l </w:t>
      </w:r>
      <w:r>
        <w:rPr>
          <w:rFonts w:ascii="Calibri" w:eastAsia="Calibri" w:hAnsi="Calibri" w:cs="Calibri"/>
          <w:color w:val="FDFFFF"/>
          <w:spacing w:val="2"/>
          <w:sz w:val="14"/>
          <w:szCs w:val="14"/>
        </w:rPr>
        <w:t>D</w:t>
      </w:r>
      <w:r>
        <w:rPr>
          <w:rFonts w:ascii="Calibri" w:eastAsia="Calibri" w:hAnsi="Calibri" w:cs="Calibri"/>
          <w:color w:val="FDFFFF"/>
          <w:spacing w:val="-10"/>
          <w:sz w:val="14"/>
          <w:szCs w:val="14"/>
        </w:rPr>
        <w:t>o</w:t>
      </w:r>
      <w:r>
        <w:rPr>
          <w:rFonts w:ascii="Calibri" w:eastAsia="Calibri" w:hAnsi="Calibri" w:cs="Calibri"/>
          <w:color w:val="FDFFFF"/>
          <w:spacing w:val="2"/>
          <w:sz w:val="14"/>
          <w:szCs w:val="14"/>
        </w:rPr>
        <w:t>m</w:t>
      </w:r>
      <w:r>
        <w:rPr>
          <w:rFonts w:ascii="Calibri" w:eastAsia="Calibri" w:hAnsi="Calibri" w:cs="Calibri"/>
          <w:color w:val="FDFFFF"/>
          <w:spacing w:val="-6"/>
          <w:sz w:val="14"/>
          <w:szCs w:val="14"/>
        </w:rPr>
        <w:t>e</w:t>
      </w:r>
      <w:r>
        <w:rPr>
          <w:rFonts w:ascii="Calibri" w:eastAsia="Calibri" w:hAnsi="Calibri" w:cs="Calibri"/>
          <w:color w:val="FDFFFF"/>
          <w:spacing w:val="-4"/>
          <w:sz w:val="14"/>
          <w:szCs w:val="14"/>
        </w:rPr>
        <w:t>s</w:t>
      </w:r>
      <w:r>
        <w:rPr>
          <w:rFonts w:ascii="Calibri" w:eastAsia="Calibri" w:hAnsi="Calibri" w:cs="Calibri"/>
          <w:color w:val="FDFFFF"/>
          <w:spacing w:val="4"/>
          <w:sz w:val="14"/>
          <w:szCs w:val="14"/>
        </w:rPr>
        <w:t>t</w:t>
      </w:r>
      <w:r>
        <w:rPr>
          <w:rFonts w:ascii="Calibri" w:eastAsia="Calibri" w:hAnsi="Calibri" w:cs="Calibri"/>
          <w:color w:val="FDFFFF"/>
          <w:spacing w:val="-7"/>
          <w:sz w:val="14"/>
          <w:szCs w:val="14"/>
        </w:rPr>
        <w:t>i</w:t>
      </w:r>
      <w:r>
        <w:rPr>
          <w:rFonts w:ascii="Calibri" w:eastAsia="Calibri" w:hAnsi="Calibri" w:cs="Calibri"/>
          <w:color w:val="FDFFFF"/>
          <w:sz w:val="14"/>
          <w:szCs w:val="14"/>
        </w:rPr>
        <w:t xml:space="preserve">k                </w:t>
      </w:r>
      <w:r>
        <w:rPr>
          <w:rFonts w:ascii="Calibri" w:eastAsia="Calibri" w:hAnsi="Calibri" w:cs="Calibri"/>
          <w:color w:val="FDFFFF"/>
          <w:spacing w:val="1"/>
          <w:sz w:val="14"/>
          <w:szCs w:val="14"/>
        </w:rPr>
        <w:t xml:space="preserve"> H</w:t>
      </w:r>
      <w:r>
        <w:rPr>
          <w:rFonts w:ascii="Calibri" w:eastAsia="Calibri" w:hAnsi="Calibri" w:cs="Calibri"/>
          <w:color w:val="FDFFFF"/>
          <w:spacing w:val="-10"/>
          <w:sz w:val="14"/>
          <w:szCs w:val="14"/>
        </w:rPr>
        <w:t>o</w:t>
      </w:r>
      <w:r>
        <w:rPr>
          <w:rFonts w:ascii="Calibri" w:eastAsia="Calibri" w:hAnsi="Calibri" w:cs="Calibri"/>
          <w:color w:val="FDFFFF"/>
          <w:spacing w:val="4"/>
          <w:sz w:val="14"/>
          <w:szCs w:val="14"/>
        </w:rPr>
        <w:t>t</w:t>
      </w:r>
      <w:r>
        <w:rPr>
          <w:rFonts w:ascii="Calibri" w:eastAsia="Calibri" w:hAnsi="Calibri" w:cs="Calibri"/>
          <w:color w:val="FDFFFF"/>
          <w:spacing w:val="-6"/>
          <w:sz w:val="14"/>
          <w:szCs w:val="14"/>
        </w:rPr>
        <w:t>e</w:t>
      </w:r>
      <w:r>
        <w:rPr>
          <w:rFonts w:ascii="Calibri" w:eastAsia="Calibri" w:hAnsi="Calibri" w:cs="Calibri"/>
          <w:color w:val="FDFFFF"/>
          <w:sz w:val="14"/>
          <w:szCs w:val="14"/>
        </w:rPr>
        <w:t xml:space="preserve">l </w:t>
      </w:r>
      <w:r>
        <w:rPr>
          <w:rFonts w:ascii="Calibri" w:eastAsia="Calibri" w:hAnsi="Calibri" w:cs="Calibri"/>
          <w:color w:val="FDFFFF"/>
          <w:spacing w:val="3"/>
          <w:sz w:val="14"/>
          <w:szCs w:val="14"/>
        </w:rPr>
        <w:t>I</w:t>
      </w:r>
      <w:r>
        <w:rPr>
          <w:rFonts w:ascii="Calibri" w:eastAsia="Calibri" w:hAnsi="Calibri" w:cs="Calibri"/>
          <w:color w:val="FDFFFF"/>
          <w:spacing w:val="-10"/>
          <w:sz w:val="14"/>
          <w:szCs w:val="14"/>
        </w:rPr>
        <w:t>n</w:t>
      </w:r>
      <w:r>
        <w:rPr>
          <w:rFonts w:ascii="Calibri" w:eastAsia="Calibri" w:hAnsi="Calibri" w:cs="Calibri"/>
          <w:color w:val="FDFFFF"/>
          <w:spacing w:val="4"/>
          <w:sz w:val="14"/>
          <w:szCs w:val="14"/>
        </w:rPr>
        <w:t>t</w:t>
      </w:r>
      <w:r>
        <w:rPr>
          <w:rFonts w:ascii="Calibri" w:eastAsia="Calibri" w:hAnsi="Calibri" w:cs="Calibri"/>
          <w:color w:val="FDFFFF"/>
          <w:spacing w:val="-6"/>
          <w:sz w:val="14"/>
          <w:szCs w:val="14"/>
        </w:rPr>
        <w:t>e</w:t>
      </w:r>
      <w:r>
        <w:rPr>
          <w:rFonts w:ascii="Calibri" w:eastAsia="Calibri" w:hAnsi="Calibri" w:cs="Calibri"/>
          <w:color w:val="FDFFFF"/>
          <w:spacing w:val="2"/>
          <w:sz w:val="14"/>
          <w:szCs w:val="14"/>
        </w:rPr>
        <w:t>rn</w:t>
      </w:r>
      <w:r>
        <w:rPr>
          <w:rFonts w:ascii="Calibri" w:eastAsia="Calibri" w:hAnsi="Calibri" w:cs="Calibri"/>
          <w:color w:val="FDFFFF"/>
          <w:spacing w:val="-4"/>
          <w:sz w:val="14"/>
          <w:szCs w:val="14"/>
        </w:rPr>
        <w:t>as</w:t>
      </w:r>
      <w:r>
        <w:rPr>
          <w:rFonts w:ascii="Calibri" w:eastAsia="Calibri" w:hAnsi="Calibri" w:cs="Calibri"/>
          <w:color w:val="FDFFFF"/>
          <w:spacing w:val="-7"/>
          <w:sz w:val="14"/>
          <w:szCs w:val="14"/>
        </w:rPr>
        <w:t>i</w:t>
      </w:r>
      <w:r>
        <w:rPr>
          <w:rFonts w:ascii="Calibri" w:eastAsia="Calibri" w:hAnsi="Calibri" w:cs="Calibri"/>
          <w:color w:val="FDFFFF"/>
          <w:spacing w:val="2"/>
          <w:sz w:val="14"/>
          <w:szCs w:val="14"/>
        </w:rPr>
        <w:t>o</w:t>
      </w:r>
      <w:r>
        <w:rPr>
          <w:rFonts w:ascii="Calibri" w:eastAsia="Calibri" w:hAnsi="Calibri" w:cs="Calibri"/>
          <w:color w:val="FDFFFF"/>
          <w:spacing w:val="-10"/>
          <w:sz w:val="14"/>
          <w:szCs w:val="14"/>
        </w:rPr>
        <w:t>n</w:t>
      </w:r>
      <w:r>
        <w:rPr>
          <w:rFonts w:ascii="Calibri" w:eastAsia="Calibri" w:hAnsi="Calibri" w:cs="Calibri"/>
          <w:color w:val="FDFFFF"/>
          <w:sz w:val="14"/>
          <w:szCs w:val="14"/>
        </w:rPr>
        <w:t>a</w:t>
      </w:r>
      <w:r>
        <w:rPr>
          <w:rFonts w:ascii="Calibri" w:eastAsia="Calibri" w:hAnsi="Calibri" w:cs="Calibri"/>
          <w:color w:val="FDFFFF"/>
          <w:spacing w:val="-23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DFFFF"/>
          <w:sz w:val="14"/>
          <w:szCs w:val="14"/>
        </w:rPr>
        <w:t xml:space="preserve">l                   </w:t>
      </w:r>
      <w:r>
        <w:rPr>
          <w:rFonts w:ascii="Calibri" w:eastAsia="Calibri" w:hAnsi="Calibri" w:cs="Calibri"/>
          <w:color w:val="FDFFFF"/>
          <w:spacing w:val="28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DFFFF"/>
          <w:spacing w:val="4"/>
          <w:sz w:val="14"/>
          <w:szCs w:val="14"/>
        </w:rPr>
        <w:t>P</w:t>
      </w:r>
      <w:r>
        <w:rPr>
          <w:rFonts w:ascii="Calibri" w:eastAsia="Calibri" w:hAnsi="Calibri" w:cs="Calibri"/>
          <w:color w:val="FDFFFF"/>
          <w:spacing w:val="-4"/>
          <w:sz w:val="14"/>
          <w:szCs w:val="14"/>
        </w:rPr>
        <w:t>a</w:t>
      </w:r>
      <w:r>
        <w:rPr>
          <w:rFonts w:ascii="Calibri" w:eastAsia="Calibri" w:hAnsi="Calibri" w:cs="Calibri"/>
          <w:color w:val="FDFFFF"/>
          <w:spacing w:val="-13"/>
          <w:sz w:val="14"/>
          <w:szCs w:val="14"/>
        </w:rPr>
        <w:t>k</w:t>
      </w:r>
      <w:r>
        <w:rPr>
          <w:rFonts w:ascii="Calibri" w:eastAsia="Calibri" w:hAnsi="Calibri" w:cs="Calibri"/>
          <w:color w:val="FDFFFF"/>
          <w:spacing w:val="6"/>
          <w:sz w:val="14"/>
          <w:szCs w:val="14"/>
        </w:rPr>
        <w:t>e</w:t>
      </w:r>
      <w:r>
        <w:rPr>
          <w:rFonts w:ascii="Calibri" w:eastAsia="Calibri" w:hAnsi="Calibri" w:cs="Calibri"/>
          <w:color w:val="FDFFFF"/>
          <w:sz w:val="14"/>
          <w:szCs w:val="14"/>
        </w:rPr>
        <w:t>t</w:t>
      </w:r>
      <w:r>
        <w:rPr>
          <w:rFonts w:ascii="Calibri" w:eastAsia="Calibri" w:hAnsi="Calibri" w:cs="Calibri"/>
          <w:color w:val="FDFFFF"/>
          <w:spacing w:val="-2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DFFFF"/>
          <w:spacing w:val="-5"/>
          <w:sz w:val="14"/>
          <w:szCs w:val="14"/>
        </w:rPr>
        <w:t>T</w:t>
      </w:r>
      <w:r>
        <w:rPr>
          <w:rFonts w:ascii="Calibri" w:eastAsia="Calibri" w:hAnsi="Calibri" w:cs="Calibri"/>
          <w:color w:val="FDFFFF"/>
          <w:spacing w:val="2"/>
          <w:sz w:val="14"/>
          <w:szCs w:val="14"/>
        </w:rPr>
        <w:t>o</w:t>
      </w:r>
      <w:r>
        <w:rPr>
          <w:rFonts w:ascii="Calibri" w:eastAsia="Calibri" w:hAnsi="Calibri" w:cs="Calibri"/>
          <w:color w:val="FDFFFF"/>
          <w:spacing w:val="-10"/>
          <w:sz w:val="14"/>
          <w:szCs w:val="14"/>
        </w:rPr>
        <w:t>u</w:t>
      </w:r>
      <w:r>
        <w:rPr>
          <w:rFonts w:ascii="Calibri" w:eastAsia="Calibri" w:hAnsi="Calibri" w:cs="Calibri"/>
          <w:color w:val="FDFFFF"/>
          <w:sz w:val="14"/>
          <w:szCs w:val="14"/>
        </w:rPr>
        <w:t>r</w:t>
      </w:r>
    </w:p>
    <w:p w:rsidR="008D624D" w:rsidRDefault="008D624D">
      <w:pPr>
        <w:spacing w:line="140" w:lineRule="exact"/>
        <w:rPr>
          <w:sz w:val="15"/>
          <w:szCs w:val="15"/>
        </w:rPr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993037">
      <w:pPr>
        <w:spacing w:before="32" w:line="160" w:lineRule="exact"/>
        <w:ind w:left="4049" w:right="3550"/>
        <w:jc w:val="center"/>
        <w:rPr>
          <w:rFonts w:ascii="Calibri" w:eastAsia="Calibri" w:hAnsi="Calibri" w:cs="Calibri"/>
          <w:sz w:val="14"/>
          <w:szCs w:val="14"/>
        </w:rPr>
      </w:pPr>
      <w:r>
        <w:pict>
          <v:group id="_x0000_s3763" style="position:absolute;left:0;text-align:left;margin-left:117.9pt;margin-top:-47.2pt;width:388.55pt;height:148.05pt;z-index:-7862;mso-position-horizontal-relative:page" coordorigin="2358,-944" coordsize="7771,2961">
            <v:shape id="_x0000_s3818" type="#_x0000_t75" style="position:absolute;left:2358;top:736;width:7771;height:547">
              <v:imagedata r:id="rId31" o:title=""/>
            </v:shape>
            <v:shape id="_x0000_s3817" style="position:absolute;left:2429;top:783;width:7606;height:385" coordorigin="2429,783" coordsize="7606,385" path="m2429,1168r7606,l10035,783r-7606,l2429,1168xe" fillcolor="#5b9bd4" stroked="f">
              <v:path arrowok="t"/>
            </v:shape>
            <v:shape id="_x0000_s3816" style="position:absolute;left:2429;top:783;width:7606;height:385" coordorigin="2429,783" coordsize="7606,385" path="m2429,1168r7606,l10035,783r-7606,l2429,1168xe" filled="f" strokecolor="#c7c7c7" strokeweight=".22475mm">
              <v:path arrowok="t"/>
            </v:shape>
            <v:shape id="_x0000_s3815" type="#_x0000_t75" style="position:absolute;left:2358;top:1118;width:7771;height:891">
              <v:imagedata r:id="rId32" o:title=""/>
            </v:shape>
            <v:shape id="_x0000_s3814" style="position:absolute;left:2429;top:1168;width:7606;height:722" coordorigin="2429,1168" coordsize="7606,722" path="m2429,1889r7606,l10035,1168r-7606,l2429,1889xe" fillcolor="#5b9bd4" stroked="f">
              <v:path arrowok="t"/>
            </v:shape>
            <v:shape id="_x0000_s3813" style="position:absolute;left:2429;top:1168;width:7606;height:722" coordorigin="2429,1168" coordsize="7606,722" path="m2429,1889r7606,l10035,1168r-7606,l2429,1889xe" filled="f" strokecolor="#c7c7c7" strokeweight=".22475mm">
              <v:path arrowok="t"/>
            </v:shape>
            <v:shape id="_x0000_s3812" type="#_x0000_t75" style="position:absolute;left:4156;top:1336;width:1200;height:385">
              <v:imagedata r:id="rId33" o:title=""/>
            </v:shape>
            <v:shape id="_x0000_s3811" style="position:absolute;left:4156;top:1336;width:1200;height:385" coordorigin="4156,1336" coordsize="1200,385" path="m4156,1721r1200,l5356,1336r-1200,l4156,1721xe" filled="f" strokecolor="#4f87ba" strokeweight=".22469mm">
              <v:path arrowok="t"/>
            </v:shape>
            <v:shape id="_x0000_s3810" type="#_x0000_t75" style="position:absolute;left:5644;top:1336;width:1200;height:385">
              <v:imagedata r:id="rId34" o:title=""/>
            </v:shape>
            <v:shape id="_x0000_s3809" style="position:absolute;left:5644;top:1336;width:1200;height:385" coordorigin="5644,1336" coordsize="1200,385" path="m5644,1721r1200,l6844,1336r-1200,l5644,1721xe" filled="f" strokecolor="#4f87ba" strokeweight=".22469mm">
              <v:path arrowok="t"/>
            </v:shape>
            <v:shape id="_x0000_s3808" type="#_x0000_t75" style="position:absolute;left:7132;top:1336;width:1200;height:385">
              <v:imagedata r:id="rId33" o:title=""/>
            </v:shape>
            <v:shape id="_x0000_s3807" style="position:absolute;left:7132;top:1336;width:1200;height:385" coordorigin="7132,1336" coordsize="1200,385" path="m7132,1721r1199,l8331,1336r-1199,l7132,1721xe" filled="f" strokecolor="#4f87ba" strokeweight=".22469mm">
              <v:path arrowok="t"/>
            </v:shape>
            <v:shape id="_x0000_s3806" type="#_x0000_t75" style="position:absolute;left:2597;top:1336;width:1200;height:385">
              <v:imagedata r:id="rId33" o:title=""/>
            </v:shape>
            <v:shape id="_x0000_s3805" style="position:absolute;left:2597;top:1336;width:1200;height:385" coordorigin="2597,1336" coordsize="1200,385" path="m2597,1721r1199,l3796,1336r-1199,l2597,1721xe" filled="f" strokecolor="#4f87ba" strokeweight=".22469mm">
              <v:path arrowok="t"/>
            </v:shape>
            <v:shape id="_x0000_s3804" type="#_x0000_t75" style="position:absolute;left:8619;top:1336;width:1200;height:385">
              <v:imagedata r:id="rId35" o:title=""/>
            </v:shape>
            <v:shape id="_x0000_s3803" style="position:absolute;left:8619;top:1336;width:1200;height:385" coordorigin="8619,1336" coordsize="1200,385" path="m8619,1721r1200,l9819,1336r-1200,l8619,1721xe" filled="f" strokecolor="#4f87ba" strokeweight=".22469mm">
              <v:path arrowok="t"/>
            </v:shape>
            <v:shape id="_x0000_s3802" style="position:absolute;left:6172;top:1889;width:119;height:119" coordorigin="6172,1889" coordsize="119,119" path="m6172,2009r119,l6232,1889r-60,120xe" fillcolor="#5b9bd4" stroked="f">
              <v:path arrowok="t"/>
            </v:shape>
            <v:shape id="_x0000_s3801" type="#_x0000_t75" style="position:absolute;left:5571;top:-116;width:1359;height:547">
              <v:imagedata r:id="rId36" o:title=""/>
            </v:shape>
            <v:shape id="_x0000_s3800" style="position:absolute;left:5644;top:-71;width:1200;height:385" coordorigin="5644,-71" coordsize="1200,385" path="m5644,314r1200,l6844,-71r-1200,l5644,314xe" fillcolor="#5b9bd4" stroked="f">
              <v:path arrowok="t"/>
            </v:shape>
            <v:shape id="_x0000_s3799" style="position:absolute;left:5644;top:-71;width:1200;height:385" coordorigin="5644,-71" coordsize="1200,385" path="m5644,314r1200,l6844,-71r-1200,l5644,314xe" filled="f" strokecolor="#c7c7c7" strokeweight=".22469mm">
              <v:path arrowok="t"/>
            </v:shape>
            <v:shape id="_x0000_s3798" type="#_x0000_t75" style="position:absolute;left:4085;top:-944;width:1359;height:547">
              <v:imagedata r:id="rId37" o:title=""/>
            </v:shape>
            <v:shape id="_x0000_s3797" style="position:absolute;left:4156;top:-901;width:1200;height:385" coordorigin="4156,-901" coordsize="1200,385" path="m4156,-516r1200,l5356,-901r-1200,l4156,-516xe" fillcolor="#5b9bd4" stroked="f">
              <v:path arrowok="t"/>
            </v:shape>
            <v:shape id="_x0000_s3796" style="position:absolute;left:4156;top:-901;width:1200;height:385" coordorigin="4156,-901" coordsize="1200,385" path="m4156,-516r1200,l5356,-901r-1200,l4156,-516xe" filled="f" strokecolor="#c7c7c7" strokeweight=".22469mm">
              <v:path arrowok="t"/>
            </v:shape>
            <v:shape id="_x0000_s3795" type="#_x0000_t75" style="position:absolute;left:5571;top:-944;width:1359;height:547">
              <v:imagedata r:id="rId38" o:title=""/>
            </v:shape>
            <v:shape id="_x0000_s3794" style="position:absolute;left:5644;top:-901;width:1200;height:385" coordorigin="5644,-901" coordsize="1200,385" path="m5644,-516r1200,l6844,-901r-1200,l5644,-516xe" fillcolor="#5b9bd4" stroked="f">
              <v:path arrowok="t"/>
            </v:shape>
            <v:shape id="_x0000_s3793" style="position:absolute;left:5644;top:-901;width:1200;height:385" coordorigin="5644,-901" coordsize="1200,385" path="m5644,-516r1200,l6844,-901r-1200,l5644,-516xe" filled="f" strokecolor="#c7c7c7" strokeweight=".22469mm">
              <v:path arrowok="t"/>
            </v:shape>
            <v:shape id="_x0000_s3792" type="#_x0000_t75" style="position:absolute;left:2523;top:-944;width:1359;height:547">
              <v:imagedata r:id="rId38" o:title=""/>
            </v:shape>
            <v:shape id="_x0000_s3791" style="position:absolute;left:2597;top:-901;width:1200;height:385" coordorigin="2597,-901" coordsize="1200,385" path="m2597,-516r1199,l3796,-901r-1199,l2597,-516xe" fillcolor="#5b9bd4" stroked="f">
              <v:path arrowok="t"/>
            </v:shape>
            <v:shape id="_x0000_s3790" style="position:absolute;left:2597;top:-901;width:1200;height:385" coordorigin="2597,-901" coordsize="1200,385" path="m2597,-516r1199,l3796,-901r-1199,l2597,-516xe" filled="f" strokecolor="#c7c7c7" strokeweight=".22469mm">
              <v:path arrowok="t"/>
            </v:shape>
            <v:shape id="_x0000_s3789" style="position:absolute;left:3196;top:-516;width:2343;height:637" coordorigin="3196,-516" coordsize="2343,637" path="m3196,-516r,637l5540,121e" filled="f" strokecolor="#5b9bd4" strokeweight=".29931mm">
              <v:path arrowok="t"/>
            </v:shape>
            <v:shape id="_x0000_s3788" style="position:absolute;left:5525;top:62;width:119;height:119" coordorigin="5525,62" coordsize="119,119" path="m5525,62r,119l5644,121,5525,62xe" fillcolor="#5b9bd4" stroked="f">
              <v:path arrowok="t"/>
            </v:shape>
            <v:shape id="_x0000_s3787" style="position:absolute;left:4756;top:-516;width:784;height:637" coordorigin="4756,-516" coordsize="784,637" path="m4756,-516r,637l5540,121e" filled="f" strokecolor="#5b9bd4" strokeweight=".29908mm">
              <v:path arrowok="t"/>
            </v:shape>
            <v:shape id="_x0000_s3786" style="position:absolute;left:5525;top:62;width:119;height:119" coordorigin="5525,62" coordsize="119,119" path="m5525,62r,119l5644,121,5525,62xe" fillcolor="#5b9bd4" stroked="f">
              <v:path arrowok="t"/>
            </v:shape>
            <v:shape id="_x0000_s3785" style="position:absolute;left:6244;top:-516;width:0;height:340" coordorigin="6244,-516" coordsize="0,340" path="m6244,-516r,341e" filled="f" strokecolor="#5b9bd4" strokeweight=".29861mm">
              <v:path arrowok="t"/>
            </v:shape>
            <v:shape id="_x0000_s3784" style="position:absolute;left:6184;top:-190;width:119;height:119" coordorigin="6184,-190" coordsize="119,119" path="m6303,-190r-119,l6244,-71r59,-119xe" fillcolor="#5b9bd4" stroked="f">
              <v:path arrowok="t"/>
            </v:shape>
            <v:shape id="_x0000_s3783" type="#_x0000_t75" style="position:absolute;left:7056;top:-944;width:1359;height:547">
              <v:imagedata r:id="rId39" o:title=""/>
            </v:shape>
            <v:shape id="_x0000_s3782" style="position:absolute;left:7132;top:-901;width:1200;height:385" coordorigin="7132,-901" coordsize="1200,385" path="m7132,-516r1199,l8331,-901r-1199,l7132,-516xe" fillcolor="#5b9bd4" stroked="f">
              <v:path arrowok="t"/>
            </v:shape>
            <v:shape id="_x0000_s3781" style="position:absolute;left:7132;top:-901;width:1200;height:385" coordorigin="7132,-901" coordsize="1200,385" path="m7132,-516r1199,l8331,-901r-1199,l7132,-516xe" filled="f" strokecolor="#c7c7c7" strokeweight=".22469mm">
              <v:path arrowok="t"/>
            </v:shape>
            <v:shape id="_x0000_s3780" style="position:absolute;left:6948;top:-516;width:784;height:637" coordorigin="6948,-516" coordsize="784,637" path="m7731,-516r,637l6948,121e" filled="f" strokecolor="#5b9bd4" strokeweight=".29908mm">
              <v:path arrowok="t"/>
            </v:shape>
            <v:shape id="_x0000_s3779" style="position:absolute;left:6844;top:62;width:119;height:119" coordorigin="6844,62" coordsize="119,119" path="m6963,181r,-119l6844,121r119,60xe" fillcolor="#5b9bd4" stroked="f">
              <v:path arrowok="t"/>
            </v:shape>
            <v:shape id="_x0000_s3778" type="#_x0000_t75" style="position:absolute;left:8542;top:-944;width:1371;height:547">
              <v:imagedata r:id="rId40" o:title=""/>
            </v:shape>
            <v:shape id="_x0000_s3777" style="position:absolute;left:8619;top:-901;width:1200;height:385" coordorigin="8619,-901" coordsize="1200,385" path="m8619,-516r1200,l9819,-901r-1200,l8619,-516xe" fillcolor="#5b9bd4" stroked="f">
              <v:path arrowok="t"/>
            </v:shape>
            <v:shape id="_x0000_s3776" style="position:absolute;left:8619;top:-901;width:1200;height:385" coordorigin="8619,-901" coordsize="1200,385" path="m8619,-516r1200,l9819,-901r-1200,l8619,-516xe" filled="f" strokecolor="#c7c7c7" strokeweight=".22469mm">
              <v:path arrowok="t"/>
            </v:shape>
            <v:shape id="_x0000_s3775" style="position:absolute;left:6948;top:-516;width:2271;height:637" coordorigin="6948,-516" coordsize="2271,637" path="m9219,-516r,637l6948,121e" filled="f" strokecolor="#5b9bd4" strokeweight=".29931mm">
              <v:path arrowok="t"/>
            </v:shape>
            <v:shape id="_x0000_s3774" style="position:absolute;left:6844;top:62;width:119;height:119" coordorigin="6844,62" coordsize="119,119" path="m6963,181r,-119l6844,121r119,60xe" fillcolor="#5b9bd4" stroked="f">
              <v:path arrowok="t"/>
            </v:shape>
            <v:shape id="_x0000_s3773" style="position:absolute;left:6232;top:418;width:9;height:365" coordorigin="6232,418" coordsize="9,365" path="m6232,783r9,-365e" filled="f" strokecolor="#5b9bd4" strokeweight=".29861mm">
              <v:path arrowok="t"/>
            </v:shape>
            <v:shape id="_x0000_s3772" style="position:absolute;left:6181;top:314;width:119;height:121" coordorigin="6181,314" coordsize="119,121" path="m6181,432r119,3l6244,314r-63,118xe" fillcolor="#5b9bd4" stroked="f">
              <v:path arrowok="t"/>
            </v:shape>
            <v:shape id="_x0000_s3771" style="position:absolute;left:3796;top:1529;width:256;height:0" coordorigin="3796,1529" coordsize="256,0" path="m3796,1529r256,e" filled="f" strokecolor="#bcd0e9" strokeweight=".29936mm">
              <v:path arrowok="t"/>
            </v:shape>
            <v:shape id="_x0000_s3770" style="position:absolute;left:4037;top:1469;width:119;height:119" coordorigin="4037,1469" coordsize="119,119" path="m4037,1469r,119l4156,1529r-119,-60xe" fillcolor="#bcd0e9" stroked="f">
              <v:path arrowok="t"/>
            </v:shape>
            <v:shape id="_x0000_s3769" style="position:absolute;left:5356;top:1529;width:184;height:0" coordorigin="5356,1529" coordsize="184,0" path="m5356,1529r184,e" filled="f" strokecolor="#bcd0e9" strokeweight=".29936mm">
              <v:path arrowok="t"/>
            </v:shape>
            <v:shape id="_x0000_s3768" style="position:absolute;left:5525;top:1469;width:119;height:119" coordorigin="5525,1469" coordsize="119,119" path="m5525,1469r,119l5644,1529r-119,-60xe" fillcolor="#bcd0e9" stroked="f">
              <v:path arrowok="t"/>
            </v:shape>
            <v:shape id="_x0000_s3767" style="position:absolute;left:6844;top:1529;width:184;height:0" coordorigin="6844,1529" coordsize="184,0" path="m6844,1529r183,e" filled="f" strokecolor="#bcd0e9" strokeweight=".29936mm">
              <v:path arrowok="t"/>
            </v:shape>
            <v:shape id="_x0000_s3766" style="position:absolute;left:7012;top:1469;width:119;height:119" coordorigin="7012,1469" coordsize="119,119" path="m7012,1469r,119l7132,1529r-120,-60xe" fillcolor="#bcd0e9" stroked="f">
              <v:path arrowok="t"/>
            </v:shape>
            <v:shape id="_x0000_s3765" style="position:absolute;left:8331;top:1529;width:184;height:0" coordorigin="8331,1529" coordsize="184,0" path="m8331,1529r184,e" filled="f" strokecolor="#bcd0e9" strokeweight=".29936mm">
              <v:path arrowok="t"/>
            </v:shape>
            <v:shape id="_x0000_s3764" style="position:absolute;left:8500;top:1469;width:119;height:119" coordorigin="8500,1469" coordsize="119,119" path="m8500,1469r,119l8619,1529r-119,-60xe" fillcolor="#bcd0e9" stroked="f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color w:val="FDFFFF"/>
          <w:spacing w:val="-10"/>
          <w:sz w:val="14"/>
          <w:szCs w:val="14"/>
        </w:rPr>
        <w:t>W</w:t>
      </w:r>
      <w:r>
        <w:rPr>
          <w:rFonts w:ascii="Calibri" w:eastAsia="Calibri" w:hAnsi="Calibri" w:cs="Calibri"/>
          <w:color w:val="FDFFFF"/>
          <w:spacing w:val="6"/>
          <w:sz w:val="14"/>
          <w:szCs w:val="14"/>
        </w:rPr>
        <w:t>e</w:t>
      </w:r>
      <w:r>
        <w:rPr>
          <w:rFonts w:ascii="Calibri" w:eastAsia="Calibri" w:hAnsi="Calibri" w:cs="Calibri"/>
          <w:color w:val="FDFFFF"/>
          <w:sz w:val="14"/>
          <w:szCs w:val="14"/>
        </w:rPr>
        <w:t>b</w:t>
      </w:r>
      <w:r>
        <w:rPr>
          <w:rFonts w:ascii="Calibri" w:eastAsia="Calibri" w:hAnsi="Calibri" w:cs="Calibri"/>
          <w:color w:val="FDFFFF"/>
          <w:spacing w:val="-4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DFFFF"/>
          <w:spacing w:val="-1"/>
          <w:sz w:val="14"/>
          <w:szCs w:val="14"/>
        </w:rPr>
        <w:t>S</w:t>
      </w:r>
      <w:r>
        <w:rPr>
          <w:rFonts w:ascii="Calibri" w:eastAsia="Calibri" w:hAnsi="Calibri" w:cs="Calibri"/>
          <w:color w:val="FDFFFF"/>
          <w:spacing w:val="-6"/>
          <w:sz w:val="14"/>
          <w:szCs w:val="14"/>
        </w:rPr>
        <w:t>e</w:t>
      </w:r>
      <w:r>
        <w:rPr>
          <w:rFonts w:ascii="Calibri" w:eastAsia="Calibri" w:hAnsi="Calibri" w:cs="Calibri"/>
          <w:color w:val="FDFFFF"/>
          <w:spacing w:val="2"/>
          <w:sz w:val="14"/>
          <w:szCs w:val="14"/>
        </w:rPr>
        <w:t>r</w:t>
      </w:r>
      <w:r>
        <w:rPr>
          <w:rFonts w:ascii="Calibri" w:eastAsia="Calibri" w:hAnsi="Calibri" w:cs="Calibri"/>
          <w:color w:val="FDFFFF"/>
          <w:sz w:val="14"/>
          <w:szCs w:val="14"/>
        </w:rPr>
        <w:t>v</w:t>
      </w:r>
      <w:r>
        <w:rPr>
          <w:rFonts w:ascii="Calibri" w:eastAsia="Calibri" w:hAnsi="Calibri" w:cs="Calibri"/>
          <w:color w:val="FDFFFF"/>
          <w:spacing w:val="-7"/>
          <w:sz w:val="14"/>
          <w:szCs w:val="14"/>
        </w:rPr>
        <w:t>i</w:t>
      </w:r>
      <w:r>
        <w:rPr>
          <w:rFonts w:ascii="Calibri" w:eastAsia="Calibri" w:hAnsi="Calibri" w:cs="Calibri"/>
          <w:color w:val="FDFFFF"/>
          <w:spacing w:val="4"/>
          <w:sz w:val="14"/>
          <w:szCs w:val="14"/>
        </w:rPr>
        <w:t>c</w:t>
      </w:r>
      <w:r>
        <w:rPr>
          <w:rFonts w:ascii="Calibri" w:eastAsia="Calibri" w:hAnsi="Calibri" w:cs="Calibri"/>
          <w:color w:val="FDFFFF"/>
          <w:sz w:val="14"/>
          <w:szCs w:val="14"/>
        </w:rPr>
        <w:t>e</w:t>
      </w:r>
      <w:r>
        <w:rPr>
          <w:rFonts w:ascii="Calibri" w:eastAsia="Calibri" w:hAnsi="Calibri" w:cs="Calibri"/>
          <w:color w:val="FDFFFF"/>
          <w:spacing w:val="-8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DFFFF"/>
          <w:sz w:val="14"/>
          <w:szCs w:val="14"/>
        </w:rPr>
        <w:t>/</w:t>
      </w:r>
      <w:r>
        <w:rPr>
          <w:rFonts w:ascii="Calibri" w:eastAsia="Calibri" w:hAnsi="Calibri" w:cs="Calibri"/>
          <w:color w:val="FDFFFF"/>
          <w:spacing w:val="-3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DFFFF"/>
          <w:spacing w:val="-5"/>
          <w:sz w:val="14"/>
          <w:szCs w:val="14"/>
        </w:rPr>
        <w:t>A</w:t>
      </w:r>
      <w:r>
        <w:rPr>
          <w:rFonts w:ascii="Calibri" w:eastAsia="Calibri" w:hAnsi="Calibri" w:cs="Calibri"/>
          <w:color w:val="FDFFFF"/>
          <w:spacing w:val="4"/>
          <w:sz w:val="14"/>
          <w:szCs w:val="14"/>
        </w:rPr>
        <w:t>P</w:t>
      </w:r>
      <w:r>
        <w:rPr>
          <w:rFonts w:ascii="Calibri" w:eastAsia="Calibri" w:hAnsi="Calibri" w:cs="Calibri"/>
          <w:color w:val="FDFFFF"/>
          <w:sz w:val="14"/>
          <w:szCs w:val="14"/>
        </w:rPr>
        <w:t>I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16" w:line="240" w:lineRule="exact"/>
        <w:rPr>
          <w:sz w:val="24"/>
          <w:szCs w:val="24"/>
        </w:rPr>
      </w:pPr>
    </w:p>
    <w:p w:rsidR="008D624D" w:rsidRDefault="00993037">
      <w:pPr>
        <w:spacing w:before="32" w:line="160" w:lineRule="exact"/>
        <w:ind w:left="4027" w:right="3555"/>
        <w:jc w:val="center"/>
        <w:rPr>
          <w:rFonts w:ascii="Calibri" w:eastAsia="Calibri" w:hAnsi="Calibri" w:cs="Calibri"/>
          <w:sz w:val="14"/>
          <w:szCs w:val="14"/>
        </w:rPr>
      </w:pPr>
      <w:r>
        <w:rPr>
          <w:rFonts w:ascii="Calibri" w:eastAsia="Calibri" w:hAnsi="Calibri" w:cs="Calibri"/>
          <w:color w:val="FDFFFF"/>
          <w:spacing w:val="-1"/>
          <w:sz w:val="14"/>
          <w:szCs w:val="14"/>
        </w:rPr>
        <w:t>S</w:t>
      </w:r>
      <w:r>
        <w:rPr>
          <w:rFonts w:ascii="Calibri" w:eastAsia="Calibri" w:hAnsi="Calibri" w:cs="Calibri"/>
          <w:color w:val="FDFFFF"/>
          <w:spacing w:val="-7"/>
          <w:sz w:val="14"/>
          <w:szCs w:val="14"/>
        </w:rPr>
        <w:t>i</w:t>
      </w:r>
      <w:r>
        <w:rPr>
          <w:rFonts w:ascii="Calibri" w:eastAsia="Calibri" w:hAnsi="Calibri" w:cs="Calibri"/>
          <w:color w:val="FDFFFF"/>
          <w:sz w:val="14"/>
          <w:szCs w:val="14"/>
        </w:rPr>
        <w:t>s</w:t>
      </w:r>
      <w:r>
        <w:rPr>
          <w:rFonts w:ascii="Calibri" w:eastAsia="Calibri" w:hAnsi="Calibri" w:cs="Calibri"/>
          <w:color w:val="FDFFFF"/>
          <w:spacing w:val="-23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DFFFF"/>
          <w:spacing w:val="-9"/>
          <w:sz w:val="14"/>
          <w:szCs w:val="14"/>
        </w:rPr>
        <w:t>t</w:t>
      </w:r>
      <w:r>
        <w:rPr>
          <w:rFonts w:ascii="Calibri" w:eastAsia="Calibri" w:hAnsi="Calibri" w:cs="Calibri"/>
          <w:color w:val="FDFFFF"/>
          <w:spacing w:val="-6"/>
          <w:sz w:val="14"/>
          <w:szCs w:val="14"/>
        </w:rPr>
        <w:t>e</w:t>
      </w:r>
      <w:r>
        <w:rPr>
          <w:rFonts w:ascii="Calibri" w:eastAsia="Calibri" w:hAnsi="Calibri" w:cs="Calibri"/>
          <w:color w:val="FDFFFF"/>
          <w:sz w:val="14"/>
          <w:szCs w:val="14"/>
        </w:rPr>
        <w:t>m</w:t>
      </w:r>
      <w:r>
        <w:rPr>
          <w:rFonts w:ascii="Calibri" w:eastAsia="Calibri" w:hAnsi="Calibri" w:cs="Calibri"/>
          <w:color w:val="FDFFFF"/>
          <w:spacing w:val="-4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DFFFF"/>
          <w:spacing w:val="3"/>
          <w:sz w:val="14"/>
          <w:szCs w:val="14"/>
        </w:rPr>
        <w:t>E</w:t>
      </w:r>
      <w:r>
        <w:rPr>
          <w:rFonts w:ascii="Calibri" w:eastAsia="Calibri" w:hAnsi="Calibri" w:cs="Calibri"/>
          <w:color w:val="FDFFFF"/>
          <w:spacing w:val="-1"/>
          <w:sz w:val="14"/>
          <w:szCs w:val="14"/>
        </w:rPr>
        <w:t>-</w:t>
      </w:r>
      <w:r>
        <w:rPr>
          <w:rFonts w:ascii="Calibri" w:eastAsia="Calibri" w:hAnsi="Calibri" w:cs="Calibri"/>
          <w:color w:val="FDFFFF"/>
          <w:spacing w:val="-5"/>
          <w:sz w:val="14"/>
          <w:szCs w:val="14"/>
        </w:rPr>
        <w:t>T</w:t>
      </w:r>
      <w:r>
        <w:rPr>
          <w:rFonts w:ascii="Calibri" w:eastAsia="Calibri" w:hAnsi="Calibri" w:cs="Calibri"/>
          <w:color w:val="FDFFFF"/>
          <w:spacing w:val="6"/>
          <w:sz w:val="14"/>
          <w:szCs w:val="14"/>
        </w:rPr>
        <w:t>i</w:t>
      </w:r>
      <w:r>
        <w:rPr>
          <w:rFonts w:ascii="Calibri" w:eastAsia="Calibri" w:hAnsi="Calibri" w:cs="Calibri"/>
          <w:color w:val="FDFFFF"/>
          <w:spacing w:val="-8"/>
          <w:sz w:val="14"/>
          <w:szCs w:val="14"/>
        </w:rPr>
        <w:t>c</w:t>
      </w:r>
      <w:r>
        <w:rPr>
          <w:rFonts w:ascii="Calibri" w:eastAsia="Calibri" w:hAnsi="Calibri" w:cs="Calibri"/>
          <w:color w:val="FDFFFF"/>
          <w:sz w:val="14"/>
          <w:szCs w:val="14"/>
        </w:rPr>
        <w:t>k</w:t>
      </w:r>
      <w:r>
        <w:rPr>
          <w:rFonts w:ascii="Calibri" w:eastAsia="Calibri" w:hAnsi="Calibri" w:cs="Calibri"/>
          <w:color w:val="FDFFFF"/>
          <w:spacing w:val="-6"/>
          <w:sz w:val="14"/>
          <w:szCs w:val="14"/>
        </w:rPr>
        <w:t>e</w:t>
      </w:r>
      <w:r>
        <w:rPr>
          <w:rFonts w:ascii="Calibri" w:eastAsia="Calibri" w:hAnsi="Calibri" w:cs="Calibri"/>
          <w:color w:val="FDFFFF"/>
          <w:spacing w:val="4"/>
          <w:sz w:val="14"/>
          <w:szCs w:val="14"/>
        </w:rPr>
        <w:t>t</w:t>
      </w:r>
      <w:r>
        <w:rPr>
          <w:rFonts w:ascii="Calibri" w:eastAsia="Calibri" w:hAnsi="Calibri" w:cs="Calibri"/>
          <w:color w:val="FDFFFF"/>
          <w:spacing w:val="-7"/>
          <w:sz w:val="14"/>
          <w:szCs w:val="14"/>
        </w:rPr>
        <w:t>i</w:t>
      </w:r>
      <w:r>
        <w:rPr>
          <w:rFonts w:ascii="Calibri" w:eastAsia="Calibri" w:hAnsi="Calibri" w:cs="Calibri"/>
          <w:color w:val="FDFFFF"/>
          <w:spacing w:val="2"/>
          <w:sz w:val="14"/>
          <w:szCs w:val="14"/>
        </w:rPr>
        <w:t>n</w:t>
      </w:r>
      <w:r>
        <w:rPr>
          <w:rFonts w:ascii="Calibri" w:eastAsia="Calibri" w:hAnsi="Calibri" w:cs="Calibri"/>
          <w:color w:val="FDFFFF"/>
          <w:sz w:val="14"/>
          <w:szCs w:val="14"/>
        </w:rPr>
        <w:t>g</w:t>
      </w:r>
    </w:p>
    <w:p w:rsidR="008D624D" w:rsidRDefault="008D624D">
      <w:pPr>
        <w:spacing w:before="4" w:line="140" w:lineRule="exact"/>
        <w:rPr>
          <w:sz w:val="15"/>
          <w:szCs w:val="15"/>
        </w:rPr>
      </w:pPr>
    </w:p>
    <w:p w:rsidR="008D624D" w:rsidRDefault="008D624D">
      <w:pPr>
        <w:spacing w:line="200" w:lineRule="exact"/>
        <w:sectPr w:rsidR="008D624D">
          <w:type w:val="continuous"/>
          <w:pgSz w:w="11920" w:h="16840"/>
          <w:pgMar w:top="1540" w:right="1580" w:bottom="280" w:left="1680" w:header="720" w:footer="720" w:gutter="0"/>
          <w:cols w:space="720"/>
        </w:sectPr>
      </w:pPr>
    </w:p>
    <w:p w:rsidR="008D624D" w:rsidRDefault="00993037">
      <w:pPr>
        <w:spacing w:before="32" w:line="160" w:lineRule="exact"/>
        <w:ind w:left="1082" w:right="-41"/>
        <w:rPr>
          <w:rFonts w:ascii="Calibri" w:eastAsia="Calibri" w:hAnsi="Calibri" w:cs="Calibri"/>
          <w:sz w:val="14"/>
          <w:szCs w:val="14"/>
        </w:rPr>
      </w:pPr>
      <w:r>
        <w:rPr>
          <w:rFonts w:ascii="Calibri" w:eastAsia="Calibri" w:hAnsi="Calibri" w:cs="Calibri"/>
          <w:color w:val="4F87BA"/>
          <w:spacing w:val="-1"/>
          <w:sz w:val="14"/>
          <w:szCs w:val="14"/>
        </w:rPr>
        <w:lastRenderedPageBreak/>
        <w:t>S</w:t>
      </w:r>
      <w:r>
        <w:rPr>
          <w:rFonts w:ascii="Calibri" w:eastAsia="Calibri" w:hAnsi="Calibri" w:cs="Calibri"/>
          <w:color w:val="4F87BA"/>
          <w:spacing w:val="-6"/>
          <w:sz w:val="14"/>
          <w:szCs w:val="14"/>
        </w:rPr>
        <w:t>e</w:t>
      </w:r>
      <w:r>
        <w:rPr>
          <w:rFonts w:ascii="Calibri" w:eastAsia="Calibri" w:hAnsi="Calibri" w:cs="Calibri"/>
          <w:color w:val="4F87BA"/>
          <w:spacing w:val="-4"/>
          <w:sz w:val="14"/>
          <w:szCs w:val="14"/>
        </w:rPr>
        <w:t>a</w:t>
      </w:r>
      <w:r>
        <w:rPr>
          <w:rFonts w:ascii="Calibri" w:eastAsia="Calibri" w:hAnsi="Calibri" w:cs="Calibri"/>
          <w:color w:val="4F87BA"/>
          <w:spacing w:val="2"/>
          <w:sz w:val="14"/>
          <w:szCs w:val="14"/>
        </w:rPr>
        <w:t>r</w:t>
      </w:r>
      <w:r>
        <w:rPr>
          <w:rFonts w:ascii="Calibri" w:eastAsia="Calibri" w:hAnsi="Calibri" w:cs="Calibri"/>
          <w:color w:val="4F87BA"/>
          <w:spacing w:val="4"/>
          <w:sz w:val="14"/>
          <w:szCs w:val="14"/>
        </w:rPr>
        <w:t>c</w:t>
      </w:r>
      <w:r>
        <w:rPr>
          <w:rFonts w:ascii="Calibri" w:eastAsia="Calibri" w:hAnsi="Calibri" w:cs="Calibri"/>
          <w:color w:val="4F87BA"/>
          <w:spacing w:val="-10"/>
          <w:sz w:val="14"/>
          <w:szCs w:val="14"/>
        </w:rPr>
        <w:t>h</w:t>
      </w:r>
      <w:r>
        <w:rPr>
          <w:rFonts w:ascii="Calibri" w:eastAsia="Calibri" w:hAnsi="Calibri" w:cs="Calibri"/>
          <w:color w:val="4F87BA"/>
          <w:spacing w:val="6"/>
          <w:sz w:val="14"/>
          <w:szCs w:val="14"/>
        </w:rPr>
        <w:t>i</w:t>
      </w:r>
      <w:r>
        <w:rPr>
          <w:rFonts w:ascii="Calibri" w:eastAsia="Calibri" w:hAnsi="Calibri" w:cs="Calibri"/>
          <w:color w:val="4F87BA"/>
          <w:spacing w:val="-10"/>
          <w:sz w:val="14"/>
          <w:szCs w:val="14"/>
        </w:rPr>
        <w:t>n</w:t>
      </w:r>
      <w:r>
        <w:rPr>
          <w:rFonts w:ascii="Calibri" w:eastAsia="Calibri" w:hAnsi="Calibri" w:cs="Calibri"/>
          <w:color w:val="4F87BA"/>
          <w:sz w:val="14"/>
          <w:szCs w:val="14"/>
        </w:rPr>
        <w:t>g</w:t>
      </w:r>
      <w:r>
        <w:rPr>
          <w:rFonts w:ascii="Calibri" w:eastAsia="Calibri" w:hAnsi="Calibri" w:cs="Calibri"/>
          <w:color w:val="4F87BA"/>
          <w:spacing w:val="4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4F87BA"/>
          <w:spacing w:val="-1"/>
          <w:sz w:val="14"/>
          <w:szCs w:val="14"/>
        </w:rPr>
        <w:t>F</w:t>
      </w:r>
      <w:r>
        <w:rPr>
          <w:rFonts w:ascii="Calibri" w:eastAsia="Calibri" w:hAnsi="Calibri" w:cs="Calibri"/>
          <w:color w:val="4F87BA"/>
          <w:spacing w:val="-7"/>
          <w:sz w:val="14"/>
          <w:szCs w:val="14"/>
        </w:rPr>
        <w:t>li</w:t>
      </w:r>
      <w:r>
        <w:rPr>
          <w:rFonts w:ascii="Calibri" w:eastAsia="Calibri" w:hAnsi="Calibri" w:cs="Calibri"/>
          <w:color w:val="4F87BA"/>
          <w:spacing w:val="-2"/>
          <w:sz w:val="14"/>
          <w:szCs w:val="14"/>
        </w:rPr>
        <w:t>g</w:t>
      </w:r>
      <w:r>
        <w:rPr>
          <w:rFonts w:ascii="Calibri" w:eastAsia="Calibri" w:hAnsi="Calibri" w:cs="Calibri"/>
          <w:color w:val="4F87BA"/>
          <w:spacing w:val="2"/>
          <w:sz w:val="14"/>
          <w:szCs w:val="14"/>
        </w:rPr>
        <w:t>h</w:t>
      </w:r>
      <w:r>
        <w:rPr>
          <w:rFonts w:ascii="Calibri" w:eastAsia="Calibri" w:hAnsi="Calibri" w:cs="Calibri"/>
          <w:color w:val="4F87BA"/>
          <w:sz w:val="14"/>
          <w:szCs w:val="14"/>
        </w:rPr>
        <w:t>t</w:t>
      </w:r>
    </w:p>
    <w:p w:rsidR="008D624D" w:rsidRDefault="00993037">
      <w:pPr>
        <w:spacing w:before="32" w:line="160" w:lineRule="exact"/>
        <w:ind w:right="-41"/>
        <w:rPr>
          <w:rFonts w:ascii="Calibri" w:eastAsia="Calibri" w:hAnsi="Calibri" w:cs="Calibri"/>
          <w:sz w:val="14"/>
          <w:szCs w:val="14"/>
        </w:rPr>
      </w:pPr>
      <w:r>
        <w:br w:type="column"/>
      </w:r>
      <w:r>
        <w:rPr>
          <w:rFonts w:ascii="Calibri" w:eastAsia="Calibri" w:hAnsi="Calibri" w:cs="Calibri"/>
          <w:color w:val="4F87BA"/>
          <w:sz w:val="14"/>
          <w:szCs w:val="14"/>
        </w:rPr>
        <w:lastRenderedPageBreak/>
        <w:t>B</w:t>
      </w:r>
      <w:r>
        <w:rPr>
          <w:rFonts w:ascii="Calibri" w:eastAsia="Calibri" w:hAnsi="Calibri" w:cs="Calibri"/>
          <w:color w:val="4F87BA"/>
          <w:spacing w:val="-10"/>
          <w:sz w:val="14"/>
          <w:szCs w:val="14"/>
        </w:rPr>
        <w:t>o</w:t>
      </w:r>
      <w:r>
        <w:rPr>
          <w:rFonts w:ascii="Calibri" w:eastAsia="Calibri" w:hAnsi="Calibri" w:cs="Calibri"/>
          <w:color w:val="4F87BA"/>
          <w:spacing w:val="3"/>
          <w:sz w:val="14"/>
          <w:szCs w:val="14"/>
        </w:rPr>
        <w:t>o</w:t>
      </w:r>
      <w:r>
        <w:rPr>
          <w:rFonts w:ascii="Calibri" w:eastAsia="Calibri" w:hAnsi="Calibri" w:cs="Calibri"/>
          <w:color w:val="4F87BA"/>
          <w:sz w:val="14"/>
          <w:szCs w:val="14"/>
        </w:rPr>
        <w:t>k</w:t>
      </w:r>
      <w:r>
        <w:rPr>
          <w:rFonts w:ascii="Calibri" w:eastAsia="Calibri" w:hAnsi="Calibri" w:cs="Calibri"/>
          <w:color w:val="4F87BA"/>
          <w:spacing w:val="-7"/>
          <w:sz w:val="14"/>
          <w:szCs w:val="14"/>
        </w:rPr>
        <w:t>i</w:t>
      </w:r>
      <w:r>
        <w:rPr>
          <w:rFonts w:ascii="Calibri" w:eastAsia="Calibri" w:hAnsi="Calibri" w:cs="Calibri"/>
          <w:color w:val="4F87BA"/>
          <w:spacing w:val="3"/>
          <w:sz w:val="14"/>
          <w:szCs w:val="14"/>
        </w:rPr>
        <w:t>n</w:t>
      </w:r>
      <w:r>
        <w:rPr>
          <w:rFonts w:ascii="Calibri" w:eastAsia="Calibri" w:hAnsi="Calibri" w:cs="Calibri"/>
          <w:color w:val="4F87BA"/>
          <w:sz w:val="14"/>
          <w:szCs w:val="14"/>
        </w:rPr>
        <w:t>g</w:t>
      </w:r>
      <w:r>
        <w:rPr>
          <w:rFonts w:ascii="Calibri" w:eastAsia="Calibri" w:hAnsi="Calibri" w:cs="Calibri"/>
          <w:color w:val="4F87BA"/>
          <w:sz w:val="14"/>
          <w:szCs w:val="14"/>
        </w:rPr>
        <w:t xml:space="preserve">                               </w:t>
      </w:r>
      <w:r>
        <w:rPr>
          <w:rFonts w:ascii="Calibri" w:eastAsia="Calibri" w:hAnsi="Calibri" w:cs="Calibri"/>
          <w:color w:val="4F87BA"/>
          <w:spacing w:val="7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4F87BA"/>
          <w:spacing w:val="4"/>
          <w:sz w:val="14"/>
          <w:szCs w:val="14"/>
        </w:rPr>
        <w:t>P</w:t>
      </w:r>
      <w:r>
        <w:rPr>
          <w:rFonts w:ascii="Calibri" w:eastAsia="Calibri" w:hAnsi="Calibri" w:cs="Calibri"/>
          <w:color w:val="4F87BA"/>
          <w:spacing w:val="-4"/>
          <w:sz w:val="14"/>
          <w:szCs w:val="14"/>
        </w:rPr>
        <w:t>a</w:t>
      </w:r>
      <w:r>
        <w:rPr>
          <w:rFonts w:ascii="Calibri" w:eastAsia="Calibri" w:hAnsi="Calibri" w:cs="Calibri"/>
          <w:color w:val="4F87BA"/>
          <w:spacing w:val="-13"/>
          <w:sz w:val="14"/>
          <w:szCs w:val="14"/>
        </w:rPr>
        <w:t>y</w:t>
      </w:r>
      <w:r>
        <w:rPr>
          <w:rFonts w:ascii="Calibri" w:eastAsia="Calibri" w:hAnsi="Calibri" w:cs="Calibri"/>
          <w:color w:val="4F87BA"/>
          <w:spacing w:val="2"/>
          <w:sz w:val="14"/>
          <w:szCs w:val="14"/>
        </w:rPr>
        <w:t>m</w:t>
      </w:r>
      <w:r>
        <w:rPr>
          <w:rFonts w:ascii="Calibri" w:eastAsia="Calibri" w:hAnsi="Calibri" w:cs="Calibri"/>
          <w:color w:val="4F87BA"/>
          <w:spacing w:val="-6"/>
          <w:sz w:val="14"/>
          <w:szCs w:val="14"/>
        </w:rPr>
        <w:t>e</w:t>
      </w:r>
      <w:r>
        <w:rPr>
          <w:rFonts w:ascii="Calibri" w:eastAsia="Calibri" w:hAnsi="Calibri" w:cs="Calibri"/>
          <w:color w:val="4F87BA"/>
          <w:spacing w:val="2"/>
          <w:sz w:val="14"/>
          <w:szCs w:val="14"/>
        </w:rPr>
        <w:t>n</w:t>
      </w:r>
      <w:r>
        <w:rPr>
          <w:rFonts w:ascii="Calibri" w:eastAsia="Calibri" w:hAnsi="Calibri" w:cs="Calibri"/>
          <w:color w:val="4F87BA"/>
          <w:sz w:val="14"/>
          <w:szCs w:val="14"/>
        </w:rPr>
        <w:t xml:space="preserve">t                               </w:t>
      </w:r>
      <w:r>
        <w:rPr>
          <w:rFonts w:ascii="Calibri" w:eastAsia="Calibri" w:hAnsi="Calibri" w:cs="Calibri"/>
          <w:color w:val="4F87BA"/>
          <w:spacing w:val="13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4F87BA"/>
          <w:spacing w:val="-2"/>
          <w:sz w:val="14"/>
          <w:szCs w:val="14"/>
        </w:rPr>
        <w:t>E</w:t>
      </w:r>
      <w:r>
        <w:rPr>
          <w:rFonts w:ascii="Calibri" w:eastAsia="Calibri" w:hAnsi="Calibri" w:cs="Calibri"/>
          <w:color w:val="4F87BA"/>
          <w:spacing w:val="-1"/>
          <w:sz w:val="14"/>
          <w:szCs w:val="14"/>
        </w:rPr>
        <w:t>-</w:t>
      </w:r>
      <w:r>
        <w:rPr>
          <w:rFonts w:ascii="Calibri" w:eastAsia="Calibri" w:hAnsi="Calibri" w:cs="Calibri"/>
          <w:color w:val="4F87BA"/>
          <w:spacing w:val="-5"/>
          <w:sz w:val="14"/>
          <w:szCs w:val="14"/>
        </w:rPr>
        <w:t>T</w:t>
      </w:r>
      <w:r>
        <w:rPr>
          <w:rFonts w:ascii="Calibri" w:eastAsia="Calibri" w:hAnsi="Calibri" w:cs="Calibri"/>
          <w:color w:val="4F87BA"/>
          <w:spacing w:val="6"/>
          <w:sz w:val="14"/>
          <w:szCs w:val="14"/>
        </w:rPr>
        <w:t>i</w:t>
      </w:r>
      <w:r>
        <w:rPr>
          <w:rFonts w:ascii="Calibri" w:eastAsia="Calibri" w:hAnsi="Calibri" w:cs="Calibri"/>
          <w:color w:val="4F87BA"/>
          <w:spacing w:val="-8"/>
          <w:sz w:val="14"/>
          <w:szCs w:val="14"/>
        </w:rPr>
        <w:t>c</w:t>
      </w:r>
      <w:r>
        <w:rPr>
          <w:rFonts w:ascii="Calibri" w:eastAsia="Calibri" w:hAnsi="Calibri" w:cs="Calibri"/>
          <w:color w:val="4F87BA"/>
          <w:sz w:val="14"/>
          <w:szCs w:val="14"/>
        </w:rPr>
        <w:t>k</w:t>
      </w:r>
      <w:r>
        <w:rPr>
          <w:rFonts w:ascii="Calibri" w:eastAsia="Calibri" w:hAnsi="Calibri" w:cs="Calibri"/>
          <w:color w:val="4F87BA"/>
          <w:spacing w:val="-6"/>
          <w:sz w:val="14"/>
          <w:szCs w:val="14"/>
        </w:rPr>
        <w:t>e</w:t>
      </w:r>
      <w:r>
        <w:rPr>
          <w:rFonts w:ascii="Calibri" w:eastAsia="Calibri" w:hAnsi="Calibri" w:cs="Calibri"/>
          <w:color w:val="4F87BA"/>
          <w:sz w:val="14"/>
          <w:szCs w:val="14"/>
        </w:rPr>
        <w:t>t</w:t>
      </w:r>
    </w:p>
    <w:p w:rsidR="008D624D" w:rsidRDefault="00993037">
      <w:pPr>
        <w:spacing w:before="32" w:line="160" w:lineRule="exact"/>
        <w:rPr>
          <w:rFonts w:ascii="Calibri" w:eastAsia="Calibri" w:hAnsi="Calibri" w:cs="Calibri"/>
          <w:sz w:val="14"/>
          <w:szCs w:val="14"/>
        </w:rPr>
        <w:sectPr w:rsidR="008D624D">
          <w:type w:val="continuous"/>
          <w:pgSz w:w="11920" w:h="16840"/>
          <w:pgMar w:top="1540" w:right="1580" w:bottom="280" w:left="1680" w:header="720" w:footer="720" w:gutter="0"/>
          <w:cols w:num="3" w:space="720" w:equalWidth="0">
            <w:col w:w="1953" w:space="904"/>
            <w:col w:w="3419" w:space="1076"/>
            <w:col w:w="1308"/>
          </w:cols>
        </w:sectPr>
      </w:pPr>
      <w:r>
        <w:br w:type="column"/>
      </w:r>
      <w:r>
        <w:rPr>
          <w:rFonts w:ascii="Calibri" w:eastAsia="Calibri" w:hAnsi="Calibri" w:cs="Calibri"/>
          <w:color w:val="4F87BA"/>
          <w:sz w:val="14"/>
          <w:szCs w:val="14"/>
        </w:rPr>
        <w:lastRenderedPageBreak/>
        <w:t>R</w:t>
      </w:r>
      <w:r>
        <w:rPr>
          <w:rFonts w:ascii="Calibri" w:eastAsia="Calibri" w:hAnsi="Calibri" w:cs="Calibri"/>
          <w:color w:val="4F87BA"/>
          <w:spacing w:val="-6"/>
          <w:sz w:val="14"/>
          <w:szCs w:val="14"/>
        </w:rPr>
        <w:t>e</w:t>
      </w:r>
      <w:r>
        <w:rPr>
          <w:rFonts w:ascii="Calibri" w:eastAsia="Calibri" w:hAnsi="Calibri" w:cs="Calibri"/>
          <w:color w:val="4F87BA"/>
          <w:spacing w:val="-5"/>
          <w:sz w:val="14"/>
          <w:szCs w:val="14"/>
        </w:rPr>
        <w:t>f</w:t>
      </w:r>
      <w:r>
        <w:rPr>
          <w:rFonts w:ascii="Calibri" w:eastAsia="Calibri" w:hAnsi="Calibri" w:cs="Calibri"/>
          <w:color w:val="4F87BA"/>
          <w:spacing w:val="2"/>
          <w:sz w:val="14"/>
          <w:szCs w:val="14"/>
        </w:rPr>
        <w:t>un</w:t>
      </w:r>
      <w:r>
        <w:rPr>
          <w:rFonts w:ascii="Calibri" w:eastAsia="Calibri" w:hAnsi="Calibri" w:cs="Calibri"/>
          <w:color w:val="4F87BA"/>
          <w:sz w:val="14"/>
          <w:szCs w:val="14"/>
        </w:rPr>
        <w:t>d</w:t>
      </w:r>
    </w:p>
    <w:p w:rsidR="008D624D" w:rsidRDefault="008D624D">
      <w:pPr>
        <w:spacing w:before="3" w:line="180" w:lineRule="exact"/>
        <w:rPr>
          <w:sz w:val="18"/>
          <w:szCs w:val="18"/>
        </w:rPr>
      </w:pPr>
    </w:p>
    <w:p w:rsidR="008D624D" w:rsidRDefault="008D624D">
      <w:pPr>
        <w:spacing w:line="200" w:lineRule="exact"/>
      </w:pPr>
    </w:p>
    <w:tbl>
      <w:tblPr>
        <w:tblW w:w="0" w:type="auto"/>
        <w:tblInd w:w="283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0"/>
        <w:gridCol w:w="1740"/>
      </w:tblGrid>
      <w:tr w:rsidR="008D624D">
        <w:trPr>
          <w:trHeight w:hRule="exact" w:val="282"/>
        </w:trPr>
        <w:tc>
          <w:tcPr>
            <w:tcW w:w="1740" w:type="dxa"/>
            <w:tcBorders>
              <w:top w:val="nil"/>
              <w:left w:val="nil"/>
              <w:bottom w:val="single" w:sz="5" w:space="0" w:color="C7C7C7"/>
              <w:right w:val="single" w:sz="7" w:space="0" w:color="5B9BD4"/>
            </w:tcBorders>
          </w:tcPr>
          <w:p w:rsidR="008D624D" w:rsidRDefault="008D624D"/>
        </w:tc>
        <w:tc>
          <w:tcPr>
            <w:tcW w:w="1740" w:type="dxa"/>
            <w:tcBorders>
              <w:top w:val="nil"/>
              <w:left w:val="single" w:sz="7" w:space="0" w:color="5B9BD4"/>
              <w:bottom w:val="single" w:sz="5" w:space="0" w:color="C7C7C7"/>
              <w:right w:val="nil"/>
            </w:tcBorders>
          </w:tcPr>
          <w:p w:rsidR="008D624D" w:rsidRDefault="008D624D"/>
        </w:tc>
      </w:tr>
      <w:tr w:rsidR="008D624D">
        <w:trPr>
          <w:trHeight w:hRule="exact" w:val="373"/>
        </w:trPr>
        <w:tc>
          <w:tcPr>
            <w:tcW w:w="3479" w:type="dxa"/>
            <w:gridSpan w:val="2"/>
            <w:tcBorders>
              <w:top w:val="single" w:sz="5" w:space="0" w:color="C7C7C7"/>
              <w:left w:val="single" w:sz="5" w:space="0" w:color="C7C7C7"/>
              <w:bottom w:val="single" w:sz="5" w:space="0" w:color="C7C7C7"/>
              <w:right w:val="single" w:sz="5" w:space="0" w:color="C7C7C7"/>
            </w:tcBorders>
            <w:shd w:val="clear" w:color="auto" w:fill="5B9BD4"/>
          </w:tcPr>
          <w:p w:rsidR="008D624D" w:rsidRDefault="008D624D">
            <w:pPr>
              <w:spacing w:before="3" w:line="100" w:lineRule="exact"/>
              <w:rPr>
                <w:sz w:val="10"/>
                <w:szCs w:val="10"/>
              </w:rPr>
            </w:pPr>
          </w:p>
          <w:p w:rsidR="008D624D" w:rsidRDefault="00993037">
            <w:pPr>
              <w:ind w:left="1569" w:right="1560"/>
              <w:jc w:val="center"/>
              <w:rPr>
                <w:rFonts w:ascii="Calibri" w:eastAsia="Calibri" w:hAnsi="Calibri" w:cs="Calibri"/>
                <w:sz w:val="14"/>
                <w:szCs w:val="14"/>
              </w:rPr>
            </w:pPr>
            <w:r>
              <w:rPr>
                <w:rFonts w:ascii="Calibri" w:eastAsia="Calibri" w:hAnsi="Calibri" w:cs="Calibri"/>
                <w:color w:val="FDFFFF"/>
                <w:spacing w:val="-5"/>
                <w:sz w:val="14"/>
                <w:szCs w:val="14"/>
              </w:rPr>
              <w:t>A</w:t>
            </w:r>
            <w:r>
              <w:rPr>
                <w:rFonts w:ascii="Calibri" w:eastAsia="Calibri" w:hAnsi="Calibri" w:cs="Calibri"/>
                <w:color w:val="FDFFFF"/>
                <w:spacing w:val="-2"/>
                <w:sz w:val="14"/>
                <w:szCs w:val="14"/>
              </w:rPr>
              <w:t>g</w:t>
            </w:r>
            <w:r>
              <w:rPr>
                <w:rFonts w:ascii="Calibri" w:eastAsia="Calibri" w:hAnsi="Calibri" w:cs="Calibri"/>
                <w:color w:val="FDFFFF"/>
                <w:spacing w:val="-6"/>
                <w:sz w:val="14"/>
                <w:szCs w:val="14"/>
              </w:rPr>
              <w:t>e</w:t>
            </w:r>
            <w:r>
              <w:rPr>
                <w:rFonts w:ascii="Calibri" w:eastAsia="Calibri" w:hAnsi="Calibri" w:cs="Calibri"/>
                <w:color w:val="FDFFFF"/>
                <w:sz w:val="14"/>
                <w:szCs w:val="14"/>
              </w:rPr>
              <w:t>n</w:t>
            </w:r>
          </w:p>
        </w:tc>
      </w:tr>
      <w:tr w:rsidR="008D624D">
        <w:trPr>
          <w:trHeight w:hRule="exact" w:val="710"/>
        </w:trPr>
        <w:tc>
          <w:tcPr>
            <w:tcW w:w="3479" w:type="dxa"/>
            <w:gridSpan w:val="2"/>
            <w:tcBorders>
              <w:top w:val="single" w:sz="5" w:space="0" w:color="C7C7C7"/>
              <w:left w:val="single" w:sz="5" w:space="0" w:color="C7C7C7"/>
              <w:bottom w:val="single" w:sz="5" w:space="0" w:color="C7C7C7"/>
              <w:right w:val="single" w:sz="5" w:space="0" w:color="C7C7C7"/>
            </w:tcBorders>
            <w:shd w:val="clear" w:color="auto" w:fill="5B9BD4"/>
          </w:tcPr>
          <w:p w:rsidR="008D624D" w:rsidRDefault="008D624D">
            <w:pPr>
              <w:spacing w:before="9" w:line="180" w:lineRule="exact"/>
              <w:rPr>
                <w:sz w:val="18"/>
                <w:szCs w:val="18"/>
              </w:rPr>
            </w:pPr>
          </w:p>
          <w:p w:rsidR="008D624D" w:rsidRDefault="00993037">
            <w:pPr>
              <w:ind w:left="520"/>
              <w:rPr>
                <w:rFonts w:ascii="Calibri" w:eastAsia="Calibri" w:hAnsi="Calibri" w:cs="Calibri"/>
                <w:sz w:val="14"/>
                <w:szCs w:val="14"/>
              </w:rPr>
            </w:pPr>
            <w:r>
              <w:rPr>
                <w:rFonts w:ascii="Calibri" w:eastAsia="Calibri" w:hAnsi="Calibri" w:cs="Calibri"/>
                <w:color w:val="4F87BA"/>
                <w:spacing w:val="3"/>
                <w:sz w:val="14"/>
                <w:szCs w:val="14"/>
              </w:rPr>
              <w:t>K</w:t>
            </w:r>
            <w:r>
              <w:rPr>
                <w:rFonts w:ascii="Calibri" w:eastAsia="Calibri" w:hAnsi="Calibri" w:cs="Calibri"/>
                <w:color w:val="4F87BA"/>
                <w:spacing w:val="-6"/>
                <w:sz w:val="14"/>
                <w:szCs w:val="14"/>
              </w:rPr>
              <w:t>e</w:t>
            </w:r>
            <w:r>
              <w:rPr>
                <w:rFonts w:ascii="Calibri" w:eastAsia="Calibri" w:hAnsi="Calibri" w:cs="Calibri"/>
                <w:color w:val="4F87BA"/>
                <w:spacing w:val="-4"/>
                <w:sz w:val="14"/>
                <w:szCs w:val="14"/>
              </w:rPr>
              <w:t>a</w:t>
            </w:r>
            <w:r>
              <w:rPr>
                <w:rFonts w:ascii="Calibri" w:eastAsia="Calibri" w:hAnsi="Calibri" w:cs="Calibri"/>
                <w:color w:val="4F87BA"/>
                <w:spacing w:val="-2"/>
                <w:sz w:val="14"/>
                <w:szCs w:val="14"/>
              </w:rPr>
              <w:t>g</w:t>
            </w:r>
            <w:r>
              <w:rPr>
                <w:rFonts w:ascii="Calibri" w:eastAsia="Calibri" w:hAnsi="Calibri" w:cs="Calibri"/>
                <w:color w:val="4F87BA"/>
                <w:spacing w:val="-6"/>
                <w:sz w:val="14"/>
                <w:szCs w:val="14"/>
              </w:rPr>
              <w:t>e</w:t>
            </w:r>
            <w:r>
              <w:rPr>
                <w:rFonts w:ascii="Calibri" w:eastAsia="Calibri" w:hAnsi="Calibri" w:cs="Calibri"/>
                <w:color w:val="4F87BA"/>
                <w:spacing w:val="2"/>
                <w:sz w:val="14"/>
                <w:szCs w:val="14"/>
              </w:rPr>
              <w:t>n</w:t>
            </w:r>
            <w:r>
              <w:rPr>
                <w:rFonts w:ascii="Calibri" w:eastAsia="Calibri" w:hAnsi="Calibri" w:cs="Calibri"/>
                <w:color w:val="4F87BA"/>
                <w:spacing w:val="-4"/>
                <w:sz w:val="14"/>
                <w:szCs w:val="14"/>
              </w:rPr>
              <w:t>a</w:t>
            </w:r>
            <w:r>
              <w:rPr>
                <w:rFonts w:ascii="Calibri" w:eastAsia="Calibri" w:hAnsi="Calibri" w:cs="Calibri"/>
                <w:color w:val="4F87BA"/>
                <w:sz w:val="14"/>
                <w:szCs w:val="14"/>
              </w:rPr>
              <w:t xml:space="preserve">n                                    </w:t>
            </w:r>
            <w:r>
              <w:rPr>
                <w:rFonts w:ascii="Calibri" w:eastAsia="Calibri" w:hAnsi="Calibri" w:cs="Calibri"/>
                <w:color w:val="4F87BA"/>
                <w:spacing w:val="28"/>
                <w:sz w:val="14"/>
                <w:szCs w:val="14"/>
              </w:rPr>
              <w:t xml:space="preserve"> </w:t>
            </w:r>
            <w:r>
              <w:rPr>
                <w:rFonts w:ascii="Calibri" w:eastAsia="Calibri" w:hAnsi="Calibri" w:cs="Calibri"/>
                <w:color w:val="4F87BA"/>
                <w:spacing w:val="2"/>
                <w:sz w:val="14"/>
                <w:szCs w:val="14"/>
              </w:rPr>
              <w:t>D</w:t>
            </w:r>
            <w:r>
              <w:rPr>
                <w:rFonts w:ascii="Calibri" w:eastAsia="Calibri" w:hAnsi="Calibri" w:cs="Calibri"/>
                <w:color w:val="4F87BA"/>
                <w:spacing w:val="-6"/>
                <w:sz w:val="14"/>
                <w:szCs w:val="14"/>
              </w:rPr>
              <w:t>e</w:t>
            </w:r>
            <w:r>
              <w:rPr>
                <w:rFonts w:ascii="Calibri" w:eastAsia="Calibri" w:hAnsi="Calibri" w:cs="Calibri"/>
                <w:color w:val="4F87BA"/>
                <w:spacing w:val="-10"/>
                <w:sz w:val="14"/>
                <w:szCs w:val="14"/>
              </w:rPr>
              <w:t>p</w:t>
            </w:r>
            <w:r>
              <w:rPr>
                <w:rFonts w:ascii="Calibri" w:eastAsia="Calibri" w:hAnsi="Calibri" w:cs="Calibri"/>
                <w:color w:val="4F87BA"/>
                <w:spacing w:val="2"/>
                <w:sz w:val="14"/>
                <w:szCs w:val="14"/>
              </w:rPr>
              <w:t>o</w:t>
            </w:r>
            <w:r>
              <w:rPr>
                <w:rFonts w:ascii="Calibri" w:eastAsia="Calibri" w:hAnsi="Calibri" w:cs="Calibri"/>
                <w:color w:val="4F87BA"/>
                <w:spacing w:val="-4"/>
                <w:sz w:val="14"/>
                <w:szCs w:val="14"/>
              </w:rPr>
              <w:t>s</w:t>
            </w:r>
            <w:r>
              <w:rPr>
                <w:rFonts w:ascii="Calibri" w:eastAsia="Calibri" w:hAnsi="Calibri" w:cs="Calibri"/>
                <w:color w:val="4F87BA"/>
                <w:spacing w:val="6"/>
                <w:sz w:val="14"/>
                <w:szCs w:val="14"/>
              </w:rPr>
              <w:t>i</w:t>
            </w:r>
            <w:r>
              <w:rPr>
                <w:rFonts w:ascii="Calibri" w:eastAsia="Calibri" w:hAnsi="Calibri" w:cs="Calibri"/>
                <w:color w:val="4F87BA"/>
                <w:sz w:val="14"/>
                <w:szCs w:val="14"/>
              </w:rPr>
              <w:t>t</w:t>
            </w:r>
          </w:p>
        </w:tc>
      </w:tr>
    </w:tbl>
    <w:p w:rsidR="008D624D" w:rsidRDefault="008D624D">
      <w:pPr>
        <w:spacing w:line="200" w:lineRule="exact"/>
      </w:pPr>
    </w:p>
    <w:p w:rsidR="008D624D" w:rsidRDefault="008D624D">
      <w:pPr>
        <w:spacing w:before="10" w:line="200" w:lineRule="exact"/>
      </w:pPr>
    </w:p>
    <w:p w:rsidR="008D624D" w:rsidRDefault="00993037">
      <w:pPr>
        <w:spacing w:before="29"/>
        <w:ind w:left="1964"/>
        <w:rPr>
          <w:sz w:val="24"/>
          <w:szCs w:val="24"/>
        </w:rPr>
      </w:pPr>
      <w:r>
        <w:pict>
          <v:group id="_x0000_s3756" style="position:absolute;left:0;text-align:left;margin-left:222.05pt;margin-top:-77.45pt;width:182.2pt;height:62.35pt;z-index:-7861;mso-position-horizontal-relative:page" coordorigin="4441,-1549" coordsize="3644,1247">
            <v:shape id="_x0000_s3762" type="#_x0000_t75" style="position:absolute;left:4441;top:-1549;width:3644;height:547">
              <v:imagedata r:id="rId41" o:title=""/>
            </v:shape>
            <v:shape id="_x0000_s3761" type="#_x0000_t75" style="position:absolute;left:4441;top:-1192;width:3644;height:891">
              <v:imagedata r:id="rId42" o:title=""/>
            </v:shape>
            <v:shape id="_x0000_s3760" type="#_x0000_t75" style="position:absolute;left:4709;top:-1041;width:1200;height:385">
              <v:imagedata r:id="rId43" o:title=""/>
            </v:shape>
            <v:shape id="_x0000_s3759" style="position:absolute;left:4709;top:-1041;width:1200;height:385" coordorigin="4709,-1041" coordsize="1200,385" path="m4709,-657r1200,l5909,-1041r-1200,l4709,-657xe" filled="f" strokecolor="#4f87ba" strokeweight=".22469mm">
              <v:path arrowok="t"/>
            </v:shape>
            <v:shape id="_x0000_s3758" type="#_x0000_t75" style="position:absolute;left:6388;top:-1041;width:1200;height:385">
              <v:imagedata r:id="rId44" o:title=""/>
            </v:shape>
            <v:shape id="_x0000_s3757" style="position:absolute;left:6388;top:-1041;width:1200;height:385" coordorigin="6388,-1041" coordsize="1200,385" path="m6388,-657r1200,l7588,-1041r-1200,l6388,-657xe" filled="f" strokecolor="#4f87ba" strokeweight=".22469mm">
              <v:path arrowok="t"/>
            </v:shape>
            <w10:wrap anchorx="page"/>
          </v:group>
        </w:pict>
      </w: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3.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2.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2"/>
          <w:sz w:val="24"/>
          <w:szCs w:val="24"/>
        </w:rPr>
        <w:t>a</w:t>
      </w:r>
      <w:r>
        <w:rPr>
          <w:b/>
          <w:sz w:val="24"/>
          <w:szCs w:val="24"/>
        </w:rPr>
        <w:t>n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ist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m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pacing w:val="2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-</w:t>
      </w:r>
      <w:r>
        <w:rPr>
          <w:b/>
          <w:sz w:val="24"/>
          <w:szCs w:val="24"/>
        </w:rPr>
        <w:t>Tick</w:t>
      </w:r>
      <w:r>
        <w:rPr>
          <w:b/>
          <w:spacing w:val="2"/>
          <w:sz w:val="24"/>
          <w:szCs w:val="24"/>
        </w:rPr>
        <w:t>e</w:t>
      </w:r>
      <w:r>
        <w:rPr>
          <w:b/>
          <w:sz w:val="24"/>
          <w:szCs w:val="24"/>
        </w:rPr>
        <w:t>ting</w:t>
      </w:r>
    </w:p>
    <w:p w:rsidR="008D624D" w:rsidRDefault="008D624D">
      <w:pPr>
        <w:spacing w:before="15" w:line="220" w:lineRule="exact"/>
        <w:rPr>
          <w:sz w:val="22"/>
          <w:szCs w:val="22"/>
        </w:rPr>
      </w:pPr>
    </w:p>
    <w:p w:rsidR="008D624D" w:rsidRDefault="00993037">
      <w:pPr>
        <w:spacing w:line="360" w:lineRule="auto"/>
        <w:ind w:left="588" w:right="77"/>
        <w:jc w:val="both"/>
        <w:rPr>
          <w:sz w:val="24"/>
          <w:szCs w:val="24"/>
        </w:rPr>
        <w:sectPr w:rsidR="008D624D">
          <w:type w:val="continuous"/>
          <w:pgSz w:w="11920" w:h="16840"/>
          <w:pgMar w:top="1540" w:right="1580" w:bottom="280" w:left="1680" w:header="720" w:footer="720" w:gutter="0"/>
          <w:cols w:space="720"/>
        </w:sect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lam 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 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 dikemb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mana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rint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  </w:t>
      </w:r>
      <w:r>
        <w:rPr>
          <w:spacing w:val="1"/>
          <w:sz w:val="24"/>
          <w:szCs w:val="24"/>
        </w:rPr>
        <w:t>e</w:t>
      </w:r>
      <w:r>
        <w:rPr>
          <w:spacing w:val="2"/>
          <w:sz w:val="24"/>
          <w:szCs w:val="24"/>
        </w:rPr>
        <w:t>x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lui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>P</w:t>
      </w:r>
      <w:r>
        <w:rPr>
          <w:sz w:val="24"/>
          <w:szCs w:val="24"/>
        </w:rPr>
        <w:t>I</w:t>
      </w:r>
      <w:r>
        <w:rPr>
          <w:spacing w:val="5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met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de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  lain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rti </w:t>
      </w:r>
      <w:r>
        <w:rPr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s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 xml:space="preserve">raping 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57"/>
          <w:sz w:val="24"/>
          <w:szCs w:val="24"/>
        </w:rPr>
        <w:t xml:space="preserve"> </w:t>
      </w:r>
      <w:r>
        <w:rPr>
          <w:i/>
          <w:sz w:val="24"/>
          <w:szCs w:val="24"/>
        </w:rPr>
        <w:t>w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 xml:space="preserve">b 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s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r</w:t>
      </w:r>
      <w:r>
        <w:rPr>
          <w:i/>
          <w:spacing w:val="-1"/>
          <w:sz w:val="24"/>
          <w:szCs w:val="24"/>
        </w:rPr>
        <w:t>v</w:t>
      </w:r>
      <w:r>
        <w:rPr>
          <w:i/>
          <w:sz w:val="24"/>
          <w:szCs w:val="24"/>
        </w:rPr>
        <w:t>ic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 xml:space="preserve">.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5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diha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pk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booking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4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rluk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manu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booki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ff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 Tou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.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 kons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 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si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menju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</w:t>
      </w:r>
      <w:r>
        <w:rPr>
          <w:spacing w:val="1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untuk dua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jalur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ksi,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l</w:t>
      </w:r>
      <w:r>
        <w:rPr>
          <w:sz w:val="24"/>
          <w:szCs w:val="24"/>
        </w:rPr>
        <w:t>ui 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stem 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2C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sistem k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sz w:val="24"/>
          <w:szCs w:val="24"/>
        </w:rPr>
        <w:t xml:space="preserve">b.  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rsitektur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</w:p>
    <w:p w:rsidR="008D624D" w:rsidRDefault="008D624D">
      <w:pPr>
        <w:spacing w:before="7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1016" w:right="80"/>
        <w:jc w:val="both"/>
        <w:rPr>
          <w:sz w:val="24"/>
          <w:szCs w:val="24"/>
        </w:rPr>
      </w:pPr>
      <w:r>
        <w:pict>
          <v:group id="_x0000_s3753" style="position:absolute;left:0;text-align:left;margin-left:150.15pt;margin-top:95.85pt;width:276.7pt;height:190pt;z-index:-7860;mso-position-horizontal-relative:page" coordorigin="3003,1917" coordsize="5534,3800">
            <v:shape id="_x0000_s3755" type="#_x0000_t75" style="position:absolute;left:3018;top:1932;width:5504;height:3770">
              <v:imagedata r:id="rId45" o:title=""/>
            </v:shape>
            <v:shape id="_x0000_s3754" style="position:absolute;left:3010;top:1924;width:5519;height:3785" coordorigin="3010,1924" coordsize="5519,3785" path="m3010,5709r5519,l8529,1924r-5519,l3010,5709xe" filled="f" strokecolor="#001f5f">
              <v:path arrowok="t"/>
            </v:shape>
            <w10:wrap anchorx="page"/>
          </v:group>
        </w:pic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ktur,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rkan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rsitektur  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  dibu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na 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lasi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.  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 xml:space="preserve">n  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rsitektur </w:t>
      </w:r>
      <w:r>
        <w:rPr>
          <w:sz w:val="24"/>
          <w:szCs w:val="24"/>
        </w:rPr>
        <w:t>untuk</w:t>
      </w:r>
      <w:r>
        <w:rPr>
          <w:spacing w:val="1"/>
          <w:sz w:val="24"/>
          <w:szCs w:val="24"/>
        </w:rPr>
        <w:t xml:space="preserve"> 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P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no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Tour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lah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rikut :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16" w:line="200" w:lineRule="exact"/>
      </w:pPr>
    </w:p>
    <w:p w:rsidR="008D624D" w:rsidRDefault="00993037">
      <w:pPr>
        <w:ind w:left="2250"/>
        <w:rPr>
          <w:sz w:val="24"/>
          <w:szCs w:val="24"/>
        </w:r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3. 3 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sit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tur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Ap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asi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pacing w:val="2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-</w:t>
      </w:r>
      <w:r>
        <w:rPr>
          <w:b/>
          <w:sz w:val="24"/>
          <w:szCs w:val="24"/>
        </w:rPr>
        <w:t>Ticke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</w:p>
    <w:p w:rsidR="008D624D" w:rsidRDefault="008D624D">
      <w:pPr>
        <w:spacing w:before="15" w:line="220" w:lineRule="exact"/>
        <w:rPr>
          <w:sz w:val="22"/>
          <w:szCs w:val="22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.  </w:t>
      </w:r>
      <w:r>
        <w:rPr>
          <w:spacing w:val="1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</w:p>
    <w:p w:rsidR="008D624D" w:rsidRDefault="008D624D">
      <w:pPr>
        <w:spacing w:before="7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1308" w:right="79"/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komponen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si,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na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temp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5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na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mpan.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iku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1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risi</w:t>
      </w:r>
    </w:p>
    <w:p w:rsidR="008D624D" w:rsidRDefault="00993037">
      <w:pPr>
        <w:spacing w:before="6"/>
        <w:ind w:left="1308" w:right="7235"/>
        <w:jc w:val="both"/>
        <w:rPr>
          <w:sz w:val="24"/>
          <w:szCs w:val="24"/>
        </w:rPr>
      </w:pPr>
      <w:r>
        <w:rPr>
          <w:sz w:val="24"/>
          <w:szCs w:val="24"/>
        </w:rPr>
        <w:t>: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1308" w:right="3009"/>
        <w:jc w:val="both"/>
        <w:rPr>
          <w:sz w:val="24"/>
          <w:szCs w:val="24"/>
        </w:rPr>
      </w:pPr>
      <w:r>
        <w:rPr>
          <w:sz w:val="24"/>
          <w:szCs w:val="24"/>
        </w:rPr>
        <w:t>1.   Di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DM (</w:t>
      </w:r>
      <w:r>
        <w:rPr>
          <w:i/>
          <w:sz w:val="24"/>
          <w:szCs w:val="24"/>
        </w:rPr>
        <w:t>Conte</w:t>
      </w:r>
      <w:r>
        <w:rPr>
          <w:i/>
          <w:spacing w:val="-1"/>
          <w:sz w:val="24"/>
          <w:szCs w:val="24"/>
        </w:rPr>
        <w:t>x</w:t>
      </w:r>
      <w:r>
        <w:rPr>
          <w:i/>
          <w:sz w:val="24"/>
          <w:szCs w:val="24"/>
        </w:rPr>
        <w:t>t</w:t>
      </w:r>
      <w:r>
        <w:rPr>
          <w:i/>
          <w:spacing w:val="3"/>
          <w:sz w:val="24"/>
          <w:szCs w:val="24"/>
        </w:rPr>
        <w:t>u</w:t>
      </w:r>
      <w:r>
        <w:rPr>
          <w:i/>
          <w:sz w:val="24"/>
          <w:szCs w:val="24"/>
        </w:rPr>
        <w:t>al Data Mod</w:t>
      </w:r>
      <w:r>
        <w:rPr>
          <w:i/>
          <w:spacing w:val="-1"/>
          <w:sz w:val="24"/>
          <w:szCs w:val="24"/>
        </w:rPr>
        <w:t>e</w:t>
      </w:r>
      <w:r>
        <w:rPr>
          <w:i/>
          <w:spacing w:val="1"/>
          <w:sz w:val="24"/>
          <w:szCs w:val="24"/>
        </w:rPr>
        <w:t>l</w:t>
      </w:r>
      <w:r>
        <w:rPr>
          <w:sz w:val="24"/>
          <w:szCs w:val="24"/>
        </w:rPr>
        <w:t>)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1308" w:right="3302"/>
        <w:jc w:val="both"/>
        <w:rPr>
          <w:sz w:val="24"/>
          <w:szCs w:val="24"/>
        </w:rPr>
      </w:pPr>
      <w:r>
        <w:rPr>
          <w:sz w:val="24"/>
          <w:szCs w:val="24"/>
        </w:rPr>
        <w:t>2.   Di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DM (</w:t>
      </w:r>
      <w:r>
        <w:rPr>
          <w:i/>
          <w:sz w:val="24"/>
          <w:szCs w:val="24"/>
        </w:rPr>
        <w:t>Phis</w:t>
      </w:r>
      <w:r>
        <w:rPr>
          <w:i/>
          <w:spacing w:val="1"/>
          <w:sz w:val="24"/>
          <w:szCs w:val="24"/>
        </w:rPr>
        <w:t>i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al</w:t>
      </w:r>
      <w:r>
        <w:rPr>
          <w:i/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Data 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od</w:t>
      </w:r>
      <w:r>
        <w:rPr>
          <w:i/>
          <w:spacing w:val="-1"/>
          <w:sz w:val="24"/>
          <w:szCs w:val="24"/>
        </w:rPr>
        <w:t>e</w:t>
      </w:r>
      <w:r>
        <w:rPr>
          <w:i/>
          <w:spacing w:val="1"/>
          <w:sz w:val="24"/>
          <w:szCs w:val="24"/>
        </w:rPr>
        <w:t>l</w:t>
      </w:r>
      <w:r>
        <w:rPr>
          <w:sz w:val="24"/>
          <w:szCs w:val="24"/>
        </w:rPr>
        <w:t>)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1308" w:right="387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  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 T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</w:p>
    <w:p w:rsidR="008D624D" w:rsidRDefault="008D624D">
      <w:pPr>
        <w:spacing w:before="9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ind w:left="588"/>
        <w:rPr>
          <w:sz w:val="24"/>
          <w:szCs w:val="24"/>
        </w:rPr>
      </w:pPr>
      <w:r>
        <w:rPr>
          <w:sz w:val="24"/>
          <w:szCs w:val="24"/>
        </w:rPr>
        <w:t xml:space="preserve">d.  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in dan </w:t>
      </w:r>
      <w:r>
        <w:rPr>
          <w:spacing w:val="2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out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spacing w:line="360" w:lineRule="auto"/>
        <w:ind w:left="1016" w:right="78"/>
        <w:jc w:val="both"/>
        <w:rPr>
          <w:sz w:val="24"/>
          <w:szCs w:val="24"/>
        </w:rPr>
        <w:sectPr w:rsidR="008D624D">
          <w:pgSz w:w="11920" w:h="16840"/>
          <w:pgMar w:top="1560" w:right="1580" w:bottom="280" w:left="1680" w:header="0" w:footer="1002" w:gutter="0"/>
          <w:cols w:space="720"/>
        </w:sect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khir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lah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ran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in </w:t>
      </w:r>
      <w:r>
        <w:rPr>
          <w:spacing w:val="1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</w:t>
      </w:r>
      <w:r>
        <w:rPr>
          <w:spacing w:val="-25"/>
          <w:sz w:val="24"/>
          <w:szCs w:val="24"/>
        </w:rPr>
        <w:t xml:space="preserve"> </w:t>
      </w:r>
      <w:r>
        <w:rPr>
          <w:sz w:val="24"/>
          <w:szCs w:val="24"/>
        </w:rPr>
        <w:t xml:space="preserve">ut 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rbasis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b.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out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inkan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ini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1"/>
          <w:sz w:val="24"/>
          <w:szCs w:val="24"/>
        </w:rPr>
        <w:t xml:space="preserve"> P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RY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NO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UR. 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out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disu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mua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ur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7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m 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plem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ntasi, pro</w:t>
      </w:r>
      <w:r>
        <w:rPr>
          <w:spacing w:val="-3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 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t.</w:t>
      </w:r>
    </w:p>
    <w:p w:rsidR="008D624D" w:rsidRDefault="008D624D">
      <w:pPr>
        <w:spacing w:before="3" w:line="120" w:lineRule="exact"/>
        <w:rPr>
          <w:sz w:val="12"/>
          <w:szCs w:val="12"/>
        </w:rPr>
      </w:pPr>
    </w:p>
    <w:p w:rsidR="008D624D" w:rsidRDefault="00993037">
      <w:pPr>
        <w:spacing w:line="260" w:lineRule="exact"/>
        <w:ind w:left="588"/>
        <w:rPr>
          <w:sz w:val="24"/>
          <w:szCs w:val="24"/>
        </w:rPr>
      </w:pPr>
      <w:r>
        <w:rPr>
          <w:b/>
          <w:position w:val="-1"/>
          <w:sz w:val="24"/>
          <w:szCs w:val="24"/>
        </w:rPr>
        <w:t>1.2.</w:t>
      </w:r>
      <w:r>
        <w:rPr>
          <w:b/>
          <w:spacing w:val="7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>Ja</w:t>
      </w:r>
      <w:r>
        <w:rPr>
          <w:b/>
          <w:spacing w:val="1"/>
          <w:position w:val="-1"/>
          <w:sz w:val="24"/>
          <w:szCs w:val="24"/>
        </w:rPr>
        <w:t>d</w:t>
      </w:r>
      <w:r>
        <w:rPr>
          <w:b/>
          <w:spacing w:val="2"/>
          <w:position w:val="-1"/>
          <w:sz w:val="24"/>
          <w:szCs w:val="24"/>
        </w:rPr>
        <w:t>w</w:t>
      </w:r>
      <w:r>
        <w:rPr>
          <w:b/>
          <w:position w:val="-1"/>
          <w:sz w:val="24"/>
          <w:szCs w:val="24"/>
        </w:rPr>
        <w:t xml:space="preserve">al </w:t>
      </w:r>
      <w:r>
        <w:rPr>
          <w:b/>
          <w:spacing w:val="-2"/>
          <w:position w:val="-1"/>
          <w:sz w:val="24"/>
          <w:szCs w:val="24"/>
        </w:rPr>
        <w:t>P</w:t>
      </w:r>
      <w:r>
        <w:rPr>
          <w:b/>
          <w:spacing w:val="-1"/>
          <w:position w:val="-1"/>
          <w:sz w:val="24"/>
          <w:szCs w:val="24"/>
        </w:rPr>
        <w:t>e</w:t>
      </w:r>
      <w:r>
        <w:rPr>
          <w:b/>
          <w:spacing w:val="1"/>
          <w:position w:val="-1"/>
          <w:sz w:val="24"/>
          <w:szCs w:val="24"/>
        </w:rPr>
        <w:t>n</w:t>
      </w:r>
      <w:r>
        <w:rPr>
          <w:b/>
          <w:spacing w:val="-1"/>
          <w:position w:val="-1"/>
          <w:sz w:val="24"/>
          <w:szCs w:val="24"/>
        </w:rPr>
        <w:t>e</w:t>
      </w:r>
      <w:r>
        <w:rPr>
          <w:b/>
          <w:position w:val="-1"/>
          <w:sz w:val="24"/>
          <w:szCs w:val="24"/>
        </w:rPr>
        <w:t>l</w:t>
      </w:r>
      <w:r>
        <w:rPr>
          <w:b/>
          <w:spacing w:val="1"/>
          <w:position w:val="-1"/>
          <w:sz w:val="24"/>
          <w:szCs w:val="24"/>
        </w:rPr>
        <w:t>i</w:t>
      </w:r>
      <w:r>
        <w:rPr>
          <w:b/>
          <w:position w:val="-1"/>
          <w:sz w:val="24"/>
          <w:szCs w:val="24"/>
        </w:rPr>
        <w:t>tian</w:t>
      </w:r>
    </w:p>
    <w:p w:rsidR="008D624D" w:rsidRDefault="008D624D">
      <w:pPr>
        <w:spacing w:before="3" w:line="140" w:lineRule="exact"/>
        <w:rPr>
          <w:sz w:val="15"/>
          <w:szCs w:val="15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before="29" w:line="260" w:lineRule="exact"/>
        <w:ind w:left="3119"/>
        <w:rPr>
          <w:sz w:val="24"/>
          <w:szCs w:val="24"/>
        </w:rPr>
      </w:pPr>
      <w:r>
        <w:rPr>
          <w:b/>
          <w:spacing w:val="1"/>
          <w:position w:val="-1"/>
          <w:sz w:val="24"/>
          <w:szCs w:val="24"/>
        </w:rPr>
        <w:t>T</w:t>
      </w:r>
      <w:r>
        <w:rPr>
          <w:b/>
          <w:position w:val="-1"/>
          <w:sz w:val="24"/>
          <w:szCs w:val="24"/>
        </w:rPr>
        <w:t>a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spacing w:val="-1"/>
          <w:position w:val="-1"/>
          <w:sz w:val="24"/>
          <w:szCs w:val="24"/>
        </w:rPr>
        <w:t>e</w:t>
      </w:r>
      <w:r>
        <w:rPr>
          <w:b/>
          <w:position w:val="-1"/>
          <w:sz w:val="24"/>
          <w:szCs w:val="24"/>
        </w:rPr>
        <w:t>l</w:t>
      </w:r>
      <w:r>
        <w:rPr>
          <w:b/>
          <w:spacing w:val="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>3. 1. Ta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spacing w:val="-1"/>
          <w:position w:val="-1"/>
          <w:sz w:val="24"/>
          <w:szCs w:val="24"/>
        </w:rPr>
        <w:t>e</w:t>
      </w:r>
      <w:r>
        <w:rPr>
          <w:b/>
          <w:position w:val="-1"/>
          <w:sz w:val="24"/>
          <w:szCs w:val="24"/>
        </w:rPr>
        <w:t>l Ja</w:t>
      </w:r>
      <w:r>
        <w:rPr>
          <w:b/>
          <w:spacing w:val="-1"/>
          <w:position w:val="-1"/>
          <w:sz w:val="24"/>
          <w:szCs w:val="24"/>
        </w:rPr>
        <w:t>d</w:t>
      </w:r>
      <w:r>
        <w:rPr>
          <w:b/>
          <w:spacing w:val="2"/>
          <w:position w:val="-1"/>
          <w:sz w:val="24"/>
          <w:szCs w:val="24"/>
        </w:rPr>
        <w:t>w</w:t>
      </w:r>
      <w:r>
        <w:rPr>
          <w:b/>
          <w:spacing w:val="-2"/>
          <w:position w:val="-1"/>
          <w:sz w:val="24"/>
          <w:szCs w:val="24"/>
        </w:rPr>
        <w:t>a</w:t>
      </w:r>
      <w:r>
        <w:rPr>
          <w:b/>
          <w:position w:val="-1"/>
          <w:sz w:val="24"/>
          <w:szCs w:val="24"/>
        </w:rPr>
        <w:t xml:space="preserve">l </w:t>
      </w:r>
      <w:r>
        <w:rPr>
          <w:b/>
          <w:spacing w:val="-2"/>
          <w:position w:val="-1"/>
          <w:sz w:val="24"/>
          <w:szCs w:val="24"/>
        </w:rPr>
        <w:t>P</w:t>
      </w:r>
      <w:r>
        <w:rPr>
          <w:b/>
          <w:spacing w:val="-1"/>
          <w:position w:val="-1"/>
          <w:sz w:val="24"/>
          <w:szCs w:val="24"/>
        </w:rPr>
        <w:t>e</w:t>
      </w:r>
      <w:r>
        <w:rPr>
          <w:b/>
          <w:spacing w:val="1"/>
          <w:position w:val="-1"/>
          <w:sz w:val="24"/>
          <w:szCs w:val="24"/>
        </w:rPr>
        <w:t>n</w:t>
      </w:r>
      <w:r>
        <w:rPr>
          <w:b/>
          <w:spacing w:val="-1"/>
          <w:position w:val="-1"/>
          <w:sz w:val="24"/>
          <w:szCs w:val="24"/>
        </w:rPr>
        <w:t>e</w:t>
      </w:r>
      <w:r>
        <w:rPr>
          <w:b/>
          <w:position w:val="-1"/>
          <w:sz w:val="24"/>
          <w:szCs w:val="24"/>
        </w:rPr>
        <w:t>l</w:t>
      </w:r>
      <w:r>
        <w:rPr>
          <w:b/>
          <w:spacing w:val="1"/>
          <w:position w:val="-1"/>
          <w:sz w:val="24"/>
          <w:szCs w:val="24"/>
        </w:rPr>
        <w:t>i</w:t>
      </w:r>
      <w:r>
        <w:rPr>
          <w:b/>
          <w:position w:val="-1"/>
          <w:sz w:val="24"/>
          <w:szCs w:val="24"/>
        </w:rPr>
        <w:t>tian</w:t>
      </w:r>
    </w:p>
    <w:p w:rsidR="008D624D" w:rsidRDefault="008D624D">
      <w:pPr>
        <w:spacing w:before="7" w:line="180" w:lineRule="exact"/>
        <w:rPr>
          <w:sz w:val="19"/>
          <w:szCs w:val="19"/>
        </w:rPr>
        <w:sectPr w:rsidR="008D624D">
          <w:pgSz w:w="11920" w:h="16840"/>
          <w:pgMar w:top="1560" w:right="1360" w:bottom="280" w:left="1680" w:header="0" w:footer="1002" w:gutter="0"/>
          <w:cols w:space="720"/>
        </w:sectPr>
      </w:pPr>
    </w:p>
    <w:p w:rsidR="008D624D" w:rsidRDefault="008D624D">
      <w:pPr>
        <w:spacing w:line="200" w:lineRule="exact"/>
      </w:pPr>
    </w:p>
    <w:p w:rsidR="008D624D" w:rsidRDefault="008D624D">
      <w:pPr>
        <w:spacing w:before="3" w:line="260" w:lineRule="exact"/>
        <w:rPr>
          <w:sz w:val="26"/>
          <w:szCs w:val="26"/>
        </w:rPr>
      </w:pPr>
    </w:p>
    <w:p w:rsidR="008D624D" w:rsidRDefault="00993037">
      <w:pPr>
        <w:ind w:left="322" w:right="-56"/>
        <w:rPr>
          <w:sz w:val="24"/>
          <w:szCs w:val="24"/>
        </w:rPr>
      </w:pPr>
      <w:r>
        <w:rPr>
          <w:b/>
          <w:sz w:val="24"/>
          <w:szCs w:val="24"/>
        </w:rPr>
        <w:t xml:space="preserve">No   </w:t>
      </w:r>
      <w:r>
        <w:rPr>
          <w:b/>
          <w:spacing w:val="14"/>
          <w:sz w:val="24"/>
          <w:szCs w:val="24"/>
        </w:rPr>
        <w:t xml:space="preserve"> </w:t>
      </w:r>
      <w:r>
        <w:rPr>
          <w:b/>
          <w:sz w:val="24"/>
          <w:szCs w:val="24"/>
        </w:rPr>
        <w:t>J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 xml:space="preserve">is </w:t>
      </w:r>
      <w:r>
        <w:rPr>
          <w:b/>
          <w:spacing w:val="-1"/>
          <w:sz w:val="24"/>
          <w:szCs w:val="24"/>
        </w:rPr>
        <w:t>Ke</w:t>
      </w:r>
      <w:r>
        <w:rPr>
          <w:b/>
          <w:sz w:val="24"/>
          <w:szCs w:val="24"/>
        </w:rPr>
        <w:t>giatan</w:t>
      </w:r>
    </w:p>
    <w:p w:rsidR="008D624D" w:rsidRDefault="008D624D">
      <w:pPr>
        <w:spacing w:before="6" w:line="180" w:lineRule="exact"/>
        <w:rPr>
          <w:sz w:val="18"/>
          <w:szCs w:val="18"/>
        </w:rPr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993037">
      <w:pPr>
        <w:ind w:left="370" w:right="157"/>
        <w:jc w:val="center"/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sz w:val="24"/>
          <w:szCs w:val="24"/>
        </w:rPr>
        <w:t xml:space="preserve">  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tudi</w:t>
      </w:r>
      <w:r>
        <w:rPr>
          <w:spacing w:val="1"/>
          <w:sz w:val="24"/>
          <w:szCs w:val="24"/>
        </w:rPr>
        <w:t xml:space="preserve"> P</w:t>
      </w:r>
      <w:r>
        <w:rPr>
          <w:sz w:val="24"/>
          <w:szCs w:val="24"/>
        </w:rPr>
        <w:t>ustaka</w:t>
      </w:r>
    </w:p>
    <w:p w:rsidR="008D624D" w:rsidRDefault="008D624D">
      <w:pPr>
        <w:spacing w:before="9" w:line="140" w:lineRule="exact"/>
        <w:rPr>
          <w:sz w:val="14"/>
          <w:szCs w:val="14"/>
        </w:rPr>
      </w:pPr>
    </w:p>
    <w:p w:rsidR="008D624D" w:rsidRDefault="00993037">
      <w:pPr>
        <w:ind w:left="408"/>
        <w:rPr>
          <w:sz w:val="24"/>
          <w:szCs w:val="24"/>
        </w:rPr>
      </w:pPr>
      <w:r>
        <w:rPr>
          <w:sz w:val="24"/>
          <w:szCs w:val="24"/>
        </w:rPr>
        <w:t xml:space="preserve">2    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tudi</w:t>
      </w:r>
      <w:r>
        <w:rPr>
          <w:spacing w:val="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tur</w:t>
      </w:r>
    </w:p>
    <w:p w:rsidR="008D624D" w:rsidRDefault="008D624D">
      <w:pPr>
        <w:spacing w:before="9" w:line="140" w:lineRule="exact"/>
        <w:rPr>
          <w:sz w:val="14"/>
          <w:szCs w:val="14"/>
        </w:rPr>
      </w:pPr>
    </w:p>
    <w:p w:rsidR="008D624D" w:rsidRDefault="00993037">
      <w:pPr>
        <w:spacing w:line="220" w:lineRule="exact"/>
        <w:ind w:left="831" w:right="741"/>
        <w:jc w:val="center"/>
        <w:rPr>
          <w:sz w:val="24"/>
          <w:szCs w:val="24"/>
        </w:rPr>
      </w:pPr>
      <w:r>
        <w:rPr>
          <w:position w:val="-3"/>
          <w:sz w:val="24"/>
          <w:szCs w:val="24"/>
        </w:rPr>
        <w:t>An</w:t>
      </w:r>
      <w:r>
        <w:rPr>
          <w:spacing w:val="-1"/>
          <w:position w:val="-3"/>
          <w:sz w:val="24"/>
          <w:szCs w:val="24"/>
        </w:rPr>
        <w:t>a</w:t>
      </w:r>
      <w:r>
        <w:rPr>
          <w:position w:val="-3"/>
          <w:sz w:val="24"/>
          <w:szCs w:val="24"/>
        </w:rPr>
        <w:t>l</w:t>
      </w:r>
      <w:r>
        <w:rPr>
          <w:spacing w:val="1"/>
          <w:position w:val="-3"/>
          <w:sz w:val="24"/>
          <w:szCs w:val="24"/>
        </w:rPr>
        <w:t>i</w:t>
      </w:r>
      <w:r>
        <w:rPr>
          <w:position w:val="-3"/>
          <w:sz w:val="24"/>
          <w:szCs w:val="24"/>
        </w:rPr>
        <w:t>sa</w:t>
      </w:r>
    </w:p>
    <w:p w:rsidR="008D624D" w:rsidRDefault="00993037">
      <w:pPr>
        <w:spacing w:before="29"/>
        <w:rPr>
          <w:sz w:val="24"/>
          <w:szCs w:val="24"/>
        </w:rPr>
      </w:pPr>
      <w:r>
        <w:br w:type="column"/>
      </w:r>
      <w:r>
        <w:rPr>
          <w:b/>
          <w:spacing w:val="-1"/>
          <w:sz w:val="24"/>
          <w:szCs w:val="24"/>
        </w:rPr>
        <w:lastRenderedPageBreak/>
        <w:t>M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ggu</w:t>
      </w:r>
      <w:r>
        <w:rPr>
          <w:b/>
          <w:spacing w:val="1"/>
          <w:sz w:val="24"/>
          <w:szCs w:val="24"/>
        </w:rPr>
        <w:t xml:space="preserve"> k</w:t>
      </w:r>
      <w:r>
        <w:rPr>
          <w:b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/ </w:t>
      </w:r>
      <w:r>
        <w:rPr>
          <w:b/>
          <w:spacing w:val="-1"/>
          <w:sz w:val="24"/>
          <w:szCs w:val="24"/>
        </w:rPr>
        <w:t>b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lan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e</w:t>
      </w:r>
    </w:p>
    <w:p w:rsidR="008D624D" w:rsidRDefault="008D624D">
      <w:pPr>
        <w:spacing w:before="8" w:line="140" w:lineRule="exact"/>
        <w:rPr>
          <w:sz w:val="15"/>
          <w:szCs w:val="15"/>
        </w:rPr>
      </w:pPr>
    </w:p>
    <w:p w:rsidR="008D624D" w:rsidRDefault="00993037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I               </w:t>
      </w:r>
      <w:r>
        <w:rPr>
          <w:b/>
          <w:spacing w:val="46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II              </w:t>
      </w:r>
      <w:r>
        <w:rPr>
          <w:b/>
          <w:spacing w:val="4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III             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IV             </w:t>
      </w:r>
      <w:r>
        <w:rPr>
          <w:b/>
          <w:spacing w:val="2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V            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z w:val="24"/>
          <w:szCs w:val="24"/>
        </w:rPr>
        <w:t>VI</w:t>
      </w:r>
    </w:p>
    <w:p w:rsidR="008D624D" w:rsidRDefault="008D624D">
      <w:pPr>
        <w:spacing w:before="8" w:line="140" w:lineRule="exact"/>
        <w:rPr>
          <w:sz w:val="15"/>
          <w:szCs w:val="15"/>
        </w:rPr>
      </w:pPr>
    </w:p>
    <w:p w:rsidR="008D624D" w:rsidRDefault="00993037">
      <w:pPr>
        <w:rPr>
          <w:sz w:val="24"/>
          <w:szCs w:val="24"/>
        </w:rPr>
        <w:sectPr w:rsidR="008D624D">
          <w:type w:val="continuous"/>
          <w:pgSz w:w="11920" w:h="16840"/>
          <w:pgMar w:top="1540" w:right="1360" w:bottom="280" w:left="1680" w:header="720" w:footer="720" w:gutter="0"/>
          <w:cols w:num="2" w:space="720" w:equalWidth="0">
            <w:col w:w="2381" w:space="337"/>
            <w:col w:w="6162"/>
          </w:cols>
        </w:sectPr>
      </w:pPr>
      <w:r>
        <w:rPr>
          <w:b/>
          <w:sz w:val="24"/>
          <w:szCs w:val="24"/>
        </w:rPr>
        <w:t xml:space="preserve">1 </w:t>
      </w:r>
      <w:r>
        <w:rPr>
          <w:b/>
          <w:spacing w:val="12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2 </w:t>
      </w:r>
      <w:r>
        <w:rPr>
          <w:b/>
          <w:spacing w:val="43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3 </w:t>
      </w:r>
      <w:r>
        <w:rPr>
          <w:b/>
          <w:spacing w:val="43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4 </w:t>
      </w:r>
      <w:r>
        <w:rPr>
          <w:b/>
          <w:spacing w:val="4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1 </w:t>
      </w:r>
      <w:r>
        <w:rPr>
          <w:b/>
          <w:spacing w:val="43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2 </w:t>
      </w:r>
      <w:r>
        <w:rPr>
          <w:b/>
          <w:spacing w:val="4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3 </w:t>
      </w:r>
      <w:r>
        <w:rPr>
          <w:b/>
          <w:spacing w:val="43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4 </w:t>
      </w:r>
      <w:r>
        <w:rPr>
          <w:b/>
          <w:spacing w:val="4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1 </w:t>
      </w:r>
      <w:r>
        <w:rPr>
          <w:b/>
          <w:spacing w:val="43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2 </w:t>
      </w:r>
      <w:r>
        <w:rPr>
          <w:b/>
          <w:spacing w:val="4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3 </w:t>
      </w:r>
      <w:r>
        <w:rPr>
          <w:b/>
          <w:spacing w:val="43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4 </w:t>
      </w:r>
      <w:r>
        <w:rPr>
          <w:b/>
          <w:spacing w:val="4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1 </w:t>
      </w:r>
      <w:r>
        <w:rPr>
          <w:b/>
          <w:spacing w:val="43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2 </w:t>
      </w:r>
      <w:r>
        <w:rPr>
          <w:b/>
          <w:spacing w:val="4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3 </w:t>
      </w:r>
      <w:r>
        <w:rPr>
          <w:b/>
          <w:spacing w:val="43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4 </w:t>
      </w:r>
      <w:r>
        <w:rPr>
          <w:b/>
          <w:spacing w:val="4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1 </w:t>
      </w:r>
      <w:r>
        <w:rPr>
          <w:b/>
          <w:spacing w:val="44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2 </w:t>
      </w:r>
      <w:r>
        <w:rPr>
          <w:b/>
          <w:spacing w:val="4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3 </w:t>
      </w:r>
      <w:r>
        <w:rPr>
          <w:b/>
          <w:spacing w:val="43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4 </w:t>
      </w:r>
      <w:r>
        <w:rPr>
          <w:b/>
          <w:spacing w:val="4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1  </w:t>
      </w:r>
      <w:r>
        <w:rPr>
          <w:b/>
          <w:spacing w:val="5"/>
          <w:sz w:val="24"/>
          <w:szCs w:val="24"/>
        </w:rPr>
        <w:t xml:space="preserve"> </w:t>
      </w:r>
      <w:r>
        <w:rPr>
          <w:b/>
          <w:sz w:val="24"/>
          <w:szCs w:val="24"/>
        </w:rPr>
        <w:t>2</w:t>
      </w:r>
    </w:p>
    <w:p w:rsidR="008D624D" w:rsidRDefault="00993037">
      <w:pPr>
        <w:spacing w:line="220" w:lineRule="exact"/>
        <w:ind w:left="408"/>
        <w:rPr>
          <w:sz w:val="24"/>
          <w:szCs w:val="24"/>
        </w:rPr>
      </w:pPr>
      <w:r>
        <w:rPr>
          <w:position w:val="-1"/>
          <w:sz w:val="24"/>
          <w:szCs w:val="24"/>
        </w:rPr>
        <w:lastRenderedPageBreak/>
        <w:t>3</w:t>
      </w:r>
    </w:p>
    <w:p w:rsidR="008D624D" w:rsidRDefault="00993037">
      <w:pPr>
        <w:spacing w:line="220" w:lineRule="exact"/>
        <w:ind w:left="869"/>
        <w:rPr>
          <w:sz w:val="24"/>
          <w:szCs w:val="24"/>
        </w:rPr>
      </w:pPr>
      <w:r>
        <w:rPr>
          <w:position w:val="1"/>
          <w:sz w:val="24"/>
          <w:szCs w:val="24"/>
        </w:rPr>
        <w:t>K</w:t>
      </w:r>
      <w:r>
        <w:rPr>
          <w:spacing w:val="-1"/>
          <w:position w:val="1"/>
          <w:sz w:val="24"/>
          <w:szCs w:val="24"/>
        </w:rPr>
        <w:t>e</w:t>
      </w:r>
      <w:r>
        <w:rPr>
          <w:position w:val="1"/>
          <w:sz w:val="24"/>
          <w:szCs w:val="24"/>
        </w:rPr>
        <w:t>butuhan</w:t>
      </w:r>
    </w:p>
    <w:p w:rsidR="008D624D" w:rsidRDefault="008D624D">
      <w:pPr>
        <w:spacing w:before="9" w:line="140" w:lineRule="exact"/>
        <w:rPr>
          <w:sz w:val="14"/>
          <w:szCs w:val="14"/>
        </w:rPr>
      </w:pPr>
    </w:p>
    <w:p w:rsidR="008D624D" w:rsidRDefault="00993037">
      <w:pPr>
        <w:ind w:left="869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408"/>
        <w:rPr>
          <w:sz w:val="24"/>
          <w:szCs w:val="24"/>
        </w:rPr>
      </w:pPr>
      <w:r>
        <w:rPr>
          <w:sz w:val="24"/>
          <w:szCs w:val="24"/>
        </w:rPr>
        <w:t xml:space="preserve">4    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ktur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869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</w:p>
    <w:p w:rsidR="008D624D" w:rsidRDefault="008D624D">
      <w:pPr>
        <w:spacing w:before="6" w:line="140" w:lineRule="exact"/>
        <w:rPr>
          <w:sz w:val="14"/>
          <w:szCs w:val="14"/>
        </w:rPr>
      </w:pPr>
    </w:p>
    <w:p w:rsidR="008D624D" w:rsidRDefault="00993037">
      <w:pPr>
        <w:spacing w:line="240" w:lineRule="exact"/>
        <w:ind w:left="869"/>
        <w:rPr>
          <w:sz w:val="24"/>
          <w:szCs w:val="24"/>
        </w:rPr>
      </w:pPr>
      <w:r>
        <w:pict>
          <v:group id="_x0000_s3328" style="position:absolute;left:0;text-align:left;margin-left:96.7pt;margin-top:141.1pt;width:430.1pt;height:424.8pt;z-index:-7859;mso-position-horizontal-relative:page;mso-position-vertical-relative:page" coordorigin="1934,2822" coordsize="8602,8496">
            <v:shape id="_x0000_s3752" style="position:absolute;left:1959;top:2842;width:473;height:0" coordorigin="1959,2842" coordsize="473,0" path="m1959,2842r473,e" filled="f" strokeweight="1.06pt">
              <v:path arrowok="t"/>
            </v:shape>
            <v:shape id="_x0000_s3751" style="position:absolute;left:2451;top:2842;width:1832;height:0" coordorigin="2451,2842" coordsize="1832,0" path="m2451,2842r1831,e" filled="f" strokeweight="1.06pt">
              <v:path arrowok="t"/>
            </v:shape>
            <v:shape id="_x0000_s3750" style="position:absolute;left:4302;top:2842;width:6215;height:0" coordorigin="4302,2842" coordsize="6215,0" path="m4302,2842r6214,e" filled="f" strokeweight="1.06pt">
              <v:path arrowok="t"/>
            </v:shape>
            <v:shape id="_x0000_s3749" style="position:absolute;left:4302;top:4152;width:240;height:415" coordorigin="4302,4152" coordsize="240,415" path="m4302,4568r240,l4542,4152r-240,l4302,4568xe" fillcolor="#92d050" stroked="f">
              <v:path arrowok="t"/>
            </v:shape>
            <v:shape id="_x0000_s3748" style="position:absolute;left:4416;top:4152;width:0;height:415" coordorigin="4416,4152" coordsize="0,415" path="m4416,4153r,415e" filled="f" strokecolor="#92d050" strokeweight="1.9pt">
              <v:path arrowok="t"/>
            </v:shape>
            <v:shape id="_x0000_s3747" style="position:absolute;left:4547;top:4152;width:274;height:415" coordorigin="4547,4152" coordsize="274,415" path="m4547,4568r273,l4820,4152r-273,l4547,4568xe" fillcolor="#92d050" stroked="f">
              <v:path arrowok="t"/>
            </v:shape>
            <v:shape id="_x0000_s3746" style="position:absolute;left:4683;top:4152;width:0;height:415" coordorigin="4683,4152" coordsize="0,415" path="m4683,4153r,415e" filled="f" strokecolor="#92d050" strokeweight="3.46pt">
              <v:path arrowok="t"/>
            </v:shape>
            <v:shape id="_x0000_s3745" style="position:absolute;left:4825;top:4152;width:278;height:415" coordorigin="4825,4152" coordsize="278,415" path="m4825,4568r278,l5103,4152r-278,l4825,4568xe" fillcolor="#92d050" stroked="f">
              <v:path arrowok="t"/>
            </v:shape>
            <v:shape id="_x0000_s3744" style="position:absolute;left:4967;top:4152;width:0;height:415" coordorigin="4967,4152" coordsize="0,415" path="m4967,4153r,415e" filled="f" strokecolor="#92d050" strokeweight="3.46pt">
              <v:path arrowok="t"/>
            </v:shape>
            <v:shape id="_x0000_s3743" style="position:absolute;left:5108;top:4152;width:271;height:415" coordorigin="5108,4152" coordsize="271,415" path="m5108,4568r271,l5379,4152r-271,l5108,4568xe" fillcolor="#92d050" stroked="f">
              <v:path arrowok="t"/>
            </v:shape>
            <v:shape id="_x0000_s3742" style="position:absolute;left:5249;top:4152;width:0;height:415" coordorigin="5249,4152" coordsize="0,415" path="m5249,4153r,415e" filled="f" strokecolor="#92d050" strokeweight="3.34pt">
              <v:path arrowok="t"/>
            </v:shape>
            <v:shape id="_x0000_s3741" style="position:absolute;left:5389;top:4152;width:283;height:415" coordorigin="5389,4152" coordsize="283,415" path="m5389,4568r283,l5672,4152r-283,l5389,4568xe" fillcolor="#92d050" stroked="f">
              <v:path arrowok="t"/>
            </v:shape>
            <v:shape id="_x0000_s3740" style="position:absolute;left:5531;top:4152;width:0;height:415" coordorigin="5531,4152" coordsize="0,415" path="m5531,4153r,415e" filled="f" strokecolor="#92d050" strokeweight="3.46pt">
              <v:path arrowok="t"/>
            </v:shape>
            <v:shape id="_x0000_s3739" style="position:absolute;left:5677;top:4152;width:271;height:415" coordorigin="5677,4152" coordsize="271,415" path="m5677,4568r271,l5948,4152r-271,l5677,4568xe" fillcolor="#92d050" stroked="f">
              <v:path arrowok="t"/>
            </v:shape>
            <v:shape id="_x0000_s3738" style="position:absolute;left:5813;top:4152;width:0;height:415" coordorigin="5813,4152" coordsize="0,415" path="m5813,4153r,415e" filled="f" strokecolor="#92d050" strokeweight="3.34pt">
              <v:path arrowok="t"/>
            </v:shape>
            <v:shape id="_x0000_s3737" style="position:absolute;left:5953;top:4152;width:278;height:415" coordorigin="5953,4152" coordsize="278,415" path="m5953,4568r278,l6231,4152r-278,l5953,4568xe" fillcolor="#92d050" stroked="f">
              <v:path arrowok="t"/>
            </v:shape>
            <v:shape id="_x0000_s3736" style="position:absolute;left:6095;top:4152;width:0;height:415" coordorigin="6095,4152" coordsize="0,415" path="m6095,4153r,415e" filled="f" strokecolor="#92d050" strokeweight="3.46pt">
              <v:path arrowok="t"/>
            </v:shape>
            <v:shape id="_x0000_s3735" style="position:absolute;left:6236;top:4152;width:272;height:415" coordorigin="6236,4152" coordsize="272,415" path="m6236,4568r272,l6508,4152r-272,l6236,4568xe" fillcolor="#92d050" stroked="f">
              <v:path arrowok="t"/>
            </v:shape>
            <v:shape id="_x0000_s3734" style="position:absolute;left:6377;top:4152;width:0;height:415" coordorigin="6377,4152" coordsize="0,415" path="m6377,4153r,415e" filled="f" strokecolor="#92d050" strokeweight="1.18675mm">
              <v:path arrowok="t"/>
            </v:shape>
            <v:shape id="_x0000_s3733" style="position:absolute;left:1959;top:4143;width:473;height:0" coordorigin="1959,4143" coordsize="473,0" path="m1959,4143r473,e" filled="f" strokeweight="1.06pt">
              <v:path arrowok="t"/>
            </v:shape>
            <v:shape id="_x0000_s3732" style="position:absolute;left:2451;top:4143;width:19;height:0" coordorigin="2451,4143" coordsize="19,0" path="m2451,4143r19,e" filled="f" strokeweight="1.06pt">
              <v:path arrowok="t"/>
            </v:shape>
            <v:shape id="_x0000_s3731" style="position:absolute;left:2470;top:4143;width:1812;height:0" coordorigin="2470,4143" coordsize="1812,0" path="m2470,4143r1812,e" filled="f" strokeweight="1.06pt">
              <v:path arrowok="t"/>
            </v:shape>
            <v:shape id="_x0000_s3730" style="position:absolute;left:4302;top:4143;width:235;height:0" coordorigin="4302,4143" coordsize="235,0" path="m4302,4143r235,e" filled="f" strokeweight="1.06pt">
              <v:path arrowok="t"/>
            </v:shape>
            <v:shape id="_x0000_s3729" style="position:absolute;left:4537;top:4143;width:19;height:0" coordorigin="4537,4143" coordsize="19,0" path="m4537,4143r19,e" filled="f" strokeweight="1.06pt">
              <v:path arrowok="t"/>
            </v:shape>
            <v:shape id="_x0000_s3728" style="position:absolute;left:4556;top:4143;width:264;height:0" coordorigin="4556,4143" coordsize="264,0" path="m4556,4143r264,e" filled="f" strokeweight="1.06pt">
              <v:path arrowok="t"/>
            </v:shape>
            <v:shape id="_x0000_s3727" style="position:absolute;left:4820;top:4143;width:19;height:0" coordorigin="4820,4143" coordsize="19,0" path="m4820,4143r19,e" filled="f" strokeweight="1.06pt">
              <v:path arrowok="t"/>
            </v:shape>
            <v:shape id="_x0000_s3726" style="position:absolute;left:4839;top:4143;width:264;height:0" coordorigin="4839,4143" coordsize="264,0" path="m4839,4143r264,e" filled="f" strokeweight="1.06pt">
              <v:path arrowok="t"/>
            </v:shape>
            <v:shape id="_x0000_s3725" style="position:absolute;left:5103;top:4143;width:19;height:0" coordorigin="5103,4143" coordsize="19,0" path="m5103,4143r20,e" filled="f" strokeweight="1.06pt">
              <v:path arrowok="t"/>
            </v:shape>
            <v:shape id="_x0000_s3724" style="position:absolute;left:5123;top:4143;width:257;height:0" coordorigin="5123,4143" coordsize="257,0" path="m5123,4143r256,e" filled="f" strokeweight="1.06pt">
              <v:path arrowok="t"/>
            </v:shape>
            <v:shape id="_x0000_s3723" style="position:absolute;left:5399;top:4143;width:269;height:0" coordorigin="5399,4143" coordsize="269,0" path="m5399,4143r268,e" filled="f" strokeweight="1.06pt">
              <v:path arrowok="t"/>
            </v:shape>
            <v:shape id="_x0000_s3722" style="position:absolute;left:5667;top:4143;width:19;height:0" coordorigin="5667,4143" coordsize="19,0" path="m5667,4143r20,e" filled="f" strokeweight="1.06pt">
              <v:path arrowok="t"/>
            </v:shape>
            <v:shape id="_x0000_s3721" style="position:absolute;left:5687;top:4143;width:262;height:0" coordorigin="5687,4143" coordsize="262,0" path="m5687,4143r261,e" filled="f" strokeweight="1.06pt">
              <v:path arrowok="t"/>
            </v:shape>
            <v:shape id="_x0000_s3720" style="position:absolute;left:5948;top:4143;width:19;height:0" coordorigin="5948,4143" coordsize="19,0" path="m5948,4143r19,e" filled="f" strokeweight="1.06pt">
              <v:path arrowok="t"/>
            </v:shape>
            <v:shape id="_x0000_s3719" style="position:absolute;left:5967;top:4143;width:264;height:0" coordorigin="5967,4143" coordsize="264,0" path="m5967,4143r264,e" filled="f" strokeweight="1.06pt">
              <v:path arrowok="t"/>
            </v:shape>
            <v:shape id="_x0000_s3718" style="position:absolute;left:6231;top:4143;width:19;height:0" coordorigin="6231,4143" coordsize="19,0" path="m6231,4143r20,e" filled="f" strokeweight="1.06pt">
              <v:path arrowok="t"/>
            </v:shape>
            <v:shape id="_x0000_s3717" style="position:absolute;left:6251;top:4143;width:257;height:0" coordorigin="6251,4143" coordsize="257,0" path="m6251,4143r257,e" filled="f" strokeweight="1.06pt">
              <v:path arrowok="t"/>
            </v:shape>
            <v:shape id="_x0000_s3716" style="position:absolute;left:6527;top:4143;width:269;height:0" coordorigin="6527,4143" coordsize="269,0" path="m6527,4143r269,e" filled="f" strokeweight="1.06pt">
              <v:path arrowok="t"/>
            </v:shape>
            <v:shape id="_x0000_s3715" style="position:absolute;left:6796;top:4143;width:19;height:0" coordorigin="6796,4143" coordsize="19,0" path="m6796,4143r19,e" filled="f" strokeweight="1.06pt">
              <v:path arrowok="t"/>
            </v:shape>
            <v:shape id="_x0000_s3714" style="position:absolute;left:6815;top:4143;width:262;height:0" coordorigin="6815,4143" coordsize="262,0" path="m6815,4143r262,e" filled="f" strokeweight="1.06pt">
              <v:path arrowok="t"/>
            </v:shape>
            <v:shape id="_x0000_s3713" style="position:absolute;left:7077;top:4143;width:19;height:0" coordorigin="7077,4143" coordsize="19,0" path="m7077,4143r19,e" filled="f" strokeweight="1.06pt">
              <v:path arrowok="t"/>
            </v:shape>
            <v:shape id="_x0000_s3712" style="position:absolute;left:7096;top:4143;width:264;height:0" coordorigin="7096,4143" coordsize="264,0" path="m7096,4143r264,e" filled="f" strokeweight="1.06pt">
              <v:path arrowok="t"/>
            </v:shape>
            <v:shape id="_x0000_s3711" style="position:absolute;left:7360;top:4143;width:19;height:0" coordorigin="7360,4143" coordsize="19,0" path="m7360,4143r19,e" filled="f" strokeweight="1.06pt">
              <v:path arrowok="t"/>
            </v:shape>
            <v:shape id="_x0000_s3710" style="position:absolute;left:7379;top:4143;width:257;height:0" coordorigin="7379,4143" coordsize="257,0" path="m7379,4143r257,e" filled="f" strokeweight="1.06pt">
              <v:path arrowok="t"/>
            </v:shape>
            <v:shape id="_x0000_s3709" style="position:absolute;left:7655;top:4143;width:269;height:0" coordorigin="7655,4143" coordsize="269,0" path="m7655,4143r269,e" filled="f" strokeweight="1.06pt">
              <v:path arrowok="t"/>
            </v:shape>
            <v:shape id="_x0000_s3708" style="position:absolute;left:7924;top:4143;width:19;height:0" coordorigin="7924,4143" coordsize="19,0" path="m7924,4143r19,e" filled="f" strokeweight="1.06pt">
              <v:path arrowok="t"/>
            </v:shape>
            <v:shape id="_x0000_s3707" style="position:absolute;left:7943;top:4143;width:262;height:0" coordorigin="7943,4143" coordsize="262,0" path="m7943,4143r262,e" filled="f" strokeweight="1.06pt">
              <v:path arrowok="t"/>
            </v:shape>
            <v:shape id="_x0000_s3706" style="position:absolute;left:8205;top:4143;width:19;height:0" coordorigin="8205,4143" coordsize="19,0" path="m8205,4143r19,e" filled="f" strokeweight="1.06pt">
              <v:path arrowok="t"/>
            </v:shape>
            <v:shape id="_x0000_s3705" style="position:absolute;left:8224;top:4143;width:264;height:0" coordorigin="8224,4143" coordsize="264,0" path="m8224,4143r264,e" filled="f" strokeweight="1.06pt">
              <v:path arrowok="t"/>
            </v:shape>
            <v:shape id="_x0000_s3704" style="position:absolute;left:8488;top:4143;width:19;height:0" coordorigin="8488,4143" coordsize="19,0" path="m8488,4143r19,e" filled="f" strokeweight="1.06pt">
              <v:path arrowok="t"/>
            </v:shape>
            <v:shape id="_x0000_s3703" style="position:absolute;left:8507;top:4143;width:257;height:0" coordorigin="8507,4143" coordsize="257,0" path="m8507,4143r257,e" filled="f" strokeweight="1.06pt">
              <v:path arrowok="t"/>
            </v:shape>
            <v:shape id="_x0000_s3702" style="position:absolute;left:8783;top:4143;width:269;height:0" coordorigin="8783,4143" coordsize="269,0" path="m8783,4143r269,e" filled="f" strokeweight="1.06pt">
              <v:path arrowok="t"/>
            </v:shape>
            <v:shape id="_x0000_s3701" style="position:absolute;left:9052;top:4143;width:19;height:0" coordorigin="9052,4143" coordsize="19,0" path="m9052,4143r20,e" filled="f" strokeweight="1.06pt">
              <v:path arrowok="t"/>
            </v:shape>
            <v:shape id="_x0000_s3700" style="position:absolute;left:9072;top:4143;width:262;height:0" coordorigin="9072,4143" coordsize="262,0" path="m9072,4143r261,e" filled="f" strokeweight="1.06pt">
              <v:path arrowok="t"/>
            </v:shape>
            <v:shape id="_x0000_s3699" style="position:absolute;left:9333;top:4143;width:19;height:0" coordorigin="9333,4143" coordsize="19,0" path="m9333,4143r19,e" filled="f" strokeweight="1.06pt">
              <v:path arrowok="t"/>
            </v:shape>
            <v:shape id="_x0000_s3698" style="position:absolute;left:9352;top:4143;width:264;height:0" coordorigin="9352,4143" coordsize="264,0" path="m9352,4143r264,e" filled="f" strokeweight="1.06pt">
              <v:path arrowok="t"/>
            </v:shape>
            <v:shape id="_x0000_s3697" style="position:absolute;left:9616;top:4143;width:19;height:0" coordorigin="9616,4143" coordsize="19,0" path="m9616,4143r20,e" filled="f" strokeweight="1.06pt">
              <v:path arrowok="t"/>
            </v:shape>
            <v:shape id="_x0000_s3696" style="position:absolute;left:9636;top:4143;width:257;height:0" coordorigin="9636,4143" coordsize="257,0" path="m9636,4143r256,e" filled="f" strokeweight="1.06pt">
              <v:path arrowok="t"/>
            </v:shape>
            <v:shape id="_x0000_s3695" style="position:absolute;left:9912;top:4143;width:293;height:0" coordorigin="9912,4143" coordsize="293,0" path="m9912,4143r292,e" filled="f" strokeweight="1.06pt">
              <v:path arrowok="t"/>
            </v:shape>
            <v:shape id="_x0000_s3694" style="position:absolute;left:10204;top:4143;width:19;height:0" coordorigin="10204,4143" coordsize="19,0" path="m10204,4143r20,e" filled="f" strokeweight="1.06pt">
              <v:path arrowok="t"/>
            </v:shape>
            <v:shape id="_x0000_s3693" style="position:absolute;left:10224;top:4143;width:298;height:0" coordorigin="10224,4143" coordsize="298,0" path="m10224,4143r297,e" filled="f" strokeweight="1.06pt">
              <v:path arrowok="t"/>
            </v:shape>
            <v:shape id="_x0000_s3692" style="position:absolute;left:4547;top:4577;width:274;height:413" coordorigin="4547,4577" coordsize="274,413" path="m4547,4991r273,l4820,4577r-273,l4547,4991xe" fillcolor="#92d050" stroked="f">
              <v:path arrowok="t"/>
            </v:shape>
            <v:shape id="_x0000_s3691" style="position:absolute;left:4683;top:4577;width:0;height:413" coordorigin="4683,4577" coordsize="0,413" path="m4683,4578r,413e" filled="f" strokecolor="#92d050" strokeweight="3.46pt">
              <v:path arrowok="t"/>
            </v:shape>
            <v:shape id="_x0000_s3690" style="position:absolute;left:4825;top:4577;width:278;height:413" coordorigin="4825,4577" coordsize="278,413" path="m4825,4991r278,l5103,4577r-278,l4825,4991xe" fillcolor="#92d050" stroked="f">
              <v:path arrowok="t"/>
            </v:shape>
            <v:shape id="_x0000_s3689" style="position:absolute;left:4967;top:4577;width:0;height:413" coordorigin="4967,4577" coordsize="0,413" path="m4967,4578r,413e" filled="f" strokecolor="#92d050" strokeweight="3.46pt">
              <v:path arrowok="t"/>
            </v:shape>
            <v:shape id="_x0000_s3688" style="position:absolute;left:5108;top:4577;width:271;height:413" coordorigin="5108,4577" coordsize="271,413" path="m5108,4991r271,l5379,4577r-271,l5108,4991xe" fillcolor="#92d050" stroked="f">
              <v:path arrowok="t"/>
            </v:shape>
            <v:shape id="_x0000_s3687" style="position:absolute;left:5249;top:4577;width:0;height:413" coordorigin="5249,4577" coordsize="0,413" path="m5249,4578r,413e" filled="f" strokecolor="#92d050" strokeweight="3.34pt">
              <v:path arrowok="t"/>
            </v:shape>
            <v:shape id="_x0000_s3686" style="position:absolute;left:5389;top:4577;width:283;height:413" coordorigin="5389,4577" coordsize="283,413" path="m5389,4991r283,l5672,4577r-283,l5389,4991xe" fillcolor="#92d050" stroked="f">
              <v:path arrowok="t"/>
            </v:shape>
            <v:shape id="_x0000_s3685" style="position:absolute;left:5531;top:4577;width:0;height:413" coordorigin="5531,4577" coordsize="0,413" path="m5531,4578r,413e" filled="f" strokecolor="#92d050" strokeweight="3.46pt">
              <v:path arrowok="t"/>
            </v:shape>
            <v:shape id="_x0000_s3684" style="position:absolute;left:5677;top:4577;width:271;height:413" coordorigin="5677,4577" coordsize="271,413" path="m5677,4991r271,l5948,4577r-271,l5677,4991xe" fillcolor="#92d050" stroked="f">
              <v:path arrowok="t"/>
            </v:shape>
            <v:shape id="_x0000_s3683" style="position:absolute;left:5813;top:4577;width:0;height:413" coordorigin="5813,4577" coordsize="0,413" path="m5813,4578r,413e" filled="f" strokecolor="#92d050" strokeweight="3.34pt">
              <v:path arrowok="t"/>
            </v:shape>
            <v:shape id="_x0000_s3682" style="position:absolute;left:5953;top:4577;width:278;height:413" coordorigin="5953,4577" coordsize="278,413" path="m5953,4991r278,l6231,4577r-278,l5953,4991xe" fillcolor="#92d050" stroked="f">
              <v:path arrowok="t"/>
            </v:shape>
            <v:shape id="_x0000_s3681" style="position:absolute;left:6095;top:4577;width:0;height:413" coordorigin="6095,4577" coordsize="0,413" path="m6095,4578r,413e" filled="f" strokecolor="#92d050" strokeweight="3.46pt">
              <v:path arrowok="t"/>
            </v:shape>
            <v:shape id="_x0000_s3680" style="position:absolute;left:6236;top:4577;width:272;height:413" coordorigin="6236,4577" coordsize="272,413" path="m6236,4991r272,l6508,4577r-272,l6236,4991xe" fillcolor="#92d050" stroked="f">
              <v:path arrowok="t"/>
            </v:shape>
            <v:shape id="_x0000_s3679" style="position:absolute;left:6377;top:4577;width:0;height:413" coordorigin="6377,4577" coordsize="0,413" path="m6377,4578r,413e" filled="f" strokecolor="#92d050" strokeweight="1.18675mm">
              <v:path arrowok="t"/>
            </v:shape>
            <v:shape id="_x0000_s3678" style="position:absolute;left:1959;top:4572;width:478;height:0" coordorigin="1959,4572" coordsize="478,0" path="m1959,4572r477,e" filled="f" strokeweight=".58pt">
              <v:path arrowok="t"/>
            </v:shape>
            <v:shape id="_x0000_s3677" style="position:absolute;left:2446;top:4572;width:1836;height:0" coordorigin="2446,4572" coordsize="1836,0" path="m2446,4572r1836,e" filled="f" strokeweight=".58pt">
              <v:path arrowok="t"/>
            </v:shape>
            <v:shape id="_x0000_s3676" style="position:absolute;left:4302;top:4572;width:235;height:0" coordorigin="4302,4572" coordsize="235,0" path="m4302,4572r235,e" filled="f" strokeweight=".58pt">
              <v:path arrowok="t"/>
            </v:shape>
            <v:shape id="_x0000_s3675" style="position:absolute;left:4547;top:4572;width:274;height:0" coordorigin="4547,4572" coordsize="274,0" path="m4547,4572r273,e" filled="f" strokeweight=".58pt">
              <v:path arrowok="t"/>
            </v:shape>
            <v:shape id="_x0000_s3674" style="position:absolute;left:4830;top:4572;width:274;height:0" coordorigin="4830,4572" coordsize="274,0" path="m4830,4572r273,e" filled="f" strokeweight=".58pt">
              <v:path arrowok="t"/>
            </v:shape>
            <v:shape id="_x0000_s3673" style="position:absolute;left:5113;top:4572;width:266;height:0" coordorigin="5113,4572" coordsize="266,0" path="m5113,4572r266,e" filled="f" strokeweight=".58pt">
              <v:path arrowok="t"/>
            </v:shape>
            <v:shape id="_x0000_s3672" style="position:absolute;left:5399;top:4572;width:269;height:0" coordorigin="5399,4572" coordsize="269,0" path="m5399,4572r268,e" filled="f" strokeweight=".58pt">
              <v:path arrowok="t"/>
            </v:shape>
            <v:shape id="_x0000_s3671" style="position:absolute;left:5677;top:4572;width:271;height:0" coordorigin="5677,4572" coordsize="271,0" path="m5677,4572r271,e" filled="f" strokeweight=".58pt">
              <v:path arrowok="t"/>
            </v:shape>
            <v:shape id="_x0000_s3670" style="position:absolute;left:5958;top:4572;width:274;height:0" coordorigin="5958,4572" coordsize="274,0" path="m5958,4572r273,e" filled="f" strokeweight=".58pt">
              <v:path arrowok="t"/>
            </v:shape>
            <v:shape id="_x0000_s3669" style="position:absolute;left:6241;top:4572;width:267;height:0" coordorigin="6241,4572" coordsize="267,0" path="m6241,4572r267,e" filled="f" strokeweight=".58pt">
              <v:path arrowok="t"/>
            </v:shape>
            <v:shape id="_x0000_s3668" style="position:absolute;left:6527;top:4572;width:269;height:0" coordorigin="6527,4572" coordsize="269,0" path="m6527,4572r269,e" filled="f" strokeweight=".58pt">
              <v:path arrowok="t"/>
            </v:shape>
            <v:shape id="_x0000_s3667" style="position:absolute;left:6805;top:4572;width:271;height:0" coordorigin="6805,4572" coordsize="271,0" path="m6805,4572r272,e" filled="f" strokeweight=".58pt">
              <v:path arrowok="t"/>
            </v:shape>
            <v:shape id="_x0000_s3666" style="position:absolute;left:7086;top:4572;width:274;height:0" coordorigin="7086,4572" coordsize="274,0" path="m7086,4572r274,e" filled="f" strokeweight=".58pt">
              <v:path arrowok="t"/>
            </v:shape>
            <v:shape id="_x0000_s3665" style="position:absolute;left:7369;top:4572;width:266;height:0" coordorigin="7369,4572" coordsize="266,0" path="m7369,4572r267,e" filled="f" strokeweight=".58pt">
              <v:path arrowok="t"/>
            </v:shape>
            <v:shape id="_x0000_s3664" style="position:absolute;left:7655;top:4572;width:269;height:0" coordorigin="7655,4572" coordsize="269,0" path="m7655,4572r269,e" filled="f" strokeweight=".58pt">
              <v:path arrowok="t"/>
            </v:shape>
            <v:shape id="_x0000_s3663" style="position:absolute;left:7933;top:4572;width:271;height:0" coordorigin="7933,4572" coordsize="271,0" path="m7933,4572r272,e" filled="f" strokeweight=".58pt">
              <v:path arrowok="t"/>
            </v:shape>
            <v:shape id="_x0000_s3662" style="position:absolute;left:8214;top:4572;width:274;height:0" coordorigin="8214,4572" coordsize="274,0" path="m8214,4572r274,e" filled="f" strokeweight=".58pt">
              <v:path arrowok="t"/>
            </v:shape>
            <v:shape id="_x0000_s3661" style="position:absolute;left:8497;top:4572;width:266;height:0" coordorigin="8497,4572" coordsize="266,0" path="m8497,4572r267,e" filled="f" strokeweight=".58pt">
              <v:path arrowok="t"/>
            </v:shape>
            <v:shape id="_x0000_s3660" style="position:absolute;left:8783;top:4572;width:269;height:0" coordorigin="8783,4572" coordsize="269,0" path="m8783,4572r269,e" filled="f" strokeweight=".58pt">
              <v:path arrowok="t"/>
            </v:shape>
            <v:shape id="_x0000_s3659" style="position:absolute;left:9062;top:4572;width:271;height:0" coordorigin="9062,4572" coordsize="271,0" path="m9062,4572r271,e" filled="f" strokeweight=".58pt">
              <v:path arrowok="t"/>
            </v:shape>
            <v:shape id="_x0000_s3658" style="position:absolute;left:9343;top:4572;width:274;height:0" coordorigin="9343,4572" coordsize="274,0" path="m9343,4572r273,e" filled="f" strokeweight=".58pt">
              <v:path arrowok="t"/>
            </v:shape>
            <v:shape id="_x0000_s3657" style="position:absolute;left:9626;top:4572;width:266;height:0" coordorigin="9626,4572" coordsize="266,0" path="m9626,4572r266,e" filled="f" strokeweight=".58pt">
              <v:path arrowok="t"/>
            </v:shape>
            <v:shape id="_x0000_s3656" style="position:absolute;left:9912;top:4572;width:293;height:0" coordorigin="9912,4572" coordsize="293,0" path="m9912,4572r292,e" filled="f" strokeweight=".58pt">
              <v:path arrowok="t"/>
            </v:shape>
            <v:shape id="_x0000_s3655" style="position:absolute;left:10214;top:4572;width:307;height:0" coordorigin="10214,4572" coordsize="307,0" path="m10214,4572r307,e" filled="f" strokeweight=".58pt">
              <v:path arrowok="t"/>
            </v:shape>
            <v:shape id="_x0000_s3654" style="position:absolute;left:4825;top:5003;width:278;height:828" coordorigin="4825,5003" coordsize="278,828" path="m4825,5831r278,l5103,5003r-278,l4825,5831xe" fillcolor="#92d050" stroked="f">
              <v:path arrowok="t"/>
            </v:shape>
            <v:shape id="_x0000_s3653" style="position:absolute;left:4967;top:5415;width:0;height:415" coordorigin="4967,5415" coordsize="0,415" path="m4967,5415r,416e" filled="f" strokecolor="#92d050" strokeweight="3.46pt">
              <v:path arrowok="t"/>
            </v:shape>
            <v:shape id="_x0000_s3652" style="position:absolute;left:5108;top:5003;width:271;height:828" coordorigin="5108,5003" coordsize="271,828" path="m5108,5831r271,l5379,5003r-271,l5108,5831xe" fillcolor="#92d050" stroked="f">
              <v:path arrowok="t"/>
            </v:shape>
            <v:shape id="_x0000_s3651" style="position:absolute;left:5249;top:5415;width:0;height:415" coordorigin="5249,5415" coordsize="0,415" path="m5249,5415r,416e" filled="f" strokecolor="#92d050" strokeweight="3.34pt">
              <v:path arrowok="t"/>
            </v:shape>
            <v:shape id="_x0000_s3650" style="position:absolute;left:5389;top:5003;width:283;height:828" coordorigin="5389,5003" coordsize="283,828" path="m5389,5831r283,l5672,5003r-283,l5389,5831xe" fillcolor="#92d050" stroked="f">
              <v:path arrowok="t"/>
            </v:shape>
            <v:shape id="_x0000_s3649" style="position:absolute;left:5531;top:5415;width:0;height:415" coordorigin="5531,5415" coordsize="0,415" path="m5531,5415r,416e" filled="f" strokecolor="#92d050" strokeweight="3.46pt">
              <v:path arrowok="t"/>
            </v:shape>
            <v:shape id="_x0000_s3648" style="position:absolute;left:5677;top:5003;width:271;height:828" coordorigin="5677,5003" coordsize="271,828" path="m5677,5831r271,l5948,5003r-271,l5677,5831xe" fillcolor="#92d050" stroked="f">
              <v:path arrowok="t"/>
            </v:shape>
            <v:shape id="_x0000_s3647" style="position:absolute;left:5813;top:5415;width:0;height:415" coordorigin="5813,5415" coordsize="0,415" path="m5813,5415r,416e" filled="f" strokecolor="#92d050" strokeweight="3.34pt">
              <v:path arrowok="t"/>
            </v:shape>
            <v:shape id="_x0000_s3646" style="position:absolute;left:5953;top:5003;width:278;height:828" coordorigin="5953,5003" coordsize="278,828" path="m5953,5831r278,l6231,5003r-278,l5953,5831xe" fillcolor="#92d050" stroked="f">
              <v:path arrowok="t"/>
            </v:shape>
            <v:shape id="_x0000_s3645" style="position:absolute;left:6095;top:5415;width:0;height:415" coordorigin="6095,5415" coordsize="0,415" path="m6095,5415r,416e" filled="f" strokecolor="#92d050" strokeweight="3.46pt">
              <v:path arrowok="t"/>
            </v:shape>
            <v:shape id="_x0000_s3644" style="position:absolute;left:6236;top:5003;width:272;height:828" coordorigin="6236,5003" coordsize="272,828" path="m6236,5831r272,l6508,5003r-272,l6236,5831xe" fillcolor="#92d050" stroked="f">
              <v:path arrowok="t"/>
            </v:shape>
            <v:shape id="_x0000_s3643" style="position:absolute;left:6377;top:5415;width:0;height:415" coordorigin="6377,5415" coordsize="0,415" path="m6377,5415r,416e" filled="f" strokecolor="#92d050" strokeweight="1.18675mm">
              <v:path arrowok="t"/>
            </v:shape>
            <v:shape id="_x0000_s3642" style="position:absolute;left:6517;top:5003;width:283;height:828" coordorigin="6517,5003" coordsize="283,828" path="m6517,5831r284,l6801,5003r-284,l6517,5831xe" fillcolor="#92d050" stroked="f">
              <v:path arrowok="t"/>
            </v:shape>
            <v:shape id="_x0000_s3641" style="position:absolute;left:6659;top:5415;width:0;height:415" coordorigin="6659,5415" coordsize="0,415" path="m6659,5415r,416e" filled="f" strokecolor="#92d050" strokeweight="3.46pt">
              <v:path arrowok="t"/>
            </v:shape>
            <v:shape id="_x0000_s3640" style="position:absolute;left:6805;top:5003;width:271;height:828" coordorigin="6805,5003" coordsize="271,828" path="m6805,5831r272,l7077,5003r-272,l6805,5831xe" fillcolor="#92d050" stroked="f">
              <v:path arrowok="t"/>
            </v:shape>
            <v:shape id="_x0000_s3639" style="position:absolute;left:6941;top:5415;width:0;height:415" coordorigin="6941,5415" coordsize="0,415" path="m6941,5415r,416e" filled="f" strokecolor="#92d050" strokeweight="3.34pt">
              <v:path arrowok="t"/>
            </v:shape>
            <v:shape id="_x0000_s3638" style="position:absolute;left:7081;top:5003;width:278;height:828" coordorigin="7081,5003" coordsize="278,828" path="m7081,5831r279,l7360,5003r-279,l7081,5831xe" fillcolor="#92d050" stroked="f">
              <v:path arrowok="t"/>
            </v:shape>
            <v:shape id="_x0000_s3637" style="position:absolute;left:7223;top:5415;width:0;height:415" coordorigin="7223,5415" coordsize="0,415" path="m7223,5415r,416e" filled="f" strokecolor="#92d050" strokeweight="3.46pt">
              <v:path arrowok="t"/>
            </v:shape>
            <v:shape id="_x0000_s3636" style="position:absolute;left:7365;top:5003;width:271;height:828" coordorigin="7365,5003" coordsize="271,828" path="m7365,5831r271,l7636,5003r-271,l7365,5831xe" fillcolor="#92d050" stroked="f">
              <v:path arrowok="t"/>
            </v:shape>
            <v:shape id="_x0000_s3635" style="position:absolute;left:7505;top:5415;width:0;height:415" coordorigin="7505,5415" coordsize="0,415" path="m7505,5415r,416e" filled="f" strokecolor="#92d050" strokeweight="3.34pt">
              <v:path arrowok="t"/>
            </v:shape>
            <v:shape id="_x0000_s3634" style="position:absolute;left:1959;top:4995;width:478;height:0" coordorigin="1959,4995" coordsize="478,0" path="m1959,4995r477,e" filled="f" strokeweight=".58pt">
              <v:path arrowok="t"/>
            </v:shape>
            <v:shape id="_x0000_s3633" style="position:absolute;left:2446;top:4995;width:1836;height:0" coordorigin="2446,4995" coordsize="1836,0" path="m2446,4995r1836,e" filled="f" strokeweight=".58pt">
              <v:path arrowok="t"/>
            </v:shape>
            <v:shape id="_x0000_s3632" style="position:absolute;left:4302;top:4995;width:235;height:0" coordorigin="4302,4995" coordsize="235,0" path="m4302,4995r235,e" filled="f" strokeweight=".58pt">
              <v:path arrowok="t"/>
            </v:shape>
            <v:shape id="_x0000_s3631" style="position:absolute;left:4547;top:4995;width:274;height:0" coordorigin="4547,4995" coordsize="274,0" path="m4547,4995r273,e" filled="f" strokeweight=".58pt">
              <v:path arrowok="t"/>
            </v:shape>
            <v:shape id="_x0000_s3630" style="position:absolute;left:4830;top:4995;width:274;height:0" coordorigin="4830,4995" coordsize="274,0" path="m4830,4995r273,e" filled="f" strokeweight=".58pt">
              <v:path arrowok="t"/>
            </v:shape>
            <v:shape id="_x0000_s3629" style="position:absolute;left:5113;top:4995;width:266;height:0" coordorigin="5113,4995" coordsize="266,0" path="m5113,4995r266,e" filled="f" strokeweight=".58pt">
              <v:path arrowok="t"/>
            </v:shape>
            <v:shape id="_x0000_s3628" style="position:absolute;left:5399;top:4995;width:269;height:0" coordorigin="5399,4995" coordsize="269,0" path="m5399,4995r268,e" filled="f" strokeweight=".58pt">
              <v:path arrowok="t"/>
            </v:shape>
            <v:shape id="_x0000_s3627" style="position:absolute;left:5677;top:4995;width:271;height:0" coordorigin="5677,4995" coordsize="271,0" path="m5677,4995r271,e" filled="f" strokeweight=".58pt">
              <v:path arrowok="t"/>
            </v:shape>
            <v:shape id="_x0000_s3626" style="position:absolute;left:5958;top:4995;width:274;height:0" coordorigin="5958,4995" coordsize="274,0" path="m5958,4995r273,e" filled="f" strokeweight=".58pt">
              <v:path arrowok="t"/>
            </v:shape>
            <v:shape id="_x0000_s3625" style="position:absolute;left:6241;top:4995;width:267;height:0" coordorigin="6241,4995" coordsize="267,0" path="m6241,4995r267,e" filled="f" strokeweight=".58pt">
              <v:path arrowok="t"/>
            </v:shape>
            <v:shape id="_x0000_s3624" style="position:absolute;left:6527;top:4995;width:269;height:0" coordorigin="6527,4995" coordsize="269,0" path="m6527,4995r269,e" filled="f" strokeweight=".58pt">
              <v:path arrowok="t"/>
            </v:shape>
            <v:shape id="_x0000_s3623" style="position:absolute;left:6805;top:4995;width:271;height:0" coordorigin="6805,4995" coordsize="271,0" path="m6805,4995r272,e" filled="f" strokeweight=".58pt">
              <v:path arrowok="t"/>
            </v:shape>
            <v:shape id="_x0000_s3622" style="position:absolute;left:7086;top:4995;width:274;height:0" coordorigin="7086,4995" coordsize="274,0" path="m7086,4995r274,e" filled="f" strokeweight=".58pt">
              <v:path arrowok="t"/>
            </v:shape>
            <v:shape id="_x0000_s3621" style="position:absolute;left:7369;top:4995;width:266;height:0" coordorigin="7369,4995" coordsize="266,0" path="m7369,4995r267,e" filled="f" strokeweight=".58pt">
              <v:path arrowok="t"/>
            </v:shape>
            <v:shape id="_x0000_s3620" style="position:absolute;left:7655;top:4995;width:269;height:0" coordorigin="7655,4995" coordsize="269,0" path="m7655,4995r269,e" filled="f" strokeweight=".58pt">
              <v:path arrowok="t"/>
            </v:shape>
            <v:shape id="_x0000_s3619" style="position:absolute;left:7933;top:4995;width:271;height:0" coordorigin="7933,4995" coordsize="271,0" path="m7933,4995r272,e" filled="f" strokeweight=".58pt">
              <v:path arrowok="t"/>
            </v:shape>
            <v:shape id="_x0000_s3618" style="position:absolute;left:8214;top:4995;width:274;height:0" coordorigin="8214,4995" coordsize="274,0" path="m8214,4995r274,e" filled="f" strokeweight=".58pt">
              <v:path arrowok="t"/>
            </v:shape>
            <v:shape id="_x0000_s3617" style="position:absolute;left:8497;top:4995;width:266;height:0" coordorigin="8497,4995" coordsize="266,0" path="m8497,4995r267,e" filled="f" strokeweight=".58pt">
              <v:path arrowok="t"/>
            </v:shape>
            <v:shape id="_x0000_s3616" style="position:absolute;left:8783;top:4995;width:269;height:0" coordorigin="8783,4995" coordsize="269,0" path="m8783,4995r269,e" filled="f" strokeweight=".58pt">
              <v:path arrowok="t"/>
            </v:shape>
            <v:shape id="_x0000_s3615" style="position:absolute;left:9062;top:4995;width:271;height:0" coordorigin="9062,4995" coordsize="271,0" path="m9062,4995r271,e" filled="f" strokeweight=".58pt">
              <v:path arrowok="t"/>
            </v:shape>
            <v:shape id="_x0000_s3614" style="position:absolute;left:9343;top:4995;width:274;height:0" coordorigin="9343,4995" coordsize="274,0" path="m9343,4995r273,e" filled="f" strokeweight=".58pt">
              <v:path arrowok="t"/>
            </v:shape>
            <v:shape id="_x0000_s3613" style="position:absolute;left:9626;top:4995;width:266;height:0" coordorigin="9626,4995" coordsize="266,0" path="m9626,4995r266,e" filled="f" strokeweight=".58pt">
              <v:path arrowok="t"/>
            </v:shape>
            <v:shape id="_x0000_s3612" style="position:absolute;left:9912;top:4995;width:293;height:0" coordorigin="9912,4995" coordsize="293,0" path="m9912,4995r292,e" filled="f" strokeweight=".58pt">
              <v:path arrowok="t"/>
            </v:shape>
            <v:shape id="_x0000_s3611" style="position:absolute;left:10214;top:4995;width:307;height:0" coordorigin="10214,4995" coordsize="307,0" path="m10214,4995r307,e" filled="f" strokeweight=".58pt">
              <v:path arrowok="t"/>
            </v:shape>
            <v:shape id="_x0000_s3610" style="position:absolute;left:5953;top:5840;width:278;height:1241" coordorigin="5953,5840" coordsize="278,1241" path="m5953,7081r278,l6231,5840r-278,l5953,7081xe" fillcolor="#92d050" stroked="f">
              <v:path arrowok="t"/>
            </v:shape>
            <v:shape id="_x0000_s3609" style="position:absolute;left:6095;top:6668;width:0;height:413" coordorigin="6095,6668" coordsize="0,413" path="m6095,6668r,413e" filled="f" strokecolor="#92d050" strokeweight="3.46pt">
              <v:path arrowok="t"/>
            </v:shape>
            <v:shape id="_x0000_s3608" style="position:absolute;left:6236;top:5840;width:272;height:1241" coordorigin="6236,5840" coordsize="272,1241" path="m6236,7081r272,l6508,5840r-272,l6236,7081xe" fillcolor="#92d050" stroked="f">
              <v:path arrowok="t"/>
            </v:shape>
            <v:shape id="_x0000_s3607" style="position:absolute;left:6377;top:6668;width:0;height:413" coordorigin="6377,6668" coordsize="0,413" path="m6377,6668r,413e" filled="f" strokecolor="#92d050" strokeweight="1.18675mm">
              <v:path arrowok="t"/>
            </v:shape>
            <v:shape id="_x0000_s3606" style="position:absolute;left:1959;top:5835;width:478;height:0" coordorigin="1959,5835" coordsize="478,0" path="m1959,5835r477,e" filled="f" strokeweight=".58pt">
              <v:path arrowok="t"/>
            </v:shape>
            <v:shape id="_x0000_s3605" style="position:absolute;left:2446;top:5835;width:1836;height:0" coordorigin="2446,5835" coordsize="1836,0" path="m2446,5835r1836,e" filled="f" strokeweight=".58pt">
              <v:path arrowok="t"/>
            </v:shape>
            <v:shape id="_x0000_s3604" style="position:absolute;left:4302;top:5835;width:235;height:0" coordorigin="4302,5835" coordsize="235,0" path="m4302,5835r235,e" filled="f" strokeweight=".58pt">
              <v:path arrowok="t"/>
            </v:shape>
            <v:shape id="_x0000_s3603" style="position:absolute;left:4547;top:5835;width:274;height:0" coordorigin="4547,5835" coordsize="274,0" path="m4547,5835r273,e" filled="f" strokeweight=".58pt">
              <v:path arrowok="t"/>
            </v:shape>
            <v:shape id="_x0000_s3602" style="position:absolute;left:4830;top:5835;width:274;height:0" coordorigin="4830,5835" coordsize="274,0" path="m4830,5835r273,e" filled="f" strokeweight=".58pt">
              <v:path arrowok="t"/>
            </v:shape>
            <v:shape id="_x0000_s3601" style="position:absolute;left:5113;top:5835;width:266;height:0" coordorigin="5113,5835" coordsize="266,0" path="m5113,5835r266,e" filled="f" strokeweight=".58pt">
              <v:path arrowok="t"/>
            </v:shape>
            <v:shape id="_x0000_s3600" style="position:absolute;left:5399;top:5835;width:269;height:0" coordorigin="5399,5835" coordsize="269,0" path="m5399,5835r268,e" filled="f" strokeweight=".58pt">
              <v:path arrowok="t"/>
            </v:shape>
            <v:shape id="_x0000_s3599" style="position:absolute;left:5677;top:5835;width:271;height:0" coordorigin="5677,5835" coordsize="271,0" path="m5677,5835r271,e" filled="f" strokeweight=".58pt">
              <v:path arrowok="t"/>
            </v:shape>
            <v:shape id="_x0000_s3598" style="position:absolute;left:5958;top:5835;width:274;height:0" coordorigin="5958,5835" coordsize="274,0" path="m5958,5835r273,e" filled="f" strokeweight=".58pt">
              <v:path arrowok="t"/>
            </v:shape>
            <v:shape id="_x0000_s3597" style="position:absolute;left:6241;top:5835;width:267;height:0" coordorigin="6241,5835" coordsize="267,0" path="m6241,5835r267,e" filled="f" strokeweight=".58pt">
              <v:path arrowok="t"/>
            </v:shape>
            <v:shape id="_x0000_s3596" style="position:absolute;left:6527;top:5835;width:269;height:0" coordorigin="6527,5835" coordsize="269,0" path="m6527,5835r269,e" filled="f" strokeweight=".58pt">
              <v:path arrowok="t"/>
            </v:shape>
            <v:shape id="_x0000_s3595" style="position:absolute;left:6805;top:5835;width:271;height:0" coordorigin="6805,5835" coordsize="271,0" path="m6805,5835r272,e" filled="f" strokeweight=".58pt">
              <v:path arrowok="t"/>
            </v:shape>
            <v:shape id="_x0000_s3594" style="position:absolute;left:7086;top:5835;width:274;height:0" coordorigin="7086,5835" coordsize="274,0" path="m7086,5835r274,e" filled="f" strokeweight=".58pt">
              <v:path arrowok="t"/>
            </v:shape>
            <v:shape id="_x0000_s3593" style="position:absolute;left:7369;top:5835;width:266;height:0" coordorigin="7369,5835" coordsize="266,0" path="m7369,5835r267,e" filled="f" strokeweight=".58pt">
              <v:path arrowok="t"/>
            </v:shape>
            <v:shape id="_x0000_s3592" style="position:absolute;left:7655;top:5835;width:269;height:0" coordorigin="7655,5835" coordsize="269,0" path="m7655,5835r269,e" filled="f" strokeweight=".58pt">
              <v:path arrowok="t"/>
            </v:shape>
            <v:shape id="_x0000_s3591" style="position:absolute;left:7933;top:5835;width:271;height:0" coordorigin="7933,5835" coordsize="271,0" path="m7933,5835r272,e" filled="f" strokeweight=".58pt">
              <v:path arrowok="t"/>
            </v:shape>
            <v:shape id="_x0000_s3590" style="position:absolute;left:8214;top:5835;width:274;height:0" coordorigin="8214,5835" coordsize="274,0" path="m8214,5835r274,e" filled="f" strokeweight=".58pt">
              <v:path arrowok="t"/>
            </v:shape>
            <v:shape id="_x0000_s3589" style="position:absolute;left:8497;top:5835;width:266;height:0" coordorigin="8497,5835" coordsize="266,0" path="m8497,5835r267,e" filled="f" strokeweight=".58pt">
              <v:path arrowok="t"/>
            </v:shape>
            <v:shape id="_x0000_s3588" style="position:absolute;left:8783;top:5835;width:269;height:0" coordorigin="8783,5835" coordsize="269,0" path="m8783,5835r269,e" filled="f" strokeweight=".58pt">
              <v:path arrowok="t"/>
            </v:shape>
            <v:shape id="_x0000_s3587" style="position:absolute;left:9062;top:5835;width:271;height:0" coordorigin="9062,5835" coordsize="271,0" path="m9062,5835r271,e" filled="f" strokeweight=".58pt">
              <v:path arrowok="t"/>
            </v:shape>
            <v:shape id="_x0000_s3586" style="position:absolute;left:9343;top:5835;width:274;height:0" coordorigin="9343,5835" coordsize="274,0" path="m9343,5835r273,e" filled="f" strokeweight=".58pt">
              <v:path arrowok="t"/>
            </v:shape>
            <v:shape id="_x0000_s3585" style="position:absolute;left:9626;top:5835;width:266;height:0" coordorigin="9626,5835" coordsize="266,0" path="m9626,5835r266,e" filled="f" strokeweight=".58pt">
              <v:path arrowok="t"/>
            </v:shape>
            <v:shape id="_x0000_s3584" style="position:absolute;left:9912;top:5835;width:293;height:0" coordorigin="9912,5835" coordsize="293,0" path="m9912,5835r292,e" filled="f" strokeweight=".58pt">
              <v:path arrowok="t"/>
            </v:shape>
            <v:shape id="_x0000_s3583" style="position:absolute;left:10214;top:5835;width:307;height:0" coordorigin="10214,5835" coordsize="307,0" path="m10214,5835r307,e" filled="f" strokeweight=".58pt">
              <v:path arrowok="t"/>
            </v:shape>
            <v:shape id="_x0000_s3582" style="position:absolute;left:1959;top:7086;width:478;height:0" coordorigin="1959,7086" coordsize="478,0" path="m1959,7086r477,e" filled="f" strokeweight=".58pt">
              <v:path arrowok="t"/>
            </v:shape>
            <v:shape id="_x0000_s3581" style="position:absolute;left:2446;top:7086;width:1836;height:0" coordorigin="2446,7086" coordsize="1836,0" path="m2446,7086r1836,e" filled="f" strokeweight=".58pt">
              <v:path arrowok="t"/>
            </v:shape>
            <v:shape id="_x0000_s3580" style="position:absolute;left:4302;top:7086;width:235;height:0" coordorigin="4302,7086" coordsize="235,0" path="m4302,7086r235,e" filled="f" strokeweight=".58pt">
              <v:path arrowok="t"/>
            </v:shape>
            <v:shape id="_x0000_s3579" style="position:absolute;left:4547;top:7086;width:274;height:0" coordorigin="4547,7086" coordsize="274,0" path="m4547,7086r273,e" filled="f" strokeweight=".58pt">
              <v:path arrowok="t"/>
            </v:shape>
            <v:shape id="_x0000_s3578" style="position:absolute;left:4830;top:7086;width:274;height:0" coordorigin="4830,7086" coordsize="274,0" path="m4830,7086r273,e" filled="f" strokeweight=".58pt">
              <v:path arrowok="t"/>
            </v:shape>
            <v:shape id="_x0000_s3577" style="position:absolute;left:5113;top:7086;width:266;height:0" coordorigin="5113,7086" coordsize="266,0" path="m5113,7086r266,e" filled="f" strokeweight=".58pt">
              <v:path arrowok="t"/>
            </v:shape>
            <v:shape id="_x0000_s3576" style="position:absolute;left:5399;top:7086;width:269;height:0" coordorigin="5399,7086" coordsize="269,0" path="m5399,7086r268,e" filled="f" strokeweight=".58pt">
              <v:path arrowok="t"/>
            </v:shape>
            <v:shape id="_x0000_s3575" style="position:absolute;left:5677;top:7086;width:271;height:0" coordorigin="5677,7086" coordsize="271,0" path="m5677,7086r271,e" filled="f" strokeweight=".58pt">
              <v:path arrowok="t"/>
            </v:shape>
            <v:shape id="_x0000_s3574" style="position:absolute;left:5958;top:7086;width:274;height:0" coordorigin="5958,7086" coordsize="274,0" path="m5958,7086r273,e" filled="f" strokeweight=".58pt">
              <v:path arrowok="t"/>
            </v:shape>
            <v:shape id="_x0000_s3573" style="position:absolute;left:6241;top:7086;width:267;height:0" coordorigin="6241,7086" coordsize="267,0" path="m6241,7086r267,e" filled="f" strokeweight=".58pt">
              <v:path arrowok="t"/>
            </v:shape>
            <v:shape id="_x0000_s3572" style="position:absolute;left:6517;top:7091;width:283;height:828" coordorigin="6517,7091" coordsize="283,828" path="m6517,7919r284,l6801,7091r-284,l6517,7919xe" fillcolor="#92d050" stroked="f">
              <v:path arrowok="t"/>
            </v:shape>
            <v:shape id="_x0000_s3571" style="position:absolute;left:6659;top:7506;width:0;height:413" coordorigin="6659,7506" coordsize="0,413" path="m6659,7506r,413e" filled="f" strokecolor="#92d050" strokeweight="3.46pt">
              <v:path arrowok="t"/>
            </v:shape>
            <v:shape id="_x0000_s3570" style="position:absolute;left:6805;top:7091;width:271;height:828" coordorigin="6805,7091" coordsize="271,828" path="m6805,7919r272,l7077,7091r-272,l6805,7919xe" fillcolor="#92d050" stroked="f">
              <v:path arrowok="t"/>
            </v:shape>
            <v:shape id="_x0000_s3569" style="position:absolute;left:6941;top:7506;width:0;height:413" coordorigin="6941,7506" coordsize="0,413" path="m6941,7506r,413e" filled="f" strokecolor="#92d050" strokeweight="3.34pt">
              <v:path arrowok="t"/>
            </v:shape>
            <v:shape id="_x0000_s3568" style="position:absolute;left:7081;top:7091;width:278;height:828" coordorigin="7081,7091" coordsize="278,828" path="m7081,7919r279,l7360,7091r-279,l7081,7919xe" fillcolor="#92d050" stroked="f">
              <v:path arrowok="t"/>
            </v:shape>
            <v:shape id="_x0000_s3567" style="position:absolute;left:7223;top:7506;width:0;height:413" coordorigin="7223,7506" coordsize="0,413" path="m7223,7506r,413e" filled="f" strokecolor="#92d050" strokeweight="3.46pt">
              <v:path arrowok="t"/>
            </v:shape>
            <v:shape id="_x0000_s3566" style="position:absolute;left:7365;top:7091;width:271;height:828" coordorigin="7365,7091" coordsize="271,828" path="m7365,7919r271,l7636,7091r-271,l7365,7919xe" fillcolor="#92d050" stroked="f">
              <v:path arrowok="t"/>
            </v:shape>
            <v:shape id="_x0000_s3565" style="position:absolute;left:7505;top:7506;width:0;height:413" coordorigin="7505,7506" coordsize="0,413" path="m7505,7506r,413e" filled="f" strokecolor="#92d050" strokeweight="3.34pt">
              <v:path arrowok="t"/>
            </v:shape>
            <v:shape id="_x0000_s3564" style="position:absolute;left:6527;top:7086;width:269;height:0" coordorigin="6527,7086" coordsize="269,0" path="m6527,7086r269,e" filled="f" strokeweight=".58pt">
              <v:path arrowok="t"/>
            </v:shape>
            <v:shape id="_x0000_s3563" style="position:absolute;left:6805;top:7086;width:271;height:0" coordorigin="6805,7086" coordsize="271,0" path="m6805,7086r272,e" filled="f" strokeweight=".58pt">
              <v:path arrowok="t"/>
            </v:shape>
            <v:shape id="_x0000_s3562" style="position:absolute;left:7086;top:7086;width:274;height:0" coordorigin="7086,7086" coordsize="274,0" path="m7086,7086r274,e" filled="f" strokeweight=".58pt">
              <v:path arrowok="t"/>
            </v:shape>
            <v:shape id="_x0000_s3561" style="position:absolute;left:7369;top:7086;width:266;height:0" coordorigin="7369,7086" coordsize="266,0" path="m7369,7086r267,e" filled="f" strokeweight=".58pt">
              <v:path arrowok="t"/>
            </v:shape>
            <v:shape id="_x0000_s3560" style="position:absolute;left:7655;top:7086;width:269;height:0" coordorigin="7655,7086" coordsize="269,0" path="m7655,7086r269,e" filled="f" strokeweight=".58pt">
              <v:path arrowok="t"/>
            </v:shape>
            <v:shape id="_x0000_s3559" style="position:absolute;left:7933;top:7086;width:271;height:0" coordorigin="7933,7086" coordsize="271,0" path="m7933,7086r272,e" filled="f" strokeweight=".58pt">
              <v:path arrowok="t"/>
            </v:shape>
            <v:shape id="_x0000_s3558" style="position:absolute;left:8214;top:7086;width:274;height:0" coordorigin="8214,7086" coordsize="274,0" path="m8214,7086r274,e" filled="f" strokeweight=".58pt">
              <v:path arrowok="t"/>
            </v:shape>
            <v:shape id="_x0000_s3557" style="position:absolute;left:8497;top:7086;width:266;height:0" coordorigin="8497,7086" coordsize="266,0" path="m8497,7086r267,e" filled="f" strokeweight=".58pt">
              <v:path arrowok="t"/>
            </v:shape>
            <v:shape id="_x0000_s3556" style="position:absolute;left:8783;top:7086;width:269;height:0" coordorigin="8783,7086" coordsize="269,0" path="m8783,7086r269,e" filled="f" strokeweight=".58pt">
              <v:path arrowok="t"/>
            </v:shape>
            <v:shape id="_x0000_s3555" style="position:absolute;left:9062;top:7086;width:271;height:0" coordorigin="9062,7086" coordsize="271,0" path="m9062,7086r271,e" filled="f" strokeweight=".58pt">
              <v:path arrowok="t"/>
            </v:shape>
            <v:shape id="_x0000_s3554" style="position:absolute;left:9343;top:7086;width:274;height:0" coordorigin="9343,7086" coordsize="274,0" path="m9343,7086r273,e" filled="f" strokeweight=".58pt">
              <v:path arrowok="t"/>
            </v:shape>
            <v:shape id="_x0000_s3553" style="position:absolute;left:9626;top:7086;width:266;height:0" coordorigin="9626,7086" coordsize="266,0" path="m9626,7086r266,e" filled="f" strokeweight=".58pt">
              <v:path arrowok="t"/>
            </v:shape>
            <v:shape id="_x0000_s3552" style="position:absolute;left:9912;top:7086;width:293;height:0" coordorigin="9912,7086" coordsize="293,0" path="m9912,7086r292,e" filled="f" strokeweight=".58pt">
              <v:path arrowok="t"/>
            </v:shape>
            <v:shape id="_x0000_s3551" style="position:absolute;left:10214;top:7086;width:307;height:0" coordorigin="10214,7086" coordsize="307,0" path="m10214,7086r307,e" filled="f" strokeweight=".58pt">
              <v:path arrowok="t"/>
            </v:shape>
            <v:shape id="_x0000_s3550" style="position:absolute;left:6517;top:7931;width:283;height:828" coordorigin="6517,7931" coordsize="283,828" path="m6517,8759r284,l6801,7931r-284,l6517,8759xe" fillcolor="#92d050" stroked="f">
              <v:path arrowok="t"/>
            </v:shape>
            <v:shape id="_x0000_s3549" style="position:absolute;left:6659;top:8344;width:0;height:415" coordorigin="6659,8344" coordsize="0,415" path="m6659,8344r,415e" filled="f" strokecolor="#92d050" strokeweight="3.46pt">
              <v:path arrowok="t"/>
            </v:shape>
            <v:shape id="_x0000_s3548" style="position:absolute;left:6805;top:7931;width:271;height:828" coordorigin="6805,7931" coordsize="271,828" path="m6805,8759r272,l7077,7931r-272,l6805,8759xe" fillcolor="#92d050" stroked="f">
              <v:path arrowok="t"/>
            </v:shape>
            <v:shape id="_x0000_s3547" style="position:absolute;left:6941;top:8344;width:0;height:415" coordorigin="6941,8344" coordsize="0,415" path="m6941,8344r,415e" filled="f" strokecolor="#92d050" strokeweight="3.34pt">
              <v:path arrowok="t"/>
            </v:shape>
            <v:shape id="_x0000_s3546" style="position:absolute;left:7081;top:7931;width:278;height:828" coordorigin="7081,7931" coordsize="278,828" path="m7081,8759r279,l7360,7931r-279,l7081,8759xe" fillcolor="#92d050" stroked="f">
              <v:path arrowok="t"/>
            </v:shape>
            <v:shape id="_x0000_s3545" style="position:absolute;left:7223;top:8344;width:0;height:415" coordorigin="7223,8344" coordsize="0,415" path="m7223,8344r,415e" filled="f" strokecolor="#92d050" strokeweight="3.46pt">
              <v:path arrowok="t"/>
            </v:shape>
            <v:shape id="_x0000_s3544" style="position:absolute;left:7365;top:7931;width:271;height:828" coordorigin="7365,7931" coordsize="271,828" path="m7365,8759r271,l7636,7931r-271,l7365,8759xe" fillcolor="#92d050" stroked="f">
              <v:path arrowok="t"/>
            </v:shape>
            <v:shape id="_x0000_s3543" style="position:absolute;left:7505;top:8344;width:0;height:415" coordorigin="7505,8344" coordsize="0,415" path="m7505,8344r,415e" filled="f" strokecolor="#92d050" strokeweight="3.34pt">
              <v:path arrowok="t"/>
            </v:shape>
            <v:shape id="_x0000_s3542" style="position:absolute;left:1959;top:7923;width:478;height:0" coordorigin="1959,7923" coordsize="478,0" path="m1959,7923r477,e" filled="f" strokeweight=".58pt">
              <v:path arrowok="t"/>
            </v:shape>
            <v:shape id="_x0000_s3541" style="position:absolute;left:2446;top:7923;width:1836;height:0" coordorigin="2446,7923" coordsize="1836,0" path="m2446,7923r1836,e" filled="f" strokeweight=".58pt">
              <v:path arrowok="t"/>
            </v:shape>
            <v:shape id="_x0000_s3540" style="position:absolute;left:4302;top:7923;width:235;height:0" coordorigin="4302,7923" coordsize="235,0" path="m4302,7923r235,e" filled="f" strokeweight=".58pt">
              <v:path arrowok="t"/>
            </v:shape>
            <v:shape id="_x0000_s3539" style="position:absolute;left:4547;top:7923;width:274;height:0" coordorigin="4547,7923" coordsize="274,0" path="m4547,7923r273,e" filled="f" strokeweight=".58pt">
              <v:path arrowok="t"/>
            </v:shape>
            <v:shape id="_x0000_s3538" style="position:absolute;left:4830;top:7923;width:274;height:0" coordorigin="4830,7923" coordsize="274,0" path="m4830,7923r273,e" filled="f" strokeweight=".58pt">
              <v:path arrowok="t"/>
            </v:shape>
            <v:shape id="_x0000_s3537" style="position:absolute;left:5113;top:7923;width:266;height:0" coordorigin="5113,7923" coordsize="266,0" path="m5113,7923r266,e" filled="f" strokeweight=".58pt">
              <v:path arrowok="t"/>
            </v:shape>
            <v:shape id="_x0000_s3536" style="position:absolute;left:5399;top:7923;width:269;height:0" coordorigin="5399,7923" coordsize="269,0" path="m5399,7923r268,e" filled="f" strokeweight=".58pt">
              <v:path arrowok="t"/>
            </v:shape>
            <v:shape id="_x0000_s3535" style="position:absolute;left:5677;top:7923;width:271;height:0" coordorigin="5677,7923" coordsize="271,0" path="m5677,7923r271,e" filled="f" strokeweight=".58pt">
              <v:path arrowok="t"/>
            </v:shape>
            <v:shape id="_x0000_s3534" style="position:absolute;left:5958;top:7923;width:274;height:0" coordorigin="5958,7923" coordsize="274,0" path="m5958,7923r273,e" filled="f" strokeweight=".58pt">
              <v:path arrowok="t"/>
            </v:shape>
            <v:shape id="_x0000_s3533" style="position:absolute;left:6241;top:7923;width:267;height:0" coordorigin="6241,7923" coordsize="267,0" path="m6241,7923r267,e" filled="f" strokeweight=".58pt">
              <v:path arrowok="t"/>
            </v:shape>
            <v:shape id="_x0000_s3532" style="position:absolute;left:6527;top:7923;width:269;height:0" coordorigin="6527,7923" coordsize="269,0" path="m6527,7923r269,e" filled="f" strokeweight=".58pt">
              <v:path arrowok="t"/>
            </v:shape>
            <v:shape id="_x0000_s3531" style="position:absolute;left:6805;top:7923;width:271;height:0" coordorigin="6805,7923" coordsize="271,0" path="m6805,7923r272,e" filled="f" strokeweight=".58pt">
              <v:path arrowok="t"/>
            </v:shape>
            <v:shape id="_x0000_s3530" style="position:absolute;left:7086;top:7923;width:274;height:0" coordorigin="7086,7923" coordsize="274,0" path="m7086,7923r274,e" filled="f" strokeweight=".58pt">
              <v:path arrowok="t"/>
            </v:shape>
            <v:shape id="_x0000_s3529" style="position:absolute;left:7369;top:7923;width:266;height:0" coordorigin="7369,7923" coordsize="266,0" path="m7369,7923r267,e" filled="f" strokeweight=".58pt">
              <v:path arrowok="t"/>
            </v:shape>
            <v:shape id="_x0000_s3528" style="position:absolute;left:7655;top:7923;width:269;height:0" coordorigin="7655,7923" coordsize="269,0" path="m7655,7923r269,e" filled="f" strokeweight=".58pt">
              <v:path arrowok="t"/>
            </v:shape>
            <v:shape id="_x0000_s3527" style="position:absolute;left:7933;top:7923;width:271;height:0" coordorigin="7933,7923" coordsize="271,0" path="m7933,7923r272,e" filled="f" strokeweight=".58pt">
              <v:path arrowok="t"/>
            </v:shape>
            <v:shape id="_x0000_s3526" style="position:absolute;left:8214;top:7923;width:274;height:0" coordorigin="8214,7923" coordsize="274,0" path="m8214,7923r274,e" filled="f" strokeweight=".58pt">
              <v:path arrowok="t"/>
            </v:shape>
            <v:shape id="_x0000_s3525" style="position:absolute;left:8497;top:7923;width:266;height:0" coordorigin="8497,7923" coordsize="266,0" path="m8497,7923r267,e" filled="f" strokeweight=".58pt">
              <v:path arrowok="t"/>
            </v:shape>
            <v:shape id="_x0000_s3524" style="position:absolute;left:8783;top:7923;width:269;height:0" coordorigin="8783,7923" coordsize="269,0" path="m8783,7923r269,e" filled="f" strokeweight=".58pt">
              <v:path arrowok="t"/>
            </v:shape>
            <v:shape id="_x0000_s3523" style="position:absolute;left:9062;top:7923;width:271;height:0" coordorigin="9062,7923" coordsize="271,0" path="m9062,7923r271,e" filled="f" strokeweight=".58pt">
              <v:path arrowok="t"/>
            </v:shape>
            <v:shape id="_x0000_s3522" style="position:absolute;left:9343;top:7923;width:274;height:0" coordorigin="9343,7923" coordsize="274,0" path="m9343,7923r273,e" filled="f" strokeweight=".58pt">
              <v:path arrowok="t"/>
            </v:shape>
            <v:shape id="_x0000_s3521" style="position:absolute;left:9626;top:7923;width:266;height:0" coordorigin="9626,7923" coordsize="266,0" path="m9626,7923r266,e" filled="f" strokeweight=".58pt">
              <v:path arrowok="t"/>
            </v:shape>
            <v:shape id="_x0000_s3520" style="position:absolute;left:9912;top:7923;width:293;height:0" coordorigin="9912,7923" coordsize="293,0" path="m9912,7923r292,e" filled="f" strokeweight=".58pt">
              <v:path arrowok="t"/>
            </v:shape>
            <v:shape id="_x0000_s3519" style="position:absolute;left:10214;top:7923;width:307;height:0" coordorigin="10214,7923" coordsize="307,0" path="m10214,7923r307,e" filled="f" strokeweight=".58pt">
              <v:path arrowok="t"/>
            </v:shape>
            <v:shape id="_x0000_s3518" style="position:absolute;left:7081;top:8769;width:278;height:828" coordorigin="7081,8769" coordsize="278,828" path="m7081,9597r279,l7360,8769r-279,l7081,9597xe" fillcolor="#92d050" stroked="f">
              <v:path arrowok="t"/>
            </v:shape>
            <v:shape id="_x0000_s3517" style="position:absolute;left:7223;top:9181;width:0;height:415" coordorigin="7223,9181" coordsize="0,415" path="m7223,9181r,416e" filled="f" strokecolor="#92d050" strokeweight="3.46pt">
              <v:path arrowok="t"/>
            </v:shape>
            <v:shape id="_x0000_s3516" style="position:absolute;left:7365;top:8769;width:271;height:828" coordorigin="7365,8769" coordsize="271,828" path="m7365,9597r271,l7636,8769r-271,l7365,9597xe" fillcolor="#92d050" stroked="f">
              <v:path arrowok="t"/>
            </v:shape>
            <v:shape id="_x0000_s3515" style="position:absolute;left:7505;top:9181;width:0;height:415" coordorigin="7505,9181" coordsize="0,415" path="m7505,9181r,416e" filled="f" strokecolor="#92d050" strokeweight="3.34pt">
              <v:path arrowok="t"/>
            </v:shape>
            <v:shape id="_x0000_s3514" style="position:absolute;left:7645;top:8769;width:283;height:828" coordorigin="7645,8769" coordsize="283,828" path="m7645,9597r284,l7929,8769r-284,l7645,9597xe" fillcolor="#92d050" stroked="f">
              <v:path arrowok="t"/>
            </v:shape>
            <v:shape id="_x0000_s3513" style="position:absolute;left:7787;top:9181;width:0;height:415" coordorigin="7787,9181" coordsize="0,415" path="m7787,9181r,416e" filled="f" strokecolor="#92d050" strokeweight="3.46pt">
              <v:path arrowok="t"/>
            </v:shape>
            <v:shape id="_x0000_s3512" style="position:absolute;left:7933;top:8769;width:271;height:828" coordorigin="7933,8769" coordsize="271,828" path="m7933,9597r272,l8205,8769r-272,l7933,9597xe" fillcolor="#92d050" stroked="f">
              <v:path arrowok="t"/>
            </v:shape>
            <v:shape id="_x0000_s3511" style="position:absolute;left:8069;top:9181;width:0;height:415" coordorigin="8069,9181" coordsize="0,415" path="m8069,9181r,416e" filled="f" strokecolor="#92d050" strokeweight="3.34pt">
              <v:path arrowok="t"/>
            </v:shape>
            <v:shape id="_x0000_s3510" style="position:absolute;left:8209;top:8769;width:278;height:828" coordorigin="8209,8769" coordsize="278,828" path="m8209,9597r279,l8488,8769r-279,l8209,9597xe" fillcolor="#92d050" stroked="f">
              <v:path arrowok="t"/>
            </v:shape>
            <v:shape id="_x0000_s3509" style="position:absolute;left:8351;top:9181;width:0;height:415" coordorigin="8351,9181" coordsize="0,415" path="m8351,9181r,416e" filled="f" strokecolor="#92d050" strokeweight="3.46pt">
              <v:path arrowok="t"/>
            </v:shape>
            <v:shape id="_x0000_s3508" style="position:absolute;left:8493;top:8769;width:271;height:828" coordorigin="8493,8769" coordsize="271,828" path="m8493,9597r271,l8764,8769r-271,l8493,9597xe" fillcolor="#92d050" stroked="f">
              <v:path arrowok="t"/>
            </v:shape>
            <v:shape id="_x0000_s3507" style="position:absolute;left:8633;top:9181;width:0;height:415" coordorigin="8633,9181" coordsize="0,415" path="m8633,9181r,416e" filled="f" strokecolor="#92d050" strokeweight="3.34pt">
              <v:path arrowok="t"/>
            </v:shape>
            <v:shape id="_x0000_s3506" style="position:absolute;left:8773;top:8769;width:284;height:828" coordorigin="8773,8769" coordsize="284,828" path="m8773,9597r284,l9057,8769r-284,l8773,9597xe" fillcolor="#92d050" stroked="f">
              <v:path arrowok="t"/>
            </v:shape>
            <v:shape id="_x0000_s3505" style="position:absolute;left:8915;top:9181;width:0;height:415" coordorigin="8915,9181" coordsize="0,415" path="m8915,9181r,416e" filled="f" strokecolor="#92d050" strokeweight="3.46pt">
              <v:path arrowok="t"/>
            </v:shape>
            <v:shape id="_x0000_s3504" style="position:absolute;left:9062;top:8769;width:271;height:828" coordorigin="9062,8769" coordsize="271,828" path="m9062,9597r271,l9333,8769r-271,l9062,9597xe" fillcolor="#92d050" stroked="f">
              <v:path arrowok="t"/>
            </v:shape>
            <v:shape id="_x0000_s3503" style="position:absolute;left:9198;top:9181;width:0;height:415" coordorigin="9198,9181" coordsize="0,415" path="m9198,9181r,416e" filled="f" strokecolor="#92d050" strokeweight="3.34pt">
              <v:path arrowok="t"/>
            </v:shape>
            <v:shape id="_x0000_s3502" style="position:absolute;left:1959;top:8764;width:478;height:0" coordorigin="1959,8764" coordsize="478,0" path="m1959,8764r477,e" filled="f" strokeweight=".58pt">
              <v:path arrowok="t"/>
            </v:shape>
            <v:shape id="_x0000_s3501" style="position:absolute;left:2446;top:8764;width:1836;height:0" coordorigin="2446,8764" coordsize="1836,0" path="m2446,8764r1836,e" filled="f" strokeweight=".58pt">
              <v:path arrowok="t"/>
            </v:shape>
            <v:shape id="_x0000_s3500" style="position:absolute;left:4302;top:8764;width:235;height:0" coordorigin="4302,8764" coordsize="235,0" path="m4302,8764r235,e" filled="f" strokeweight=".58pt">
              <v:path arrowok="t"/>
            </v:shape>
            <v:shape id="_x0000_s3499" style="position:absolute;left:4547;top:8764;width:274;height:0" coordorigin="4547,8764" coordsize="274,0" path="m4547,8764r273,e" filled="f" strokeweight=".58pt">
              <v:path arrowok="t"/>
            </v:shape>
            <v:shape id="_x0000_s3498" style="position:absolute;left:4830;top:8764;width:274;height:0" coordorigin="4830,8764" coordsize="274,0" path="m4830,8764r273,e" filled="f" strokeweight=".58pt">
              <v:path arrowok="t"/>
            </v:shape>
            <v:shape id="_x0000_s3497" style="position:absolute;left:5113;top:8764;width:266;height:0" coordorigin="5113,8764" coordsize="266,0" path="m5113,8764r266,e" filled="f" strokeweight=".58pt">
              <v:path arrowok="t"/>
            </v:shape>
            <v:shape id="_x0000_s3496" style="position:absolute;left:5399;top:8764;width:269;height:0" coordorigin="5399,8764" coordsize="269,0" path="m5399,8764r268,e" filled="f" strokeweight=".58pt">
              <v:path arrowok="t"/>
            </v:shape>
            <v:shape id="_x0000_s3495" style="position:absolute;left:5677;top:8764;width:271;height:0" coordorigin="5677,8764" coordsize="271,0" path="m5677,8764r271,e" filled="f" strokeweight=".58pt">
              <v:path arrowok="t"/>
            </v:shape>
            <v:shape id="_x0000_s3494" style="position:absolute;left:5958;top:8764;width:274;height:0" coordorigin="5958,8764" coordsize="274,0" path="m5958,8764r273,e" filled="f" strokeweight=".58pt">
              <v:path arrowok="t"/>
            </v:shape>
            <v:shape id="_x0000_s3493" style="position:absolute;left:6241;top:8764;width:267;height:0" coordorigin="6241,8764" coordsize="267,0" path="m6241,8764r267,e" filled="f" strokeweight=".58pt">
              <v:path arrowok="t"/>
            </v:shape>
            <v:shape id="_x0000_s3492" style="position:absolute;left:6527;top:8764;width:269;height:0" coordorigin="6527,8764" coordsize="269,0" path="m6527,8764r269,e" filled="f" strokeweight=".58pt">
              <v:path arrowok="t"/>
            </v:shape>
            <v:shape id="_x0000_s3491" style="position:absolute;left:6805;top:8764;width:271;height:0" coordorigin="6805,8764" coordsize="271,0" path="m6805,8764r272,e" filled="f" strokeweight=".58pt">
              <v:path arrowok="t"/>
            </v:shape>
            <v:shape id="_x0000_s3490" style="position:absolute;left:7086;top:8764;width:274;height:0" coordorigin="7086,8764" coordsize="274,0" path="m7086,8764r274,e" filled="f" strokeweight=".58pt">
              <v:path arrowok="t"/>
            </v:shape>
            <v:shape id="_x0000_s3489" style="position:absolute;left:7369;top:8764;width:266;height:0" coordorigin="7369,8764" coordsize="266,0" path="m7369,8764r267,e" filled="f" strokeweight=".58pt">
              <v:path arrowok="t"/>
            </v:shape>
            <v:shape id="_x0000_s3488" style="position:absolute;left:7655;top:8764;width:269;height:0" coordorigin="7655,8764" coordsize="269,0" path="m7655,8764r269,e" filled="f" strokeweight=".58pt">
              <v:path arrowok="t"/>
            </v:shape>
            <v:shape id="_x0000_s3487" style="position:absolute;left:7933;top:8764;width:271;height:0" coordorigin="7933,8764" coordsize="271,0" path="m7933,8764r272,e" filled="f" strokeweight=".58pt">
              <v:path arrowok="t"/>
            </v:shape>
            <v:shape id="_x0000_s3486" style="position:absolute;left:8214;top:8764;width:274;height:0" coordorigin="8214,8764" coordsize="274,0" path="m8214,8764r274,e" filled="f" strokeweight=".58pt">
              <v:path arrowok="t"/>
            </v:shape>
            <v:shape id="_x0000_s3485" style="position:absolute;left:8497;top:8764;width:266;height:0" coordorigin="8497,8764" coordsize="266,0" path="m8497,8764r267,e" filled="f" strokeweight=".58pt">
              <v:path arrowok="t"/>
            </v:shape>
            <v:shape id="_x0000_s3484" style="position:absolute;left:8783;top:8764;width:269;height:0" coordorigin="8783,8764" coordsize="269,0" path="m8783,8764r269,e" filled="f" strokeweight=".58pt">
              <v:path arrowok="t"/>
            </v:shape>
            <v:shape id="_x0000_s3483" style="position:absolute;left:9062;top:8764;width:271;height:0" coordorigin="9062,8764" coordsize="271,0" path="m9062,8764r271,e" filled="f" strokeweight=".58pt">
              <v:path arrowok="t"/>
            </v:shape>
            <v:shape id="_x0000_s3482" style="position:absolute;left:9343;top:8764;width:274;height:0" coordorigin="9343,8764" coordsize="274,0" path="m9343,8764r273,e" filled="f" strokeweight=".58pt">
              <v:path arrowok="t"/>
            </v:shape>
            <v:shape id="_x0000_s3481" style="position:absolute;left:9626;top:8764;width:266;height:0" coordorigin="9626,8764" coordsize="266,0" path="m9626,8764r266,e" filled="f" strokeweight=".58pt">
              <v:path arrowok="t"/>
            </v:shape>
            <v:shape id="_x0000_s3480" style="position:absolute;left:9912;top:8764;width:293;height:0" coordorigin="9912,8764" coordsize="293,0" path="m9912,8764r292,e" filled="f" strokeweight=".58pt">
              <v:path arrowok="t"/>
            </v:shape>
            <v:shape id="_x0000_s3479" style="position:absolute;left:10214;top:8764;width:307;height:0" coordorigin="10214,8764" coordsize="307,0" path="m10214,8764r307,e" filled="f" strokeweight=".58pt">
              <v:path arrowok="t"/>
            </v:shape>
            <v:shape id="_x0000_s3478" style="position:absolute;left:9062;top:9606;width:271;height:828" coordorigin="9062,9606" coordsize="271,828" path="m9062,10434r271,l9333,9606r-271,l9062,10434xe" fillcolor="#92d050" stroked="f">
              <v:path arrowok="t"/>
            </v:shape>
            <v:shape id="_x0000_s3477" style="position:absolute;left:9198;top:10019;width:0;height:415" coordorigin="9198,10019" coordsize="0,415" path="m9198,10019r,415e" filled="f" strokecolor="#92d050" strokeweight="3.34pt">
              <v:path arrowok="t"/>
            </v:shape>
            <v:shape id="_x0000_s3476" style="position:absolute;left:9338;top:9606;width:278;height:828" coordorigin="9338,9606" coordsize="278,828" path="m9338,10434r278,l9616,9606r-278,l9338,10434xe" fillcolor="#92d050" stroked="f">
              <v:path arrowok="t"/>
            </v:shape>
            <v:shape id="_x0000_s3475" style="position:absolute;left:9480;top:10019;width:0;height:415" coordorigin="9480,10019" coordsize="0,415" path="m9480,10019r,415e" filled="f" strokecolor="#92d050" strokeweight="3.46pt">
              <v:path arrowok="t"/>
            </v:shape>
            <v:shape id="_x0000_s3474" style="position:absolute;left:9621;top:9606;width:271;height:828" coordorigin="9621,9606" coordsize="271,828" path="m9621,10434r271,l9892,9606r-271,l9621,10434xe" fillcolor="#92d050" stroked="f">
              <v:path arrowok="t"/>
            </v:shape>
            <v:shape id="_x0000_s3473" style="position:absolute;left:9762;top:10019;width:0;height:415" coordorigin="9762,10019" coordsize="0,415" path="m9762,10019r,415e" filled="f" strokecolor="#92d050" strokeweight="3.34pt">
              <v:path arrowok="t"/>
            </v:shape>
            <v:shape id="_x0000_s3472" style="position:absolute;left:1959;top:9601;width:478;height:0" coordorigin="1959,9601" coordsize="478,0" path="m1959,9601r477,e" filled="f" strokeweight=".58pt">
              <v:path arrowok="t"/>
            </v:shape>
            <v:shape id="_x0000_s3471" style="position:absolute;left:2446;top:9601;width:1836;height:0" coordorigin="2446,9601" coordsize="1836,0" path="m2446,9601r1836,e" filled="f" strokeweight=".58pt">
              <v:path arrowok="t"/>
            </v:shape>
            <v:shape id="_x0000_s3470" style="position:absolute;left:4302;top:9601;width:235;height:0" coordorigin="4302,9601" coordsize="235,0" path="m4302,9601r235,e" filled="f" strokeweight=".58pt">
              <v:path arrowok="t"/>
            </v:shape>
            <v:shape id="_x0000_s3469" style="position:absolute;left:4547;top:9601;width:274;height:0" coordorigin="4547,9601" coordsize="274,0" path="m4547,9601r273,e" filled="f" strokeweight=".58pt">
              <v:path arrowok="t"/>
            </v:shape>
            <v:shape id="_x0000_s3468" style="position:absolute;left:4830;top:9601;width:274;height:0" coordorigin="4830,9601" coordsize="274,0" path="m4830,9601r273,e" filled="f" strokeweight=".58pt">
              <v:path arrowok="t"/>
            </v:shape>
            <v:shape id="_x0000_s3467" style="position:absolute;left:5113;top:9601;width:266;height:0" coordorigin="5113,9601" coordsize="266,0" path="m5113,9601r266,e" filled="f" strokeweight=".58pt">
              <v:path arrowok="t"/>
            </v:shape>
            <v:shape id="_x0000_s3466" style="position:absolute;left:5399;top:9601;width:269;height:0" coordorigin="5399,9601" coordsize="269,0" path="m5399,9601r268,e" filled="f" strokeweight=".58pt">
              <v:path arrowok="t"/>
            </v:shape>
            <v:shape id="_x0000_s3465" style="position:absolute;left:5677;top:9601;width:271;height:0" coordorigin="5677,9601" coordsize="271,0" path="m5677,9601r271,e" filled="f" strokeweight=".58pt">
              <v:path arrowok="t"/>
            </v:shape>
            <v:shape id="_x0000_s3464" style="position:absolute;left:5958;top:9601;width:274;height:0" coordorigin="5958,9601" coordsize="274,0" path="m5958,9601r273,e" filled="f" strokeweight=".58pt">
              <v:path arrowok="t"/>
            </v:shape>
            <v:shape id="_x0000_s3463" style="position:absolute;left:6241;top:9601;width:267;height:0" coordorigin="6241,9601" coordsize="267,0" path="m6241,9601r267,e" filled="f" strokeweight=".58pt">
              <v:path arrowok="t"/>
            </v:shape>
            <v:shape id="_x0000_s3462" style="position:absolute;left:6527;top:9601;width:269;height:0" coordorigin="6527,9601" coordsize="269,0" path="m6527,9601r269,e" filled="f" strokeweight=".58pt">
              <v:path arrowok="t"/>
            </v:shape>
            <v:shape id="_x0000_s3461" style="position:absolute;left:6805;top:9601;width:271;height:0" coordorigin="6805,9601" coordsize="271,0" path="m6805,9601r272,e" filled="f" strokeweight=".58pt">
              <v:path arrowok="t"/>
            </v:shape>
            <v:shape id="_x0000_s3460" style="position:absolute;left:7086;top:9601;width:274;height:0" coordorigin="7086,9601" coordsize="274,0" path="m7086,9601r274,e" filled="f" strokeweight=".58pt">
              <v:path arrowok="t"/>
            </v:shape>
            <v:shape id="_x0000_s3459" style="position:absolute;left:7369;top:9601;width:266;height:0" coordorigin="7369,9601" coordsize="266,0" path="m7369,9601r267,e" filled="f" strokeweight=".58pt">
              <v:path arrowok="t"/>
            </v:shape>
            <v:shape id="_x0000_s3458" style="position:absolute;left:7655;top:9601;width:269;height:0" coordorigin="7655,9601" coordsize="269,0" path="m7655,9601r269,e" filled="f" strokeweight=".58pt">
              <v:path arrowok="t"/>
            </v:shape>
            <v:shape id="_x0000_s3457" style="position:absolute;left:7933;top:9601;width:271;height:0" coordorigin="7933,9601" coordsize="271,0" path="m7933,9601r272,e" filled="f" strokeweight=".58pt">
              <v:path arrowok="t"/>
            </v:shape>
            <v:shape id="_x0000_s3456" style="position:absolute;left:8214;top:9601;width:274;height:0" coordorigin="8214,9601" coordsize="274,0" path="m8214,9601r274,e" filled="f" strokeweight=".58pt">
              <v:path arrowok="t"/>
            </v:shape>
            <v:shape id="_x0000_s3455" style="position:absolute;left:8497;top:9601;width:266;height:0" coordorigin="8497,9601" coordsize="266,0" path="m8497,9601r267,e" filled="f" strokeweight=".58pt">
              <v:path arrowok="t"/>
            </v:shape>
            <v:shape id="_x0000_s3454" style="position:absolute;left:8783;top:9601;width:269;height:0" coordorigin="8783,9601" coordsize="269,0" path="m8783,9601r269,e" filled="f" strokeweight=".58pt">
              <v:path arrowok="t"/>
            </v:shape>
            <v:shape id="_x0000_s3453" style="position:absolute;left:9062;top:9601;width:271;height:0" coordorigin="9062,9601" coordsize="271,0" path="m9062,9601r271,e" filled="f" strokeweight=".58pt">
              <v:path arrowok="t"/>
            </v:shape>
            <v:shape id="_x0000_s3452" style="position:absolute;left:9343;top:9601;width:274;height:0" coordorigin="9343,9601" coordsize="274,0" path="m9343,9601r273,e" filled="f" strokeweight=".58pt">
              <v:path arrowok="t"/>
            </v:shape>
            <v:shape id="_x0000_s3451" style="position:absolute;left:9626;top:9601;width:266;height:0" coordorigin="9626,9601" coordsize="266,0" path="m9626,9601r266,e" filled="f" strokeweight=".58pt">
              <v:path arrowok="t"/>
            </v:shape>
            <v:shape id="_x0000_s3450" style="position:absolute;left:9912;top:9601;width:293;height:0" coordorigin="9912,9601" coordsize="293,0" path="m9912,9601r292,e" filled="f" strokeweight=".58pt">
              <v:path arrowok="t"/>
            </v:shape>
            <v:shape id="_x0000_s3449" style="position:absolute;left:10214;top:9601;width:307;height:0" coordorigin="10214,9601" coordsize="307,0" path="m10214,9601r307,e" filled="f" strokeweight=".58pt">
              <v:path arrowok="t"/>
            </v:shape>
            <v:shape id="_x0000_s3448" style="position:absolute;left:9338;top:10444;width:278;height:828" coordorigin="9338,10444" coordsize="278,828" path="m9338,11272r278,l9616,10444r-278,l9338,11272xe" fillcolor="#92d050" stroked="f">
              <v:path arrowok="t"/>
            </v:shape>
            <v:shape id="_x0000_s3447" style="position:absolute;left:9480;top:10857;width:0;height:416" coordorigin="9480,10857" coordsize="0,416" path="m9480,10857r,415e" filled="f" strokecolor="#92d050" strokeweight="3.46pt">
              <v:path arrowok="t"/>
            </v:shape>
            <v:shape id="_x0000_s3446" style="position:absolute;left:9621;top:10444;width:271;height:828" coordorigin="9621,10444" coordsize="271,828" path="m9621,11272r271,l9892,10444r-271,l9621,11272xe" fillcolor="#92d050" stroked="f">
              <v:path arrowok="t"/>
            </v:shape>
            <v:shape id="_x0000_s3445" style="position:absolute;left:9762;top:10857;width:0;height:416" coordorigin="9762,10857" coordsize="0,416" path="m9762,10857r,415e" filled="f" strokecolor="#92d050" strokeweight="3.34pt">
              <v:path arrowok="t"/>
            </v:shape>
            <v:shape id="_x0000_s3444" style="position:absolute;left:9902;top:10444;width:305;height:828" coordorigin="9902,10444" coordsize="305,828" path="m9902,11272r305,l10207,10444r-305,l9902,11272xe" fillcolor="#92d050" stroked="f">
              <v:path arrowok="t"/>
            </v:shape>
            <v:shape id="_x0000_s3443" style="position:absolute;left:10054;top:10857;width:0;height:416" coordorigin="10054,10857" coordsize="0,416" path="m10054,10857r,415e" filled="f" strokecolor="#92d050" strokeweight="4.54pt">
              <v:path arrowok="t"/>
            </v:shape>
            <v:shape id="_x0000_s3442" style="position:absolute;left:10214;top:10444;width:305;height:828" coordorigin="10214,10444" coordsize="305,828" path="m10214,11272r305,l10519,10444r-305,l10214,11272xe" fillcolor="#92d050" stroked="f">
              <v:path arrowok="t"/>
            </v:shape>
            <v:shape id="_x0000_s3441" style="position:absolute;left:10315;top:10857;width:103;height:416" coordorigin="10315,10857" coordsize="103,416" path="m10418,10857r-103,l10315,11272r103,l10418,10857xe" fillcolor="#92d050" stroked="f">
              <v:path arrowok="t"/>
            </v:shape>
            <v:shape id="_x0000_s3440" style="position:absolute;left:1959;top:10439;width:478;height:0" coordorigin="1959,10439" coordsize="478,0" path="m1959,10439r477,e" filled="f" strokeweight=".20464mm">
              <v:path arrowok="t"/>
            </v:shape>
            <v:shape id="_x0000_s3439" style="position:absolute;left:2446;top:10439;width:1836;height:0" coordorigin="2446,10439" coordsize="1836,0" path="m2446,10439r1836,e" filled="f" strokeweight=".20464mm">
              <v:path arrowok="t"/>
            </v:shape>
            <v:shape id="_x0000_s3438" style="position:absolute;left:4302;top:10439;width:235;height:0" coordorigin="4302,10439" coordsize="235,0" path="m4302,10439r235,e" filled="f" strokeweight=".20464mm">
              <v:path arrowok="t"/>
            </v:shape>
            <v:shape id="_x0000_s3437" style="position:absolute;left:4547;top:10439;width:274;height:0" coordorigin="4547,10439" coordsize="274,0" path="m4547,10439r273,e" filled="f" strokeweight=".20464mm">
              <v:path arrowok="t"/>
            </v:shape>
            <v:shape id="_x0000_s3436" style="position:absolute;left:4830;top:10439;width:274;height:0" coordorigin="4830,10439" coordsize="274,0" path="m4830,10439r273,e" filled="f" strokeweight=".20464mm">
              <v:path arrowok="t"/>
            </v:shape>
            <v:shape id="_x0000_s3435" style="position:absolute;left:5113;top:10439;width:266;height:0" coordorigin="5113,10439" coordsize="266,0" path="m5113,10439r266,e" filled="f" strokeweight=".20464mm">
              <v:path arrowok="t"/>
            </v:shape>
            <v:shape id="_x0000_s3434" style="position:absolute;left:5399;top:10439;width:269;height:0" coordorigin="5399,10439" coordsize="269,0" path="m5399,10439r268,e" filled="f" strokeweight=".20464mm">
              <v:path arrowok="t"/>
            </v:shape>
            <v:shape id="_x0000_s3433" style="position:absolute;left:5677;top:10439;width:271;height:0" coordorigin="5677,10439" coordsize="271,0" path="m5677,10439r271,e" filled="f" strokeweight=".20464mm">
              <v:path arrowok="t"/>
            </v:shape>
            <v:shape id="_x0000_s3432" style="position:absolute;left:5958;top:10439;width:274;height:0" coordorigin="5958,10439" coordsize="274,0" path="m5958,10439r273,e" filled="f" strokeweight=".20464mm">
              <v:path arrowok="t"/>
            </v:shape>
            <v:shape id="_x0000_s3431" style="position:absolute;left:6241;top:10439;width:267;height:0" coordorigin="6241,10439" coordsize="267,0" path="m6241,10439r267,e" filled="f" strokeweight=".20464mm">
              <v:path arrowok="t"/>
            </v:shape>
            <v:shape id="_x0000_s3430" style="position:absolute;left:6527;top:10439;width:269;height:0" coordorigin="6527,10439" coordsize="269,0" path="m6527,10439r269,e" filled="f" strokeweight=".20464mm">
              <v:path arrowok="t"/>
            </v:shape>
            <v:shape id="_x0000_s3429" style="position:absolute;left:6805;top:10439;width:271;height:0" coordorigin="6805,10439" coordsize="271,0" path="m6805,10439r272,e" filled="f" strokeweight=".20464mm">
              <v:path arrowok="t"/>
            </v:shape>
            <v:shape id="_x0000_s3428" style="position:absolute;left:7086;top:10439;width:274;height:0" coordorigin="7086,10439" coordsize="274,0" path="m7086,10439r274,e" filled="f" strokeweight=".20464mm">
              <v:path arrowok="t"/>
            </v:shape>
            <v:shape id="_x0000_s3427" style="position:absolute;left:7369;top:10439;width:266;height:0" coordorigin="7369,10439" coordsize="266,0" path="m7369,10439r267,e" filled="f" strokeweight=".20464mm">
              <v:path arrowok="t"/>
            </v:shape>
            <v:shape id="_x0000_s3426" style="position:absolute;left:7655;top:10439;width:269;height:0" coordorigin="7655,10439" coordsize="269,0" path="m7655,10439r269,e" filled="f" strokeweight=".20464mm">
              <v:path arrowok="t"/>
            </v:shape>
            <v:shape id="_x0000_s3425" style="position:absolute;left:7933;top:10439;width:271;height:0" coordorigin="7933,10439" coordsize="271,0" path="m7933,10439r272,e" filled="f" strokeweight=".20464mm">
              <v:path arrowok="t"/>
            </v:shape>
            <v:shape id="_x0000_s3424" style="position:absolute;left:8214;top:10439;width:274;height:0" coordorigin="8214,10439" coordsize="274,0" path="m8214,10439r274,e" filled="f" strokeweight=".20464mm">
              <v:path arrowok="t"/>
            </v:shape>
            <v:shape id="_x0000_s3423" style="position:absolute;left:8497;top:10439;width:266;height:0" coordorigin="8497,10439" coordsize="266,0" path="m8497,10439r267,e" filled="f" strokeweight=".20464mm">
              <v:path arrowok="t"/>
            </v:shape>
            <v:shape id="_x0000_s3422" style="position:absolute;left:8783;top:10439;width:269;height:0" coordorigin="8783,10439" coordsize="269,0" path="m8783,10439r269,e" filled="f" strokeweight=".20464mm">
              <v:path arrowok="t"/>
            </v:shape>
            <v:shape id="_x0000_s3421" style="position:absolute;left:9062;top:10439;width:271;height:0" coordorigin="9062,10439" coordsize="271,0" path="m9062,10439r271,e" filled="f" strokeweight=".20464mm">
              <v:path arrowok="t"/>
            </v:shape>
            <v:shape id="_x0000_s3420" style="position:absolute;left:9343;top:10439;width:274;height:0" coordorigin="9343,10439" coordsize="274,0" path="m9343,10439r273,e" filled="f" strokeweight=".20464mm">
              <v:path arrowok="t"/>
            </v:shape>
            <v:shape id="_x0000_s3419" style="position:absolute;left:9626;top:10439;width:266;height:0" coordorigin="9626,10439" coordsize="266,0" path="m9626,10439r266,e" filled="f" strokeweight=".20464mm">
              <v:path arrowok="t"/>
            </v:shape>
            <v:shape id="_x0000_s3418" style="position:absolute;left:9912;top:10439;width:293;height:0" coordorigin="9912,10439" coordsize="293,0" path="m9912,10439r292,e" filled="f" strokeweight=".20464mm">
              <v:path arrowok="t"/>
            </v:shape>
            <v:shape id="_x0000_s3417" style="position:absolute;left:10214;top:10439;width:307;height:0" coordorigin="10214,10439" coordsize="307,0" path="m10214,10439r307,e" filled="f" strokeweight=".20464mm">
              <v:path arrowok="t"/>
            </v:shape>
            <v:shape id="_x0000_s3416" style="position:absolute;left:1949;top:2832;width:0;height:8440" coordorigin="1949,2832" coordsize="0,8440" path="m1949,2832r,8440e" filled="f" strokeweight="1.06pt">
              <v:path arrowok="t"/>
            </v:shape>
            <v:shape id="_x0000_s3415" style="position:absolute;left:1940;top:11277;width:497;height:0" coordorigin="1940,11277" coordsize="497,0" path="m1940,11277r496,e" filled="f" strokeweight=".58pt">
              <v:path arrowok="t"/>
            </v:shape>
            <v:shape id="_x0000_s3414" style="position:absolute;left:2441;top:2832;width:0;height:8450" coordorigin="2441,2832" coordsize="0,8450" path="m2441,2832r,8450e" filled="f" strokeweight=".96pt">
              <v:path arrowok="t"/>
            </v:shape>
            <v:shape id="_x0000_s3413" style="position:absolute;left:2446;top:11277;width:1836;height:0" coordorigin="2446,11277" coordsize="1836,0" path="m2446,11277r1836,e" filled="f" strokeweight=".58pt">
              <v:path arrowok="t"/>
            </v:shape>
            <v:shape id="_x0000_s3412" style="position:absolute;left:4302;top:3269;width:1078;height:0" coordorigin="4302,3269" coordsize="1078,0" path="m4302,3269r1077,e" filled="f" strokeweight=".58pt">
              <v:path arrowok="t"/>
            </v:shape>
            <v:shape id="_x0000_s3411" style="position:absolute;left:5379;top:3269;width:10;height:0" coordorigin="5379,3269" coordsize="10,0" path="m5379,3269r10,e" filled="f" strokeweight=".58pt">
              <v:path arrowok="t"/>
            </v:shape>
            <v:shape id="_x0000_s3410" style="position:absolute;left:5389;top:3269;width:1119;height:0" coordorigin="5389,3269" coordsize="1119,0" path="m5389,3269r1119,e" filled="f" strokeweight=".58pt">
              <v:path arrowok="t"/>
            </v:shape>
            <v:shape id="_x0000_s3409" style="position:absolute;left:6508;top:3269;width:10;height:0" coordorigin="6508,3269" coordsize="10,0" path="m6508,3269r9,e" filled="f" strokeweight=".58pt">
              <v:path arrowok="t"/>
            </v:shape>
            <v:shape id="_x0000_s3408" style="position:absolute;left:6517;top:3269;width:1118;height:0" coordorigin="6517,3269" coordsize="1118,0" path="m6517,3269r1119,e" filled="f" strokeweight=".58pt">
              <v:path arrowok="t"/>
            </v:shape>
            <v:shape id="_x0000_s3407" style="position:absolute;left:7636;top:3269;width:10;height:0" coordorigin="7636,3269" coordsize="10,0" path="m7636,3269r9,e" filled="f" strokeweight=".58pt">
              <v:path arrowok="t"/>
            </v:shape>
            <v:shape id="_x0000_s3406" style="position:absolute;left:7645;top:3269;width:1118;height:0" coordorigin="7645,3269" coordsize="1118,0" path="m7645,3269r1119,e" filled="f" strokeweight=".58pt">
              <v:path arrowok="t"/>
            </v:shape>
            <v:shape id="_x0000_s3405" style="position:absolute;left:8764;top:3269;width:10;height:0" coordorigin="8764,3269" coordsize="10,0" path="m8764,3269r9,e" filled="f" strokeweight=".58pt">
              <v:path arrowok="t"/>
            </v:shape>
            <v:shape id="_x0000_s3404" style="position:absolute;left:8773;top:3269;width:1119;height:0" coordorigin="8773,3269" coordsize="1119,0" path="m8773,3269r1119,e" filled="f" strokeweight=".58pt">
              <v:path arrowok="t"/>
            </v:shape>
            <v:shape id="_x0000_s3403" style="position:absolute;left:9892;top:3269;width:10;height:0" coordorigin="9892,3269" coordsize="10,0" path="m9892,3269r10,e" filled="f" strokeweight=".58pt">
              <v:path arrowok="t"/>
            </v:shape>
            <v:shape id="_x0000_s3402" style="position:absolute;left:9902;top:3269;width:614;height:0" coordorigin="9902,3269" coordsize="614,0" path="m9902,3269r614,e" filled="f" strokeweight=".58pt">
              <v:path arrowok="t"/>
            </v:shape>
            <v:shape id="_x0000_s3401" style="position:absolute;left:4302;top:3704;width:235;height:0" coordorigin="4302,3704" coordsize="235,0" path="m4302,3704r235,e" filled="f" strokeweight=".58pt">
              <v:path arrowok="t"/>
            </v:shape>
            <v:shape id="_x0000_s3400" style="position:absolute;left:4547;top:3704;width:274;height:0" coordorigin="4547,3704" coordsize="274,0" path="m4547,3704r273,e" filled="f" strokeweight=".58pt">
              <v:path arrowok="t"/>
            </v:shape>
            <v:shape id="_x0000_s3399" style="position:absolute;left:4830;top:3704;width:274;height:0" coordorigin="4830,3704" coordsize="274,0" path="m4830,3704r273,e" filled="f" strokeweight=".58pt">
              <v:path arrowok="t"/>
            </v:shape>
            <v:shape id="_x0000_s3398" style="position:absolute;left:5113;top:3704;width:266;height:0" coordorigin="5113,3704" coordsize="266,0" path="m5113,3704r266,e" filled="f" strokeweight=".58pt">
              <v:path arrowok="t"/>
            </v:shape>
            <v:shape id="_x0000_s3397" style="position:absolute;left:5399;top:3704;width:269;height:0" coordorigin="5399,3704" coordsize="269,0" path="m5399,3704r268,e" filled="f" strokeweight=".58pt">
              <v:path arrowok="t"/>
            </v:shape>
            <v:shape id="_x0000_s3396" style="position:absolute;left:5677;top:3704;width:271;height:0" coordorigin="5677,3704" coordsize="271,0" path="m5677,3704r271,e" filled="f" strokeweight=".58pt">
              <v:path arrowok="t"/>
            </v:shape>
            <v:shape id="_x0000_s3395" style="position:absolute;left:5958;top:3704;width:274;height:0" coordorigin="5958,3704" coordsize="274,0" path="m5958,3704r273,e" filled="f" strokeweight=".58pt">
              <v:path arrowok="t"/>
            </v:shape>
            <v:shape id="_x0000_s3394" style="position:absolute;left:6241;top:3704;width:267;height:0" coordorigin="6241,3704" coordsize="267,0" path="m6241,3704r267,e" filled="f" strokeweight=".58pt">
              <v:path arrowok="t"/>
            </v:shape>
            <v:shape id="_x0000_s3393" style="position:absolute;left:6527;top:3704;width:269;height:0" coordorigin="6527,3704" coordsize="269,0" path="m6527,3704r269,e" filled="f" strokeweight=".58pt">
              <v:path arrowok="t"/>
            </v:shape>
            <v:shape id="_x0000_s3392" style="position:absolute;left:6805;top:3704;width:271;height:0" coordorigin="6805,3704" coordsize="271,0" path="m6805,3704r272,e" filled="f" strokeweight=".58pt">
              <v:path arrowok="t"/>
            </v:shape>
            <v:shape id="_x0000_s3391" style="position:absolute;left:7086;top:3704;width:274;height:0" coordorigin="7086,3704" coordsize="274,0" path="m7086,3704r274,e" filled="f" strokeweight=".58pt">
              <v:path arrowok="t"/>
            </v:shape>
            <v:shape id="_x0000_s3390" style="position:absolute;left:7369;top:3704;width:266;height:0" coordorigin="7369,3704" coordsize="266,0" path="m7369,3704r267,e" filled="f" strokeweight=".58pt">
              <v:path arrowok="t"/>
            </v:shape>
            <v:shape id="_x0000_s3389" style="position:absolute;left:7655;top:3704;width:269;height:0" coordorigin="7655,3704" coordsize="269,0" path="m7655,3704r269,e" filled="f" strokeweight=".58pt">
              <v:path arrowok="t"/>
            </v:shape>
            <v:shape id="_x0000_s3388" style="position:absolute;left:7933;top:3704;width:271;height:0" coordorigin="7933,3704" coordsize="271,0" path="m7933,3704r272,e" filled="f" strokeweight=".58pt">
              <v:path arrowok="t"/>
            </v:shape>
            <v:shape id="_x0000_s3387" style="position:absolute;left:8214;top:3704;width:274;height:0" coordorigin="8214,3704" coordsize="274,0" path="m8214,3704r274,e" filled="f" strokeweight=".58pt">
              <v:path arrowok="t"/>
            </v:shape>
            <v:shape id="_x0000_s3386" style="position:absolute;left:8497;top:3704;width:266;height:0" coordorigin="8497,3704" coordsize="266,0" path="m8497,3704r267,e" filled="f" strokeweight=".58pt">
              <v:path arrowok="t"/>
            </v:shape>
            <v:shape id="_x0000_s3385" style="position:absolute;left:8783;top:3704;width:269;height:0" coordorigin="8783,3704" coordsize="269,0" path="m8783,3704r269,e" filled="f" strokeweight=".58pt">
              <v:path arrowok="t"/>
            </v:shape>
            <v:shape id="_x0000_s3384" style="position:absolute;left:9062;top:3704;width:271;height:0" coordorigin="9062,3704" coordsize="271,0" path="m9062,3704r271,e" filled="f" strokeweight=".58pt">
              <v:path arrowok="t"/>
            </v:shape>
            <v:shape id="_x0000_s3383" style="position:absolute;left:9343;top:3704;width:274;height:0" coordorigin="9343,3704" coordsize="274,0" path="m9343,3704r273,e" filled="f" strokeweight=".58pt">
              <v:path arrowok="t"/>
            </v:shape>
            <v:shape id="_x0000_s3382" style="position:absolute;left:9626;top:3704;width:266;height:0" coordorigin="9626,3704" coordsize="266,0" path="m9626,3704r266,e" filled="f" strokeweight=".58pt">
              <v:path arrowok="t"/>
            </v:shape>
            <v:shape id="_x0000_s3381" style="position:absolute;left:9912;top:3704;width:293;height:0" coordorigin="9912,3704" coordsize="293,0" path="m9912,3704r292,e" filled="f" strokeweight=".58pt">
              <v:path arrowok="t"/>
            </v:shape>
            <v:shape id="_x0000_s3380" style="position:absolute;left:10214;top:3704;width:302;height:0" coordorigin="10214,3704" coordsize="302,0" path="m10214,3704r302,e" filled="f" strokeweight=".58pt">
              <v:path arrowok="t"/>
            </v:shape>
            <v:shape id="_x0000_s3379" style="position:absolute;left:4292;top:2832;width:0;height:8440" coordorigin="4292,2832" coordsize="0,8440" path="m4292,2832r,8440e" filled="f" strokeweight="1.06pt">
              <v:path arrowok="t"/>
            </v:shape>
            <v:shape id="_x0000_s3378" style="position:absolute;left:4283;top:11277;width:10;height:0" coordorigin="4283,11277" coordsize="10,0" path="m4283,11277r9,e" filled="f" strokeweight=".58pt">
              <v:path arrowok="t"/>
            </v:shape>
            <v:shape id="_x0000_s3377" style="position:absolute;left:4292;top:11277;width:245;height:0" coordorigin="4292,11277" coordsize="245,0" path="m4292,11277r245,e" filled="f" strokeweight=".58pt">
              <v:path arrowok="t"/>
            </v:shape>
            <v:shape id="_x0000_s3376" style="position:absolute;left:4542;top:3699;width:0;height:7583" coordorigin="4542,3699" coordsize="0,7583" path="m4542,3699r,7583e" filled="f" strokeweight=".58pt">
              <v:path arrowok="t"/>
            </v:shape>
            <v:shape id="_x0000_s3375" style="position:absolute;left:4547;top:11277;width:274;height:0" coordorigin="4547,11277" coordsize="274,0" path="m4547,11277r273,e" filled="f" strokeweight=".58pt">
              <v:path arrowok="t"/>
            </v:shape>
            <v:shape id="_x0000_s3374" style="position:absolute;left:4825;top:3699;width:0;height:7583" coordorigin="4825,3699" coordsize="0,7583" path="m4825,3699r,7583e" filled="f" strokeweight=".58pt">
              <v:path arrowok="t"/>
            </v:shape>
            <v:shape id="_x0000_s3373" style="position:absolute;left:4830;top:11277;width:274;height:0" coordorigin="4830,11277" coordsize="274,0" path="m4830,11277r273,e" filled="f" strokeweight=".58pt">
              <v:path arrowok="t"/>
            </v:shape>
            <v:shape id="_x0000_s3372" style="position:absolute;left:5108;top:3699;width:0;height:7583" coordorigin="5108,3699" coordsize="0,7583" path="m5108,3699r,7583e" filled="f" strokeweight=".58pt">
              <v:path arrowok="t"/>
            </v:shape>
            <v:shape id="_x0000_s3371" style="position:absolute;left:5113;top:11277;width:266;height:0" coordorigin="5113,11277" coordsize="266,0" path="m5113,11277r266,e" filled="f" strokeweight=".58pt">
              <v:path arrowok="t"/>
            </v:shape>
            <v:shape id="_x0000_s3370" style="position:absolute;left:5389;top:3269;width:0;height:8003" coordorigin="5389,3269" coordsize="0,8003" path="m5389,3269r,8003e" filled="f" strokeweight="1.06pt">
              <v:path arrowok="t"/>
            </v:shape>
            <v:shape id="_x0000_s3369" style="position:absolute;left:5379;top:11277;width:10;height:0" coordorigin="5379,11277" coordsize="10,0" path="m5379,11277r10,e" filled="f" strokeweight=".58pt">
              <v:path arrowok="t"/>
            </v:shape>
            <v:shape id="_x0000_s3368" style="position:absolute;left:5389;top:11277;width:278;height:0" coordorigin="5389,11277" coordsize="278,0" path="m5389,11277r278,e" filled="f" strokeweight=".58pt">
              <v:path arrowok="t"/>
            </v:shape>
            <v:shape id="_x0000_s3367" style="position:absolute;left:5672;top:3699;width:0;height:7583" coordorigin="5672,3699" coordsize="0,7583" path="m5672,3699r,7583e" filled="f" strokeweight=".58pt">
              <v:path arrowok="t"/>
            </v:shape>
            <v:shape id="_x0000_s3366" style="position:absolute;left:5677;top:11277;width:271;height:0" coordorigin="5677,11277" coordsize="271,0" path="m5677,11277r271,e" filled="f" strokeweight=".58pt">
              <v:path arrowok="t"/>
            </v:shape>
            <v:shape id="_x0000_s3365" style="position:absolute;left:5953;top:3699;width:0;height:7583" coordorigin="5953,3699" coordsize="0,7583" path="m5953,3699r,7583e" filled="f" strokeweight=".58pt">
              <v:path arrowok="t"/>
            </v:shape>
            <v:shape id="_x0000_s3364" style="position:absolute;left:5958;top:11277;width:274;height:0" coordorigin="5958,11277" coordsize="274,0" path="m5958,11277r273,e" filled="f" strokeweight=".58pt">
              <v:path arrowok="t"/>
            </v:shape>
            <v:shape id="_x0000_s3363" style="position:absolute;left:6236;top:3699;width:0;height:7583" coordorigin="6236,3699" coordsize="0,7583" path="m6236,3699r,7583e" filled="f" strokeweight=".58pt">
              <v:path arrowok="t"/>
            </v:shape>
            <v:shape id="_x0000_s3362" style="position:absolute;left:6241;top:11277;width:267;height:0" coordorigin="6241,11277" coordsize="267,0" path="m6241,11277r267,e" filled="f" strokeweight=".58pt">
              <v:path arrowok="t"/>
            </v:shape>
            <v:shape id="_x0000_s3361" style="position:absolute;left:6517;top:3269;width:0;height:8003" coordorigin="6517,3269" coordsize="0,8003" path="m6517,3269r,8003e" filled="f" strokeweight="1.06pt">
              <v:path arrowok="t"/>
            </v:shape>
            <v:shape id="_x0000_s3360" style="position:absolute;left:6508;top:11277;width:10;height:0" coordorigin="6508,11277" coordsize="10,0" path="m6508,11277r9,e" filled="f" strokeweight=".58pt">
              <v:path arrowok="t"/>
            </v:shape>
            <v:shape id="_x0000_s3359" style="position:absolute;left:6517;top:11277;width:278;height:0" coordorigin="6517,11277" coordsize="278,0" path="m6517,11277r279,e" filled="f" strokeweight=".58pt">
              <v:path arrowok="t"/>
            </v:shape>
            <v:shape id="_x0000_s3358" style="position:absolute;left:6801;top:3699;width:0;height:7583" coordorigin="6801,3699" coordsize="0,7583" path="m6801,3699r,7583e" filled="f" strokeweight=".58pt">
              <v:path arrowok="t"/>
            </v:shape>
            <v:shape id="_x0000_s3357" style="position:absolute;left:6805;top:11277;width:271;height:0" coordorigin="6805,11277" coordsize="271,0" path="m6805,11277r272,e" filled="f" strokeweight=".58pt">
              <v:path arrowok="t"/>
            </v:shape>
            <v:shape id="_x0000_s3356" style="position:absolute;left:7081;top:3699;width:0;height:7583" coordorigin="7081,3699" coordsize="0,7583" path="m7081,3699r,7583e" filled="f" strokeweight=".58pt">
              <v:path arrowok="t"/>
            </v:shape>
            <v:shape id="_x0000_s3355" style="position:absolute;left:7086;top:11277;width:274;height:0" coordorigin="7086,11277" coordsize="274,0" path="m7086,11277r274,e" filled="f" strokeweight=".58pt">
              <v:path arrowok="t"/>
            </v:shape>
            <v:shape id="_x0000_s3354" style="position:absolute;left:7365;top:3699;width:0;height:7583" coordorigin="7365,3699" coordsize="0,7583" path="m7365,3699r,7583e" filled="f" strokeweight=".58pt">
              <v:path arrowok="t"/>
            </v:shape>
            <v:shape id="_x0000_s3353" style="position:absolute;left:7369;top:11277;width:266;height:0" coordorigin="7369,11277" coordsize="266,0" path="m7369,11277r267,e" filled="f" strokeweight=".58pt">
              <v:path arrowok="t"/>
            </v:shape>
            <v:shape id="_x0000_s3352" style="position:absolute;left:7645;top:3269;width:0;height:8003" coordorigin="7645,3269" coordsize="0,8003" path="m7645,3269r,8003e" filled="f" strokeweight="1.06pt">
              <v:path arrowok="t"/>
            </v:shape>
            <v:shape id="_x0000_s3351" style="position:absolute;left:7636;top:11277;width:10;height:0" coordorigin="7636,11277" coordsize="10,0" path="m7636,11277r9,e" filled="f" strokeweight=".58pt">
              <v:path arrowok="t"/>
            </v:shape>
            <v:shape id="_x0000_s3350" style="position:absolute;left:7645;top:11277;width:278;height:0" coordorigin="7645,11277" coordsize="278,0" path="m7645,11277r279,e" filled="f" strokeweight=".58pt">
              <v:path arrowok="t"/>
            </v:shape>
            <v:shape id="_x0000_s3349" style="position:absolute;left:7929;top:3699;width:0;height:7583" coordorigin="7929,3699" coordsize="0,7583" path="m7929,3699r,7583e" filled="f" strokeweight=".58pt">
              <v:path arrowok="t"/>
            </v:shape>
            <v:shape id="_x0000_s3348" style="position:absolute;left:7933;top:11277;width:271;height:0" coordorigin="7933,11277" coordsize="271,0" path="m7933,11277r272,e" filled="f" strokeweight=".58pt">
              <v:path arrowok="t"/>
            </v:shape>
            <v:shape id="_x0000_s3347" style="position:absolute;left:8209;top:3699;width:0;height:7583" coordorigin="8209,3699" coordsize="0,7583" path="m8209,3699r,7583e" filled="f" strokeweight=".58pt">
              <v:path arrowok="t"/>
            </v:shape>
            <v:shape id="_x0000_s3346" style="position:absolute;left:8214;top:11277;width:274;height:0" coordorigin="8214,11277" coordsize="274,0" path="m8214,11277r274,e" filled="f" strokeweight=".58pt">
              <v:path arrowok="t"/>
            </v:shape>
            <v:shape id="_x0000_s3345" style="position:absolute;left:8493;top:3699;width:0;height:7583" coordorigin="8493,3699" coordsize="0,7583" path="m8493,3699r,7583e" filled="f" strokeweight=".58pt">
              <v:path arrowok="t"/>
            </v:shape>
            <v:shape id="_x0000_s3344" style="position:absolute;left:8497;top:11277;width:266;height:0" coordorigin="8497,11277" coordsize="266,0" path="m8497,11277r267,e" filled="f" strokeweight=".58pt">
              <v:path arrowok="t"/>
            </v:shape>
            <v:shape id="_x0000_s3343" style="position:absolute;left:8773;top:3269;width:0;height:8003" coordorigin="8773,3269" coordsize="0,8003" path="m8773,3269r,8003e" filled="f" strokeweight="1.06pt">
              <v:path arrowok="t"/>
            </v:shape>
            <v:shape id="_x0000_s3342" style="position:absolute;left:8764;top:11277;width:10;height:0" coordorigin="8764,11277" coordsize="10,0" path="m8764,11277r9,e" filled="f" strokeweight=".58pt">
              <v:path arrowok="t"/>
            </v:shape>
            <v:shape id="_x0000_s3341" style="position:absolute;left:8773;top:11277;width:279;height:0" coordorigin="8773,11277" coordsize="279,0" path="m8773,11277r279,e" filled="f" strokeweight=".58pt">
              <v:path arrowok="t"/>
            </v:shape>
            <v:shape id="_x0000_s3340" style="position:absolute;left:9057;top:3699;width:0;height:7583" coordorigin="9057,3699" coordsize="0,7583" path="m9057,3699r,7583e" filled="f" strokeweight=".58pt">
              <v:path arrowok="t"/>
            </v:shape>
            <v:shape id="_x0000_s3339" style="position:absolute;left:9062;top:11277;width:271;height:0" coordorigin="9062,11277" coordsize="271,0" path="m9062,11277r271,e" filled="f" strokeweight=".58pt">
              <v:path arrowok="t"/>
            </v:shape>
            <v:shape id="_x0000_s3338" style="position:absolute;left:9338;top:3699;width:0;height:7583" coordorigin="9338,3699" coordsize="0,7583" path="m9338,3699r,7583e" filled="f" strokeweight=".58pt">
              <v:path arrowok="t"/>
            </v:shape>
            <v:shape id="_x0000_s3337" style="position:absolute;left:9343;top:11277;width:274;height:0" coordorigin="9343,11277" coordsize="274,0" path="m9343,11277r273,e" filled="f" strokeweight=".58pt">
              <v:path arrowok="t"/>
            </v:shape>
            <v:shape id="_x0000_s3336" style="position:absolute;left:9621;top:3699;width:0;height:7583" coordorigin="9621,3699" coordsize="0,7583" path="m9621,3699r,7583e" filled="f" strokeweight=".58pt">
              <v:path arrowok="t"/>
            </v:shape>
            <v:shape id="_x0000_s3335" style="position:absolute;left:9626;top:11277;width:266;height:0" coordorigin="9626,11277" coordsize="266,0" path="m9626,11277r266,e" filled="f" strokeweight=".58pt">
              <v:path arrowok="t"/>
            </v:shape>
            <v:shape id="_x0000_s3334" style="position:absolute;left:9902;top:3269;width:0;height:8003" coordorigin="9902,3269" coordsize="0,8003" path="m9902,3269r,8003e" filled="f" strokeweight="1.06pt">
              <v:path arrowok="t"/>
            </v:shape>
            <v:shape id="_x0000_s3333" style="position:absolute;left:9892;top:11277;width:10;height:0" coordorigin="9892,11277" coordsize="10,0" path="m9892,11277r10,e" filled="f" strokeweight=".58pt">
              <v:path arrowok="t"/>
            </v:shape>
            <v:shape id="_x0000_s3332" style="position:absolute;left:9902;top:11277;width:302;height:0" coordorigin="9902,11277" coordsize="302,0" path="m9902,11277r302,e" filled="f" strokeweight=".58pt">
              <v:path arrowok="t"/>
            </v:shape>
            <v:shape id="_x0000_s3331" style="position:absolute;left:10209;top:3699;width:0;height:7583" coordorigin="10209,3699" coordsize="0,7583" path="m10209,3699r,7583e" filled="f" strokeweight=".58pt">
              <v:path arrowok="t"/>
            </v:shape>
            <v:shape id="_x0000_s3330" style="position:absolute;left:10214;top:11277;width:307;height:0" coordorigin="10214,11277" coordsize="307,0" path="m10214,11277r307,e" filled="f" strokeweight=".58pt">
              <v:path arrowok="t"/>
            </v:shape>
            <v:shape id="_x0000_s3329" style="position:absolute;left:10526;top:2832;width:0;height:8450" coordorigin="10526,2832" coordsize="0,8450" path="m10526,2832r,8450e" filled="f" strokeweight=".96pt">
              <v:path arrowok="t"/>
            </v:shape>
            <w10:wrap anchorx="page" anchory="page"/>
          </v:group>
        </w:pict>
      </w:r>
      <w:r>
        <w:rPr>
          <w:spacing w:val="1"/>
          <w:position w:val="-2"/>
          <w:sz w:val="24"/>
          <w:szCs w:val="24"/>
        </w:rPr>
        <w:t>P</w:t>
      </w:r>
      <w:r>
        <w:rPr>
          <w:spacing w:val="-1"/>
          <w:position w:val="-2"/>
          <w:sz w:val="24"/>
          <w:szCs w:val="24"/>
        </w:rPr>
        <w:t>e</w:t>
      </w:r>
      <w:r>
        <w:rPr>
          <w:position w:val="-2"/>
          <w:sz w:val="24"/>
          <w:szCs w:val="24"/>
        </w:rPr>
        <w:t>r</w:t>
      </w:r>
      <w:r>
        <w:rPr>
          <w:spacing w:val="-2"/>
          <w:position w:val="-2"/>
          <w:sz w:val="24"/>
          <w:szCs w:val="24"/>
        </w:rPr>
        <w:t>a</w:t>
      </w:r>
      <w:r>
        <w:rPr>
          <w:position w:val="-2"/>
          <w:sz w:val="24"/>
          <w:szCs w:val="24"/>
        </w:rPr>
        <w:t>n</w:t>
      </w:r>
      <w:r>
        <w:rPr>
          <w:spacing w:val="-1"/>
          <w:position w:val="-2"/>
          <w:sz w:val="24"/>
          <w:szCs w:val="24"/>
        </w:rPr>
        <w:t>ca</w:t>
      </w:r>
      <w:r>
        <w:rPr>
          <w:spacing w:val="2"/>
          <w:position w:val="-2"/>
          <w:sz w:val="24"/>
          <w:szCs w:val="24"/>
        </w:rPr>
        <w:t>n</w:t>
      </w:r>
      <w:r>
        <w:rPr>
          <w:position w:val="-2"/>
          <w:sz w:val="24"/>
          <w:szCs w:val="24"/>
        </w:rPr>
        <w:t>g</w:t>
      </w:r>
      <w:r>
        <w:rPr>
          <w:spacing w:val="-1"/>
          <w:position w:val="-2"/>
          <w:sz w:val="24"/>
          <w:szCs w:val="24"/>
        </w:rPr>
        <w:t>a</w:t>
      </w:r>
      <w:r>
        <w:rPr>
          <w:position w:val="-2"/>
          <w:sz w:val="24"/>
          <w:szCs w:val="24"/>
        </w:rPr>
        <w:t>n</w:t>
      </w:r>
    </w:p>
    <w:p w:rsidR="008D624D" w:rsidRDefault="00993037">
      <w:pPr>
        <w:spacing w:line="200" w:lineRule="exact"/>
        <w:ind w:left="408"/>
        <w:rPr>
          <w:sz w:val="24"/>
          <w:szCs w:val="24"/>
        </w:rPr>
      </w:pPr>
      <w:r>
        <w:rPr>
          <w:position w:val="-1"/>
          <w:sz w:val="24"/>
          <w:szCs w:val="24"/>
        </w:rPr>
        <w:t>5</w:t>
      </w:r>
    </w:p>
    <w:p w:rsidR="008D624D" w:rsidRDefault="00993037">
      <w:pPr>
        <w:spacing w:line="220" w:lineRule="exact"/>
        <w:ind w:left="869"/>
        <w:rPr>
          <w:sz w:val="24"/>
          <w:szCs w:val="24"/>
        </w:rPr>
      </w:pPr>
      <w:r>
        <w:rPr>
          <w:position w:val="1"/>
          <w:sz w:val="24"/>
          <w:szCs w:val="24"/>
        </w:rPr>
        <w:t>Di</w:t>
      </w:r>
      <w:r>
        <w:rPr>
          <w:spacing w:val="-1"/>
          <w:position w:val="1"/>
          <w:sz w:val="24"/>
          <w:szCs w:val="24"/>
        </w:rPr>
        <w:t>a</w:t>
      </w:r>
      <w:r>
        <w:rPr>
          <w:position w:val="1"/>
          <w:sz w:val="24"/>
          <w:szCs w:val="24"/>
        </w:rPr>
        <w:t>gr</w:t>
      </w:r>
      <w:r>
        <w:rPr>
          <w:spacing w:val="-2"/>
          <w:position w:val="1"/>
          <w:sz w:val="24"/>
          <w:szCs w:val="24"/>
        </w:rPr>
        <w:t>a</w:t>
      </w:r>
      <w:r>
        <w:rPr>
          <w:position w:val="1"/>
          <w:sz w:val="24"/>
          <w:szCs w:val="24"/>
        </w:rPr>
        <w:t>m pro</w:t>
      </w:r>
      <w:r>
        <w:rPr>
          <w:spacing w:val="2"/>
          <w:position w:val="1"/>
          <w:sz w:val="24"/>
          <w:szCs w:val="24"/>
        </w:rPr>
        <w:t>s</w:t>
      </w:r>
      <w:r>
        <w:rPr>
          <w:spacing w:val="-1"/>
          <w:position w:val="1"/>
          <w:sz w:val="24"/>
          <w:szCs w:val="24"/>
        </w:rPr>
        <w:t>e</w:t>
      </w:r>
      <w:r>
        <w:rPr>
          <w:position w:val="1"/>
          <w:sz w:val="24"/>
          <w:szCs w:val="24"/>
        </w:rPr>
        <w:t>s</w:t>
      </w:r>
    </w:p>
    <w:p w:rsidR="008D624D" w:rsidRDefault="008D624D">
      <w:pPr>
        <w:spacing w:before="9" w:line="140" w:lineRule="exact"/>
        <w:rPr>
          <w:sz w:val="14"/>
          <w:szCs w:val="14"/>
        </w:rPr>
      </w:pPr>
    </w:p>
    <w:p w:rsidR="008D624D" w:rsidRDefault="00993037">
      <w:pPr>
        <w:spacing w:line="240" w:lineRule="exact"/>
        <w:ind w:left="869"/>
        <w:rPr>
          <w:sz w:val="24"/>
          <w:szCs w:val="24"/>
        </w:rPr>
      </w:pPr>
      <w:r>
        <w:rPr>
          <w:spacing w:val="1"/>
          <w:position w:val="-2"/>
          <w:sz w:val="24"/>
          <w:szCs w:val="24"/>
        </w:rPr>
        <w:t>P</w:t>
      </w:r>
      <w:r>
        <w:rPr>
          <w:spacing w:val="-1"/>
          <w:position w:val="-2"/>
          <w:sz w:val="24"/>
          <w:szCs w:val="24"/>
        </w:rPr>
        <w:t>e</w:t>
      </w:r>
      <w:r>
        <w:rPr>
          <w:position w:val="-2"/>
          <w:sz w:val="24"/>
          <w:szCs w:val="24"/>
        </w:rPr>
        <w:t>r</w:t>
      </w:r>
      <w:r>
        <w:rPr>
          <w:spacing w:val="-2"/>
          <w:position w:val="-2"/>
          <w:sz w:val="24"/>
          <w:szCs w:val="24"/>
        </w:rPr>
        <w:t>a</w:t>
      </w:r>
      <w:r>
        <w:rPr>
          <w:position w:val="-2"/>
          <w:sz w:val="24"/>
          <w:szCs w:val="24"/>
        </w:rPr>
        <w:t>n</w:t>
      </w:r>
      <w:r>
        <w:rPr>
          <w:spacing w:val="-1"/>
          <w:position w:val="-2"/>
          <w:sz w:val="24"/>
          <w:szCs w:val="24"/>
        </w:rPr>
        <w:t>ca</w:t>
      </w:r>
      <w:r>
        <w:rPr>
          <w:spacing w:val="2"/>
          <w:position w:val="-2"/>
          <w:sz w:val="24"/>
          <w:szCs w:val="24"/>
        </w:rPr>
        <w:t>n</w:t>
      </w:r>
      <w:r>
        <w:rPr>
          <w:position w:val="-2"/>
          <w:sz w:val="24"/>
          <w:szCs w:val="24"/>
        </w:rPr>
        <w:t>g</w:t>
      </w:r>
      <w:r>
        <w:rPr>
          <w:spacing w:val="-1"/>
          <w:position w:val="-2"/>
          <w:sz w:val="24"/>
          <w:szCs w:val="24"/>
        </w:rPr>
        <w:t>a</w:t>
      </w:r>
      <w:r>
        <w:rPr>
          <w:position w:val="-2"/>
          <w:sz w:val="24"/>
          <w:szCs w:val="24"/>
        </w:rPr>
        <w:t>n</w:t>
      </w:r>
    </w:p>
    <w:p w:rsidR="008D624D" w:rsidRDefault="00993037">
      <w:pPr>
        <w:spacing w:line="200" w:lineRule="exact"/>
        <w:ind w:left="408"/>
        <w:rPr>
          <w:sz w:val="24"/>
          <w:szCs w:val="24"/>
        </w:rPr>
      </w:pPr>
      <w:r>
        <w:rPr>
          <w:position w:val="-1"/>
          <w:sz w:val="24"/>
          <w:szCs w:val="24"/>
        </w:rPr>
        <w:t>6</w:t>
      </w:r>
    </w:p>
    <w:p w:rsidR="008D624D" w:rsidRDefault="00993037">
      <w:pPr>
        <w:spacing w:line="220" w:lineRule="exact"/>
        <w:ind w:left="869"/>
        <w:rPr>
          <w:sz w:val="24"/>
          <w:szCs w:val="24"/>
        </w:rPr>
      </w:pPr>
      <w:r>
        <w:rPr>
          <w:position w:val="1"/>
          <w:sz w:val="24"/>
          <w:szCs w:val="24"/>
        </w:rPr>
        <w:t>D</w:t>
      </w:r>
      <w:r>
        <w:rPr>
          <w:spacing w:val="-1"/>
          <w:position w:val="1"/>
          <w:sz w:val="24"/>
          <w:szCs w:val="24"/>
        </w:rPr>
        <w:t>a</w:t>
      </w:r>
      <w:r>
        <w:rPr>
          <w:position w:val="1"/>
          <w:sz w:val="24"/>
          <w:szCs w:val="24"/>
        </w:rPr>
        <w:t>tab</w:t>
      </w:r>
      <w:r>
        <w:rPr>
          <w:spacing w:val="-1"/>
          <w:position w:val="1"/>
          <w:sz w:val="24"/>
          <w:szCs w:val="24"/>
        </w:rPr>
        <w:t>a</w:t>
      </w:r>
      <w:r>
        <w:rPr>
          <w:position w:val="1"/>
          <w:sz w:val="24"/>
          <w:szCs w:val="24"/>
        </w:rPr>
        <w:t>se</w:t>
      </w:r>
    </w:p>
    <w:p w:rsidR="008D624D" w:rsidRDefault="008D624D">
      <w:pPr>
        <w:spacing w:before="9" w:line="140" w:lineRule="exact"/>
        <w:rPr>
          <w:sz w:val="14"/>
          <w:szCs w:val="14"/>
        </w:rPr>
      </w:pPr>
    </w:p>
    <w:p w:rsidR="008D624D" w:rsidRDefault="00993037">
      <w:pPr>
        <w:spacing w:line="240" w:lineRule="exact"/>
        <w:ind w:left="869"/>
        <w:rPr>
          <w:sz w:val="24"/>
          <w:szCs w:val="24"/>
        </w:rPr>
      </w:pPr>
      <w:r>
        <w:rPr>
          <w:spacing w:val="1"/>
          <w:position w:val="-2"/>
          <w:sz w:val="24"/>
          <w:szCs w:val="24"/>
        </w:rPr>
        <w:t>P</w:t>
      </w:r>
      <w:r>
        <w:rPr>
          <w:spacing w:val="-1"/>
          <w:position w:val="-2"/>
          <w:sz w:val="24"/>
          <w:szCs w:val="24"/>
        </w:rPr>
        <w:t>e</w:t>
      </w:r>
      <w:r>
        <w:rPr>
          <w:position w:val="-2"/>
          <w:sz w:val="24"/>
          <w:szCs w:val="24"/>
        </w:rPr>
        <w:t>r</w:t>
      </w:r>
      <w:r>
        <w:rPr>
          <w:spacing w:val="-2"/>
          <w:position w:val="-2"/>
          <w:sz w:val="24"/>
          <w:szCs w:val="24"/>
        </w:rPr>
        <w:t>a</w:t>
      </w:r>
      <w:r>
        <w:rPr>
          <w:position w:val="-2"/>
          <w:sz w:val="24"/>
          <w:szCs w:val="24"/>
        </w:rPr>
        <w:t>n</w:t>
      </w:r>
      <w:r>
        <w:rPr>
          <w:spacing w:val="-1"/>
          <w:position w:val="-2"/>
          <w:sz w:val="24"/>
          <w:szCs w:val="24"/>
        </w:rPr>
        <w:t>ca</w:t>
      </w:r>
      <w:r>
        <w:rPr>
          <w:spacing w:val="2"/>
          <w:position w:val="-2"/>
          <w:sz w:val="24"/>
          <w:szCs w:val="24"/>
        </w:rPr>
        <w:t>n</w:t>
      </w:r>
      <w:r>
        <w:rPr>
          <w:position w:val="-2"/>
          <w:sz w:val="24"/>
          <w:szCs w:val="24"/>
        </w:rPr>
        <w:t>g</w:t>
      </w:r>
      <w:r>
        <w:rPr>
          <w:spacing w:val="-1"/>
          <w:position w:val="-2"/>
          <w:sz w:val="24"/>
          <w:szCs w:val="24"/>
        </w:rPr>
        <w:t>a</w:t>
      </w:r>
      <w:r>
        <w:rPr>
          <w:position w:val="-2"/>
          <w:sz w:val="24"/>
          <w:szCs w:val="24"/>
        </w:rPr>
        <w:t>n</w:t>
      </w:r>
    </w:p>
    <w:p w:rsidR="008D624D" w:rsidRDefault="00993037">
      <w:pPr>
        <w:spacing w:line="200" w:lineRule="exact"/>
        <w:ind w:left="408"/>
        <w:rPr>
          <w:sz w:val="24"/>
          <w:szCs w:val="24"/>
        </w:rPr>
      </w:pPr>
      <w:r>
        <w:rPr>
          <w:position w:val="-1"/>
          <w:sz w:val="24"/>
          <w:szCs w:val="24"/>
        </w:rPr>
        <w:t>7</w:t>
      </w:r>
    </w:p>
    <w:p w:rsidR="008D624D" w:rsidRDefault="00993037">
      <w:pPr>
        <w:spacing w:line="220" w:lineRule="exact"/>
        <w:ind w:left="869"/>
        <w:rPr>
          <w:sz w:val="24"/>
          <w:szCs w:val="24"/>
        </w:rPr>
      </w:pPr>
      <w:r>
        <w:rPr>
          <w:position w:val="1"/>
          <w:sz w:val="24"/>
          <w:szCs w:val="24"/>
        </w:rPr>
        <w:t>D</w:t>
      </w:r>
      <w:r>
        <w:rPr>
          <w:spacing w:val="-1"/>
          <w:position w:val="1"/>
          <w:sz w:val="24"/>
          <w:szCs w:val="24"/>
        </w:rPr>
        <w:t>e</w:t>
      </w:r>
      <w:r>
        <w:rPr>
          <w:position w:val="1"/>
          <w:sz w:val="24"/>
          <w:szCs w:val="24"/>
        </w:rPr>
        <w:t>s</w:t>
      </w:r>
      <w:r>
        <w:rPr>
          <w:spacing w:val="-1"/>
          <w:position w:val="1"/>
          <w:sz w:val="24"/>
          <w:szCs w:val="24"/>
        </w:rPr>
        <w:t>a</w:t>
      </w:r>
      <w:r>
        <w:rPr>
          <w:position w:val="1"/>
          <w:sz w:val="24"/>
          <w:szCs w:val="24"/>
        </w:rPr>
        <w:t>in</w:t>
      </w:r>
      <w:r>
        <w:rPr>
          <w:spacing w:val="3"/>
          <w:position w:val="1"/>
          <w:sz w:val="24"/>
          <w:szCs w:val="24"/>
        </w:rPr>
        <w:t xml:space="preserve"> </w:t>
      </w:r>
      <w:r>
        <w:rPr>
          <w:spacing w:val="-3"/>
          <w:position w:val="1"/>
          <w:sz w:val="24"/>
          <w:szCs w:val="24"/>
        </w:rPr>
        <w:t>L</w:t>
      </w:r>
      <w:r>
        <w:rPr>
          <w:spacing w:val="4"/>
          <w:position w:val="1"/>
          <w:sz w:val="24"/>
          <w:szCs w:val="24"/>
        </w:rPr>
        <w:t>a</w:t>
      </w:r>
      <w:r>
        <w:rPr>
          <w:spacing w:val="-5"/>
          <w:position w:val="1"/>
          <w:sz w:val="24"/>
          <w:szCs w:val="24"/>
        </w:rPr>
        <w:t>y</w:t>
      </w:r>
      <w:r>
        <w:rPr>
          <w:position w:val="1"/>
          <w:sz w:val="24"/>
          <w:szCs w:val="24"/>
        </w:rPr>
        <w:t>out</w:t>
      </w:r>
    </w:p>
    <w:p w:rsidR="008D624D" w:rsidRDefault="008D624D">
      <w:pPr>
        <w:spacing w:before="9" w:line="140" w:lineRule="exact"/>
        <w:rPr>
          <w:sz w:val="14"/>
          <w:szCs w:val="14"/>
        </w:rPr>
      </w:pPr>
    </w:p>
    <w:p w:rsidR="008D624D" w:rsidRDefault="00993037">
      <w:pPr>
        <w:spacing w:line="240" w:lineRule="exact"/>
        <w:ind w:left="869"/>
        <w:rPr>
          <w:sz w:val="24"/>
          <w:szCs w:val="24"/>
        </w:rPr>
      </w:pPr>
      <w:r>
        <w:rPr>
          <w:spacing w:val="1"/>
          <w:position w:val="-2"/>
          <w:sz w:val="24"/>
          <w:szCs w:val="24"/>
        </w:rPr>
        <w:t>P</w:t>
      </w:r>
      <w:r>
        <w:rPr>
          <w:spacing w:val="-1"/>
          <w:position w:val="-2"/>
          <w:sz w:val="24"/>
          <w:szCs w:val="24"/>
        </w:rPr>
        <w:t>e</w:t>
      </w:r>
      <w:r>
        <w:rPr>
          <w:position w:val="-2"/>
          <w:sz w:val="24"/>
          <w:szCs w:val="24"/>
        </w:rPr>
        <w:t>n</w:t>
      </w:r>
      <w:r>
        <w:rPr>
          <w:spacing w:val="-1"/>
          <w:position w:val="-2"/>
          <w:sz w:val="24"/>
          <w:szCs w:val="24"/>
        </w:rPr>
        <w:t>a</w:t>
      </w:r>
      <w:r>
        <w:rPr>
          <w:position w:val="-2"/>
          <w:sz w:val="24"/>
          <w:szCs w:val="24"/>
        </w:rPr>
        <w:t>rik</w:t>
      </w:r>
      <w:r>
        <w:rPr>
          <w:spacing w:val="-1"/>
          <w:position w:val="-2"/>
          <w:sz w:val="24"/>
          <w:szCs w:val="24"/>
        </w:rPr>
        <w:t>a</w:t>
      </w:r>
      <w:r>
        <w:rPr>
          <w:position w:val="-2"/>
          <w:sz w:val="24"/>
          <w:szCs w:val="24"/>
        </w:rPr>
        <w:t>n</w:t>
      </w:r>
    </w:p>
    <w:p w:rsidR="008D624D" w:rsidRDefault="00993037">
      <w:pPr>
        <w:spacing w:line="200" w:lineRule="exact"/>
        <w:ind w:left="408"/>
        <w:rPr>
          <w:sz w:val="24"/>
          <w:szCs w:val="24"/>
        </w:rPr>
      </w:pPr>
      <w:r>
        <w:rPr>
          <w:position w:val="-1"/>
          <w:sz w:val="24"/>
          <w:szCs w:val="24"/>
        </w:rPr>
        <w:t>8</w:t>
      </w:r>
    </w:p>
    <w:p w:rsidR="008D624D" w:rsidRDefault="00993037">
      <w:pPr>
        <w:spacing w:line="220" w:lineRule="exact"/>
        <w:ind w:left="869"/>
        <w:rPr>
          <w:sz w:val="24"/>
          <w:szCs w:val="24"/>
        </w:rPr>
      </w:pPr>
      <w:r>
        <w:rPr>
          <w:position w:val="1"/>
          <w:sz w:val="24"/>
          <w:szCs w:val="24"/>
        </w:rPr>
        <w:t>k</w:t>
      </w:r>
      <w:r>
        <w:rPr>
          <w:spacing w:val="-1"/>
          <w:position w:val="1"/>
          <w:sz w:val="24"/>
          <w:szCs w:val="24"/>
        </w:rPr>
        <w:t>e</w:t>
      </w:r>
      <w:r>
        <w:rPr>
          <w:position w:val="1"/>
          <w:sz w:val="24"/>
          <w:szCs w:val="24"/>
        </w:rPr>
        <w:t>si</w:t>
      </w:r>
      <w:r>
        <w:rPr>
          <w:spacing w:val="1"/>
          <w:position w:val="1"/>
          <w:sz w:val="24"/>
          <w:szCs w:val="24"/>
        </w:rPr>
        <w:t>m</w:t>
      </w:r>
      <w:r>
        <w:rPr>
          <w:position w:val="1"/>
          <w:sz w:val="24"/>
          <w:szCs w:val="24"/>
        </w:rPr>
        <w:t>pulan</w:t>
      </w:r>
    </w:p>
    <w:p w:rsidR="008D624D" w:rsidRDefault="008D624D">
      <w:pPr>
        <w:spacing w:before="9" w:line="140" w:lineRule="exact"/>
        <w:rPr>
          <w:sz w:val="14"/>
          <w:szCs w:val="14"/>
        </w:rPr>
      </w:pPr>
    </w:p>
    <w:p w:rsidR="008D624D" w:rsidRDefault="00993037">
      <w:pPr>
        <w:spacing w:line="240" w:lineRule="exact"/>
        <w:ind w:left="869"/>
        <w:rPr>
          <w:sz w:val="24"/>
          <w:szCs w:val="24"/>
        </w:rPr>
      </w:pPr>
      <w:r>
        <w:rPr>
          <w:spacing w:val="1"/>
          <w:position w:val="-2"/>
          <w:sz w:val="24"/>
          <w:szCs w:val="24"/>
        </w:rPr>
        <w:t>P</w:t>
      </w:r>
      <w:r>
        <w:rPr>
          <w:spacing w:val="-1"/>
          <w:position w:val="-2"/>
          <w:sz w:val="24"/>
          <w:szCs w:val="24"/>
        </w:rPr>
        <w:t>e</w:t>
      </w:r>
      <w:r>
        <w:rPr>
          <w:position w:val="-2"/>
          <w:sz w:val="24"/>
          <w:szCs w:val="24"/>
        </w:rPr>
        <w:t>nul</w:t>
      </w:r>
      <w:r>
        <w:rPr>
          <w:spacing w:val="1"/>
          <w:position w:val="-2"/>
          <w:sz w:val="24"/>
          <w:szCs w:val="24"/>
        </w:rPr>
        <w:t>i</w:t>
      </w:r>
      <w:r>
        <w:rPr>
          <w:position w:val="-2"/>
          <w:sz w:val="24"/>
          <w:szCs w:val="24"/>
        </w:rPr>
        <w:t>s</w:t>
      </w:r>
      <w:r>
        <w:rPr>
          <w:spacing w:val="-1"/>
          <w:position w:val="-2"/>
          <w:sz w:val="24"/>
          <w:szCs w:val="24"/>
        </w:rPr>
        <w:t>a</w:t>
      </w:r>
      <w:r>
        <w:rPr>
          <w:position w:val="-2"/>
          <w:sz w:val="24"/>
          <w:szCs w:val="24"/>
        </w:rPr>
        <w:t>n</w:t>
      </w:r>
    </w:p>
    <w:p w:rsidR="008D624D" w:rsidRDefault="00993037">
      <w:pPr>
        <w:spacing w:line="200" w:lineRule="exact"/>
        <w:ind w:left="348"/>
        <w:rPr>
          <w:sz w:val="24"/>
          <w:szCs w:val="24"/>
        </w:rPr>
      </w:pPr>
      <w:r>
        <w:rPr>
          <w:position w:val="-1"/>
          <w:sz w:val="24"/>
          <w:szCs w:val="24"/>
        </w:rPr>
        <w:t>10</w:t>
      </w:r>
    </w:p>
    <w:p w:rsidR="008D624D" w:rsidRDefault="00993037">
      <w:pPr>
        <w:spacing w:line="220" w:lineRule="exact"/>
        <w:ind w:left="869"/>
        <w:rPr>
          <w:sz w:val="24"/>
          <w:szCs w:val="24"/>
        </w:rPr>
        <w:sectPr w:rsidR="008D624D">
          <w:type w:val="continuous"/>
          <w:pgSz w:w="11920" w:h="16840"/>
          <w:pgMar w:top="1540" w:right="1360" w:bottom="280" w:left="1680" w:header="720" w:footer="720" w:gutter="0"/>
          <w:cols w:space="720"/>
        </w:sectPr>
      </w:pPr>
      <w:r>
        <w:rPr>
          <w:position w:val="1"/>
          <w:sz w:val="24"/>
          <w:szCs w:val="24"/>
        </w:rPr>
        <w:t>lapo</w:t>
      </w:r>
      <w:r>
        <w:rPr>
          <w:spacing w:val="-1"/>
          <w:position w:val="1"/>
          <w:sz w:val="24"/>
          <w:szCs w:val="24"/>
        </w:rPr>
        <w:t>ra</w:t>
      </w:r>
      <w:r>
        <w:rPr>
          <w:position w:val="1"/>
          <w:sz w:val="24"/>
          <w:szCs w:val="24"/>
        </w:rPr>
        <w:t>n</w:t>
      </w:r>
    </w:p>
    <w:p w:rsidR="008D624D" w:rsidRDefault="008D624D">
      <w:pPr>
        <w:spacing w:before="3" w:line="120" w:lineRule="exact"/>
        <w:rPr>
          <w:sz w:val="12"/>
          <w:szCs w:val="12"/>
        </w:rPr>
      </w:pPr>
    </w:p>
    <w:p w:rsidR="008D624D" w:rsidRDefault="00993037">
      <w:pPr>
        <w:ind w:left="4108" w:right="3642"/>
        <w:jc w:val="center"/>
        <w:rPr>
          <w:sz w:val="24"/>
          <w:szCs w:val="24"/>
        </w:rPr>
      </w:pPr>
      <w:r>
        <w:rPr>
          <w:b/>
          <w:sz w:val="24"/>
          <w:szCs w:val="24"/>
        </w:rPr>
        <w:t>BAB IV</w:t>
      </w:r>
    </w:p>
    <w:p w:rsidR="008D624D" w:rsidRDefault="008D624D">
      <w:pPr>
        <w:spacing w:before="5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ind w:left="2478" w:right="2007"/>
        <w:jc w:val="center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ANA</w:t>
      </w:r>
      <w:r>
        <w:rPr>
          <w:b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S H</w:t>
      </w:r>
      <w:r>
        <w:rPr>
          <w:b/>
          <w:spacing w:val="-2"/>
          <w:sz w:val="28"/>
          <w:szCs w:val="28"/>
        </w:rPr>
        <w:t>A</w:t>
      </w:r>
      <w:r>
        <w:rPr>
          <w:b/>
          <w:sz w:val="28"/>
          <w:szCs w:val="28"/>
        </w:rPr>
        <w:t>S</w:t>
      </w:r>
      <w:r>
        <w:rPr>
          <w:b/>
          <w:spacing w:val="-1"/>
          <w:sz w:val="28"/>
          <w:szCs w:val="28"/>
        </w:rPr>
        <w:t>I</w:t>
      </w:r>
      <w:r>
        <w:rPr>
          <w:b/>
          <w:sz w:val="28"/>
          <w:szCs w:val="28"/>
        </w:rPr>
        <w:t xml:space="preserve">L </w:t>
      </w:r>
      <w:r>
        <w:rPr>
          <w:b/>
          <w:spacing w:val="-2"/>
          <w:sz w:val="28"/>
          <w:szCs w:val="28"/>
        </w:rPr>
        <w:t>P</w:t>
      </w:r>
      <w:r>
        <w:rPr>
          <w:b/>
          <w:sz w:val="28"/>
          <w:szCs w:val="28"/>
        </w:rPr>
        <w:t>E</w:t>
      </w:r>
      <w:r>
        <w:rPr>
          <w:b/>
          <w:spacing w:val="-1"/>
          <w:sz w:val="28"/>
          <w:szCs w:val="28"/>
        </w:rPr>
        <w:t>N</w:t>
      </w:r>
      <w:r>
        <w:rPr>
          <w:b/>
          <w:sz w:val="28"/>
          <w:szCs w:val="28"/>
        </w:rPr>
        <w:t>EL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N</w:t>
      </w:r>
    </w:p>
    <w:p w:rsidR="008D624D" w:rsidRDefault="008D624D">
      <w:pPr>
        <w:spacing w:before="2" w:line="220" w:lineRule="exact"/>
        <w:rPr>
          <w:sz w:val="22"/>
          <w:szCs w:val="22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4.1.      Ana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is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 xml:space="preserve">s </w:t>
      </w:r>
      <w:r>
        <w:rPr>
          <w:b/>
          <w:spacing w:val="-2"/>
          <w:sz w:val="24"/>
          <w:szCs w:val="24"/>
        </w:rPr>
        <w:t>K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bu</w:t>
      </w:r>
      <w:r>
        <w:rPr>
          <w:b/>
          <w:sz w:val="24"/>
          <w:szCs w:val="24"/>
        </w:rPr>
        <w:t>tu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an</w:t>
      </w:r>
    </w:p>
    <w:p w:rsidR="008D624D" w:rsidRDefault="00993037">
      <w:pPr>
        <w:spacing w:before="38" w:line="360" w:lineRule="auto"/>
        <w:ind w:left="588" w:right="78" w:firstLine="708"/>
        <w:jc w:val="both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meng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judul </w:t>
      </w:r>
      <w:r>
        <w:rPr>
          <w:spacing w:val="-1"/>
          <w:sz w:val="24"/>
          <w:szCs w:val="24"/>
        </w:rPr>
        <w:t>“</w:t>
      </w:r>
      <w:r>
        <w:rPr>
          <w:sz w:val="24"/>
          <w:szCs w:val="24"/>
        </w:rPr>
        <w:t>An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Aplikasi 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Ti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rint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 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 sistem</w:t>
      </w:r>
      <w:r>
        <w:rPr>
          <w:spacing w:val="5"/>
          <w:sz w:val="24"/>
          <w:szCs w:val="24"/>
        </w:rPr>
        <w:t xml:space="preserve"> </w:t>
      </w:r>
      <w:r>
        <w:rPr>
          <w:i/>
          <w:sz w:val="24"/>
          <w:szCs w:val="24"/>
        </w:rPr>
        <w:t>busin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ss to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busin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ss</w:t>
      </w:r>
      <w:r>
        <w:rPr>
          <w:i/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2"/>
          <w:sz w:val="24"/>
          <w:szCs w:val="24"/>
        </w:rPr>
        <w:t>B</w:t>
      </w:r>
      <w:r>
        <w:rPr>
          <w:spacing w:val="2"/>
          <w:sz w:val="24"/>
          <w:szCs w:val="24"/>
        </w:rPr>
        <w:t>2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 xml:space="preserve">)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S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>st</w:t>
      </w:r>
      <w:r>
        <w:rPr>
          <w:i/>
          <w:spacing w:val="2"/>
          <w:sz w:val="24"/>
          <w:szCs w:val="24"/>
        </w:rPr>
        <w:t>e</w:t>
      </w:r>
      <w:r>
        <w:rPr>
          <w:i/>
          <w:sz w:val="24"/>
          <w:szCs w:val="24"/>
        </w:rPr>
        <w:t>m</w:t>
      </w:r>
      <w:r>
        <w:rPr>
          <w:i/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D</w:t>
      </w:r>
      <w:r>
        <w:rPr>
          <w:i/>
          <w:spacing w:val="-1"/>
          <w:sz w:val="24"/>
          <w:szCs w:val="24"/>
        </w:rPr>
        <w:t>eve</w:t>
      </w:r>
      <w:r>
        <w:rPr>
          <w:i/>
          <w:sz w:val="24"/>
          <w:szCs w:val="24"/>
        </w:rPr>
        <w:t>lop</w:t>
      </w:r>
      <w:r>
        <w:rPr>
          <w:i/>
          <w:spacing w:val="2"/>
          <w:sz w:val="24"/>
          <w:szCs w:val="24"/>
        </w:rPr>
        <w:t>m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nt</w:t>
      </w:r>
      <w:r>
        <w:rPr>
          <w:i/>
          <w:spacing w:val="1"/>
          <w:sz w:val="24"/>
          <w:szCs w:val="24"/>
        </w:rPr>
        <w:t xml:space="preserve"> L</w:t>
      </w:r>
      <w:r>
        <w:rPr>
          <w:i/>
          <w:sz w:val="24"/>
          <w:szCs w:val="24"/>
        </w:rPr>
        <w:t>i</w:t>
      </w:r>
      <w:r>
        <w:rPr>
          <w:i/>
          <w:spacing w:val="1"/>
          <w:sz w:val="24"/>
          <w:szCs w:val="24"/>
        </w:rPr>
        <w:t>f</w:t>
      </w:r>
      <w:r>
        <w:rPr>
          <w:i/>
          <w:sz w:val="24"/>
          <w:szCs w:val="24"/>
        </w:rPr>
        <w:t>e C</w:t>
      </w:r>
      <w:r>
        <w:rPr>
          <w:i/>
          <w:spacing w:val="-1"/>
          <w:sz w:val="24"/>
          <w:szCs w:val="24"/>
        </w:rPr>
        <w:t>yc</w:t>
      </w:r>
      <w:r>
        <w:rPr>
          <w:i/>
          <w:sz w:val="24"/>
          <w:szCs w:val="24"/>
        </w:rPr>
        <w:t>le</w:t>
      </w:r>
      <w:r>
        <w:rPr>
          <w:i/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(S</w:t>
      </w:r>
      <w:r>
        <w:rPr>
          <w:spacing w:val="2"/>
          <w:sz w:val="24"/>
          <w:szCs w:val="24"/>
        </w:rPr>
        <w:t>D</w:t>
      </w:r>
      <w:r>
        <w:rPr>
          <w:spacing w:val="-5"/>
          <w:sz w:val="24"/>
          <w:szCs w:val="24"/>
        </w:rPr>
        <w:t>L</w:t>
      </w:r>
      <w:r>
        <w:rPr>
          <w:sz w:val="24"/>
          <w:szCs w:val="24"/>
        </w:rPr>
        <w:t>C) (Studi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sus:</w:t>
      </w:r>
      <w:r>
        <w:rPr>
          <w:spacing w:val="1"/>
          <w:sz w:val="24"/>
          <w:szCs w:val="24"/>
        </w:rPr>
        <w:t xml:space="preserve"> P</w:t>
      </w:r>
      <w:r>
        <w:rPr>
          <w:sz w:val="24"/>
          <w:szCs w:val="24"/>
        </w:rPr>
        <w:t>T 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no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Tour </w:t>
      </w:r>
      <w:r>
        <w:rPr>
          <w:spacing w:val="1"/>
          <w:sz w:val="24"/>
          <w:szCs w:val="24"/>
        </w:rPr>
        <w:t>)</w:t>
      </w:r>
      <w:r>
        <w:rPr>
          <w:spacing w:val="-1"/>
          <w:sz w:val="24"/>
          <w:szCs w:val="24"/>
        </w:rPr>
        <w:t>”</w:t>
      </w:r>
      <w:r>
        <w:rPr>
          <w:sz w:val="24"/>
          <w:szCs w:val="24"/>
        </w:rPr>
        <w:t>.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V ini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0"/>
          <w:sz w:val="24"/>
          <w:szCs w:val="24"/>
        </w:rPr>
        <w:t xml:space="preserve"> </w:t>
      </w:r>
      <w:r>
        <w:rPr>
          <w:i/>
          <w:sz w:val="24"/>
          <w:szCs w:val="24"/>
        </w:rPr>
        <w:t>S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>stem D</w:t>
      </w:r>
      <w:r>
        <w:rPr>
          <w:i/>
          <w:spacing w:val="-1"/>
          <w:sz w:val="24"/>
          <w:szCs w:val="24"/>
        </w:rPr>
        <w:t>eve</w:t>
      </w:r>
      <w:r>
        <w:rPr>
          <w:i/>
          <w:sz w:val="24"/>
          <w:szCs w:val="24"/>
        </w:rPr>
        <w:t>lop</w:t>
      </w:r>
      <w:r>
        <w:rPr>
          <w:i/>
          <w:spacing w:val="2"/>
          <w:sz w:val="24"/>
          <w:szCs w:val="24"/>
        </w:rPr>
        <w:t>m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nt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>i</w:t>
      </w:r>
      <w:r>
        <w:rPr>
          <w:i/>
          <w:spacing w:val="1"/>
          <w:sz w:val="24"/>
          <w:szCs w:val="24"/>
        </w:rPr>
        <w:t>f</w:t>
      </w:r>
      <w:r>
        <w:rPr>
          <w:i/>
          <w:sz w:val="24"/>
          <w:szCs w:val="24"/>
        </w:rPr>
        <w:t>e C</w:t>
      </w:r>
      <w:r>
        <w:rPr>
          <w:i/>
          <w:spacing w:val="-1"/>
          <w:sz w:val="24"/>
          <w:szCs w:val="24"/>
        </w:rPr>
        <w:t>yc</w:t>
      </w:r>
      <w:r>
        <w:rPr>
          <w:i/>
          <w:sz w:val="24"/>
          <w:szCs w:val="24"/>
        </w:rPr>
        <w:t>le</w:t>
      </w:r>
      <w:r>
        <w:rPr>
          <w:i/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melipu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butuhan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melihat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, visi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 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butu</w:t>
      </w:r>
      <w:r>
        <w:rPr>
          <w:spacing w:val="6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5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  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memv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 </w:t>
      </w:r>
      <w:r>
        <w:rPr>
          <w:i/>
          <w:spacing w:val="-1"/>
          <w:sz w:val="24"/>
          <w:szCs w:val="24"/>
        </w:rPr>
        <w:t>e-</w:t>
      </w:r>
      <w:r>
        <w:rPr>
          <w:i/>
          <w:sz w:val="24"/>
          <w:szCs w:val="24"/>
        </w:rPr>
        <w:t>t</w:t>
      </w:r>
      <w:r>
        <w:rPr>
          <w:i/>
          <w:spacing w:val="1"/>
          <w:sz w:val="24"/>
          <w:szCs w:val="24"/>
        </w:rPr>
        <w:t>i</w:t>
      </w:r>
      <w:r>
        <w:rPr>
          <w:i/>
          <w:spacing w:val="-1"/>
          <w:sz w:val="24"/>
          <w:szCs w:val="24"/>
        </w:rPr>
        <w:t>cke</w:t>
      </w:r>
      <w:r>
        <w:rPr>
          <w:i/>
          <w:sz w:val="24"/>
          <w:szCs w:val="24"/>
        </w:rPr>
        <w:t>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ng B2B.</w:t>
      </w:r>
      <w:r>
        <w:rPr>
          <w:i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rd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nje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sis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las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lebih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rti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sub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rikut.</w:t>
      </w:r>
    </w:p>
    <w:p w:rsidR="008D624D" w:rsidRDefault="008D624D">
      <w:pPr>
        <w:spacing w:before="11" w:line="240" w:lineRule="exact"/>
        <w:rPr>
          <w:sz w:val="24"/>
          <w:szCs w:val="24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 xml:space="preserve">4.1.1. </w:t>
      </w:r>
      <w:r>
        <w:rPr>
          <w:b/>
          <w:spacing w:val="48"/>
          <w:sz w:val="24"/>
          <w:szCs w:val="24"/>
        </w:rPr>
        <w:t xml:space="preserve"> </w:t>
      </w:r>
      <w:r>
        <w:rPr>
          <w:b/>
          <w:spacing w:val="-2"/>
          <w:sz w:val="24"/>
          <w:szCs w:val="24"/>
        </w:rPr>
        <w:t>K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nd</w:t>
      </w:r>
      <w:r>
        <w:rPr>
          <w:b/>
          <w:sz w:val="24"/>
          <w:szCs w:val="24"/>
        </w:rPr>
        <w:t>isi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si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ting Har</w:t>
      </w:r>
      <w:r>
        <w:rPr>
          <w:b/>
          <w:spacing w:val="-3"/>
          <w:sz w:val="24"/>
          <w:szCs w:val="24"/>
        </w:rPr>
        <w:t>y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o tour</w:t>
      </w:r>
    </w:p>
    <w:p w:rsidR="008D624D" w:rsidRDefault="008D624D">
      <w:pPr>
        <w:spacing w:before="2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81" w:firstLine="7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Tour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roper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 20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tahun. </w:t>
      </w:r>
      <w:r>
        <w:rPr>
          <w:spacing w:val="1"/>
          <w:sz w:val="24"/>
          <w:szCs w:val="24"/>
        </w:rPr>
        <w:t>Sa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1"/>
          <w:sz w:val="24"/>
          <w:szCs w:val="24"/>
        </w:rPr>
        <w:t xml:space="preserve"> 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lebih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100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indonesia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memb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 pr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duk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t,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hotel, 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tour.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jukkan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hwa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2"/>
          <w:sz w:val="24"/>
          <w:szCs w:val="24"/>
        </w:rPr>
        <w:t>m</w:t>
      </w:r>
      <w:r>
        <w:rPr>
          <w:spacing w:val="1"/>
          <w:sz w:val="24"/>
          <w:szCs w:val="24"/>
        </w:rPr>
        <w:t>z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lebih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3</w:t>
      </w:r>
      <w:r>
        <w:rPr>
          <w:sz w:val="24"/>
          <w:szCs w:val="24"/>
        </w:rPr>
        <w:t>00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80%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-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</w:t>
      </w:r>
      <w:r>
        <w:rPr>
          <w:spacing w:val="4"/>
          <w:sz w:val="24"/>
          <w:szCs w:val="24"/>
        </w:rPr>
        <w:t>n</w:t>
      </w:r>
      <w:r>
        <w:rPr>
          <w:spacing w:val="-2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h 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o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</w:t>
      </w:r>
      <w:r>
        <w:rPr>
          <w:spacing w:val="3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ntor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Tour maupun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lalui 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n</w:t>
      </w:r>
      <w:r>
        <w:rPr>
          <w:spacing w:val="-1"/>
          <w:sz w:val="24"/>
          <w:szCs w:val="24"/>
        </w:rPr>
        <w:t>-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D624D" w:rsidRDefault="008D624D">
      <w:pPr>
        <w:spacing w:before="4" w:line="240" w:lineRule="exact"/>
        <w:rPr>
          <w:sz w:val="24"/>
          <w:szCs w:val="24"/>
        </w:rPr>
      </w:pPr>
    </w:p>
    <w:p w:rsidR="008D624D" w:rsidRDefault="00993037">
      <w:pPr>
        <w:spacing w:line="360" w:lineRule="auto"/>
        <w:ind w:left="588" w:right="78" w:firstLine="720"/>
        <w:jc w:val="both"/>
        <w:rPr>
          <w:sz w:val="24"/>
          <w:szCs w:val="24"/>
        </w:rPr>
        <w:sectPr w:rsidR="008D624D">
          <w:pgSz w:w="11920" w:h="16840"/>
          <w:pgMar w:top="1560" w:right="1580" w:bottom="280" w:left="1680" w:header="0" w:footer="1002" w:gutter="0"/>
          <w:cols w:space="720"/>
        </w:sectPr>
      </w:pP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masi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masi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r,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masing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masing mask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lan</w:t>
      </w:r>
      <w:r>
        <w:rPr>
          <w:spacing w:val="-3"/>
          <w:sz w:val="24"/>
          <w:szCs w:val="24"/>
        </w:rPr>
        <w:t>g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un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Ant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kun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mask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lain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te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dic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tat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tode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manu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l.</w:t>
      </w:r>
      <w:r>
        <w:rPr>
          <w:spacing w:val="5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lain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lama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membutuhkan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ga  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 xml:space="preserve">DM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untuk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ulasi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luruh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6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manu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diakui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menimbu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lah, diant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1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lah 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ul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tan 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rhitung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k </w:t>
      </w:r>
      <w:r>
        <w:rPr>
          <w:spacing w:val="1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 </w:t>
      </w:r>
      <w:r>
        <w:rPr>
          <w:spacing w:val="2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ung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spacing w:line="360" w:lineRule="auto"/>
        <w:ind w:left="588" w:right="424"/>
        <w:jc w:val="both"/>
        <w:rPr>
          <w:sz w:val="24"/>
          <w:szCs w:val="24"/>
        </w:rPr>
      </w:pPr>
      <w:r>
        <w:rPr>
          <w:sz w:val="24"/>
          <w:szCs w:val="24"/>
        </w:rPr>
        <w:t>ta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ihan,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posit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mas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lain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it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mon</w:t>
      </w:r>
      <w:r>
        <w:rPr>
          <w:spacing w:val="1"/>
          <w:sz w:val="24"/>
          <w:szCs w:val="24"/>
        </w:rPr>
        <w:t>i</w:t>
      </w:r>
      <w:r>
        <w:rPr>
          <w:spacing w:val="-2"/>
          <w:sz w:val="24"/>
          <w:szCs w:val="24"/>
        </w:rPr>
        <w:t>t</w:t>
      </w:r>
      <w:r>
        <w:rPr>
          <w:sz w:val="24"/>
          <w:szCs w:val="24"/>
        </w:rPr>
        <w:t>oring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ia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lan.</w:t>
      </w:r>
    </w:p>
    <w:p w:rsidR="008D624D" w:rsidRDefault="008D624D">
      <w:pPr>
        <w:spacing w:before="6" w:line="240" w:lineRule="exact"/>
        <w:rPr>
          <w:sz w:val="24"/>
          <w:szCs w:val="24"/>
        </w:rPr>
      </w:pPr>
    </w:p>
    <w:p w:rsidR="008D624D" w:rsidRDefault="00993037">
      <w:pPr>
        <w:spacing w:line="360" w:lineRule="auto"/>
        <w:ind w:left="588" w:right="420" w:firstLine="720"/>
        <w:jc w:val="both"/>
        <w:rPr>
          <w:sz w:val="24"/>
          <w:szCs w:val="24"/>
        </w:rPr>
      </w:pPr>
      <w:r>
        <w:pict>
          <v:group id="_x0000_s3323" style="position:absolute;left:0;text-align:left;margin-left:506.55pt;margin-top:190.9pt;width:16.45pt;height:21.8pt;z-index:-7853;mso-position-horizontal-relative:page" coordorigin="10131,3818" coordsize="329,436">
            <v:shape id="_x0000_s3327" type="#_x0000_t75" style="position:absolute;left:10131;top:3970;width:329;height:284">
              <v:imagedata r:id="rId46" o:title=""/>
            </v:shape>
            <v:shape id="_x0000_s3326" type="#_x0000_t75" style="position:absolute;left:10202;top:3818;width:196;height:190">
              <v:imagedata r:id="rId47" o:title=""/>
            </v:shape>
            <v:shape id="_x0000_s3325" style="position:absolute;left:10167;top:4016;width:35;height:180" coordorigin="10167,4016" coordsize="35,180" path="m10172,4196r-3,-20l10167,4156r,-19l10169,4117r3,-19l10176,4078r6,-18l10190,4041r8,-18l10202,4016e" filled="f" strokecolor="#5592c8" strokeweight=".10525mm">
              <v:path arrowok="t"/>
            </v:shape>
            <v:shape id="_x0000_s3324" style="position:absolute;left:10389;top:4049;width:18;height:190" coordorigin="10389,4049" coordsize="18,190" path="m10403,4239r2,-20l10406,4200r,-20l10406,4160r-1,-20l10403,4120r-3,-20l10396,4081r-4,-20l10389,4049e" filled="f" strokecolor="#5592c8" strokeweight=".1053mm">
              <v:path arrowok="t"/>
            </v:shape>
            <w10:wrap anchorx="page"/>
          </v:group>
        </w:pic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lain</w:t>
      </w:r>
      <w:r>
        <w:rPr>
          <w:spacing w:val="3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mun</w:t>
      </w:r>
      <w:r>
        <w:rPr>
          <w:spacing w:val="2"/>
          <w:sz w:val="24"/>
          <w:szCs w:val="24"/>
        </w:rPr>
        <w:t>c</w:t>
      </w:r>
      <w:r>
        <w:rPr>
          <w:sz w:val="24"/>
          <w:szCs w:val="24"/>
        </w:rPr>
        <w:t>ul</w:t>
      </w:r>
      <w:r>
        <w:rPr>
          <w:spacing w:val="3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a</w:t>
      </w:r>
      <w:r>
        <w:rPr>
          <w:spacing w:val="3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latihan,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rus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pacing w:val="4"/>
          <w:sz w:val="24"/>
          <w:szCs w:val="24"/>
        </w:rPr>
        <w:t>a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 memp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bo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kin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,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ksi,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4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lain</w:t>
      </w:r>
      <w:r>
        <w:rPr>
          <w:spacing w:val="5"/>
          <w:sz w:val="24"/>
          <w:szCs w:val="24"/>
        </w:rPr>
        <w:t>n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Tid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pin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 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mbelian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luruh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 xml:space="preserve">k 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 xml:space="preserve">T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ono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Tou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. 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 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"/>
          <w:sz w:val="24"/>
          <w:szCs w:val="24"/>
        </w:rPr>
        <w:t>je</w:t>
      </w:r>
      <w:r>
        <w:rPr>
          <w:sz w:val="24"/>
          <w:szCs w:val="24"/>
        </w:rPr>
        <w:t>lask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diba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h.</w:t>
      </w:r>
    </w:p>
    <w:p w:rsidR="008D624D" w:rsidRDefault="008D624D">
      <w:pPr>
        <w:spacing w:before="4" w:line="240" w:lineRule="exact"/>
        <w:rPr>
          <w:sz w:val="24"/>
          <w:szCs w:val="24"/>
        </w:rPr>
      </w:pPr>
    </w:p>
    <w:p w:rsidR="008D624D" w:rsidRDefault="00993037">
      <w:pPr>
        <w:spacing w:line="260" w:lineRule="exact"/>
        <w:ind w:left="588" w:right="2463"/>
        <w:jc w:val="both"/>
        <w:rPr>
          <w:sz w:val="24"/>
          <w:szCs w:val="24"/>
        </w:rPr>
      </w:pPr>
      <w:r>
        <w:pict>
          <v:group id="_x0000_s3320" style="position:absolute;left:0;text-align:left;margin-left:145.25pt;margin-top:48.6pt;width:11.15pt;height:22.15pt;z-index:-7858;mso-position-horizontal-relative:page" coordorigin="2905,972" coordsize="223,443">
            <v:shape id="_x0000_s3322" style="position:absolute;left:2909;top:1098;width:215;height:313" coordorigin="2909,1098" coordsize="215,313" path="m3124,1296r,-154l3118,1121r-15,-16l3082,1099r-129,-1l2932,1104r-16,15l2909,1140r,2l2909,1296r34,l2943,1207r12,l2955,1411r56,l3011,1317r3,-3l3020,1314r3,3l3023,1411r59,l3082,1206r12,l3094,1296r30,xe" fillcolor="#5b9bd4" stroked="f">
              <v:path arrowok="t"/>
            </v:shape>
            <v:shape id="_x0000_s3321" style="position:absolute;left:2962;top:976;width:109;height:108" coordorigin="2962,976" coordsize="109,108" path="m2998,1081r19,3l3039,1079r18,-12l3068,1048r4,-18l3067,1008r-13,-18l3036,979r-19,-3l2995,980r-18,13l2966,1011r-4,19l2967,1052r13,17l2998,1081xe" fillcolor="#5b9bd4" stroked="f">
              <v:path arrowok="t"/>
            </v:shape>
            <w10:wrap anchorx="page"/>
          </v:group>
        </w:pict>
      </w:r>
      <w:r>
        <w:rPr>
          <w:position w:val="-1"/>
          <w:sz w:val="24"/>
          <w:szCs w:val="24"/>
        </w:rPr>
        <w:t xml:space="preserve">1.   </w:t>
      </w:r>
      <w:r>
        <w:rPr>
          <w:spacing w:val="7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P</w:t>
      </w:r>
      <w:r>
        <w:rPr>
          <w:position w:val="-1"/>
          <w:sz w:val="24"/>
          <w:szCs w:val="24"/>
        </w:rPr>
        <w:t>ros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s bisnis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ksi</w:t>
      </w:r>
      <w:r>
        <w:rPr>
          <w:spacing w:val="1"/>
          <w:position w:val="-1"/>
          <w:sz w:val="24"/>
          <w:szCs w:val="24"/>
        </w:rPr>
        <w:t>s</w:t>
      </w:r>
      <w:r>
        <w:rPr>
          <w:position w:val="-1"/>
          <w:sz w:val="24"/>
          <w:szCs w:val="24"/>
        </w:rPr>
        <w:t>t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ng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unit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bisn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s t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t pes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w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t do</w:t>
      </w:r>
      <w:r>
        <w:rPr>
          <w:spacing w:val="1"/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st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k</w:t>
      </w:r>
    </w:p>
    <w:p w:rsidR="008D624D" w:rsidRDefault="008D624D">
      <w:pPr>
        <w:spacing w:line="180" w:lineRule="exact"/>
        <w:rPr>
          <w:sz w:val="18"/>
          <w:szCs w:val="18"/>
        </w:rPr>
      </w:pPr>
    </w:p>
    <w:p w:rsidR="008D624D" w:rsidRDefault="00993037">
      <w:pPr>
        <w:spacing w:before="33" w:line="160" w:lineRule="exact"/>
        <w:ind w:left="2978" w:right="5616"/>
        <w:jc w:val="center"/>
        <w:rPr>
          <w:rFonts w:ascii="Calibri" w:eastAsia="Calibri" w:hAnsi="Calibri" w:cs="Calibri"/>
          <w:sz w:val="14"/>
          <w:szCs w:val="14"/>
        </w:rPr>
      </w:pPr>
      <w:r>
        <w:rPr>
          <w:rFonts w:ascii="Calibri" w:eastAsia="Calibri" w:hAnsi="Calibri" w:cs="Calibri"/>
          <w:color w:val="FFFFFF"/>
          <w:spacing w:val="3"/>
          <w:w w:val="102"/>
          <w:sz w:val="14"/>
          <w:szCs w:val="14"/>
        </w:rPr>
        <w:t>M</w:t>
      </w:r>
      <w:r>
        <w:rPr>
          <w:rFonts w:ascii="Calibri" w:eastAsia="Calibri" w:hAnsi="Calibri" w:cs="Calibri"/>
          <w:color w:val="FFFFFF"/>
          <w:spacing w:val="-3"/>
          <w:w w:val="102"/>
          <w:sz w:val="14"/>
          <w:szCs w:val="14"/>
        </w:rPr>
        <w:t>u</w:t>
      </w:r>
      <w:r>
        <w:rPr>
          <w:rFonts w:ascii="Calibri" w:eastAsia="Calibri" w:hAnsi="Calibri" w:cs="Calibri"/>
          <w:color w:val="FFFFFF"/>
          <w:spacing w:val="3"/>
          <w:w w:val="102"/>
          <w:sz w:val="14"/>
          <w:szCs w:val="14"/>
        </w:rPr>
        <w:t>l</w:t>
      </w:r>
      <w:r>
        <w:rPr>
          <w:rFonts w:ascii="Calibri" w:eastAsia="Calibri" w:hAnsi="Calibri" w:cs="Calibri"/>
          <w:color w:val="FFFFFF"/>
          <w:spacing w:val="-3"/>
          <w:w w:val="102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i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  <w:sectPr w:rsidR="008D624D">
          <w:pgSz w:w="11920" w:h="16840"/>
          <w:pgMar w:top="1560" w:right="1240" w:bottom="280" w:left="1680" w:header="0" w:footer="1002" w:gutter="0"/>
          <w:cols w:space="720"/>
        </w:sectPr>
      </w:pPr>
    </w:p>
    <w:p w:rsidR="008D624D" w:rsidRDefault="008D624D">
      <w:pPr>
        <w:spacing w:before="13" w:line="240" w:lineRule="exact"/>
        <w:rPr>
          <w:sz w:val="24"/>
          <w:szCs w:val="24"/>
        </w:rPr>
      </w:pPr>
    </w:p>
    <w:p w:rsidR="008D624D" w:rsidRDefault="00993037">
      <w:pPr>
        <w:jc w:val="right"/>
        <w:rPr>
          <w:rFonts w:ascii="Calibri" w:eastAsia="Calibri" w:hAnsi="Calibri" w:cs="Calibri"/>
          <w:sz w:val="9"/>
          <w:szCs w:val="9"/>
        </w:rPr>
      </w:pPr>
      <w:r>
        <w:pict>
          <v:group id="_x0000_s3315" style="position:absolute;left:0;text-align:left;margin-left:139.85pt;margin-top:20.15pt;width:16.45pt;height:21.8pt;z-index:-7856;mso-position-horizontal-relative:page" coordorigin="2797,403" coordsize="329,436">
            <v:shape id="_x0000_s3319" type="#_x0000_t75" style="position:absolute;left:2797;top:555;width:329;height:284">
              <v:imagedata r:id="rId48" o:title=""/>
            </v:shape>
            <v:shape id="_x0000_s3318" type="#_x0000_t75" style="position:absolute;left:2868;top:403;width:196;height:190">
              <v:imagedata r:id="rId49" o:title=""/>
            </v:shape>
            <v:shape id="_x0000_s3317" style="position:absolute;left:2833;top:602;width:35;height:180" coordorigin="2833,602" coordsize="35,180" path="m2838,781r-3,-20l2833,742r,-20l2835,702r3,-19l2842,664r6,-19l2856,626r8,-18l2868,602e" filled="f" strokecolor="#5592c8" strokeweight=".10525mm">
              <v:path arrowok="t"/>
            </v:shape>
            <v:shape id="_x0000_s3316" style="position:absolute;left:3055;top:635;width:18;height:190" coordorigin="3055,635" coordsize="18,190" path="m3069,825r2,-20l3072,785r,-20l3072,745r-1,-20l3069,705r-3,-19l3062,666r-4,-19l3055,635e" filled="f" strokecolor="#5592c8" strokeweight=".1053mm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color w:val="1E4973"/>
          <w:spacing w:val="-2"/>
          <w:w w:val="106"/>
          <w:sz w:val="9"/>
          <w:szCs w:val="9"/>
        </w:rPr>
        <w:t>P</w:t>
      </w:r>
      <w:r>
        <w:rPr>
          <w:rFonts w:ascii="Calibri" w:eastAsia="Calibri" w:hAnsi="Calibri" w:cs="Calibri"/>
          <w:color w:val="1E4973"/>
          <w:w w:val="106"/>
          <w:sz w:val="9"/>
          <w:szCs w:val="9"/>
        </w:rPr>
        <w:t>e</w:t>
      </w:r>
      <w:r>
        <w:rPr>
          <w:rFonts w:ascii="Calibri" w:eastAsia="Calibri" w:hAnsi="Calibri" w:cs="Calibri"/>
          <w:color w:val="1E4973"/>
          <w:spacing w:val="2"/>
          <w:w w:val="106"/>
          <w:sz w:val="9"/>
          <w:szCs w:val="9"/>
        </w:rPr>
        <w:t>la</w:t>
      </w:r>
      <w:r>
        <w:rPr>
          <w:rFonts w:ascii="Calibri" w:eastAsia="Calibri" w:hAnsi="Calibri" w:cs="Calibri"/>
          <w:color w:val="1E4973"/>
          <w:spacing w:val="-2"/>
          <w:w w:val="106"/>
          <w:sz w:val="9"/>
          <w:szCs w:val="9"/>
        </w:rPr>
        <w:t>n</w:t>
      </w:r>
      <w:r>
        <w:rPr>
          <w:rFonts w:ascii="Calibri" w:eastAsia="Calibri" w:hAnsi="Calibri" w:cs="Calibri"/>
          <w:color w:val="1E4973"/>
          <w:spacing w:val="3"/>
          <w:w w:val="106"/>
          <w:sz w:val="9"/>
          <w:szCs w:val="9"/>
        </w:rPr>
        <w:t>g</w:t>
      </w:r>
      <w:r>
        <w:rPr>
          <w:rFonts w:ascii="Calibri" w:eastAsia="Calibri" w:hAnsi="Calibri" w:cs="Calibri"/>
          <w:color w:val="1E4973"/>
          <w:spacing w:val="-3"/>
          <w:w w:val="106"/>
          <w:sz w:val="9"/>
          <w:szCs w:val="9"/>
        </w:rPr>
        <w:t>g</w:t>
      </w:r>
      <w:r>
        <w:rPr>
          <w:rFonts w:ascii="Calibri" w:eastAsia="Calibri" w:hAnsi="Calibri" w:cs="Calibri"/>
          <w:color w:val="1E4973"/>
          <w:spacing w:val="2"/>
          <w:w w:val="106"/>
          <w:sz w:val="9"/>
          <w:szCs w:val="9"/>
        </w:rPr>
        <w:t>a</w:t>
      </w:r>
      <w:r>
        <w:rPr>
          <w:rFonts w:ascii="Calibri" w:eastAsia="Calibri" w:hAnsi="Calibri" w:cs="Calibri"/>
          <w:color w:val="1E4973"/>
          <w:w w:val="106"/>
          <w:sz w:val="9"/>
          <w:szCs w:val="9"/>
        </w:rPr>
        <w:t>n</w:t>
      </w:r>
    </w:p>
    <w:p w:rsidR="008D624D" w:rsidRDefault="00993037">
      <w:pPr>
        <w:spacing w:before="33"/>
        <w:ind w:right="-41"/>
        <w:rPr>
          <w:rFonts w:ascii="Calibri" w:eastAsia="Calibri" w:hAnsi="Calibri" w:cs="Calibri"/>
          <w:sz w:val="14"/>
          <w:szCs w:val="14"/>
        </w:rPr>
      </w:pPr>
      <w:r>
        <w:br w:type="column"/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lastRenderedPageBreak/>
        <w:t>P</w:t>
      </w:r>
      <w:r>
        <w:rPr>
          <w:rFonts w:ascii="Calibri" w:eastAsia="Calibri" w:hAnsi="Calibri" w:cs="Calibri"/>
          <w:color w:val="FFFFFF"/>
          <w:sz w:val="14"/>
          <w:szCs w:val="14"/>
        </w:rPr>
        <w:t>e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l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-2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spacing w:val="4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12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d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z w:val="14"/>
          <w:szCs w:val="14"/>
        </w:rPr>
        <w:t>t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-4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spacing w:val="10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z w:val="14"/>
          <w:szCs w:val="14"/>
        </w:rPr>
        <w:t>ke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3"/>
          <w:w w:val="102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-2"/>
          <w:w w:val="102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en</w:t>
      </w:r>
    </w:p>
    <w:p w:rsidR="008D624D" w:rsidRDefault="00993037">
      <w:pPr>
        <w:spacing w:before="3" w:line="160" w:lineRule="exact"/>
        <w:rPr>
          <w:sz w:val="17"/>
          <w:szCs w:val="17"/>
        </w:rPr>
      </w:pPr>
      <w:r>
        <w:br w:type="column"/>
      </w:r>
    </w:p>
    <w:p w:rsidR="008D624D" w:rsidRDefault="008D624D">
      <w:pPr>
        <w:spacing w:line="200" w:lineRule="exact"/>
      </w:pPr>
    </w:p>
    <w:p w:rsidR="008D624D" w:rsidRDefault="00993037">
      <w:pPr>
        <w:spacing w:line="100" w:lineRule="exact"/>
        <w:rPr>
          <w:rFonts w:ascii="Calibri" w:eastAsia="Calibri" w:hAnsi="Calibri" w:cs="Calibri"/>
          <w:sz w:val="9"/>
          <w:szCs w:val="9"/>
        </w:rPr>
        <w:sectPr w:rsidR="008D624D">
          <w:type w:val="continuous"/>
          <w:pgSz w:w="11920" w:h="16840"/>
          <w:pgMar w:top="1540" w:right="1240" w:bottom="280" w:left="1680" w:header="720" w:footer="720" w:gutter="0"/>
          <w:cols w:num="3" w:space="720" w:equalWidth="0">
            <w:col w:w="1539" w:space="876"/>
            <w:col w:w="1517" w:space="4590"/>
            <w:col w:w="478"/>
          </w:cols>
        </w:sectPr>
      </w:pPr>
      <w:r>
        <w:pict>
          <v:group id="_x0000_s3303" style="position:absolute;margin-left:500.9pt;margin-top:57.3pt;width:22.5pt;height:22.3pt;z-index:-7852;mso-position-horizontal-relative:page" coordorigin="10018,1146" coordsize="450,446">
            <v:shape id="_x0000_s3314" style="position:absolute;left:10229;top:1154;width:231;height:298" coordorigin="10229,1154" coordsize="231,298" path="m10344,1452r116,-101l10460,1238r-65,57l10395,1154r-101,l10294,1295r-65,-57l10229,1351r115,101xe" fillcolor="#73ad42" stroked="f">
              <v:path arrowok="t"/>
            </v:shape>
            <v:shape id="_x0000_s3313" style="position:absolute;left:10021;top:1536;width:242;height:53" coordorigin="10021,1536" coordsize="242,53" path="m10023,1540r-2,-4l10021,1549r7,7l10046,1563r27,3l10089,1566r14,l10117,1565r11,-2l10128,1572r6,7l10153,1585r27,4l10195,1589r30,-2l10248,1583r13,-7l10263,1572r,-13l10256,1567r-19,6l10211,1576r-16,1l10165,1575r-23,-5l10129,1563r-1,-4l10128,1551r-11,2l10103,1554r-14,l10059,1552r-23,-5l10023,1540xe" fillcolor="#5b9bd4" stroked="f">
              <v:path arrowok="t"/>
            </v:shape>
            <v:shape id="_x0000_s3312" style="position:absolute;left:10021;top:1511;width:242;height:53" coordorigin="10021,1511" coordsize="242,53" path="m10023,1515r-2,-4l10021,1523r7,8l10047,1537r26,4l10089,1541r14,l10117,1540r11,-2l10128,1546r6,8l10153,1560r27,4l10195,1564r30,-2l10248,1557r13,-7l10263,1546r,-12l10256,1541r-19,6l10211,1551r-16,l10165,1550r-23,-5l10129,1538r-1,-4l10128,1525r-11,2l10103,1528r-14,l10059,1527r-23,-5l10023,1515xe" fillcolor="#5b9bd4" stroked="f">
              <v:path arrowok="t"/>
            </v:shape>
            <v:shape id="_x0000_s3311" style="position:absolute;left:10021;top:1485;width:275;height:53" coordorigin="10021,1485" coordsize="275,53" path="m10023,1489r-2,-4l10021,1498r7,8l10047,1512r26,3l10089,1516r14,l10117,1515r11,-2l10128,1521r6,8l10153,1535r27,3l10195,1539r30,-2l10248,1532r13,-7l10263,1521r,2l10283,1520r13,-5l10296,1502r-13,6l10263,1511r,-3l10256,1516r-19,6l10211,1526r-16,l10165,1524r-23,-5l10129,1512r-1,-4l10128,1500r-11,2l10103,1503r-14,l10059,1501r-23,-5l10023,1489xe" fillcolor="#5b9bd4" stroked="f">
              <v:path arrowok="t"/>
            </v:shape>
            <v:shape id="_x0000_s3310" style="position:absolute;left:10021;top:1435;width:135;height:30" coordorigin="10021,1435" coordsize="135,30" path="m10021,1435r,12l10028,1455r18,6l10073,1465r16,l10119,1463r23,-5l10155,1451r1,-4l10156,1435r-6,8l10131,1449r-27,3l10089,1452r-30,-1l10036,1446r-13,-7l10021,1435xe" fillcolor="#5b9bd4" stroked="f">
              <v:path arrowok="t"/>
            </v:shape>
            <v:shape id="_x0000_s3309" style="position:absolute;left:10021;top:1409;width:135;height:30" coordorigin="10021,1409" coordsize="135,30" path="m10021,1409r,13l10028,1430r18,6l10073,1439r16,1l10119,1438r23,-5l10155,1426r1,-4l10156,1409r-6,8l10131,1423r-27,4l10089,1427r-30,-2l10036,1421r-13,-8l10021,1409xe" fillcolor="#5b9bd4" stroked="f">
              <v:path arrowok="t"/>
            </v:shape>
            <v:shape id="_x0000_s3308" style="position:absolute;left:10021;top:1366;width:135;height:48" coordorigin="10021,1366" coordsize="135,48" path="m10021,1384r,13l10028,1405r19,6l10073,1414r16,l10119,1413r23,-5l10155,1401r1,-4l10156,1384r-6,-8l10131,1370r-27,-3l10089,1366r-30,2l10036,1373r-13,7l10021,1384xe" fillcolor="#5b9bd4" stroked="f">
              <v:path arrowok="t"/>
            </v:shape>
            <v:shape id="_x0000_s3307" style="position:absolute;left:10161;top:1445;width:135;height:29" coordorigin="10161,1445" coordsize="135,29" path="m10164,1464r6,3l10178,1466r8,-1l10195,1465r16,1l10214,1466r5,l10233,1469r4,l10238,1469r1,1l10253,1474r28,-5l10295,1460r1,-2l10296,1445r-7,8l10271,1459r-27,3l10228,1463r-29,-2l10176,1456r-13,-7l10161,1445r,16l10164,1464xe" fillcolor="#5b9bd4" stroked="f">
              <v:path arrowok="t"/>
            </v:shape>
            <v:shape id="_x0000_s3306" style="position:absolute;left:10161;top:1402;width:135;height:48" coordorigin="10161,1402" coordsize="135,48" path="m10161,1420r,12l10168,1440r18,6l10213,1450r15,l10258,1448r23,-5l10294,1436r2,-4l10296,1420r-7,-8l10271,1406r-27,-4l10228,1402r-29,2l10176,1408r-13,8l10161,1420xe" fillcolor="#5b9bd4" stroked="f">
              <v:path arrowok="t"/>
            </v:shape>
            <v:shape id="_x0000_s3305" style="position:absolute;left:10021;top:1460;width:275;height:53" coordorigin="10021,1460" coordsize="275,53" path="m10134,1503r19,7l10180,1513r15,l10225,1512r23,-5l10261,1500r2,-4l10263,1498r20,-3l10296,1489r,-12l10283,1482r-20,3l10256,1475r-18,-6l10233,1469r-19,-3l10195,1465r-30,2l10142,1472r-13,7l10128,1483r,-6l10139,1472r17,-4l10156,1460r-6,8l10131,1474r-27,3l10089,1478r-30,-2l10036,1471r-13,-7l10021,1460r,13l10028,1481r18,6l10073,1490r16,l10103,1490r14,-1l10128,1487r,9l10134,1503xe" fillcolor="#5b9bd4" stroked="f">
              <v:path arrowok="t"/>
            </v:shape>
            <v:shape id="_x0000_s3304" style="position:absolute;left:10161;top:1402;width:135;height:48" coordorigin="10161,1402" coordsize="135,48" path="m10228,1402r-29,2l10176,1408r-13,8l10161,1420r,12l10168,1440r18,6l10213,1450r15,l10258,1448r23,-5l10294,1436r2,-4l10296,1420r-7,-8l10271,1406r-27,-4l10228,1402xe" filled="f" strokecolor="white" strokeweight=".1046mm">
              <v:path arrowok="t"/>
            </v:shape>
            <w10:wrap anchorx="page"/>
          </v:group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3302" type="#_x0000_t202" style="position:absolute;margin-left:335pt;margin-top:-24.85pt;width:157.95pt;height:39.2pt;z-index:-7848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80"/>
                    <w:gridCol w:w="1389"/>
                    <w:gridCol w:w="1390"/>
                  </w:tblGrid>
                  <w:tr w:rsidR="008D624D">
                    <w:trPr>
                      <w:trHeight w:hRule="exact" w:val="232"/>
                    </w:trPr>
                    <w:tc>
                      <w:tcPr>
                        <w:tcW w:w="380" w:type="dxa"/>
                        <w:tcBorders>
                          <w:top w:val="nil"/>
                          <w:left w:val="nil"/>
                          <w:bottom w:val="single" w:sz="2" w:space="0" w:color="5592C8"/>
                          <w:right w:val="nil"/>
                        </w:tcBorders>
                      </w:tcPr>
                      <w:p w:rsidR="008D624D" w:rsidRDefault="008D624D"/>
                    </w:tc>
                    <w:tc>
                      <w:tcPr>
                        <w:tcW w:w="2779" w:type="dxa"/>
                        <w:gridSpan w:val="2"/>
                        <w:vMerge w:val="restart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5B9BD4"/>
                      </w:tcPr>
                      <w:p w:rsidR="008D624D" w:rsidRDefault="00993037">
                        <w:pPr>
                          <w:spacing w:before="54" w:line="160" w:lineRule="exact"/>
                          <w:ind w:left="1185" w:right="227" w:hanging="926"/>
                          <w:rPr>
                            <w:rFonts w:ascii="Calibri" w:eastAsia="Calibri" w:hAnsi="Calibri" w:cs="Calibri"/>
                            <w:sz w:val="14"/>
                            <w:szCs w:val="14"/>
                          </w:rPr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2"/>
                            <w:sz w:val="14"/>
                            <w:szCs w:val="14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6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1"/>
                            <w:sz w:val="14"/>
                            <w:szCs w:val="14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l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k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u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k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2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bo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4"/>
                            <w:sz w:val="14"/>
                            <w:szCs w:val="14"/>
                          </w:rPr>
                          <w:t>o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k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4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1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w w:val="102"/>
                            <w:sz w:val="14"/>
                            <w:szCs w:val="14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6"/>
                            <w:w w:val="102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w w:val="102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2"/>
                            <w:w w:val="102"/>
                            <w:sz w:val="14"/>
                            <w:szCs w:val="14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w w:val="102"/>
                            <w:sz w:val="14"/>
                            <w:szCs w:val="14"/>
                          </w:rPr>
                          <w:t>b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w w:val="102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w w:val="102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2"/>
                            <w:w w:val="102"/>
                            <w:sz w:val="14"/>
                            <w:szCs w:val="14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w w:val="102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n te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2"/>
                            <w:w w:val="102"/>
                            <w:sz w:val="14"/>
                            <w:szCs w:val="14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w w:val="102"/>
                            <w:sz w:val="14"/>
                            <w:szCs w:val="14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w w:val="102"/>
                            <w:sz w:val="14"/>
                            <w:szCs w:val="14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w w:val="102"/>
                            <w:sz w:val="14"/>
                            <w:szCs w:val="14"/>
                          </w:rPr>
                          <w:t>l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w w:val="102"/>
                            <w:sz w:val="14"/>
                            <w:szCs w:val="14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h</w:t>
                        </w:r>
                      </w:p>
                    </w:tc>
                  </w:tr>
                  <w:tr w:rsidR="008D624D">
                    <w:trPr>
                      <w:trHeight w:hRule="exact" w:val="232"/>
                    </w:trPr>
                    <w:tc>
                      <w:tcPr>
                        <w:tcW w:w="380" w:type="dxa"/>
                        <w:tcBorders>
                          <w:top w:val="single" w:sz="2" w:space="0" w:color="5592C8"/>
                          <w:left w:val="nil"/>
                          <w:bottom w:val="nil"/>
                          <w:right w:val="nil"/>
                        </w:tcBorders>
                      </w:tcPr>
                      <w:p w:rsidR="008D624D" w:rsidRDefault="008D624D"/>
                    </w:tc>
                    <w:tc>
                      <w:tcPr>
                        <w:tcW w:w="2779" w:type="dxa"/>
                        <w:gridSpan w:val="2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  <w:shd w:val="clear" w:color="auto" w:fill="5B9BD4"/>
                      </w:tcPr>
                      <w:p w:rsidR="008D624D" w:rsidRDefault="008D624D"/>
                    </w:tc>
                  </w:tr>
                  <w:tr w:rsidR="008D624D">
                    <w:trPr>
                      <w:trHeight w:hRule="exact" w:val="319"/>
                    </w:trPr>
                    <w:tc>
                      <w:tcPr>
                        <w:tcW w:w="1769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single" w:sz="2" w:space="0" w:color="5592C8"/>
                        </w:tcBorders>
                      </w:tcPr>
                      <w:p w:rsidR="008D624D" w:rsidRDefault="008D624D"/>
                    </w:tc>
                    <w:tc>
                      <w:tcPr>
                        <w:tcW w:w="1390" w:type="dxa"/>
                        <w:tcBorders>
                          <w:top w:val="nil"/>
                          <w:left w:val="single" w:sz="2" w:space="0" w:color="5592C8"/>
                          <w:bottom w:val="nil"/>
                          <w:right w:val="nil"/>
                        </w:tcBorders>
                      </w:tcPr>
                      <w:p w:rsidR="008D624D" w:rsidRDefault="008D624D"/>
                    </w:tc>
                  </w:tr>
                </w:tbl>
                <w:p w:rsidR="008D624D" w:rsidRDefault="008D624D"/>
              </w:txbxContent>
            </v:textbox>
            <w10:wrap anchorx="page"/>
          </v:shape>
        </w:pict>
      </w:r>
      <w:r>
        <w:rPr>
          <w:rFonts w:ascii="Calibri" w:eastAsia="Calibri" w:hAnsi="Calibri" w:cs="Calibri"/>
          <w:color w:val="5B9BD4"/>
          <w:spacing w:val="-1"/>
          <w:w w:val="106"/>
          <w:sz w:val="9"/>
          <w:szCs w:val="9"/>
        </w:rPr>
        <w:t>A</w:t>
      </w:r>
      <w:r>
        <w:rPr>
          <w:rFonts w:ascii="Calibri" w:eastAsia="Calibri" w:hAnsi="Calibri" w:cs="Calibri"/>
          <w:color w:val="5B9BD4"/>
          <w:spacing w:val="3"/>
          <w:w w:val="106"/>
          <w:sz w:val="9"/>
          <w:szCs w:val="9"/>
        </w:rPr>
        <w:t>g</w:t>
      </w:r>
      <w:r>
        <w:rPr>
          <w:rFonts w:ascii="Calibri" w:eastAsia="Calibri" w:hAnsi="Calibri" w:cs="Calibri"/>
          <w:color w:val="5B9BD4"/>
          <w:w w:val="106"/>
          <w:sz w:val="9"/>
          <w:szCs w:val="9"/>
        </w:rPr>
        <w:t>en</w:t>
      </w:r>
    </w:p>
    <w:p w:rsidR="008D624D" w:rsidRDefault="008D624D">
      <w:pPr>
        <w:spacing w:before="9" w:line="120" w:lineRule="exact"/>
        <w:rPr>
          <w:sz w:val="12"/>
          <w:szCs w:val="12"/>
        </w:rPr>
      </w:pPr>
    </w:p>
    <w:p w:rsidR="008D624D" w:rsidRDefault="008D624D">
      <w:pPr>
        <w:spacing w:line="200" w:lineRule="exact"/>
        <w:sectPr w:rsidR="008D624D">
          <w:type w:val="continuous"/>
          <w:pgSz w:w="11920" w:h="16840"/>
          <w:pgMar w:top="1540" w:right="1240" w:bottom="280" w:left="1680" w:header="720" w:footer="720" w:gutter="0"/>
          <w:cols w:space="720"/>
        </w:sectPr>
      </w:pPr>
    </w:p>
    <w:p w:rsidR="008D624D" w:rsidRDefault="00993037">
      <w:pPr>
        <w:spacing w:before="33" w:line="160" w:lineRule="exact"/>
        <w:ind w:left="2238" w:right="-41"/>
        <w:rPr>
          <w:rFonts w:ascii="Calibri" w:eastAsia="Calibri" w:hAnsi="Calibri" w:cs="Calibri"/>
          <w:sz w:val="14"/>
          <w:szCs w:val="14"/>
        </w:rPr>
      </w:pPr>
      <w:r>
        <w:rPr>
          <w:rFonts w:ascii="Calibri" w:eastAsia="Calibri" w:hAnsi="Calibri" w:cs="Calibri"/>
          <w:color w:val="FFFFFF"/>
          <w:sz w:val="14"/>
          <w:szCs w:val="14"/>
        </w:rPr>
        <w:lastRenderedPageBreak/>
        <w:t>A</w:t>
      </w:r>
      <w:r>
        <w:rPr>
          <w:rFonts w:ascii="Calibri" w:eastAsia="Calibri" w:hAnsi="Calibri" w:cs="Calibri"/>
          <w:color w:val="FFFFFF"/>
          <w:spacing w:val="-2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sz w:val="14"/>
          <w:szCs w:val="14"/>
        </w:rPr>
        <w:t>en</w:t>
      </w:r>
      <w:r>
        <w:rPr>
          <w:rFonts w:ascii="Calibri" w:eastAsia="Calibri" w:hAnsi="Calibri" w:cs="Calibri"/>
          <w:color w:val="FFFFFF"/>
          <w:spacing w:val="6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-1"/>
          <w:sz w:val="14"/>
          <w:szCs w:val="14"/>
        </w:rPr>
        <w:t>m</w:t>
      </w:r>
      <w:r>
        <w:rPr>
          <w:rFonts w:ascii="Calibri" w:eastAsia="Calibri" w:hAnsi="Calibri" w:cs="Calibri"/>
          <w:color w:val="FFFFFF"/>
          <w:sz w:val="14"/>
          <w:szCs w:val="14"/>
        </w:rPr>
        <w:t>e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l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z w:val="14"/>
          <w:szCs w:val="14"/>
        </w:rPr>
        <w:t>k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u</w:t>
      </w:r>
      <w:r>
        <w:rPr>
          <w:rFonts w:ascii="Calibri" w:eastAsia="Calibri" w:hAnsi="Calibri" w:cs="Calibri"/>
          <w:color w:val="FFFFFF"/>
          <w:sz w:val="14"/>
          <w:szCs w:val="14"/>
        </w:rPr>
        <w:t>k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12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p</w:t>
      </w:r>
      <w:r>
        <w:rPr>
          <w:rFonts w:ascii="Calibri" w:eastAsia="Calibri" w:hAnsi="Calibri" w:cs="Calibri"/>
          <w:color w:val="FFFFFF"/>
          <w:sz w:val="14"/>
          <w:szCs w:val="14"/>
        </w:rPr>
        <w:t>e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5"/>
          <w:sz w:val="14"/>
          <w:szCs w:val="14"/>
        </w:rPr>
        <w:t>c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-2"/>
          <w:sz w:val="14"/>
          <w:szCs w:val="14"/>
        </w:rPr>
        <w:t>r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i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11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t</w:t>
      </w:r>
      <w:r>
        <w:rPr>
          <w:rFonts w:ascii="Calibri" w:eastAsia="Calibri" w:hAnsi="Calibri" w:cs="Calibri"/>
          <w:color w:val="FFFFFF"/>
          <w:spacing w:val="3"/>
          <w:w w:val="102"/>
          <w:sz w:val="14"/>
          <w:szCs w:val="14"/>
        </w:rPr>
        <w:t>i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k</w:t>
      </w:r>
      <w:r>
        <w:rPr>
          <w:rFonts w:ascii="Calibri" w:eastAsia="Calibri" w:hAnsi="Calibri" w:cs="Calibri"/>
          <w:color w:val="FFFFFF"/>
          <w:spacing w:val="1"/>
          <w:w w:val="102"/>
          <w:sz w:val="14"/>
          <w:szCs w:val="14"/>
        </w:rPr>
        <w:t>e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t</w:t>
      </w:r>
    </w:p>
    <w:p w:rsidR="008D624D" w:rsidRDefault="00993037">
      <w:pPr>
        <w:spacing w:before="55"/>
        <w:ind w:right="-37"/>
        <w:rPr>
          <w:rFonts w:ascii="Calibri" w:eastAsia="Calibri" w:hAnsi="Calibri" w:cs="Calibri"/>
          <w:sz w:val="11"/>
          <w:szCs w:val="11"/>
        </w:rPr>
      </w:pPr>
      <w:r>
        <w:br w:type="column"/>
      </w:r>
      <w:r>
        <w:rPr>
          <w:rFonts w:ascii="Calibri" w:eastAsia="Calibri" w:hAnsi="Calibri" w:cs="Calibri"/>
          <w:color w:val="41719D"/>
          <w:spacing w:val="-2"/>
          <w:w w:val="103"/>
          <w:sz w:val="11"/>
          <w:szCs w:val="11"/>
        </w:rPr>
        <w:lastRenderedPageBreak/>
        <w:t>Ti</w:t>
      </w:r>
      <w:r>
        <w:rPr>
          <w:rFonts w:ascii="Calibri" w:eastAsia="Calibri" w:hAnsi="Calibri" w:cs="Calibri"/>
          <w:color w:val="41719D"/>
          <w:w w:val="103"/>
          <w:sz w:val="11"/>
          <w:szCs w:val="11"/>
        </w:rPr>
        <w:t>dak</w:t>
      </w:r>
    </w:p>
    <w:p w:rsidR="008D624D" w:rsidRDefault="00993037">
      <w:pPr>
        <w:spacing w:before="66"/>
        <w:rPr>
          <w:rFonts w:ascii="Calibri" w:eastAsia="Calibri" w:hAnsi="Calibri" w:cs="Calibri"/>
          <w:sz w:val="9"/>
          <w:szCs w:val="9"/>
        </w:rPr>
        <w:sectPr w:rsidR="008D624D">
          <w:type w:val="continuous"/>
          <w:pgSz w:w="11920" w:h="16840"/>
          <w:pgMar w:top="1540" w:right="1240" w:bottom="280" w:left="1680" w:header="720" w:footer="720" w:gutter="0"/>
          <w:cols w:num="3" w:space="720" w:equalWidth="0">
            <w:col w:w="4110" w:space="1215"/>
            <w:col w:w="243" w:space="881"/>
            <w:col w:w="2551"/>
          </w:cols>
        </w:sectPr>
      </w:pPr>
      <w:r>
        <w:br w:type="column"/>
      </w:r>
      <w:r>
        <w:rPr>
          <w:rFonts w:ascii="Calibri" w:eastAsia="Calibri" w:hAnsi="Calibri" w:cs="Calibri"/>
          <w:color w:val="FFFFFF"/>
          <w:spacing w:val="2"/>
          <w:sz w:val="9"/>
          <w:szCs w:val="9"/>
        </w:rPr>
        <w:lastRenderedPageBreak/>
        <w:t>B</w:t>
      </w:r>
      <w:r>
        <w:rPr>
          <w:rFonts w:ascii="Calibri" w:eastAsia="Calibri" w:hAnsi="Calibri" w:cs="Calibri"/>
          <w:color w:val="FFFFFF"/>
          <w:spacing w:val="-3"/>
          <w:sz w:val="9"/>
          <w:szCs w:val="9"/>
        </w:rPr>
        <w:t>o</w:t>
      </w:r>
      <w:r>
        <w:rPr>
          <w:rFonts w:ascii="Calibri" w:eastAsia="Calibri" w:hAnsi="Calibri" w:cs="Calibri"/>
          <w:color w:val="FFFFFF"/>
          <w:spacing w:val="3"/>
          <w:sz w:val="9"/>
          <w:szCs w:val="9"/>
        </w:rPr>
        <w:t>o</w:t>
      </w:r>
      <w:r>
        <w:rPr>
          <w:rFonts w:ascii="Calibri" w:eastAsia="Calibri" w:hAnsi="Calibri" w:cs="Calibri"/>
          <w:color w:val="FFFFFF"/>
          <w:spacing w:val="-2"/>
          <w:sz w:val="9"/>
          <w:szCs w:val="9"/>
        </w:rPr>
        <w:t>k</w:t>
      </w:r>
      <w:r>
        <w:rPr>
          <w:rFonts w:ascii="Calibri" w:eastAsia="Calibri" w:hAnsi="Calibri" w:cs="Calibri"/>
          <w:color w:val="FFFFFF"/>
          <w:spacing w:val="2"/>
          <w:sz w:val="9"/>
          <w:szCs w:val="9"/>
        </w:rPr>
        <w:t>i</w:t>
      </w:r>
      <w:r>
        <w:rPr>
          <w:rFonts w:ascii="Calibri" w:eastAsia="Calibri" w:hAnsi="Calibri" w:cs="Calibri"/>
          <w:color w:val="FFFFFF"/>
          <w:spacing w:val="-3"/>
          <w:sz w:val="9"/>
          <w:szCs w:val="9"/>
        </w:rPr>
        <w:t>n</w:t>
      </w:r>
      <w:r>
        <w:rPr>
          <w:rFonts w:ascii="Calibri" w:eastAsia="Calibri" w:hAnsi="Calibri" w:cs="Calibri"/>
          <w:color w:val="FFFFFF"/>
          <w:sz w:val="9"/>
          <w:szCs w:val="9"/>
        </w:rPr>
        <w:t>g</w:t>
      </w:r>
      <w:r>
        <w:rPr>
          <w:rFonts w:ascii="Calibri" w:eastAsia="Calibri" w:hAnsi="Calibri" w:cs="Calibri"/>
          <w:color w:val="FFFFFF"/>
          <w:spacing w:val="18"/>
          <w:sz w:val="9"/>
          <w:szCs w:val="9"/>
        </w:rPr>
        <w:t xml:space="preserve"> </w:t>
      </w:r>
      <w:r>
        <w:rPr>
          <w:rFonts w:ascii="Calibri" w:eastAsia="Calibri" w:hAnsi="Calibri" w:cs="Calibri"/>
          <w:color w:val="FFFFFF"/>
          <w:spacing w:val="-3"/>
          <w:w w:val="106"/>
          <w:sz w:val="9"/>
          <w:szCs w:val="9"/>
        </w:rPr>
        <w:t>b</w:t>
      </w:r>
      <w:r>
        <w:rPr>
          <w:rFonts w:ascii="Calibri" w:eastAsia="Calibri" w:hAnsi="Calibri" w:cs="Calibri"/>
          <w:color w:val="FFFFFF"/>
          <w:w w:val="106"/>
          <w:sz w:val="9"/>
          <w:szCs w:val="9"/>
        </w:rPr>
        <w:t>e</w:t>
      </w:r>
      <w:r>
        <w:rPr>
          <w:rFonts w:ascii="Calibri" w:eastAsia="Calibri" w:hAnsi="Calibri" w:cs="Calibri"/>
          <w:color w:val="FFFFFF"/>
          <w:spacing w:val="2"/>
          <w:w w:val="106"/>
          <w:sz w:val="9"/>
          <w:szCs w:val="9"/>
        </w:rPr>
        <w:t>r</w:t>
      </w:r>
      <w:r>
        <w:rPr>
          <w:rFonts w:ascii="Calibri" w:eastAsia="Calibri" w:hAnsi="Calibri" w:cs="Calibri"/>
          <w:color w:val="FFFFFF"/>
          <w:spacing w:val="-3"/>
          <w:w w:val="106"/>
          <w:sz w:val="9"/>
          <w:szCs w:val="9"/>
        </w:rPr>
        <w:t>h</w:t>
      </w:r>
      <w:r>
        <w:rPr>
          <w:rFonts w:ascii="Calibri" w:eastAsia="Calibri" w:hAnsi="Calibri" w:cs="Calibri"/>
          <w:color w:val="FFFFFF"/>
          <w:spacing w:val="2"/>
          <w:w w:val="106"/>
          <w:sz w:val="9"/>
          <w:szCs w:val="9"/>
        </w:rPr>
        <w:t>a</w:t>
      </w:r>
      <w:r>
        <w:rPr>
          <w:rFonts w:ascii="Calibri" w:eastAsia="Calibri" w:hAnsi="Calibri" w:cs="Calibri"/>
          <w:color w:val="FFFFFF"/>
          <w:spacing w:val="-2"/>
          <w:w w:val="106"/>
          <w:sz w:val="9"/>
          <w:szCs w:val="9"/>
        </w:rPr>
        <w:t>s</w:t>
      </w:r>
      <w:r>
        <w:rPr>
          <w:rFonts w:ascii="Calibri" w:eastAsia="Calibri" w:hAnsi="Calibri" w:cs="Calibri"/>
          <w:color w:val="FFFFFF"/>
          <w:spacing w:val="2"/>
          <w:w w:val="106"/>
          <w:sz w:val="9"/>
          <w:szCs w:val="9"/>
        </w:rPr>
        <w:t>i</w:t>
      </w:r>
      <w:r>
        <w:rPr>
          <w:rFonts w:ascii="Calibri" w:eastAsia="Calibri" w:hAnsi="Calibri" w:cs="Calibri"/>
          <w:color w:val="FFFFFF"/>
          <w:spacing w:val="1"/>
          <w:w w:val="106"/>
          <w:sz w:val="9"/>
          <w:szCs w:val="9"/>
        </w:rPr>
        <w:t>l</w:t>
      </w:r>
      <w:r>
        <w:rPr>
          <w:rFonts w:ascii="Calibri" w:eastAsia="Calibri" w:hAnsi="Calibri" w:cs="Calibri"/>
          <w:color w:val="FFFFFF"/>
          <w:w w:val="106"/>
          <w:sz w:val="9"/>
          <w:szCs w:val="9"/>
        </w:rPr>
        <w:t>?</w:t>
      </w:r>
    </w:p>
    <w:p w:rsidR="008D624D" w:rsidRDefault="008D624D">
      <w:pPr>
        <w:spacing w:before="1" w:line="100" w:lineRule="exact"/>
        <w:rPr>
          <w:sz w:val="11"/>
          <w:szCs w:val="11"/>
        </w:rPr>
      </w:pPr>
    </w:p>
    <w:p w:rsidR="008D624D" w:rsidRDefault="00993037">
      <w:pPr>
        <w:jc w:val="right"/>
        <w:rPr>
          <w:rFonts w:ascii="Calibri" w:eastAsia="Calibri" w:hAnsi="Calibri" w:cs="Calibri"/>
          <w:sz w:val="9"/>
          <w:szCs w:val="9"/>
        </w:rPr>
      </w:pPr>
      <w:r>
        <w:rPr>
          <w:rFonts w:ascii="Calibri" w:eastAsia="Calibri" w:hAnsi="Calibri" w:cs="Calibri"/>
          <w:color w:val="5B9BD4"/>
          <w:spacing w:val="-2"/>
          <w:w w:val="106"/>
          <w:sz w:val="9"/>
          <w:szCs w:val="9"/>
        </w:rPr>
        <w:t>A</w:t>
      </w:r>
      <w:r>
        <w:rPr>
          <w:rFonts w:ascii="Calibri" w:eastAsia="Calibri" w:hAnsi="Calibri" w:cs="Calibri"/>
          <w:color w:val="5B9BD4"/>
          <w:spacing w:val="3"/>
          <w:w w:val="106"/>
          <w:sz w:val="9"/>
          <w:szCs w:val="9"/>
        </w:rPr>
        <w:t>g</w:t>
      </w:r>
      <w:r>
        <w:rPr>
          <w:rFonts w:ascii="Calibri" w:eastAsia="Calibri" w:hAnsi="Calibri" w:cs="Calibri"/>
          <w:color w:val="5B9BD4"/>
          <w:w w:val="106"/>
          <w:sz w:val="9"/>
          <w:szCs w:val="9"/>
        </w:rPr>
        <w:t>en</w:t>
      </w:r>
    </w:p>
    <w:p w:rsidR="008D624D" w:rsidRDefault="00993037">
      <w:pPr>
        <w:spacing w:before="3" w:line="260" w:lineRule="exact"/>
        <w:rPr>
          <w:sz w:val="26"/>
          <w:szCs w:val="26"/>
        </w:rPr>
      </w:pPr>
      <w:r>
        <w:br w:type="column"/>
      </w:r>
    </w:p>
    <w:p w:rsidR="008D624D" w:rsidRDefault="00993037">
      <w:pPr>
        <w:ind w:right="2141"/>
        <w:jc w:val="right"/>
        <w:rPr>
          <w:rFonts w:ascii="Calibri" w:eastAsia="Calibri" w:hAnsi="Calibri" w:cs="Calibri"/>
          <w:sz w:val="11"/>
          <w:szCs w:val="11"/>
        </w:rPr>
      </w:pPr>
      <w:r>
        <w:rPr>
          <w:rFonts w:ascii="Calibri" w:eastAsia="Calibri" w:hAnsi="Calibri" w:cs="Calibri"/>
          <w:color w:val="41719D"/>
          <w:spacing w:val="-2"/>
          <w:w w:val="103"/>
          <w:sz w:val="11"/>
          <w:szCs w:val="11"/>
        </w:rPr>
        <w:t>Ya</w:t>
      </w:r>
    </w:p>
    <w:p w:rsidR="008D624D" w:rsidRDefault="008D624D">
      <w:pPr>
        <w:spacing w:before="5" w:line="240" w:lineRule="exact"/>
        <w:rPr>
          <w:sz w:val="24"/>
          <w:szCs w:val="24"/>
        </w:rPr>
      </w:pPr>
    </w:p>
    <w:p w:rsidR="008D624D" w:rsidRDefault="00993037">
      <w:pPr>
        <w:spacing w:line="160" w:lineRule="exact"/>
        <w:rPr>
          <w:rFonts w:ascii="Calibri" w:eastAsia="Calibri" w:hAnsi="Calibri" w:cs="Calibri"/>
          <w:sz w:val="14"/>
          <w:szCs w:val="14"/>
        </w:rPr>
        <w:sectPr w:rsidR="008D624D">
          <w:type w:val="continuous"/>
          <w:pgSz w:w="11920" w:h="16840"/>
          <w:pgMar w:top="1540" w:right="1240" w:bottom="280" w:left="1680" w:header="720" w:footer="720" w:gutter="0"/>
          <w:cols w:num="2" w:space="720" w:equalWidth="0">
            <w:col w:w="1382" w:space="440"/>
            <w:col w:w="7178"/>
          </w:cols>
        </w:sectPr>
      </w:pPr>
      <w:r>
        <w:rPr>
          <w:rFonts w:ascii="Calibri" w:eastAsia="Calibri" w:hAnsi="Calibri" w:cs="Calibri"/>
          <w:color w:val="FFFFFF"/>
          <w:sz w:val="14"/>
          <w:szCs w:val="14"/>
        </w:rPr>
        <w:t>S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i</w:t>
      </w:r>
      <w:r>
        <w:rPr>
          <w:rFonts w:ascii="Calibri" w:eastAsia="Calibri" w:hAnsi="Calibri" w:cs="Calibri"/>
          <w:color w:val="FFFFFF"/>
          <w:spacing w:val="-2"/>
          <w:sz w:val="14"/>
          <w:szCs w:val="14"/>
        </w:rPr>
        <w:t>s</w:t>
      </w:r>
      <w:r>
        <w:rPr>
          <w:rFonts w:ascii="Calibri" w:eastAsia="Calibri" w:hAnsi="Calibri" w:cs="Calibri"/>
          <w:color w:val="FFFFFF"/>
          <w:sz w:val="14"/>
          <w:szCs w:val="14"/>
        </w:rPr>
        <w:t>tem</w:t>
      </w:r>
      <w:r>
        <w:rPr>
          <w:rFonts w:ascii="Calibri" w:eastAsia="Calibri" w:hAnsi="Calibri" w:cs="Calibri"/>
          <w:color w:val="FFFFFF"/>
          <w:spacing w:val="11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-1"/>
          <w:sz w:val="14"/>
          <w:szCs w:val="14"/>
        </w:rPr>
        <w:t>m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s</w:t>
      </w:r>
      <w:r>
        <w:rPr>
          <w:rFonts w:ascii="Calibri" w:eastAsia="Calibri" w:hAnsi="Calibri" w:cs="Calibri"/>
          <w:color w:val="FFFFFF"/>
          <w:spacing w:val="-6"/>
          <w:sz w:val="14"/>
          <w:szCs w:val="14"/>
        </w:rPr>
        <w:t>k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p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z w:val="14"/>
          <w:szCs w:val="14"/>
        </w:rPr>
        <w:t>i</w:t>
      </w:r>
      <w:r>
        <w:rPr>
          <w:rFonts w:ascii="Calibri" w:eastAsia="Calibri" w:hAnsi="Calibri" w:cs="Calibri"/>
          <w:color w:val="FFFFFF"/>
          <w:spacing w:val="12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-1"/>
          <w:sz w:val="14"/>
          <w:szCs w:val="14"/>
        </w:rPr>
        <w:t>m</w:t>
      </w:r>
      <w:r>
        <w:rPr>
          <w:rFonts w:ascii="Calibri" w:eastAsia="Calibri" w:hAnsi="Calibri" w:cs="Calibri"/>
          <w:color w:val="FFFFFF"/>
          <w:sz w:val="14"/>
          <w:szCs w:val="14"/>
        </w:rPr>
        <w:t>e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-1"/>
          <w:sz w:val="14"/>
          <w:szCs w:val="14"/>
        </w:rPr>
        <w:t>m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p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i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l</w:t>
      </w:r>
      <w:r>
        <w:rPr>
          <w:rFonts w:ascii="Calibri" w:eastAsia="Calibri" w:hAnsi="Calibri" w:cs="Calibri"/>
          <w:color w:val="FFFFFF"/>
          <w:sz w:val="14"/>
          <w:szCs w:val="14"/>
        </w:rPr>
        <w:t>k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15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h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-2"/>
          <w:sz w:val="14"/>
          <w:szCs w:val="14"/>
        </w:rPr>
        <w:t>s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i</w:t>
      </w:r>
      <w:r>
        <w:rPr>
          <w:rFonts w:ascii="Calibri" w:eastAsia="Calibri" w:hAnsi="Calibri" w:cs="Calibri"/>
          <w:color w:val="FFFFFF"/>
          <w:sz w:val="14"/>
          <w:szCs w:val="14"/>
        </w:rPr>
        <w:t>l</w:t>
      </w:r>
      <w:r>
        <w:rPr>
          <w:rFonts w:ascii="Calibri" w:eastAsia="Calibri" w:hAnsi="Calibri" w:cs="Calibri"/>
          <w:color w:val="FFFFFF"/>
          <w:spacing w:val="6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2"/>
          <w:w w:val="102"/>
          <w:sz w:val="14"/>
          <w:szCs w:val="14"/>
        </w:rPr>
        <w:t>p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e</w:t>
      </w:r>
      <w:r>
        <w:rPr>
          <w:rFonts w:ascii="Calibri" w:eastAsia="Calibri" w:hAnsi="Calibri" w:cs="Calibri"/>
          <w:color w:val="FFFFFF"/>
          <w:spacing w:val="2"/>
          <w:w w:val="102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-1"/>
          <w:w w:val="102"/>
          <w:sz w:val="14"/>
          <w:szCs w:val="14"/>
        </w:rPr>
        <w:t>c</w:t>
      </w:r>
      <w:r>
        <w:rPr>
          <w:rFonts w:ascii="Calibri" w:eastAsia="Calibri" w:hAnsi="Calibri" w:cs="Calibri"/>
          <w:color w:val="FFFFFF"/>
          <w:spacing w:val="-3"/>
          <w:w w:val="102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3"/>
          <w:w w:val="102"/>
          <w:sz w:val="14"/>
          <w:szCs w:val="14"/>
        </w:rPr>
        <w:t>r</w:t>
      </w:r>
      <w:r>
        <w:rPr>
          <w:rFonts w:ascii="Calibri" w:eastAsia="Calibri" w:hAnsi="Calibri" w:cs="Calibri"/>
          <w:color w:val="FFFFFF"/>
          <w:spacing w:val="-3"/>
          <w:w w:val="102"/>
          <w:sz w:val="14"/>
          <w:szCs w:val="14"/>
        </w:rPr>
        <w:t>i</w:t>
      </w:r>
      <w:r>
        <w:rPr>
          <w:rFonts w:ascii="Calibri" w:eastAsia="Calibri" w:hAnsi="Calibri" w:cs="Calibri"/>
          <w:color w:val="FFFFFF"/>
          <w:spacing w:val="3"/>
          <w:w w:val="102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n</w:t>
      </w:r>
    </w:p>
    <w:p w:rsidR="008D624D" w:rsidRDefault="008D624D">
      <w:pPr>
        <w:spacing w:before="6" w:line="160" w:lineRule="exact"/>
        <w:rPr>
          <w:sz w:val="17"/>
          <w:szCs w:val="17"/>
        </w:rPr>
      </w:pPr>
    </w:p>
    <w:p w:rsidR="008D624D" w:rsidRDefault="00993037">
      <w:pPr>
        <w:ind w:left="1066" w:right="-32"/>
        <w:rPr>
          <w:rFonts w:ascii="Calibri" w:eastAsia="Calibri" w:hAnsi="Calibri" w:cs="Calibri"/>
          <w:sz w:val="7"/>
          <w:szCs w:val="7"/>
        </w:rPr>
      </w:pPr>
      <w:r>
        <w:pict>
          <v:group id="_x0000_s3276" style="position:absolute;left:0;text-align:left;margin-left:139.45pt;margin-top:-22.9pt;width:22.75pt;height:20pt;z-index:-7855;mso-position-horizontal-relative:page" coordorigin="2789,-458" coordsize="455,400">
            <v:shape id="_x0000_s3301" style="position:absolute;left:2797;top:-450;width:439;height:385" coordorigin="2797,-450" coordsize="439,385" path="m3215,-190r,-260l2822,-450r,260l2982,-190r,43l2863,-147r-66,82l3236,-65r-66,-82l3051,-147r,-43l3215,-190xe" fillcolor="#5b9bd4" stroked="f">
              <v:path arrowok="t"/>
            </v:shape>
            <v:shape id="_x0000_s3300" style="position:absolute;left:2822;top:-450;width:392;height:260" coordorigin="2822,-450" coordsize="392,260" path="m3215,-450r-393,l2822,-190r393,l3215,-450xe" fillcolor="#5b9bd4" stroked="f">
              <v:path arrowok="t"/>
            </v:shape>
            <v:shape id="_x0000_s3299" style="position:absolute;left:2982;top:-168;width:69;height:0" coordorigin="2982,-168" coordsize="69,0" path="m2982,-168r69,e" filled="f" strokecolor="#5b9bd4" strokeweight=".79108mm">
              <v:path arrowok="t"/>
            </v:shape>
            <v:shape id="_x0000_s3298" style="position:absolute;left:2848;top:-424;width:342;height:211" coordorigin="2848,-424" coordsize="342,211" path="m2848,-213r342,l3190,-424r-342,l2848,-213xe" fillcolor="#a4a4a4" stroked="f">
              <v:path arrowok="t"/>
            </v:shape>
            <v:shape id="_x0000_s3297" style="position:absolute;left:3117;top:-135;width:30;height:13" coordorigin="3117,-135" coordsize="30,13" path="m3134,-135r-17,l3129,-122r19,l3134,-135xe" stroked="f">
              <v:path arrowok="t"/>
            </v:shape>
            <v:shape id="_x0000_s3296" style="position:absolute;left:3077;top:-114;width:27;height:12" coordorigin="3077,-114" coordsize="27,12" path="m3096,-114r-19,l3083,-102r21,l3096,-114xe" stroked="f">
              <v:path arrowok="t"/>
            </v:shape>
            <v:shape id="_x0000_s3295" style="position:absolute;left:3047;top:-114;width:25;height:12" coordorigin="3047,-114" coordsize="25,12" path="m3066,-114r-19,l3051,-102r21,l3066,-114xe" stroked="f">
              <v:path arrowok="t"/>
            </v:shape>
            <v:shape id="_x0000_s3294" style="position:absolute;left:3017;top:-114;width:23;height:12" coordorigin="3017,-114" coordsize="23,12" path="m3036,-114r-19,l3018,-102r21,l3036,-114xe" stroked="f">
              <v:path arrowok="t"/>
            </v:shape>
            <v:shape id="_x0000_s3293" style="position:absolute;left:3066;top:-135;width:25;height:13" coordorigin="3066,-135" coordsize="25,13" path="m3083,-135r-17,l3073,-122r18,l3083,-135xe" stroked="f">
              <v:path arrowok="t"/>
            </v:shape>
            <v:shape id="_x0000_s3292" style="position:absolute;left:3092;top:-135;width:28;height:13" coordorigin="3092,-135" coordsize="28,13" path="m3108,-135r-16,l3101,-122r18,l3108,-135xe" stroked="f">
              <v:path arrowok="t"/>
            </v:shape>
            <v:shape id="_x0000_s3291" style="position:absolute;left:3107;top:-114;width:30;height:12" coordorigin="3107,-114" coordsize="30,12" path="m3126,-114r-19,l3115,-102r21,l3126,-114xe" stroked="f">
              <v:path arrowok="t"/>
            </v:shape>
            <v:shape id="_x0000_s3290" style="position:absolute;left:3137;top:-114;width:32;height:12" coordorigin="3137,-114" coordsize="32,12" path="m3156,-114r-19,l3148,-102r21,l3156,-114xe" stroked="f">
              <v:path arrowok="t"/>
            </v:shape>
            <v:shape id="_x0000_s3289" style="position:absolute;left:3040;top:-134;width:22;height:12" coordorigin="3040,-134" coordsize="22,12" path="m3057,-134r-17,l3044,-122r19,l3057,-134xe" stroked="f">
              <v:path arrowok="t"/>
            </v:shape>
            <v:shape id="_x0000_s3288" style="position:absolute;left:3014;top:-133;width:20;height:12" coordorigin="3014,-133" coordsize="20,12" path="m3031,-133r-17,l3016,-121r18,l3031,-133xe" stroked="f">
              <v:path arrowok="t"/>
            </v:shape>
            <v:shape id="_x0000_s3287" style="position:absolute;left:2987;top:-133;width:19;height:12" coordorigin="2987,-133" coordsize="19,12" path="m2988,-133r-1,12l3006,-121r-1,-12l2988,-133xe" stroked="f">
              <v:path arrowok="t"/>
            </v:shape>
            <v:shape id="_x0000_s3286" style="position:absolute;left:2986;top:-114;width:21;height:12" coordorigin="2986,-114" coordsize="21,12" path="m2987,-114r-1,12l3007,-102r-1,-12l2987,-114xe" stroked="f">
              <v:path arrowok="t"/>
            </v:shape>
            <v:shape id="_x0000_s3285" style="position:absolute;left:2959;top:-133;width:20;height:12" coordorigin="2959,-133" coordsize="20,12" path="m2962,-133r-3,12l2977,-121r2,-12l2962,-133xe" stroked="f">
              <v:path arrowok="t"/>
            </v:shape>
            <v:shape id="_x0000_s3284" style="position:absolute;left:2954;top:-114;width:23;height:12" coordorigin="2954,-114" coordsize="23,12" path="m2957,-114r-3,12l2975,-102r1,-12l2957,-114xe" stroked="f">
              <v:path arrowok="t"/>
            </v:shape>
            <v:shape id="_x0000_s3283" style="position:absolute;left:2942;top:-94;width:147;height:12" coordorigin="2942,-94" coordsize="147,12" path="m2946,-94r-4,12l3089,-82r-6,-12l2946,-94xe" stroked="f">
              <v:path arrowok="t"/>
            </v:shape>
            <v:shape id="_x0000_s3282" style="position:absolute;left:2930;top:-133;width:23;height:12" coordorigin="2930,-133" coordsize="23,12" path="m2936,-133r-6,12l2949,-121r4,-12l2936,-133xe" stroked="f">
              <v:path arrowok="t"/>
            </v:shape>
            <v:shape id="_x0000_s3281" style="position:absolute;left:2921;top:-114;width:25;height:12" coordorigin="2921,-114" coordsize="25,12" path="m2927,-114r-6,12l2942,-102r4,-12l2927,-114xe" stroked="f">
              <v:path arrowok="t"/>
            </v:shape>
            <v:shape id="_x0000_s3280" style="position:absolute;left:2902;top:-133;width:25;height:12" coordorigin="2902,-133" coordsize="25,12" path="m2909,-133r-7,12l2920,-121r6,-12l2909,-133xe" stroked="f">
              <v:path arrowok="t"/>
            </v:shape>
            <v:shape id="_x0000_s3279" style="position:absolute;left:2889;top:-114;width:27;height:12" coordorigin="2889,-114" coordsize="27,12" path="m2897,-114r-8,12l2910,-102r6,-12l2897,-114xe" stroked="f">
              <v:path arrowok="t"/>
            </v:shape>
            <v:shape id="_x0000_s3278" style="position:absolute;left:2873;top:-133;width:27;height:12" coordorigin="2873,-133" coordsize="27,12" path="m2883,-133r-10,12l2892,-121r8,-12l2883,-133xe" stroked="f">
              <v:path arrowok="t"/>
            </v:shape>
            <v:shape id="_x0000_s3277" style="position:absolute;left:2857;top:-114;width:30;height:12" coordorigin="2857,-114" coordsize="30,12" path="m2867,-114r-10,12l2878,-102r8,-12l2867,-114xe" stroked="f">
              <v:path arrowok="t"/>
            </v:shape>
            <w10:wrap anchorx="page"/>
          </v:group>
        </w:pict>
      </w:r>
      <w:r>
        <w:pict>
          <v:group id="_x0000_s3273" style="position:absolute;left:0;text-align:left;margin-left:145.3pt;margin-top:47.4pt;width:11.05pt;height:22.05pt;z-index:-7854;mso-position-horizontal-relative:page" coordorigin="2906,948" coordsize="221,441">
            <v:shape id="_x0000_s3275" style="position:absolute;left:2909;top:1074;width:215;height:313" coordorigin="2909,1074" coordsize="215,313" path="m3124,1271r,-153l3118,1096r-15,-15l3082,1074r-129,l2932,1079r-16,15l2909,1115r,3l2909,1271r34,l2943,1182r12,l2955,1386r56,l3011,1292r3,-3l3020,1289r3,3l3023,1386r59,l3082,1182r12,l3094,1271r30,xe" fillcolor="#5b9bd4" stroked="f">
              <v:path arrowok="t"/>
            </v:shape>
            <v:shape id="_x0000_s3274" style="position:absolute;left:2962;top:951;width:109;height:108" coordorigin="2962,951" coordsize="109,108" path="m2998,1056r19,3l3039,1054r18,-12l3068,1024r4,-19l3067,983r-13,-18l3036,954r-19,-3l2995,955r-18,13l2966,986r-4,19l2967,1027r13,17l2998,1056xe" fillcolor="#5b9bd4" stroked="f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color w:val="1E4973"/>
          <w:w w:val="110"/>
          <w:sz w:val="7"/>
          <w:szCs w:val="7"/>
        </w:rPr>
        <w:t>S</w:t>
      </w:r>
      <w:r>
        <w:rPr>
          <w:rFonts w:ascii="Calibri" w:eastAsia="Calibri" w:hAnsi="Calibri" w:cs="Calibri"/>
          <w:color w:val="1E4973"/>
          <w:spacing w:val="1"/>
          <w:w w:val="110"/>
          <w:sz w:val="7"/>
          <w:szCs w:val="7"/>
        </w:rPr>
        <w:t>y</w:t>
      </w:r>
      <w:r>
        <w:rPr>
          <w:rFonts w:ascii="Calibri" w:eastAsia="Calibri" w:hAnsi="Calibri" w:cs="Calibri"/>
          <w:color w:val="1E4973"/>
          <w:w w:val="110"/>
          <w:sz w:val="7"/>
          <w:szCs w:val="7"/>
        </w:rPr>
        <w:t>s</w:t>
      </w:r>
      <w:r>
        <w:rPr>
          <w:rFonts w:ascii="Calibri" w:eastAsia="Calibri" w:hAnsi="Calibri" w:cs="Calibri"/>
          <w:color w:val="1E4973"/>
          <w:spacing w:val="4"/>
          <w:w w:val="110"/>
          <w:sz w:val="7"/>
          <w:szCs w:val="7"/>
        </w:rPr>
        <w:t>t</w:t>
      </w:r>
      <w:r>
        <w:rPr>
          <w:rFonts w:ascii="Calibri" w:eastAsia="Calibri" w:hAnsi="Calibri" w:cs="Calibri"/>
          <w:color w:val="1E4973"/>
          <w:spacing w:val="-3"/>
          <w:w w:val="110"/>
          <w:sz w:val="7"/>
          <w:szCs w:val="7"/>
        </w:rPr>
        <w:t>e</w:t>
      </w:r>
      <w:r>
        <w:rPr>
          <w:rFonts w:ascii="Calibri" w:eastAsia="Calibri" w:hAnsi="Calibri" w:cs="Calibri"/>
          <w:color w:val="1E4973"/>
          <w:w w:val="110"/>
          <w:sz w:val="7"/>
          <w:szCs w:val="7"/>
        </w:rPr>
        <w:t>m</w:t>
      </w:r>
      <w:r>
        <w:rPr>
          <w:rFonts w:ascii="Calibri" w:eastAsia="Calibri" w:hAnsi="Calibri" w:cs="Calibri"/>
          <w:color w:val="1E4973"/>
          <w:spacing w:val="4"/>
          <w:w w:val="110"/>
          <w:sz w:val="7"/>
          <w:szCs w:val="7"/>
        </w:rPr>
        <w:t xml:space="preserve"> </w:t>
      </w:r>
      <w:r>
        <w:rPr>
          <w:rFonts w:ascii="Calibri" w:eastAsia="Calibri" w:hAnsi="Calibri" w:cs="Calibri"/>
          <w:color w:val="1E4973"/>
          <w:sz w:val="7"/>
          <w:szCs w:val="7"/>
        </w:rPr>
        <w:t>s</w:t>
      </w:r>
      <w:r>
        <w:rPr>
          <w:rFonts w:ascii="Calibri" w:eastAsia="Calibri" w:hAnsi="Calibri" w:cs="Calibri"/>
          <w:color w:val="1E4973"/>
          <w:spacing w:val="1"/>
          <w:sz w:val="7"/>
          <w:szCs w:val="7"/>
        </w:rPr>
        <w:t>u</w:t>
      </w:r>
      <w:r>
        <w:rPr>
          <w:rFonts w:ascii="Calibri" w:eastAsia="Calibri" w:hAnsi="Calibri" w:cs="Calibri"/>
          <w:color w:val="1E4973"/>
          <w:sz w:val="7"/>
          <w:szCs w:val="7"/>
        </w:rPr>
        <w:t>b</w:t>
      </w:r>
      <w:r>
        <w:rPr>
          <w:rFonts w:ascii="Calibri" w:eastAsia="Calibri" w:hAnsi="Calibri" w:cs="Calibri"/>
          <w:color w:val="1E4973"/>
          <w:spacing w:val="13"/>
          <w:sz w:val="7"/>
          <w:szCs w:val="7"/>
        </w:rPr>
        <w:t xml:space="preserve"> </w:t>
      </w:r>
      <w:r>
        <w:rPr>
          <w:rFonts w:ascii="Calibri" w:eastAsia="Calibri" w:hAnsi="Calibri" w:cs="Calibri"/>
          <w:color w:val="1E4973"/>
          <w:w w:val="110"/>
          <w:sz w:val="7"/>
          <w:szCs w:val="7"/>
        </w:rPr>
        <w:t>a</w:t>
      </w:r>
      <w:r>
        <w:rPr>
          <w:rFonts w:ascii="Calibri" w:eastAsia="Calibri" w:hAnsi="Calibri" w:cs="Calibri"/>
          <w:color w:val="1E4973"/>
          <w:spacing w:val="-11"/>
          <w:sz w:val="7"/>
          <w:szCs w:val="7"/>
        </w:rPr>
        <w:t xml:space="preserve"> </w:t>
      </w:r>
      <w:r>
        <w:rPr>
          <w:rFonts w:ascii="Calibri" w:eastAsia="Calibri" w:hAnsi="Calibri" w:cs="Calibri"/>
          <w:color w:val="1E4973"/>
          <w:spacing w:val="-1"/>
          <w:w w:val="110"/>
          <w:sz w:val="7"/>
          <w:szCs w:val="7"/>
        </w:rPr>
        <w:t>g</w:t>
      </w:r>
      <w:r>
        <w:rPr>
          <w:rFonts w:ascii="Calibri" w:eastAsia="Calibri" w:hAnsi="Calibri" w:cs="Calibri"/>
          <w:color w:val="1E4973"/>
          <w:spacing w:val="3"/>
          <w:w w:val="110"/>
          <w:sz w:val="7"/>
          <w:szCs w:val="7"/>
        </w:rPr>
        <w:t>e</w:t>
      </w:r>
      <w:r>
        <w:rPr>
          <w:rFonts w:ascii="Calibri" w:eastAsia="Calibri" w:hAnsi="Calibri" w:cs="Calibri"/>
          <w:color w:val="1E4973"/>
          <w:w w:val="110"/>
          <w:sz w:val="7"/>
          <w:szCs w:val="7"/>
        </w:rPr>
        <w:t>n</w:t>
      </w:r>
    </w:p>
    <w:p w:rsidR="008D624D" w:rsidRDefault="00993037">
      <w:pPr>
        <w:spacing w:before="3" w:line="220" w:lineRule="exact"/>
        <w:rPr>
          <w:sz w:val="22"/>
          <w:szCs w:val="22"/>
        </w:rPr>
      </w:pPr>
      <w:r>
        <w:br w:type="column"/>
      </w:r>
    </w:p>
    <w:p w:rsidR="008D624D" w:rsidRDefault="00993037">
      <w:pPr>
        <w:spacing w:line="120" w:lineRule="exact"/>
        <w:rPr>
          <w:rFonts w:ascii="Calibri" w:eastAsia="Calibri" w:hAnsi="Calibri" w:cs="Calibri"/>
          <w:sz w:val="11"/>
          <w:szCs w:val="11"/>
        </w:rPr>
        <w:sectPr w:rsidR="008D624D">
          <w:type w:val="continuous"/>
          <w:pgSz w:w="11920" w:h="16840"/>
          <w:pgMar w:top="1540" w:right="1240" w:bottom="280" w:left="1680" w:header="720" w:footer="720" w:gutter="0"/>
          <w:cols w:num="2" w:space="720" w:equalWidth="0">
            <w:col w:w="1608" w:space="3128"/>
            <w:col w:w="4264"/>
          </w:cols>
        </w:sectPr>
      </w:pPr>
      <w:r>
        <w:pict>
          <v:group id="_x0000_s3246" style="position:absolute;margin-left:173pt;margin-top:-140.65pt;width:273.75pt;height:213.4pt;z-index:-7857;mso-position-horizontal-relative:page" coordorigin="3460,-2813" coordsize="5475,4268">
            <v:shape id="_x0000_s3272" style="position:absolute;left:3463;top:-2144;width:2779;height:436" coordorigin="3463,-2144" coordsize="2779,436" path="m3463,-1709r2780,l6243,-2144r-2780,l3463,-1709xe" fillcolor="#5b9bd4" stroked="f">
              <v:path arrowok="t"/>
            </v:shape>
            <v:shape id="_x0000_s3271" style="position:absolute;left:4487;top:-2810;width:731;height:290" coordorigin="4487,-2810" coordsize="731,290" path="m4634,-2520r438,l5117,-2527r40,-19l5188,-2576r21,-38l5218,-2658r1,-7l5217,-2688r-14,-42l5178,-2765r-34,-26l5102,-2807r-30,-3l4634,-2810r-24,2l4568,-2795r-36,25l4506,-2735r-16,41l4487,-2665r2,23l4503,-2600r25,36l4562,-2538r42,15l4634,-2520xe" fillcolor="#73ad42" stroked="f">
              <v:path arrowok="t"/>
            </v:shape>
            <v:shape id="_x0000_s3270" style="position:absolute;left:4853;top:-2520;width:0;height:334" coordorigin="4853,-2520" coordsize="0,334" path="m4853,-2520r,334e" filled="f" strokecolor="#5592c8" strokeweight=".1053mm">
              <v:path arrowok="t"/>
            </v:shape>
            <v:shape id="_x0000_s3269" style="position:absolute;left:4829;top:-2192;width:48;height:48" coordorigin="4829,-2192" coordsize="48,48" path="m4877,-2192r-48,l4853,-2144r24,-48xe" fillcolor="#5592c8" stroked="f">
              <v:path arrowok="t"/>
            </v:shape>
            <v:shape id="_x0000_s3268" style="position:absolute;left:3463;top:-1333;width:2779;height:436" coordorigin="3463,-1333" coordsize="2779,436" path="m3463,-897r2780,l6243,-1333r-2780,l3463,-897xe" fillcolor="#5b9bd4" stroked="f">
              <v:path arrowok="t"/>
            </v:shape>
            <v:shape id="_x0000_s3267" style="position:absolute;left:4853;top:-1709;width:0;height:334" coordorigin="4853,-1709" coordsize="0,334" path="m4853,-1709r,334e" filled="f" strokecolor="#5592c8" strokeweight=".1053mm">
              <v:path arrowok="t"/>
            </v:shape>
            <v:shape id="_x0000_s3266" style="position:absolute;left:4829;top:-1381;width:48;height:48" coordorigin="4829,-1381" coordsize="48,48" path="m4877,-1381r-48,l4853,-1333r24,-48xe" fillcolor="#5592c8" stroked="f">
              <v:path arrowok="t"/>
            </v:shape>
            <v:shape id="_x0000_s3265" style="position:absolute;left:3463;top:-522;width:2779;height:436" coordorigin="3463,-522" coordsize="2779,436" path="m3463,-86r2780,l6243,-522r-2780,l3463,-86xe" fillcolor="#5b9bd4" stroked="f">
              <v:path arrowok="t"/>
            </v:shape>
            <v:shape id="_x0000_s3264" style="position:absolute;left:4853;top:-897;width:0;height:334" coordorigin="4853,-897" coordsize="0,334" path="m4853,-897r,333e" filled="f" strokecolor="#5592c8" strokeweight=".1053mm">
              <v:path arrowok="t"/>
            </v:shape>
            <v:shape id="_x0000_s3263" style="position:absolute;left:4829;top:-570;width:48;height:48" coordorigin="4829,-570" coordsize="48,48" path="m4877,-570r-48,l4853,-522r24,-48xe" fillcolor="#5592c8" stroked="f">
              <v:path arrowok="t"/>
            </v:shape>
            <v:shape id="_x0000_s3262" style="position:absolute;left:4389;top:233;width:928;height:465" coordorigin="4389,233" coordsize="928,465" path="m4389,465r464,232l5317,465,4853,233,4389,465xe" fillcolor="#73ad42" stroked="f">
              <v:path arrowok="t"/>
            </v:shape>
            <v:shape id="_x0000_s3261" style="position:absolute;left:4853;top:-86;width:0;height:278" coordorigin="4853,-86" coordsize="0,278" path="m4853,-86r,277e" filled="f" strokecolor="#5592c8" strokeweight=".1053mm">
              <v:path arrowok="t"/>
            </v:shape>
            <v:shape id="_x0000_s3260" style="position:absolute;left:4829;top:185;width:48;height:48" coordorigin="4829,185" coordsize="48,48" path="m4877,185r-48,l4853,233r24,-48xe" fillcolor="#5592c8" stroked="f">
              <v:path arrowok="t"/>
            </v:shape>
            <v:shape id="_x0000_s3259" style="position:absolute;left:5317;top:-1115;width:1217;height:1580" coordorigin="5317,-1115" coordsize="1217,1580" path="m5317,465r1216,l6533,-1115r-248,e" filled="f" strokecolor="#5592c8" strokeweight=".105mm">
              <v:path arrowok="t"/>
            </v:shape>
            <v:shape id="_x0000_s3258" style="position:absolute;left:6242;top:-1139;width:48;height:48" coordorigin="6242,-1139" coordsize="48,48" path="m6291,-1091r,-48l6242,-1115r49,24xe" fillcolor="#5592c8" stroked="f">
              <v:path arrowok="t"/>
            </v:shape>
            <v:shape id="_x0000_s3257" style="position:absolute;left:6412;top:2;width:242;height:265" coordorigin="6412,2" coordsize="242,265" path="m6412,267r243,l6655,2r-243,l6412,267xe" stroked="f">
              <v:path arrowok="t"/>
            </v:shape>
            <v:shape id="_x0000_s3256" style="position:absolute;left:4853;top:697;width:0;height:93" coordorigin="4853,697" coordsize="0,93" path="m4853,697r,94e" filled="f" strokecolor="#5592c8" strokeweight=".1053mm">
              <v:path arrowok="t"/>
            </v:shape>
            <v:shape id="_x0000_s3255" style="position:absolute;left:3463;top:1017;width:2779;height:436" coordorigin="3463,1017" coordsize="2779,436" path="m3463,1452r2780,l6243,1017r-2780,l3463,1452xe" fillcolor="#5b9bd4" stroked="f">
              <v:path arrowok="t"/>
            </v:shape>
            <v:shape id="_x0000_s3254" style="position:absolute;left:4853;top:923;width:0;height:52" coordorigin="4853,923" coordsize="0,52" path="m4853,923r,52e" filled="f" strokecolor="#5592c8" strokeweight=".1053mm">
              <v:path arrowok="t"/>
            </v:shape>
            <v:shape id="_x0000_s3253" style="position:absolute;left:4829;top:969;width:48;height:48" coordorigin="4829,969" coordsize="48,48" path="m4877,969r-48,l4853,1017r24,-48xe" fillcolor="#5592c8" stroked="f">
              <v:path arrowok="t"/>
            </v:shape>
            <v:shape id="_x0000_s3252" style="position:absolute;left:6242;top:-1941;width:795;height:3175" coordorigin="6242,-1941" coordsize="795,3175" path="m6242,1234r458,l6700,-1941r337,e" filled="f" strokecolor="#5592c8" strokeweight=".10525mm">
              <v:path arrowok="t"/>
            </v:shape>
            <v:shape id="_x0000_s3251" style="position:absolute;left:8005;top:-1347;width:928;height:464" coordorigin="8005,-1347" coordsize="928,464" path="m8005,-1115r464,232l8933,-1115r-464,-232l8005,-1115xe" fillcolor="#73ad42" stroked="f">
              <v:path arrowok="t"/>
            </v:shape>
            <v:shape id="_x0000_s3250" style="position:absolute;left:8469;top:-883;width:0;height:114" coordorigin="8469,-883" coordsize="0,114" path="m8469,-883r,114e" filled="f" strokecolor="#5592c8" strokeweight=".1053mm">
              <v:path arrowok="t"/>
            </v:shape>
            <v:shape id="_x0000_s3249" style="position:absolute;left:6285;top:-1130;width:1720;height:20" coordorigin="6285,-1130" coordsize="1720,20" path="m8005,-1115r-1287,4l6718,-1121r-8,-9l6700,-1129r-11,l6681,-1121r,10l6285,-1109e" filled="f" strokecolor="#5592c8" strokeweight=".1045mm">
              <v:path arrowok="t"/>
            </v:shape>
            <v:shape id="_x0000_s3248" style="position:absolute;left:6242;top:-1133;width:48;height:48" coordorigin="6242,-1133" coordsize="48,48" path="m6291,-1086r-1,-47l6242,-1109r49,23xe" fillcolor="#5592c8" stroked="f">
              <v:path arrowok="t"/>
            </v:shape>
            <v:shape id="_x0000_s3247" style="position:absolute;left:7003;top:-1179;width:242;height:133" coordorigin="7003,-1179" coordsize="242,133" path="m7003,-1046r242,l7245,-1179r-242,l7003,-1046xe" stroked="f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color w:val="41719D"/>
          <w:spacing w:val="-2"/>
          <w:w w:val="103"/>
          <w:sz w:val="11"/>
          <w:szCs w:val="11"/>
        </w:rPr>
        <w:t>Ti</w:t>
      </w:r>
      <w:r>
        <w:rPr>
          <w:rFonts w:ascii="Calibri" w:eastAsia="Calibri" w:hAnsi="Calibri" w:cs="Calibri"/>
          <w:color w:val="41719D"/>
          <w:w w:val="103"/>
          <w:sz w:val="11"/>
          <w:szCs w:val="11"/>
        </w:rPr>
        <w:t>d</w:t>
      </w:r>
      <w:r>
        <w:rPr>
          <w:rFonts w:ascii="Calibri" w:eastAsia="Calibri" w:hAnsi="Calibri" w:cs="Calibri"/>
          <w:color w:val="41719D"/>
          <w:spacing w:val="-1"/>
          <w:w w:val="103"/>
          <w:sz w:val="11"/>
          <w:szCs w:val="11"/>
        </w:rPr>
        <w:t>a</w:t>
      </w:r>
      <w:r>
        <w:rPr>
          <w:rFonts w:ascii="Calibri" w:eastAsia="Calibri" w:hAnsi="Calibri" w:cs="Calibri"/>
          <w:color w:val="41719D"/>
          <w:w w:val="103"/>
          <w:sz w:val="11"/>
          <w:szCs w:val="11"/>
        </w:rPr>
        <w:t>k</w:t>
      </w:r>
    </w:p>
    <w:p w:rsidR="008D624D" w:rsidRDefault="008D624D">
      <w:pPr>
        <w:spacing w:before="7" w:line="160" w:lineRule="exact"/>
        <w:rPr>
          <w:sz w:val="17"/>
          <w:szCs w:val="17"/>
        </w:rPr>
      </w:pPr>
    </w:p>
    <w:p w:rsidR="008D624D" w:rsidRDefault="00993037">
      <w:pPr>
        <w:spacing w:before="45"/>
        <w:ind w:left="2952"/>
        <w:rPr>
          <w:rFonts w:ascii="Calibri" w:eastAsia="Calibri" w:hAnsi="Calibri" w:cs="Calibri"/>
          <w:sz w:val="9"/>
          <w:szCs w:val="9"/>
        </w:rPr>
      </w:pPr>
      <w:r>
        <w:rPr>
          <w:rFonts w:ascii="Calibri" w:eastAsia="Calibri" w:hAnsi="Calibri" w:cs="Calibri"/>
          <w:color w:val="FFFFFF"/>
          <w:spacing w:val="-2"/>
          <w:sz w:val="9"/>
          <w:szCs w:val="9"/>
        </w:rPr>
        <w:t>K</w:t>
      </w:r>
      <w:r>
        <w:rPr>
          <w:rFonts w:ascii="Calibri" w:eastAsia="Calibri" w:hAnsi="Calibri" w:cs="Calibri"/>
          <w:color w:val="FFFFFF"/>
          <w:spacing w:val="4"/>
          <w:sz w:val="9"/>
          <w:szCs w:val="9"/>
        </w:rPr>
        <w:t>u</w:t>
      </w:r>
      <w:r>
        <w:rPr>
          <w:rFonts w:ascii="Calibri" w:eastAsia="Calibri" w:hAnsi="Calibri" w:cs="Calibri"/>
          <w:color w:val="FFFFFF"/>
          <w:spacing w:val="-3"/>
          <w:sz w:val="9"/>
          <w:szCs w:val="9"/>
        </w:rPr>
        <w:t>r</w:t>
      </w:r>
      <w:r>
        <w:rPr>
          <w:rFonts w:ascii="Calibri" w:eastAsia="Calibri" w:hAnsi="Calibri" w:cs="Calibri"/>
          <w:color w:val="FFFFFF"/>
          <w:spacing w:val="4"/>
          <w:sz w:val="9"/>
          <w:szCs w:val="9"/>
        </w:rPr>
        <w:t>s</w:t>
      </w:r>
      <w:r>
        <w:rPr>
          <w:rFonts w:ascii="Calibri" w:eastAsia="Calibri" w:hAnsi="Calibri" w:cs="Calibri"/>
          <w:color w:val="FFFFFF"/>
          <w:sz w:val="9"/>
          <w:szCs w:val="9"/>
        </w:rPr>
        <w:t>i</w:t>
      </w:r>
      <w:r>
        <w:rPr>
          <w:rFonts w:ascii="Calibri" w:eastAsia="Calibri" w:hAnsi="Calibri" w:cs="Calibri"/>
          <w:color w:val="FFFFFF"/>
          <w:spacing w:val="10"/>
          <w:sz w:val="9"/>
          <w:szCs w:val="9"/>
        </w:rPr>
        <w:t xml:space="preserve"> </w:t>
      </w:r>
      <w:r>
        <w:rPr>
          <w:rFonts w:ascii="Calibri" w:eastAsia="Calibri" w:hAnsi="Calibri" w:cs="Calibri"/>
          <w:color w:val="FFFFFF"/>
          <w:spacing w:val="1"/>
          <w:w w:val="106"/>
          <w:sz w:val="9"/>
          <w:szCs w:val="9"/>
        </w:rPr>
        <w:t>m</w:t>
      </w:r>
      <w:r>
        <w:rPr>
          <w:rFonts w:ascii="Calibri" w:eastAsia="Calibri" w:hAnsi="Calibri" w:cs="Calibri"/>
          <w:color w:val="FFFFFF"/>
          <w:spacing w:val="-4"/>
          <w:w w:val="106"/>
          <w:sz w:val="9"/>
          <w:szCs w:val="9"/>
        </w:rPr>
        <w:t>a</w:t>
      </w:r>
      <w:r>
        <w:rPr>
          <w:rFonts w:ascii="Calibri" w:eastAsia="Calibri" w:hAnsi="Calibri" w:cs="Calibri"/>
          <w:color w:val="FFFFFF"/>
          <w:spacing w:val="4"/>
          <w:w w:val="106"/>
          <w:sz w:val="9"/>
          <w:szCs w:val="9"/>
        </w:rPr>
        <w:t>s</w:t>
      </w:r>
      <w:r>
        <w:rPr>
          <w:rFonts w:ascii="Calibri" w:eastAsia="Calibri" w:hAnsi="Calibri" w:cs="Calibri"/>
          <w:color w:val="FFFFFF"/>
          <w:spacing w:val="-4"/>
          <w:w w:val="106"/>
          <w:sz w:val="9"/>
          <w:szCs w:val="9"/>
        </w:rPr>
        <w:t>i</w:t>
      </w:r>
      <w:r>
        <w:rPr>
          <w:rFonts w:ascii="Calibri" w:eastAsia="Calibri" w:hAnsi="Calibri" w:cs="Calibri"/>
          <w:color w:val="FFFFFF"/>
          <w:w w:val="106"/>
          <w:sz w:val="9"/>
          <w:szCs w:val="9"/>
        </w:rPr>
        <w:t>h</w:t>
      </w:r>
    </w:p>
    <w:p w:rsidR="008D624D" w:rsidRDefault="00993037">
      <w:pPr>
        <w:spacing w:before="4" w:line="100" w:lineRule="exact"/>
        <w:ind w:left="2995"/>
        <w:rPr>
          <w:rFonts w:ascii="Calibri" w:eastAsia="Calibri" w:hAnsi="Calibri" w:cs="Calibri"/>
          <w:sz w:val="9"/>
          <w:szCs w:val="9"/>
        </w:rPr>
      </w:pPr>
      <w:r>
        <w:rPr>
          <w:rFonts w:ascii="Calibri" w:eastAsia="Calibri" w:hAnsi="Calibri" w:cs="Calibri"/>
          <w:color w:val="FFFFFF"/>
          <w:spacing w:val="-2"/>
          <w:w w:val="106"/>
          <w:sz w:val="9"/>
          <w:szCs w:val="9"/>
        </w:rPr>
        <w:t>t</w:t>
      </w:r>
      <w:r>
        <w:rPr>
          <w:rFonts w:ascii="Calibri" w:eastAsia="Calibri" w:hAnsi="Calibri" w:cs="Calibri"/>
          <w:color w:val="FFFFFF"/>
          <w:w w:val="106"/>
          <w:sz w:val="9"/>
          <w:szCs w:val="9"/>
        </w:rPr>
        <w:t>e</w:t>
      </w:r>
      <w:r>
        <w:rPr>
          <w:rFonts w:ascii="Calibri" w:eastAsia="Calibri" w:hAnsi="Calibri" w:cs="Calibri"/>
          <w:color w:val="FFFFFF"/>
          <w:spacing w:val="3"/>
          <w:w w:val="106"/>
          <w:sz w:val="9"/>
          <w:szCs w:val="9"/>
        </w:rPr>
        <w:t>r</w:t>
      </w:r>
      <w:r>
        <w:rPr>
          <w:rFonts w:ascii="Calibri" w:eastAsia="Calibri" w:hAnsi="Calibri" w:cs="Calibri"/>
          <w:color w:val="FFFFFF"/>
          <w:spacing w:val="-2"/>
          <w:w w:val="106"/>
          <w:sz w:val="9"/>
          <w:szCs w:val="9"/>
        </w:rPr>
        <w:t>s</w:t>
      </w:r>
      <w:r>
        <w:rPr>
          <w:rFonts w:ascii="Calibri" w:eastAsia="Calibri" w:hAnsi="Calibri" w:cs="Calibri"/>
          <w:color w:val="FFFFFF"/>
          <w:w w:val="106"/>
          <w:sz w:val="9"/>
          <w:szCs w:val="9"/>
        </w:rPr>
        <w:t>e</w:t>
      </w:r>
      <w:r>
        <w:rPr>
          <w:rFonts w:ascii="Calibri" w:eastAsia="Calibri" w:hAnsi="Calibri" w:cs="Calibri"/>
          <w:color w:val="FFFFFF"/>
          <w:spacing w:val="4"/>
          <w:w w:val="106"/>
          <w:sz w:val="9"/>
          <w:szCs w:val="9"/>
        </w:rPr>
        <w:t>d</w:t>
      </w:r>
      <w:r>
        <w:rPr>
          <w:rFonts w:ascii="Calibri" w:eastAsia="Calibri" w:hAnsi="Calibri" w:cs="Calibri"/>
          <w:color w:val="FFFFFF"/>
          <w:spacing w:val="-4"/>
          <w:w w:val="106"/>
          <w:sz w:val="9"/>
          <w:szCs w:val="9"/>
        </w:rPr>
        <w:t>i</w:t>
      </w:r>
      <w:r>
        <w:rPr>
          <w:rFonts w:ascii="Calibri" w:eastAsia="Calibri" w:hAnsi="Calibri" w:cs="Calibri"/>
          <w:color w:val="FFFFFF"/>
          <w:spacing w:val="2"/>
          <w:w w:val="106"/>
          <w:sz w:val="9"/>
          <w:szCs w:val="9"/>
        </w:rPr>
        <w:t>a</w:t>
      </w:r>
      <w:r>
        <w:rPr>
          <w:rFonts w:ascii="Calibri" w:eastAsia="Calibri" w:hAnsi="Calibri" w:cs="Calibri"/>
          <w:color w:val="FFFFFF"/>
          <w:w w:val="106"/>
          <w:sz w:val="9"/>
          <w:szCs w:val="9"/>
        </w:rPr>
        <w:t>?</w:t>
      </w:r>
    </w:p>
    <w:p w:rsidR="008D624D" w:rsidRDefault="008D624D">
      <w:pPr>
        <w:spacing w:before="2" w:line="160" w:lineRule="exact"/>
        <w:rPr>
          <w:sz w:val="17"/>
          <w:szCs w:val="17"/>
        </w:rPr>
      </w:pPr>
    </w:p>
    <w:p w:rsidR="008D624D" w:rsidRDefault="00993037">
      <w:pPr>
        <w:spacing w:before="39" w:line="120" w:lineRule="exact"/>
        <w:ind w:left="3092" w:right="5731"/>
        <w:jc w:val="center"/>
        <w:rPr>
          <w:rFonts w:ascii="Calibri" w:eastAsia="Calibri" w:hAnsi="Calibri" w:cs="Calibri"/>
          <w:sz w:val="11"/>
          <w:szCs w:val="11"/>
        </w:rPr>
      </w:pPr>
      <w:r>
        <w:pict>
          <v:group id="_x0000_s3243" style="position:absolute;left:0;text-align:left;margin-left:512pt;margin-top:13.15pt;width:11.05pt;height:22.05pt;z-index:-7850;mso-position-horizontal-relative:page" coordorigin="10240,263" coordsize="221,441">
            <v:shape id="_x0000_s3245" style="position:absolute;left:10243;top:388;width:215;height:313" coordorigin="10243,388" coordsize="215,313" path="m10458,586r,-154l10452,411r-15,-16l10416,388r-129,l10265,394r-15,15l10243,430r,2l10243,586r34,l10277,497r12,l10289,701r56,l10345,607r3,-3l10354,604r3,3l10357,701r59,l10416,496r12,l10428,586r30,xe" fillcolor="#5b9bd4" stroked="f">
              <v:path arrowok="t"/>
            </v:shape>
            <v:shape id="_x0000_s3244" style="position:absolute;left:10296;top:265;width:109;height:108" coordorigin="10296,265" coordsize="109,108" path="m10332,370r19,4l10373,369r18,-12l10402,338r3,-18l10401,298r-13,-18l10370,269r-19,-4l10329,270r-18,13l10300,301r-4,19l10301,341r13,18l10332,370xe" fillcolor="#5b9bd4" stroked="f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color w:val="41719D"/>
          <w:spacing w:val="-2"/>
          <w:w w:val="103"/>
          <w:sz w:val="11"/>
          <w:szCs w:val="11"/>
        </w:rPr>
        <w:t>Ya</w:t>
      </w:r>
    </w:p>
    <w:p w:rsidR="008D624D" w:rsidRDefault="008D624D">
      <w:pPr>
        <w:spacing w:before="2" w:line="180" w:lineRule="exact"/>
        <w:rPr>
          <w:sz w:val="19"/>
          <w:szCs w:val="19"/>
        </w:rPr>
        <w:sectPr w:rsidR="008D624D">
          <w:type w:val="continuous"/>
          <w:pgSz w:w="11920" w:h="16840"/>
          <w:pgMar w:top="1540" w:right="1240" w:bottom="280" w:left="1680" w:header="720" w:footer="720" w:gutter="0"/>
          <w:cols w:space="720"/>
        </w:sectPr>
      </w:pPr>
    </w:p>
    <w:p w:rsidR="008D624D" w:rsidRDefault="008D624D">
      <w:pPr>
        <w:spacing w:line="260" w:lineRule="exact"/>
        <w:rPr>
          <w:sz w:val="26"/>
          <w:szCs w:val="26"/>
        </w:rPr>
      </w:pPr>
    </w:p>
    <w:p w:rsidR="008D624D" w:rsidRDefault="00993037">
      <w:pPr>
        <w:jc w:val="right"/>
        <w:rPr>
          <w:rFonts w:ascii="Calibri" w:eastAsia="Calibri" w:hAnsi="Calibri" w:cs="Calibri"/>
          <w:sz w:val="9"/>
          <w:szCs w:val="9"/>
        </w:rPr>
      </w:pPr>
      <w:r>
        <w:rPr>
          <w:rFonts w:ascii="Calibri" w:eastAsia="Calibri" w:hAnsi="Calibri" w:cs="Calibri"/>
          <w:color w:val="1E4973"/>
          <w:spacing w:val="-2"/>
          <w:w w:val="106"/>
          <w:sz w:val="9"/>
          <w:szCs w:val="9"/>
        </w:rPr>
        <w:t>P</w:t>
      </w:r>
      <w:r>
        <w:rPr>
          <w:rFonts w:ascii="Calibri" w:eastAsia="Calibri" w:hAnsi="Calibri" w:cs="Calibri"/>
          <w:color w:val="1E4973"/>
          <w:w w:val="106"/>
          <w:sz w:val="9"/>
          <w:szCs w:val="9"/>
        </w:rPr>
        <w:t>e</w:t>
      </w:r>
      <w:r>
        <w:rPr>
          <w:rFonts w:ascii="Calibri" w:eastAsia="Calibri" w:hAnsi="Calibri" w:cs="Calibri"/>
          <w:color w:val="1E4973"/>
          <w:spacing w:val="2"/>
          <w:w w:val="106"/>
          <w:sz w:val="9"/>
          <w:szCs w:val="9"/>
        </w:rPr>
        <w:t>la</w:t>
      </w:r>
      <w:r>
        <w:rPr>
          <w:rFonts w:ascii="Calibri" w:eastAsia="Calibri" w:hAnsi="Calibri" w:cs="Calibri"/>
          <w:color w:val="1E4973"/>
          <w:spacing w:val="-3"/>
          <w:w w:val="106"/>
          <w:sz w:val="9"/>
          <w:szCs w:val="9"/>
        </w:rPr>
        <w:t>n</w:t>
      </w:r>
      <w:r>
        <w:rPr>
          <w:rFonts w:ascii="Calibri" w:eastAsia="Calibri" w:hAnsi="Calibri" w:cs="Calibri"/>
          <w:color w:val="1E4973"/>
          <w:spacing w:val="3"/>
          <w:w w:val="106"/>
          <w:sz w:val="9"/>
          <w:szCs w:val="9"/>
        </w:rPr>
        <w:t>g</w:t>
      </w:r>
      <w:r>
        <w:rPr>
          <w:rFonts w:ascii="Calibri" w:eastAsia="Calibri" w:hAnsi="Calibri" w:cs="Calibri"/>
          <w:color w:val="1E4973"/>
          <w:spacing w:val="-3"/>
          <w:w w:val="106"/>
          <w:sz w:val="9"/>
          <w:szCs w:val="9"/>
        </w:rPr>
        <w:t>g</w:t>
      </w:r>
      <w:r>
        <w:rPr>
          <w:rFonts w:ascii="Calibri" w:eastAsia="Calibri" w:hAnsi="Calibri" w:cs="Calibri"/>
          <w:color w:val="1E4973"/>
          <w:spacing w:val="2"/>
          <w:w w:val="106"/>
          <w:sz w:val="9"/>
          <w:szCs w:val="9"/>
        </w:rPr>
        <w:t>a</w:t>
      </w:r>
      <w:r>
        <w:rPr>
          <w:rFonts w:ascii="Calibri" w:eastAsia="Calibri" w:hAnsi="Calibri" w:cs="Calibri"/>
          <w:color w:val="1E4973"/>
          <w:w w:val="106"/>
          <w:sz w:val="9"/>
          <w:szCs w:val="9"/>
        </w:rPr>
        <w:t>n</w:t>
      </w:r>
    </w:p>
    <w:p w:rsidR="008D624D" w:rsidRDefault="00993037">
      <w:pPr>
        <w:spacing w:before="33"/>
        <w:ind w:right="-41"/>
        <w:rPr>
          <w:rFonts w:ascii="Calibri" w:eastAsia="Calibri" w:hAnsi="Calibri" w:cs="Calibri"/>
          <w:sz w:val="14"/>
          <w:szCs w:val="14"/>
        </w:rPr>
      </w:pPr>
      <w:r>
        <w:br w:type="column"/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lastRenderedPageBreak/>
        <w:t>P</w:t>
      </w:r>
      <w:r>
        <w:rPr>
          <w:rFonts w:ascii="Calibri" w:eastAsia="Calibri" w:hAnsi="Calibri" w:cs="Calibri"/>
          <w:color w:val="FFFFFF"/>
          <w:sz w:val="14"/>
          <w:szCs w:val="14"/>
        </w:rPr>
        <w:t>e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l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-2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spacing w:val="4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12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-1"/>
          <w:sz w:val="14"/>
          <w:szCs w:val="14"/>
        </w:rPr>
        <w:t>m</w:t>
      </w:r>
      <w:r>
        <w:rPr>
          <w:rFonts w:ascii="Calibri" w:eastAsia="Calibri" w:hAnsi="Calibri" w:cs="Calibri"/>
          <w:color w:val="FFFFFF"/>
          <w:sz w:val="14"/>
          <w:szCs w:val="14"/>
        </w:rPr>
        <w:t>e</w:t>
      </w:r>
      <w:r>
        <w:rPr>
          <w:rFonts w:ascii="Calibri" w:eastAsia="Calibri" w:hAnsi="Calibri" w:cs="Calibri"/>
          <w:color w:val="FFFFFF"/>
          <w:spacing w:val="-1"/>
          <w:sz w:val="14"/>
          <w:szCs w:val="14"/>
        </w:rPr>
        <w:t>m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i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l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i</w:t>
      </w:r>
      <w:r>
        <w:rPr>
          <w:rFonts w:ascii="Calibri" w:eastAsia="Calibri" w:hAnsi="Calibri" w:cs="Calibri"/>
          <w:color w:val="FFFFFF"/>
          <w:sz w:val="14"/>
          <w:szCs w:val="14"/>
        </w:rPr>
        <w:t>h</w:t>
      </w:r>
      <w:r>
        <w:rPr>
          <w:rFonts w:ascii="Calibri" w:eastAsia="Calibri" w:hAnsi="Calibri" w:cs="Calibri"/>
          <w:color w:val="FFFFFF"/>
          <w:spacing w:val="9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1"/>
          <w:sz w:val="14"/>
          <w:szCs w:val="14"/>
        </w:rPr>
        <w:t>j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d</w:t>
      </w:r>
      <w:r>
        <w:rPr>
          <w:rFonts w:ascii="Calibri" w:eastAsia="Calibri" w:hAnsi="Calibri" w:cs="Calibri"/>
          <w:color w:val="FFFFFF"/>
          <w:spacing w:val="-1"/>
          <w:sz w:val="14"/>
          <w:szCs w:val="14"/>
        </w:rPr>
        <w:t>w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z w:val="14"/>
          <w:szCs w:val="14"/>
        </w:rPr>
        <w:t>l</w:t>
      </w:r>
      <w:r>
        <w:rPr>
          <w:rFonts w:ascii="Calibri" w:eastAsia="Calibri" w:hAnsi="Calibri" w:cs="Calibri"/>
          <w:color w:val="FFFFFF"/>
          <w:spacing w:val="8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2"/>
          <w:w w:val="102"/>
          <w:sz w:val="14"/>
          <w:szCs w:val="14"/>
        </w:rPr>
        <w:t>p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e</w:t>
      </w:r>
      <w:r>
        <w:rPr>
          <w:rFonts w:ascii="Calibri" w:eastAsia="Calibri" w:hAnsi="Calibri" w:cs="Calibri"/>
          <w:color w:val="FFFFFF"/>
          <w:spacing w:val="2"/>
          <w:w w:val="102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-6"/>
          <w:w w:val="102"/>
          <w:sz w:val="14"/>
          <w:szCs w:val="14"/>
        </w:rPr>
        <w:t>e</w:t>
      </w:r>
      <w:r>
        <w:rPr>
          <w:rFonts w:ascii="Calibri" w:eastAsia="Calibri" w:hAnsi="Calibri" w:cs="Calibri"/>
          <w:color w:val="FFFFFF"/>
          <w:spacing w:val="3"/>
          <w:w w:val="102"/>
          <w:sz w:val="14"/>
          <w:szCs w:val="14"/>
        </w:rPr>
        <w:t>r</w:t>
      </w:r>
      <w:r>
        <w:rPr>
          <w:rFonts w:ascii="Calibri" w:eastAsia="Calibri" w:hAnsi="Calibri" w:cs="Calibri"/>
          <w:color w:val="FFFFFF"/>
          <w:spacing w:val="-4"/>
          <w:w w:val="102"/>
          <w:sz w:val="14"/>
          <w:szCs w:val="14"/>
        </w:rPr>
        <w:t>b</w:t>
      </w:r>
      <w:r>
        <w:rPr>
          <w:rFonts w:ascii="Calibri" w:eastAsia="Calibri" w:hAnsi="Calibri" w:cs="Calibri"/>
          <w:color w:val="FFFFFF"/>
          <w:spacing w:val="3"/>
          <w:w w:val="102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2"/>
          <w:w w:val="102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-2"/>
          <w:w w:val="102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spacing w:val="-3"/>
          <w:w w:val="102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n</w:t>
      </w:r>
    </w:p>
    <w:p w:rsidR="008D624D" w:rsidRDefault="00993037">
      <w:pPr>
        <w:spacing w:before="3" w:line="160" w:lineRule="exact"/>
        <w:rPr>
          <w:sz w:val="17"/>
          <w:szCs w:val="17"/>
        </w:rPr>
      </w:pPr>
      <w:r>
        <w:br w:type="column"/>
      </w:r>
    </w:p>
    <w:p w:rsidR="008D624D" w:rsidRDefault="008D624D">
      <w:pPr>
        <w:spacing w:line="200" w:lineRule="exact"/>
      </w:pPr>
    </w:p>
    <w:p w:rsidR="008D624D" w:rsidRDefault="00993037">
      <w:pPr>
        <w:spacing w:line="100" w:lineRule="exact"/>
        <w:rPr>
          <w:rFonts w:ascii="Calibri" w:eastAsia="Calibri" w:hAnsi="Calibri" w:cs="Calibri"/>
          <w:sz w:val="9"/>
          <w:szCs w:val="9"/>
        </w:rPr>
        <w:sectPr w:rsidR="008D624D">
          <w:type w:val="continuous"/>
          <w:pgSz w:w="11920" w:h="16840"/>
          <w:pgMar w:top="1540" w:right="1240" w:bottom="280" w:left="1680" w:header="720" w:footer="720" w:gutter="0"/>
          <w:cols w:num="3" w:space="720" w:equalWidth="0">
            <w:col w:w="1539" w:space="472"/>
            <w:col w:w="2322" w:space="4142"/>
            <w:col w:w="525"/>
          </w:cols>
        </w:sectPr>
      </w:pPr>
      <w:r>
        <w:pict>
          <v:group id="_x0000_s3231" style="position:absolute;margin-left:506.4pt;margin-top:-58.75pt;width:22.25pt;height:17.9pt;z-index:-7851;mso-position-horizontal-relative:page" coordorigin="10128,-1175" coordsize="445,358">
            <v:shape id="_x0000_s3242" style="position:absolute;left:10270;top:-840;width:147;height:0" coordorigin="10270,-840" coordsize="147,0" path="m10270,-840r147,e" filled="f" strokecolor="#73ad42" strokeweight=".1045mm">
              <v:path arrowok="t"/>
            </v:shape>
            <v:shape id="_x0000_s3241" style="position:absolute;left:10417;top:-840;width:7;height:0" coordorigin="10417,-840" coordsize="7,0" path="m10417,-840r6,e" filled="f" strokecolor="#73ad42" strokeweight=".46817mm">
              <v:path arrowok="t"/>
            </v:shape>
            <v:shape id="_x0000_s3240" style="position:absolute;left:10423;top:-860;width:139;height:39" coordorigin="10423,-860" coordsize="139,39" path="m10424,-852r,24l10423,-821r140,l10563,-860r-140,l10423,-852xe" fillcolor="#73ad42" stroked="f">
              <v:path arrowok="t"/>
            </v:shape>
            <v:shape id="_x0000_s3239" style="position:absolute;left:10175;top:-1172;width:192;height:293" coordorigin="10175,-1172" coordsize="192,293" path="m10175,-1172r,293l10367,-879r,-293l10175,-1172xe" fillcolor="#73ad42" stroked="f">
              <v:path arrowok="t"/>
            </v:shape>
            <v:shape id="_x0000_s3238" style="position:absolute;left:10563;top:-852;width:6;height:25" coordorigin="10563,-852" coordsize="6,25" path="m10570,-852r-7,l10564,-828r6,l10570,-852xe" fillcolor="#73ad42" stroked="f">
              <v:path arrowok="t"/>
            </v:shape>
            <v:shape id="_x0000_s3237" style="position:absolute;left:10131;top:-1043;width:281;height:126" coordorigin="10131,-1043" coordsize="281,126" path="m10367,-917r44,l10411,-1033r-10,-10l10141,-1043r-10,10l10131,-917r44,l10175,-951r192,l10367,-917xe" fillcolor="#73ad42" stroked="f">
              <v:path arrowok="t"/>
            </v:shape>
            <v:shape id="_x0000_s3236" style="position:absolute;left:10432;top:-845;width:9;height:9" coordorigin="10432,-845" coordsize="9,9" path="m10441,-840r,-3l10439,-845r-5,l10432,-843r,5l10434,-836r5,l10441,-838r,-2xe" fillcolor="#73ad42" stroked="f">
              <v:path arrowok="t"/>
            </v:shape>
            <v:shape id="_x0000_s3235" style="position:absolute;left:10131;top:-1043;width:281;height:126" coordorigin="10131,-1043" coordsize="281,126" path="m10388,-1043r-234,l10141,-1043r-10,10l10131,-1020r,103l10175,-917r,-34l10367,-951r,34l10411,-917r,-103l10411,-1033r-10,-10l10388,-1043xe" filled="f" strokecolor="white" strokeweight=".1046mm">
              <v:path arrowok="t"/>
            </v:shape>
            <v:shape id="_x0000_s3234" style="position:absolute;left:10274;top:-1002;width:99;height:24" coordorigin="10274,-1002" coordsize="99,24" path="m10298,-990r,-6l10293,-1002r-14,l10274,-996r,13l10279,-978r14,l10298,-983r,-7xe" fillcolor="#aad287" stroked="f">
              <v:path arrowok="t"/>
            </v:shape>
            <v:shape id="_x0000_s3233" style="position:absolute;left:10274;top:-1002;width:99;height:24" coordorigin="10274,-1002" coordsize="99,24" path="m10373,-990r,-6l10368,-1002r-14,l10349,-996r,13l10354,-978r14,l10373,-983r,-7xe" fillcolor="#aad287" stroked="f">
              <v:path arrowok="t"/>
            </v:shape>
            <v:shape id="_x0000_s3232" style="position:absolute;left:10274;top:-1002;width:99;height:24" coordorigin="10274,-1002" coordsize="99,24" path="m10336,-990r,-6l10330,-1002r-13,l10311,-996r,13l10317,-978r13,l10336,-983r,-7xe" fillcolor="#aad287" stroked="f">
              <v:path arrowok="t"/>
            </v:shape>
            <w10:wrap anchorx="page"/>
          </v:group>
        </w:pict>
      </w:r>
      <w:r>
        <w:pict>
          <v:shape id="_x0000_s3230" type="#_x0000_t202" style="position:absolute;margin-left:353.95pt;margin-top:-106.25pt;width:138.95pt;height:117.65pt;z-index:-7847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390"/>
                    <w:gridCol w:w="1390"/>
                  </w:tblGrid>
                  <w:tr w:rsidR="008D624D">
                    <w:trPr>
                      <w:trHeight w:hRule="exact" w:val="436"/>
                    </w:trPr>
                    <w:tc>
                      <w:tcPr>
                        <w:tcW w:w="2779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5B9BD4"/>
                      </w:tcPr>
                      <w:p w:rsidR="008D624D" w:rsidRDefault="00993037">
                        <w:pPr>
                          <w:spacing w:before="42" w:line="160" w:lineRule="exact"/>
                          <w:ind w:left="1073" w:right="294" w:hanging="744"/>
                          <w:rPr>
                            <w:rFonts w:ascii="Calibri" w:eastAsia="Calibri" w:hAnsi="Calibri" w:cs="Calibri"/>
                            <w:sz w:val="14"/>
                            <w:szCs w:val="14"/>
                          </w:rPr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2"/>
                            <w:sz w:val="14"/>
                            <w:szCs w:val="14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7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1"/>
                            <w:sz w:val="14"/>
                            <w:szCs w:val="14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em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b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5"/>
                            <w:sz w:val="14"/>
                            <w:szCs w:val="14"/>
                          </w:rPr>
                          <w:t>y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4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eme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4"/>
                            <w:sz w:val="14"/>
                            <w:szCs w:val="14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4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w w:val="102"/>
                            <w:sz w:val="14"/>
                            <w:szCs w:val="14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w w:val="102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2"/>
                            <w:w w:val="102"/>
                            <w:sz w:val="14"/>
                            <w:szCs w:val="14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w w:val="102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 xml:space="preserve">n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w w:val="102"/>
                            <w:sz w:val="14"/>
                            <w:szCs w:val="14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w w:val="102"/>
                            <w:sz w:val="14"/>
                            <w:szCs w:val="14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w w:val="102"/>
                            <w:sz w:val="14"/>
                            <w:szCs w:val="14"/>
                          </w:rPr>
                          <w:t>o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2"/>
                            <w:w w:val="102"/>
                            <w:sz w:val="14"/>
                            <w:szCs w:val="14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w w:val="102"/>
                            <w:sz w:val="14"/>
                            <w:szCs w:val="14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4"/>
                            <w:w w:val="102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"/>
                            <w:w w:val="102"/>
                            <w:sz w:val="14"/>
                            <w:szCs w:val="14"/>
                          </w:rPr>
                          <w:t>y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a</w:t>
                        </w:r>
                      </w:p>
                    </w:tc>
                  </w:tr>
                  <w:tr w:rsidR="008D624D">
                    <w:trPr>
                      <w:trHeight w:hRule="exact" w:val="361"/>
                    </w:trPr>
                    <w:tc>
                      <w:tcPr>
                        <w:tcW w:w="1390" w:type="dxa"/>
                        <w:tcBorders>
                          <w:top w:val="nil"/>
                          <w:left w:val="nil"/>
                          <w:bottom w:val="nil"/>
                          <w:right w:val="single" w:sz="2" w:space="0" w:color="5592C8"/>
                        </w:tcBorders>
                      </w:tcPr>
                      <w:p w:rsidR="008D624D" w:rsidRDefault="008D624D"/>
                    </w:tc>
                    <w:tc>
                      <w:tcPr>
                        <w:tcW w:w="1390" w:type="dxa"/>
                        <w:tcBorders>
                          <w:top w:val="nil"/>
                          <w:left w:val="single" w:sz="2" w:space="0" w:color="5592C8"/>
                          <w:bottom w:val="nil"/>
                          <w:right w:val="nil"/>
                        </w:tcBorders>
                      </w:tcPr>
                      <w:p w:rsidR="008D624D" w:rsidRDefault="008D624D"/>
                    </w:tc>
                  </w:tr>
                  <w:tr w:rsidR="008D624D">
                    <w:trPr>
                      <w:trHeight w:hRule="exact" w:val="436"/>
                    </w:trPr>
                    <w:tc>
                      <w:tcPr>
                        <w:tcW w:w="2779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5B9BD4"/>
                      </w:tcPr>
                      <w:p w:rsidR="008D624D" w:rsidRDefault="008D624D">
                        <w:pPr>
                          <w:spacing w:before="1" w:line="120" w:lineRule="exact"/>
                          <w:rPr>
                            <w:sz w:val="13"/>
                            <w:szCs w:val="13"/>
                          </w:rPr>
                        </w:pPr>
                      </w:p>
                      <w:p w:rsidR="008D624D" w:rsidRDefault="00993037">
                        <w:pPr>
                          <w:ind w:left="717"/>
                          <w:rPr>
                            <w:rFonts w:ascii="Calibri" w:eastAsia="Calibri" w:hAnsi="Calibri" w:cs="Calibri"/>
                            <w:sz w:val="14"/>
                            <w:szCs w:val="14"/>
                          </w:rPr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ket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0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2"/>
                            <w:sz w:val="14"/>
                            <w:szCs w:val="14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5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5"/>
                            <w:sz w:val="14"/>
                            <w:szCs w:val="14"/>
                          </w:rPr>
                          <w:t>c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et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k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5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w w:val="102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2"/>
                            <w:w w:val="102"/>
                            <w:sz w:val="14"/>
                            <w:szCs w:val="14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en</w:t>
                        </w:r>
                      </w:p>
                    </w:tc>
                  </w:tr>
                  <w:tr w:rsidR="008D624D">
                    <w:trPr>
                      <w:trHeight w:hRule="exact" w:val="307"/>
                    </w:trPr>
                    <w:tc>
                      <w:tcPr>
                        <w:tcW w:w="1390" w:type="dxa"/>
                        <w:tcBorders>
                          <w:top w:val="nil"/>
                          <w:left w:val="nil"/>
                          <w:bottom w:val="nil"/>
                          <w:right w:val="single" w:sz="2" w:space="0" w:color="5592C8"/>
                        </w:tcBorders>
                      </w:tcPr>
                      <w:p w:rsidR="008D624D" w:rsidRDefault="008D624D"/>
                    </w:tc>
                    <w:tc>
                      <w:tcPr>
                        <w:tcW w:w="1390" w:type="dxa"/>
                        <w:tcBorders>
                          <w:top w:val="nil"/>
                          <w:left w:val="single" w:sz="2" w:space="0" w:color="5592C8"/>
                          <w:bottom w:val="nil"/>
                          <w:right w:val="nil"/>
                        </w:tcBorders>
                      </w:tcPr>
                      <w:p w:rsidR="008D624D" w:rsidRDefault="008D624D"/>
                    </w:tc>
                  </w:tr>
                  <w:tr w:rsidR="008D624D">
                    <w:trPr>
                      <w:trHeight w:hRule="exact" w:val="436"/>
                    </w:trPr>
                    <w:tc>
                      <w:tcPr>
                        <w:tcW w:w="2779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5B9BD4"/>
                      </w:tcPr>
                      <w:p w:rsidR="008D624D" w:rsidRDefault="008D624D">
                        <w:pPr>
                          <w:spacing w:before="2" w:line="120" w:lineRule="exact"/>
                          <w:rPr>
                            <w:sz w:val="13"/>
                            <w:szCs w:val="13"/>
                          </w:rPr>
                        </w:pPr>
                      </w:p>
                      <w:p w:rsidR="008D624D" w:rsidRDefault="00993037">
                        <w:pPr>
                          <w:ind w:left="229"/>
                          <w:rPr>
                            <w:rFonts w:ascii="Calibri" w:eastAsia="Calibri" w:hAnsi="Calibri" w:cs="Calibri"/>
                            <w:sz w:val="14"/>
                            <w:szCs w:val="14"/>
                          </w:rPr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l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2"/>
                            <w:sz w:val="14"/>
                            <w:szCs w:val="14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4"/>
                            <w:sz w:val="14"/>
                            <w:szCs w:val="14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2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1"/>
                            <w:sz w:val="14"/>
                            <w:szCs w:val="14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1"/>
                            <w:sz w:val="14"/>
                            <w:szCs w:val="14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b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"/>
                            <w:sz w:val="14"/>
                            <w:szCs w:val="14"/>
                          </w:rPr>
                          <w:t>y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4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k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k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9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w w:val="102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4"/>
                            <w:w w:val="102"/>
                            <w:sz w:val="14"/>
                            <w:szCs w:val="14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en</w:t>
                        </w:r>
                      </w:p>
                    </w:tc>
                  </w:tr>
                  <w:tr w:rsidR="008D624D">
                    <w:trPr>
                      <w:trHeight w:hRule="exact" w:val="265"/>
                    </w:trPr>
                    <w:tc>
                      <w:tcPr>
                        <w:tcW w:w="1390" w:type="dxa"/>
                        <w:tcBorders>
                          <w:top w:val="nil"/>
                          <w:left w:val="nil"/>
                          <w:bottom w:val="nil"/>
                          <w:right w:val="single" w:sz="2" w:space="0" w:color="5592C8"/>
                        </w:tcBorders>
                      </w:tcPr>
                      <w:p w:rsidR="008D624D" w:rsidRDefault="008D624D"/>
                    </w:tc>
                    <w:tc>
                      <w:tcPr>
                        <w:tcW w:w="1390" w:type="dxa"/>
                        <w:tcBorders>
                          <w:top w:val="nil"/>
                          <w:left w:val="single" w:sz="2" w:space="0" w:color="5592C8"/>
                          <w:bottom w:val="nil"/>
                          <w:right w:val="nil"/>
                        </w:tcBorders>
                      </w:tcPr>
                      <w:p w:rsidR="008D624D" w:rsidRDefault="008D624D"/>
                    </w:tc>
                  </w:tr>
                </w:tbl>
                <w:p w:rsidR="008D624D" w:rsidRDefault="008D624D"/>
              </w:txbxContent>
            </v:textbox>
            <w10:wrap anchorx="page"/>
          </v:shape>
        </w:pict>
      </w:r>
      <w:r>
        <w:rPr>
          <w:rFonts w:ascii="Calibri" w:eastAsia="Calibri" w:hAnsi="Calibri" w:cs="Calibri"/>
          <w:color w:val="1E4973"/>
          <w:spacing w:val="-2"/>
          <w:w w:val="106"/>
          <w:sz w:val="9"/>
          <w:szCs w:val="9"/>
        </w:rPr>
        <w:t>P</w:t>
      </w:r>
      <w:r>
        <w:rPr>
          <w:rFonts w:ascii="Calibri" w:eastAsia="Calibri" w:hAnsi="Calibri" w:cs="Calibri"/>
          <w:color w:val="1E4973"/>
          <w:w w:val="106"/>
          <w:sz w:val="9"/>
          <w:szCs w:val="9"/>
        </w:rPr>
        <w:t>e</w:t>
      </w:r>
      <w:r>
        <w:rPr>
          <w:rFonts w:ascii="Calibri" w:eastAsia="Calibri" w:hAnsi="Calibri" w:cs="Calibri"/>
          <w:color w:val="1E4973"/>
          <w:spacing w:val="2"/>
          <w:w w:val="106"/>
          <w:sz w:val="9"/>
          <w:szCs w:val="9"/>
        </w:rPr>
        <w:t>la</w:t>
      </w:r>
      <w:r>
        <w:rPr>
          <w:rFonts w:ascii="Calibri" w:eastAsia="Calibri" w:hAnsi="Calibri" w:cs="Calibri"/>
          <w:color w:val="1E4973"/>
          <w:spacing w:val="-2"/>
          <w:w w:val="106"/>
          <w:sz w:val="9"/>
          <w:szCs w:val="9"/>
        </w:rPr>
        <w:t>n</w:t>
      </w:r>
      <w:r>
        <w:rPr>
          <w:rFonts w:ascii="Calibri" w:eastAsia="Calibri" w:hAnsi="Calibri" w:cs="Calibri"/>
          <w:color w:val="1E4973"/>
          <w:spacing w:val="3"/>
          <w:w w:val="106"/>
          <w:sz w:val="9"/>
          <w:szCs w:val="9"/>
        </w:rPr>
        <w:t>g</w:t>
      </w:r>
      <w:r>
        <w:rPr>
          <w:rFonts w:ascii="Calibri" w:eastAsia="Calibri" w:hAnsi="Calibri" w:cs="Calibri"/>
          <w:color w:val="1E4973"/>
          <w:spacing w:val="-3"/>
          <w:w w:val="106"/>
          <w:sz w:val="9"/>
          <w:szCs w:val="9"/>
        </w:rPr>
        <w:t>g</w:t>
      </w:r>
      <w:r>
        <w:rPr>
          <w:rFonts w:ascii="Calibri" w:eastAsia="Calibri" w:hAnsi="Calibri" w:cs="Calibri"/>
          <w:color w:val="1E4973"/>
          <w:spacing w:val="2"/>
          <w:w w:val="106"/>
          <w:sz w:val="9"/>
          <w:szCs w:val="9"/>
        </w:rPr>
        <w:t>a</w:t>
      </w:r>
      <w:r>
        <w:rPr>
          <w:rFonts w:ascii="Calibri" w:eastAsia="Calibri" w:hAnsi="Calibri" w:cs="Calibri"/>
          <w:color w:val="1E4973"/>
          <w:w w:val="106"/>
          <w:sz w:val="9"/>
          <w:szCs w:val="9"/>
        </w:rPr>
        <w:t>n</w:t>
      </w:r>
    </w:p>
    <w:p w:rsidR="008D624D" w:rsidRDefault="008D624D">
      <w:pPr>
        <w:spacing w:before="1" w:line="200" w:lineRule="exact"/>
      </w:pPr>
    </w:p>
    <w:p w:rsidR="008D624D" w:rsidRDefault="00993037">
      <w:pPr>
        <w:spacing w:before="39" w:line="120" w:lineRule="exact"/>
        <w:ind w:right="2036"/>
        <w:jc w:val="right"/>
        <w:rPr>
          <w:rFonts w:ascii="Calibri" w:eastAsia="Calibri" w:hAnsi="Calibri" w:cs="Calibri"/>
          <w:sz w:val="11"/>
          <w:szCs w:val="11"/>
        </w:rPr>
      </w:pPr>
      <w:r>
        <w:pict>
          <v:group id="_x0000_s3228" style="position:absolute;left:0;text-align:left;margin-left:405.15pt;margin-top:-2.05pt;width:36.55pt;height:14.5pt;z-index:-7849;mso-position-horizontal-relative:page" coordorigin="8103,-41" coordsize="731,290">
            <v:shape id="_x0000_s3229" style="position:absolute;left:8103;top:-41;width:731;height:290" coordorigin="8103,-41" coordsize="731,290" path="m8249,250r439,l8733,243r39,-20l8804,194r21,-38l8834,112r,-7l8833,82,8819,40,8794,4r-35,-26l8718,-37r-30,-4l8249,-41r-23,2l8184,-25,8148,r-26,34l8106,75r-3,30l8105,128r14,42l8144,205r34,26l8220,247r29,3xe" fillcolor="#73ad42" stroked="f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color w:val="FFFFFF"/>
          <w:spacing w:val="2"/>
          <w:w w:val="103"/>
          <w:sz w:val="11"/>
          <w:szCs w:val="11"/>
        </w:rPr>
        <w:t>S</w:t>
      </w:r>
      <w:r>
        <w:rPr>
          <w:rFonts w:ascii="Calibri" w:eastAsia="Calibri" w:hAnsi="Calibri" w:cs="Calibri"/>
          <w:color w:val="FFFFFF"/>
          <w:spacing w:val="-3"/>
          <w:w w:val="103"/>
          <w:sz w:val="11"/>
          <w:szCs w:val="11"/>
        </w:rPr>
        <w:t>e</w:t>
      </w:r>
      <w:r>
        <w:rPr>
          <w:rFonts w:ascii="Calibri" w:eastAsia="Calibri" w:hAnsi="Calibri" w:cs="Calibri"/>
          <w:color w:val="FFFFFF"/>
          <w:spacing w:val="-2"/>
          <w:w w:val="103"/>
          <w:sz w:val="11"/>
          <w:szCs w:val="11"/>
        </w:rPr>
        <w:t>l</w:t>
      </w:r>
      <w:r>
        <w:rPr>
          <w:rFonts w:ascii="Calibri" w:eastAsia="Calibri" w:hAnsi="Calibri" w:cs="Calibri"/>
          <w:color w:val="FFFFFF"/>
          <w:spacing w:val="-3"/>
          <w:w w:val="103"/>
          <w:sz w:val="11"/>
          <w:szCs w:val="11"/>
        </w:rPr>
        <w:t>e</w:t>
      </w:r>
      <w:r>
        <w:rPr>
          <w:rFonts w:ascii="Calibri" w:eastAsia="Calibri" w:hAnsi="Calibri" w:cs="Calibri"/>
          <w:color w:val="FFFFFF"/>
          <w:spacing w:val="3"/>
          <w:w w:val="103"/>
          <w:sz w:val="11"/>
          <w:szCs w:val="11"/>
        </w:rPr>
        <w:t>s</w:t>
      </w:r>
      <w:r>
        <w:rPr>
          <w:rFonts w:ascii="Calibri" w:eastAsia="Calibri" w:hAnsi="Calibri" w:cs="Calibri"/>
          <w:color w:val="FFFFFF"/>
          <w:spacing w:val="-1"/>
          <w:w w:val="103"/>
          <w:sz w:val="11"/>
          <w:szCs w:val="11"/>
        </w:rPr>
        <w:t>a</w:t>
      </w:r>
      <w:r>
        <w:rPr>
          <w:rFonts w:ascii="Calibri" w:eastAsia="Calibri" w:hAnsi="Calibri" w:cs="Calibri"/>
          <w:color w:val="FFFFFF"/>
          <w:w w:val="103"/>
          <w:sz w:val="11"/>
          <w:szCs w:val="11"/>
        </w:rPr>
        <w:t>i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60" w:lineRule="exact"/>
        <w:rPr>
          <w:sz w:val="26"/>
          <w:szCs w:val="26"/>
        </w:rPr>
      </w:pPr>
    </w:p>
    <w:p w:rsidR="008D624D" w:rsidRDefault="00993037">
      <w:pPr>
        <w:spacing w:before="29"/>
        <w:ind w:left="1500"/>
        <w:rPr>
          <w:sz w:val="24"/>
          <w:szCs w:val="24"/>
        </w:r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1.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os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 xml:space="preserve">s 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3"/>
          <w:sz w:val="24"/>
          <w:szCs w:val="24"/>
        </w:rPr>
        <w:t>k</w:t>
      </w:r>
      <w:r>
        <w:rPr>
          <w:b/>
          <w:sz w:val="24"/>
          <w:szCs w:val="24"/>
        </w:rPr>
        <w:t>si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 xml:space="preserve">ting </w:t>
      </w:r>
      <w:r>
        <w:rPr>
          <w:b/>
          <w:spacing w:val="1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p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sa</w:t>
      </w:r>
      <w:r>
        <w:rPr>
          <w:b/>
          <w:spacing w:val="2"/>
          <w:sz w:val="24"/>
          <w:szCs w:val="24"/>
        </w:rPr>
        <w:t>w</w:t>
      </w:r>
      <w:r>
        <w:rPr>
          <w:b/>
          <w:sz w:val="24"/>
          <w:szCs w:val="24"/>
        </w:rPr>
        <w:t>at do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stik</w:t>
      </w:r>
    </w:p>
    <w:p w:rsidR="008D624D" w:rsidRDefault="008D624D">
      <w:pPr>
        <w:spacing w:before="15" w:line="220" w:lineRule="exact"/>
        <w:rPr>
          <w:sz w:val="22"/>
          <w:szCs w:val="22"/>
        </w:rPr>
      </w:pPr>
    </w:p>
    <w:p w:rsidR="008D624D" w:rsidRDefault="00993037">
      <w:pPr>
        <w:spacing w:line="359" w:lineRule="auto"/>
        <w:ind w:left="588" w:right="422" w:firstLine="720"/>
        <w:jc w:val="both"/>
        <w:rPr>
          <w:sz w:val="24"/>
          <w:szCs w:val="24"/>
        </w:rPr>
        <w:sectPr w:rsidR="008D624D">
          <w:type w:val="continuous"/>
          <w:pgSz w:w="11920" w:h="16840"/>
          <w:pgMar w:top="1540" w:right="1240" w:bottom="280" w:left="1680" w:header="720" w:footer="720" w:gutter="0"/>
          <w:cols w:space="720"/>
        </w:sect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diha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u 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hubu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>P</w:t>
      </w:r>
      <w:r>
        <w:rPr>
          <w:sz w:val="24"/>
          <w:szCs w:val="24"/>
        </w:rPr>
        <w:t>T.</w:t>
      </w:r>
      <w:r>
        <w:rPr>
          <w:spacing w:val="-1"/>
          <w:sz w:val="24"/>
          <w:szCs w:val="24"/>
        </w:rPr>
        <w:t>Ha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 tour.</w:t>
      </w:r>
      <w:r>
        <w:rPr>
          <w:spacing w:val="2"/>
          <w:sz w:val="24"/>
          <w:szCs w:val="24"/>
        </w:rPr>
        <w:t xml:space="preserve"> 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mem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ntu 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ja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rute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nk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lanjut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 masing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masing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mask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f</w:t>
      </w:r>
      <w:r>
        <w:rPr>
          <w:sz w:val="24"/>
          <w:szCs w:val="24"/>
        </w:rPr>
        <w:t>tar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jad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6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nfo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disamp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ikan oleh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e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3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kursi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masih</w:t>
      </w:r>
      <w:r>
        <w:rPr>
          <w:spacing w:val="3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bisa</w:t>
      </w:r>
      <w:r>
        <w:rPr>
          <w:spacing w:val="36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tu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ri 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sil 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n. </w:t>
      </w:r>
      <w:r>
        <w:rPr>
          <w:spacing w:val="1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nju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1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 </w:t>
      </w:r>
      <w:r>
        <w:rPr>
          <w:spacing w:val="1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 xml:space="preserve">i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spacing w:line="360" w:lineRule="auto"/>
        <w:ind w:left="588" w:right="420"/>
        <w:jc w:val="both"/>
        <w:rPr>
          <w:sz w:val="24"/>
          <w:szCs w:val="24"/>
        </w:rPr>
      </w:pPr>
      <w:r>
        <w:pict>
          <v:group id="_x0000_s3223" style="position:absolute;left:0;text-align:left;margin-left:506.55pt;margin-top:170.25pt;width:16.45pt;height:21.8pt;z-index:-7841;mso-position-horizontal-relative:page" coordorigin="10131,3405" coordsize="329,436">
            <v:shape id="_x0000_s3227" type="#_x0000_t75" style="position:absolute;left:10131;top:3557;width:329;height:284">
              <v:imagedata r:id="rId50" o:title=""/>
            </v:shape>
            <v:shape id="_x0000_s3226" type="#_x0000_t75" style="position:absolute;left:10202;top:3405;width:196;height:190">
              <v:imagedata r:id="rId51" o:title=""/>
            </v:shape>
            <v:shape id="_x0000_s3225" style="position:absolute;left:10167;top:3604;width:35;height:180" coordorigin="10167,3604" coordsize="35,180" path="m10172,3783r-3,-20l10167,3743r,-19l10169,3704r3,-19l10176,3666r6,-19l10190,3628r8,-18l10202,3604e" filled="f" strokecolor="#5592c8" strokeweight=".10525mm">
              <v:path arrowok="t"/>
            </v:shape>
            <v:shape id="_x0000_s3224" style="position:absolute;left:10389;top:3636;width:18;height:190" coordorigin="10389,3636" coordsize="18,190" path="m10403,3827r2,-20l10406,3787r,-20l10406,3747r-1,-20l10403,3707r-3,-19l10396,3668r-4,-20l10389,3636e" filled="f" strokecolor="#5592c8" strokeweight=".1053mm">
              <v:path arrowok="t"/>
            </v:shape>
            <w10:wrap anchorx="page"/>
          </v:group>
        </w:pict>
      </w:r>
      <w:r>
        <w:rPr>
          <w:sz w:val="24"/>
          <w:szCs w:val="24"/>
        </w:rPr>
        <w:t>booking 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identi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ma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numpa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 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inkan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booking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ko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fi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(issu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d)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booking</w:t>
      </w:r>
      <w:r>
        <w:rPr>
          <w:spacing w:val="4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posit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rpoto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khi</w:t>
      </w:r>
      <w:r>
        <w:rPr>
          <w:spacing w:val="3"/>
          <w:sz w:val="24"/>
          <w:szCs w:val="24"/>
        </w:rPr>
        <w:t>r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memin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 memb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 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t.</w:t>
      </w:r>
    </w:p>
    <w:p w:rsidR="008D624D" w:rsidRDefault="008D624D">
      <w:pPr>
        <w:spacing w:before="6" w:line="240" w:lineRule="exact"/>
        <w:rPr>
          <w:sz w:val="24"/>
          <w:szCs w:val="24"/>
        </w:rPr>
      </w:pPr>
    </w:p>
    <w:p w:rsidR="008D624D" w:rsidRDefault="00993037">
      <w:pPr>
        <w:spacing w:line="260" w:lineRule="exact"/>
        <w:ind w:left="588" w:right="2105"/>
        <w:jc w:val="both"/>
        <w:rPr>
          <w:sz w:val="24"/>
          <w:szCs w:val="24"/>
        </w:rPr>
      </w:pPr>
      <w:r>
        <w:pict>
          <v:group id="_x0000_s3220" style="position:absolute;left:0;text-align:left;margin-left:145.25pt;margin-top:48.5pt;width:11.15pt;height:22.15pt;z-index:-7846;mso-position-horizontal-relative:page" coordorigin="2905,970" coordsize="223,443">
            <v:shape id="_x0000_s3222" style="position:absolute;left:2909;top:1097;width:215;height:313" coordorigin="2909,1097" coordsize="215,313" path="m3124,1294r,-153l3118,1119r-15,-15l3082,1097r-129,l2932,1102r-16,15l2909,1138r,3l2909,1294r34,l2943,1205r12,l2955,1409r56,l3011,1315r3,-3l3020,1312r3,3l3023,1409r59,l3082,1205r12,l3094,1294r30,xe" fillcolor="#5b9bd4" stroked="f">
              <v:path arrowok="t"/>
            </v:shape>
            <v:shape id="_x0000_s3221" style="position:absolute;left:2962;top:974;width:109;height:108" coordorigin="2962,974" coordsize="109,108" path="m2998,1079r19,3l3039,1077r18,-12l3068,1047r4,-19l3067,1006r-13,-18l3036,977r-19,-3l2995,978r-18,13l2966,1009r-4,19l2967,1050r13,17l2998,1079xe" fillcolor="#5b9bd4" stroked="f">
              <v:path arrowok="t"/>
            </v:shape>
            <w10:wrap anchorx="page"/>
          </v:group>
        </w:pict>
      </w:r>
      <w:r>
        <w:rPr>
          <w:position w:val="-1"/>
          <w:sz w:val="24"/>
          <w:szCs w:val="24"/>
        </w:rPr>
        <w:t xml:space="preserve">2.   </w:t>
      </w:r>
      <w:r>
        <w:rPr>
          <w:spacing w:val="7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P</w:t>
      </w:r>
      <w:r>
        <w:rPr>
          <w:position w:val="-1"/>
          <w:sz w:val="24"/>
          <w:szCs w:val="24"/>
        </w:rPr>
        <w:t>ros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s bisnis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ksi</w:t>
      </w:r>
      <w:r>
        <w:rPr>
          <w:spacing w:val="1"/>
          <w:position w:val="-1"/>
          <w:sz w:val="24"/>
          <w:szCs w:val="24"/>
        </w:rPr>
        <w:t>s</w:t>
      </w:r>
      <w:r>
        <w:rPr>
          <w:position w:val="-1"/>
          <w:sz w:val="24"/>
          <w:szCs w:val="24"/>
        </w:rPr>
        <w:t>t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ng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unit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bisn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s t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t pes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w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 xml:space="preserve">t 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nte</w:t>
      </w:r>
      <w:r>
        <w:rPr>
          <w:spacing w:val="-1"/>
          <w:position w:val="-1"/>
          <w:sz w:val="24"/>
          <w:szCs w:val="24"/>
        </w:rPr>
        <w:t>r</w:t>
      </w:r>
      <w:r>
        <w:rPr>
          <w:position w:val="-1"/>
          <w:sz w:val="24"/>
          <w:szCs w:val="24"/>
        </w:rPr>
        <w:t>n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sional</w:t>
      </w:r>
    </w:p>
    <w:p w:rsidR="008D624D" w:rsidRDefault="008D624D">
      <w:pPr>
        <w:spacing w:before="8" w:line="160" w:lineRule="exact"/>
        <w:rPr>
          <w:sz w:val="17"/>
          <w:szCs w:val="17"/>
        </w:rPr>
      </w:pPr>
    </w:p>
    <w:p w:rsidR="008D624D" w:rsidRDefault="00993037">
      <w:pPr>
        <w:spacing w:before="33" w:line="160" w:lineRule="exact"/>
        <w:ind w:left="2978" w:right="5616"/>
        <w:jc w:val="center"/>
        <w:rPr>
          <w:rFonts w:ascii="Calibri" w:eastAsia="Calibri" w:hAnsi="Calibri" w:cs="Calibri"/>
          <w:sz w:val="14"/>
          <w:szCs w:val="14"/>
        </w:rPr>
      </w:pPr>
      <w:r>
        <w:rPr>
          <w:rFonts w:ascii="Calibri" w:eastAsia="Calibri" w:hAnsi="Calibri" w:cs="Calibri"/>
          <w:color w:val="FFFFFF"/>
          <w:spacing w:val="3"/>
          <w:w w:val="102"/>
          <w:sz w:val="14"/>
          <w:szCs w:val="14"/>
        </w:rPr>
        <w:t>M</w:t>
      </w:r>
      <w:r>
        <w:rPr>
          <w:rFonts w:ascii="Calibri" w:eastAsia="Calibri" w:hAnsi="Calibri" w:cs="Calibri"/>
          <w:color w:val="FFFFFF"/>
          <w:spacing w:val="-3"/>
          <w:w w:val="102"/>
          <w:sz w:val="14"/>
          <w:szCs w:val="14"/>
        </w:rPr>
        <w:t>u</w:t>
      </w:r>
      <w:r>
        <w:rPr>
          <w:rFonts w:ascii="Calibri" w:eastAsia="Calibri" w:hAnsi="Calibri" w:cs="Calibri"/>
          <w:color w:val="FFFFFF"/>
          <w:spacing w:val="3"/>
          <w:w w:val="102"/>
          <w:sz w:val="14"/>
          <w:szCs w:val="14"/>
        </w:rPr>
        <w:t>l</w:t>
      </w:r>
      <w:r>
        <w:rPr>
          <w:rFonts w:ascii="Calibri" w:eastAsia="Calibri" w:hAnsi="Calibri" w:cs="Calibri"/>
          <w:color w:val="FFFFFF"/>
          <w:spacing w:val="-3"/>
          <w:w w:val="102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i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  <w:sectPr w:rsidR="008D624D">
          <w:pgSz w:w="11920" w:h="16840"/>
          <w:pgMar w:top="1560" w:right="1240" w:bottom="280" w:left="1680" w:header="0" w:footer="1002" w:gutter="0"/>
          <w:cols w:space="720"/>
        </w:sectPr>
      </w:pPr>
    </w:p>
    <w:p w:rsidR="008D624D" w:rsidRDefault="008D624D">
      <w:pPr>
        <w:spacing w:before="13" w:line="240" w:lineRule="exact"/>
        <w:rPr>
          <w:sz w:val="24"/>
          <w:szCs w:val="24"/>
        </w:rPr>
      </w:pPr>
    </w:p>
    <w:p w:rsidR="008D624D" w:rsidRDefault="00993037">
      <w:pPr>
        <w:jc w:val="right"/>
        <w:rPr>
          <w:rFonts w:ascii="Calibri" w:eastAsia="Calibri" w:hAnsi="Calibri" w:cs="Calibri"/>
          <w:sz w:val="9"/>
          <w:szCs w:val="9"/>
        </w:rPr>
      </w:pPr>
      <w:r>
        <w:pict>
          <v:group id="_x0000_s3215" style="position:absolute;left:0;text-align:left;margin-left:139.85pt;margin-top:20.15pt;width:16.45pt;height:21.8pt;z-index:-7844;mso-position-horizontal-relative:page" coordorigin="2797,403" coordsize="329,436">
            <v:shape id="_x0000_s3219" type="#_x0000_t75" style="position:absolute;left:2797;top:555;width:329;height:284">
              <v:imagedata r:id="rId52" o:title=""/>
            </v:shape>
            <v:shape id="_x0000_s3218" type="#_x0000_t75" style="position:absolute;left:2868;top:403;width:196;height:190">
              <v:imagedata r:id="rId53" o:title=""/>
            </v:shape>
            <v:shape id="_x0000_s3217" style="position:absolute;left:2833;top:602;width:35;height:180" coordorigin="2833,602" coordsize="35,180" path="m2838,781r-3,-20l2833,742r,-20l2835,702r3,-19l2842,664r6,-19l2856,626r8,-18l2868,602e" filled="f" strokecolor="#5592c8" strokeweight=".10525mm">
              <v:path arrowok="t"/>
            </v:shape>
            <v:shape id="_x0000_s3216" style="position:absolute;left:3055;top:635;width:18;height:190" coordorigin="3055,635" coordsize="18,190" path="m3069,825r2,-20l3072,785r,-20l3072,745r-1,-20l3069,705r-3,-19l3062,666r-4,-19l3055,635e" filled="f" strokecolor="#5592c8" strokeweight=".1053mm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color w:val="1E4973"/>
          <w:spacing w:val="-2"/>
          <w:w w:val="106"/>
          <w:sz w:val="9"/>
          <w:szCs w:val="9"/>
        </w:rPr>
        <w:t>P</w:t>
      </w:r>
      <w:r>
        <w:rPr>
          <w:rFonts w:ascii="Calibri" w:eastAsia="Calibri" w:hAnsi="Calibri" w:cs="Calibri"/>
          <w:color w:val="1E4973"/>
          <w:w w:val="106"/>
          <w:sz w:val="9"/>
          <w:szCs w:val="9"/>
        </w:rPr>
        <w:t>e</w:t>
      </w:r>
      <w:r>
        <w:rPr>
          <w:rFonts w:ascii="Calibri" w:eastAsia="Calibri" w:hAnsi="Calibri" w:cs="Calibri"/>
          <w:color w:val="1E4973"/>
          <w:spacing w:val="2"/>
          <w:w w:val="106"/>
          <w:sz w:val="9"/>
          <w:szCs w:val="9"/>
        </w:rPr>
        <w:t>la</w:t>
      </w:r>
      <w:r>
        <w:rPr>
          <w:rFonts w:ascii="Calibri" w:eastAsia="Calibri" w:hAnsi="Calibri" w:cs="Calibri"/>
          <w:color w:val="1E4973"/>
          <w:spacing w:val="-2"/>
          <w:w w:val="106"/>
          <w:sz w:val="9"/>
          <w:szCs w:val="9"/>
        </w:rPr>
        <w:t>n</w:t>
      </w:r>
      <w:r>
        <w:rPr>
          <w:rFonts w:ascii="Calibri" w:eastAsia="Calibri" w:hAnsi="Calibri" w:cs="Calibri"/>
          <w:color w:val="1E4973"/>
          <w:spacing w:val="3"/>
          <w:w w:val="106"/>
          <w:sz w:val="9"/>
          <w:szCs w:val="9"/>
        </w:rPr>
        <w:t>g</w:t>
      </w:r>
      <w:r>
        <w:rPr>
          <w:rFonts w:ascii="Calibri" w:eastAsia="Calibri" w:hAnsi="Calibri" w:cs="Calibri"/>
          <w:color w:val="1E4973"/>
          <w:spacing w:val="-3"/>
          <w:w w:val="106"/>
          <w:sz w:val="9"/>
          <w:szCs w:val="9"/>
        </w:rPr>
        <w:t>g</w:t>
      </w:r>
      <w:r>
        <w:rPr>
          <w:rFonts w:ascii="Calibri" w:eastAsia="Calibri" w:hAnsi="Calibri" w:cs="Calibri"/>
          <w:color w:val="1E4973"/>
          <w:spacing w:val="2"/>
          <w:w w:val="106"/>
          <w:sz w:val="9"/>
          <w:szCs w:val="9"/>
        </w:rPr>
        <w:t>a</w:t>
      </w:r>
      <w:r>
        <w:rPr>
          <w:rFonts w:ascii="Calibri" w:eastAsia="Calibri" w:hAnsi="Calibri" w:cs="Calibri"/>
          <w:color w:val="1E4973"/>
          <w:w w:val="106"/>
          <w:sz w:val="9"/>
          <w:szCs w:val="9"/>
        </w:rPr>
        <w:t>n</w:t>
      </w:r>
    </w:p>
    <w:p w:rsidR="008D624D" w:rsidRDefault="00993037">
      <w:pPr>
        <w:spacing w:before="33"/>
        <w:ind w:right="-41"/>
        <w:rPr>
          <w:rFonts w:ascii="Calibri" w:eastAsia="Calibri" w:hAnsi="Calibri" w:cs="Calibri"/>
          <w:sz w:val="14"/>
          <w:szCs w:val="14"/>
        </w:rPr>
      </w:pPr>
      <w:r>
        <w:br w:type="column"/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lastRenderedPageBreak/>
        <w:t>P</w:t>
      </w:r>
      <w:r>
        <w:rPr>
          <w:rFonts w:ascii="Calibri" w:eastAsia="Calibri" w:hAnsi="Calibri" w:cs="Calibri"/>
          <w:color w:val="FFFFFF"/>
          <w:sz w:val="14"/>
          <w:szCs w:val="14"/>
        </w:rPr>
        <w:t>e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l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-2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spacing w:val="4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12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d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z w:val="14"/>
          <w:szCs w:val="14"/>
        </w:rPr>
        <w:t>t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-4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spacing w:val="10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z w:val="14"/>
          <w:szCs w:val="14"/>
        </w:rPr>
        <w:t>ke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3"/>
          <w:w w:val="102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-2"/>
          <w:w w:val="102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en</w:t>
      </w:r>
    </w:p>
    <w:p w:rsidR="008D624D" w:rsidRDefault="00993037">
      <w:pPr>
        <w:spacing w:before="3" w:line="160" w:lineRule="exact"/>
        <w:rPr>
          <w:sz w:val="17"/>
          <w:szCs w:val="17"/>
        </w:rPr>
      </w:pPr>
      <w:r>
        <w:br w:type="column"/>
      </w:r>
    </w:p>
    <w:p w:rsidR="008D624D" w:rsidRDefault="008D624D">
      <w:pPr>
        <w:spacing w:line="200" w:lineRule="exact"/>
      </w:pPr>
    </w:p>
    <w:p w:rsidR="008D624D" w:rsidRDefault="00993037">
      <w:pPr>
        <w:spacing w:line="100" w:lineRule="exact"/>
        <w:rPr>
          <w:rFonts w:ascii="Calibri" w:eastAsia="Calibri" w:hAnsi="Calibri" w:cs="Calibri"/>
          <w:sz w:val="9"/>
          <w:szCs w:val="9"/>
        </w:rPr>
        <w:sectPr w:rsidR="008D624D">
          <w:type w:val="continuous"/>
          <w:pgSz w:w="11920" w:h="16840"/>
          <w:pgMar w:top="1540" w:right="1240" w:bottom="280" w:left="1680" w:header="720" w:footer="720" w:gutter="0"/>
          <w:cols w:num="3" w:space="720" w:equalWidth="0">
            <w:col w:w="1539" w:space="876"/>
            <w:col w:w="1517" w:space="4590"/>
            <w:col w:w="478"/>
          </w:cols>
        </w:sectPr>
      </w:pPr>
      <w:r>
        <w:pict>
          <v:group id="_x0000_s3203" style="position:absolute;margin-left:500.9pt;margin-top:57.3pt;width:22.5pt;height:22.3pt;z-index:-7840;mso-position-horizontal-relative:page" coordorigin="10018,1146" coordsize="450,446">
            <v:shape id="_x0000_s3214" style="position:absolute;left:10229;top:1154;width:231;height:298" coordorigin="10229,1154" coordsize="231,298" path="m10344,1452r116,-101l10460,1238r-65,57l10395,1154r-101,l10294,1295r-65,-57l10229,1351r115,101xe" fillcolor="#73ad42" stroked="f">
              <v:path arrowok="t"/>
            </v:shape>
            <v:shape id="_x0000_s3213" style="position:absolute;left:10021;top:1536;width:242;height:53" coordorigin="10021,1536" coordsize="242,53" path="m10023,1540r-2,-4l10021,1549r7,7l10046,1563r27,3l10089,1566r14,l10117,1565r11,-2l10128,1572r6,7l10153,1585r27,4l10195,1589r30,-2l10248,1583r13,-7l10263,1572r,-13l10256,1567r-19,6l10211,1576r-16,1l10165,1575r-23,-5l10129,1563r-1,-4l10128,1551r-11,2l10103,1554r-14,l10059,1552r-23,-5l10023,1540xe" fillcolor="#5b9bd4" stroked="f">
              <v:path arrowok="t"/>
            </v:shape>
            <v:shape id="_x0000_s3212" style="position:absolute;left:10021;top:1511;width:242;height:53" coordorigin="10021,1511" coordsize="242,53" path="m10023,1515r-2,-4l10021,1523r7,8l10047,1537r26,4l10089,1541r14,l10117,1540r11,-2l10128,1546r6,8l10153,1560r27,4l10195,1564r30,-2l10248,1557r13,-7l10263,1546r,-12l10256,1541r-19,6l10211,1551r-16,l10165,1550r-23,-5l10129,1538r-1,-4l10128,1525r-11,2l10103,1528r-14,l10059,1527r-23,-5l10023,1515xe" fillcolor="#5b9bd4" stroked="f">
              <v:path arrowok="t"/>
            </v:shape>
            <v:shape id="_x0000_s3211" style="position:absolute;left:10021;top:1485;width:275;height:53" coordorigin="10021,1485" coordsize="275,53" path="m10023,1489r-2,-4l10021,1498r7,8l10047,1512r26,3l10089,1516r14,l10117,1515r11,-2l10128,1521r6,8l10153,1535r27,3l10195,1539r30,-2l10248,1532r13,-7l10263,1521r,2l10283,1520r13,-5l10296,1502r-13,6l10263,1511r,-3l10256,1516r-19,6l10211,1526r-16,l10165,1524r-23,-5l10129,1512r-1,-4l10128,1500r-11,2l10103,1503r-14,l10059,1501r-23,-5l10023,1489xe" fillcolor="#5b9bd4" stroked="f">
              <v:path arrowok="t"/>
            </v:shape>
            <v:shape id="_x0000_s3210" style="position:absolute;left:10021;top:1435;width:135;height:30" coordorigin="10021,1435" coordsize="135,30" path="m10021,1435r,12l10028,1455r18,6l10073,1465r16,l10119,1463r23,-5l10155,1451r1,-4l10156,1435r-6,8l10131,1449r-27,3l10089,1452r-30,-1l10036,1446r-13,-7l10021,1435xe" fillcolor="#5b9bd4" stroked="f">
              <v:path arrowok="t"/>
            </v:shape>
            <v:shape id="_x0000_s3209" style="position:absolute;left:10021;top:1409;width:135;height:30" coordorigin="10021,1409" coordsize="135,30" path="m10021,1409r,13l10028,1430r18,6l10073,1439r16,1l10119,1438r23,-5l10155,1426r1,-4l10156,1409r-6,8l10131,1423r-27,4l10089,1427r-30,-2l10036,1421r-13,-8l10021,1409xe" fillcolor="#5b9bd4" stroked="f">
              <v:path arrowok="t"/>
            </v:shape>
            <v:shape id="_x0000_s3208" style="position:absolute;left:10021;top:1366;width:135;height:48" coordorigin="10021,1366" coordsize="135,48" path="m10021,1384r,13l10028,1405r19,6l10073,1414r16,l10119,1413r23,-5l10155,1401r1,-4l10156,1384r-6,-8l10131,1370r-27,-3l10089,1366r-30,2l10036,1373r-13,7l10021,1384xe" fillcolor="#5b9bd4" stroked="f">
              <v:path arrowok="t"/>
            </v:shape>
            <v:shape id="_x0000_s3207" style="position:absolute;left:10161;top:1445;width:135;height:29" coordorigin="10161,1445" coordsize="135,29" path="m10164,1464r6,3l10178,1466r8,-1l10195,1465r16,1l10214,1466r5,l10233,1469r4,l10238,1469r1,1l10253,1474r28,-5l10295,1460r1,-2l10296,1445r-7,8l10271,1459r-27,3l10228,1463r-29,-2l10176,1456r-13,-7l10161,1445r,16l10164,1464xe" fillcolor="#5b9bd4" stroked="f">
              <v:path arrowok="t"/>
            </v:shape>
            <v:shape id="_x0000_s3206" style="position:absolute;left:10161;top:1402;width:135;height:48" coordorigin="10161,1402" coordsize="135,48" path="m10161,1420r,12l10168,1440r18,6l10213,1450r15,l10258,1448r23,-5l10294,1436r2,-4l10296,1420r-7,-8l10271,1406r-27,-4l10228,1402r-29,2l10176,1408r-13,8l10161,1420xe" fillcolor="#5b9bd4" stroked="f">
              <v:path arrowok="t"/>
            </v:shape>
            <v:shape id="_x0000_s3205" style="position:absolute;left:10021;top:1460;width:275;height:53" coordorigin="10021,1460" coordsize="275,53" path="m10134,1503r19,7l10180,1513r15,l10225,1512r23,-5l10261,1500r2,-4l10263,1498r20,-3l10296,1489r,-12l10283,1482r-20,3l10256,1475r-18,-6l10233,1469r-19,-3l10195,1465r-30,2l10142,1472r-13,7l10128,1483r,-6l10139,1472r17,-4l10156,1460r-6,8l10131,1474r-27,3l10089,1478r-30,-2l10036,1471r-13,-7l10021,1460r,13l10028,1481r18,6l10073,1490r16,l10103,1490r14,-1l10128,1487r,9l10134,1503xe" fillcolor="#5b9bd4" stroked="f">
              <v:path arrowok="t"/>
            </v:shape>
            <v:shape id="_x0000_s3204" style="position:absolute;left:10161;top:1402;width:135;height:48" coordorigin="10161,1402" coordsize="135,48" path="m10228,1402r-29,2l10176,1408r-13,8l10161,1420r,12l10168,1440r18,6l10213,1450r15,l10258,1448r23,-5l10294,1436r2,-4l10296,1420r-7,-8l10271,1406r-27,-4l10228,1402xe" filled="f" strokecolor="white" strokeweight=".1046mm">
              <v:path arrowok="t"/>
            </v:shape>
            <w10:wrap anchorx="page"/>
          </v:group>
        </w:pict>
      </w:r>
      <w:r>
        <w:pict>
          <v:shape id="_x0000_s3202" type="#_x0000_t202" style="position:absolute;margin-left:335pt;margin-top:-24.85pt;width:157.95pt;height:39.2pt;z-index:-7836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80"/>
                    <w:gridCol w:w="1389"/>
                    <w:gridCol w:w="1390"/>
                  </w:tblGrid>
                  <w:tr w:rsidR="008D624D">
                    <w:trPr>
                      <w:trHeight w:hRule="exact" w:val="232"/>
                    </w:trPr>
                    <w:tc>
                      <w:tcPr>
                        <w:tcW w:w="380" w:type="dxa"/>
                        <w:tcBorders>
                          <w:top w:val="nil"/>
                          <w:left w:val="nil"/>
                          <w:bottom w:val="single" w:sz="2" w:space="0" w:color="5592C8"/>
                          <w:right w:val="nil"/>
                        </w:tcBorders>
                      </w:tcPr>
                      <w:p w:rsidR="008D624D" w:rsidRDefault="008D624D"/>
                    </w:tc>
                    <w:tc>
                      <w:tcPr>
                        <w:tcW w:w="2779" w:type="dxa"/>
                        <w:gridSpan w:val="2"/>
                        <w:vMerge w:val="restart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5B9BD4"/>
                      </w:tcPr>
                      <w:p w:rsidR="008D624D" w:rsidRDefault="008D624D">
                        <w:pPr>
                          <w:spacing w:before="3" w:line="140" w:lineRule="exact"/>
                          <w:rPr>
                            <w:sz w:val="14"/>
                            <w:szCs w:val="14"/>
                          </w:rPr>
                        </w:pPr>
                      </w:p>
                      <w:p w:rsidR="008D624D" w:rsidRDefault="00993037">
                        <w:pPr>
                          <w:ind w:left="508"/>
                          <w:rPr>
                            <w:rFonts w:ascii="Calibri" w:eastAsia="Calibri" w:hAnsi="Calibri" w:cs="Calibri"/>
                            <w:sz w:val="14"/>
                            <w:szCs w:val="14"/>
                          </w:rPr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2"/>
                            <w:sz w:val="14"/>
                            <w:szCs w:val="14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6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1"/>
                            <w:sz w:val="14"/>
                            <w:szCs w:val="14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2"/>
                            <w:sz w:val="14"/>
                            <w:szCs w:val="14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k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o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4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4"/>
                            <w:sz w:val="14"/>
                            <w:szCs w:val="14"/>
                          </w:rPr>
                          <w:t>f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1"/>
                            <w:sz w:val="14"/>
                            <w:szCs w:val="14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9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4"/>
                            <w:w w:val="102"/>
                            <w:sz w:val="14"/>
                            <w:szCs w:val="14"/>
                          </w:rPr>
                          <w:t>b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w w:val="102"/>
                            <w:sz w:val="14"/>
                            <w:szCs w:val="14"/>
                          </w:rPr>
                          <w:t>o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4"/>
                            <w:w w:val="102"/>
                            <w:sz w:val="14"/>
                            <w:szCs w:val="14"/>
                          </w:rPr>
                          <w:t>o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k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w w:val="102"/>
                            <w:sz w:val="14"/>
                            <w:szCs w:val="14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4"/>
                            <w:w w:val="102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g</w:t>
                        </w:r>
                      </w:p>
                    </w:tc>
                  </w:tr>
                  <w:tr w:rsidR="008D624D">
                    <w:trPr>
                      <w:trHeight w:hRule="exact" w:val="232"/>
                    </w:trPr>
                    <w:tc>
                      <w:tcPr>
                        <w:tcW w:w="380" w:type="dxa"/>
                        <w:tcBorders>
                          <w:top w:val="single" w:sz="2" w:space="0" w:color="5592C8"/>
                          <w:left w:val="nil"/>
                          <w:bottom w:val="nil"/>
                          <w:right w:val="nil"/>
                        </w:tcBorders>
                      </w:tcPr>
                      <w:p w:rsidR="008D624D" w:rsidRDefault="008D624D"/>
                    </w:tc>
                    <w:tc>
                      <w:tcPr>
                        <w:tcW w:w="2779" w:type="dxa"/>
                        <w:gridSpan w:val="2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  <w:shd w:val="clear" w:color="auto" w:fill="5B9BD4"/>
                      </w:tcPr>
                      <w:p w:rsidR="008D624D" w:rsidRDefault="008D624D"/>
                    </w:tc>
                  </w:tr>
                  <w:tr w:rsidR="008D624D">
                    <w:trPr>
                      <w:trHeight w:hRule="exact" w:val="319"/>
                    </w:trPr>
                    <w:tc>
                      <w:tcPr>
                        <w:tcW w:w="1769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single" w:sz="2" w:space="0" w:color="5592C8"/>
                        </w:tcBorders>
                      </w:tcPr>
                      <w:p w:rsidR="008D624D" w:rsidRDefault="008D624D"/>
                    </w:tc>
                    <w:tc>
                      <w:tcPr>
                        <w:tcW w:w="1390" w:type="dxa"/>
                        <w:tcBorders>
                          <w:top w:val="nil"/>
                          <w:left w:val="single" w:sz="2" w:space="0" w:color="5592C8"/>
                          <w:bottom w:val="nil"/>
                          <w:right w:val="nil"/>
                        </w:tcBorders>
                      </w:tcPr>
                      <w:p w:rsidR="008D624D" w:rsidRDefault="008D624D"/>
                    </w:tc>
                  </w:tr>
                </w:tbl>
                <w:p w:rsidR="008D624D" w:rsidRDefault="008D624D"/>
              </w:txbxContent>
            </v:textbox>
            <w10:wrap anchorx="page"/>
          </v:shape>
        </w:pict>
      </w:r>
      <w:r>
        <w:rPr>
          <w:rFonts w:ascii="Calibri" w:eastAsia="Calibri" w:hAnsi="Calibri" w:cs="Calibri"/>
          <w:color w:val="5B9BD4"/>
          <w:spacing w:val="-1"/>
          <w:w w:val="106"/>
          <w:sz w:val="9"/>
          <w:szCs w:val="9"/>
        </w:rPr>
        <w:t>A</w:t>
      </w:r>
      <w:r>
        <w:rPr>
          <w:rFonts w:ascii="Calibri" w:eastAsia="Calibri" w:hAnsi="Calibri" w:cs="Calibri"/>
          <w:color w:val="5B9BD4"/>
          <w:spacing w:val="3"/>
          <w:w w:val="106"/>
          <w:sz w:val="9"/>
          <w:szCs w:val="9"/>
        </w:rPr>
        <w:t>g</w:t>
      </w:r>
      <w:r>
        <w:rPr>
          <w:rFonts w:ascii="Calibri" w:eastAsia="Calibri" w:hAnsi="Calibri" w:cs="Calibri"/>
          <w:color w:val="5B9BD4"/>
          <w:w w:val="106"/>
          <w:sz w:val="9"/>
          <w:szCs w:val="9"/>
        </w:rPr>
        <w:t>en</w:t>
      </w:r>
    </w:p>
    <w:p w:rsidR="008D624D" w:rsidRDefault="008D624D">
      <w:pPr>
        <w:spacing w:before="9" w:line="120" w:lineRule="exact"/>
        <w:rPr>
          <w:sz w:val="12"/>
          <w:szCs w:val="12"/>
        </w:rPr>
      </w:pPr>
    </w:p>
    <w:p w:rsidR="008D624D" w:rsidRDefault="008D624D">
      <w:pPr>
        <w:spacing w:line="200" w:lineRule="exact"/>
        <w:sectPr w:rsidR="008D624D">
          <w:type w:val="continuous"/>
          <w:pgSz w:w="11920" w:h="16840"/>
          <w:pgMar w:top="1540" w:right="1240" w:bottom="280" w:left="1680" w:header="720" w:footer="720" w:gutter="0"/>
          <w:cols w:space="720"/>
        </w:sectPr>
      </w:pPr>
    </w:p>
    <w:p w:rsidR="008D624D" w:rsidRDefault="00993037">
      <w:pPr>
        <w:spacing w:before="33" w:line="160" w:lineRule="exact"/>
        <w:ind w:left="2334" w:right="-41"/>
        <w:rPr>
          <w:rFonts w:ascii="Calibri" w:eastAsia="Calibri" w:hAnsi="Calibri" w:cs="Calibri"/>
          <w:sz w:val="14"/>
          <w:szCs w:val="14"/>
        </w:rPr>
      </w:pPr>
      <w:r>
        <w:rPr>
          <w:rFonts w:ascii="Calibri" w:eastAsia="Calibri" w:hAnsi="Calibri" w:cs="Calibri"/>
          <w:color w:val="FFFFFF"/>
          <w:sz w:val="14"/>
          <w:szCs w:val="14"/>
        </w:rPr>
        <w:lastRenderedPageBreak/>
        <w:t>A</w:t>
      </w:r>
      <w:r>
        <w:rPr>
          <w:rFonts w:ascii="Calibri" w:eastAsia="Calibri" w:hAnsi="Calibri" w:cs="Calibri"/>
          <w:color w:val="FFFFFF"/>
          <w:spacing w:val="-2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sz w:val="14"/>
          <w:szCs w:val="14"/>
        </w:rPr>
        <w:t>en</w:t>
      </w:r>
      <w:r>
        <w:rPr>
          <w:rFonts w:ascii="Calibri" w:eastAsia="Calibri" w:hAnsi="Calibri" w:cs="Calibri"/>
          <w:color w:val="FFFFFF"/>
          <w:spacing w:val="6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-1"/>
          <w:sz w:val="14"/>
          <w:szCs w:val="14"/>
        </w:rPr>
        <w:t>m</w:t>
      </w:r>
      <w:r>
        <w:rPr>
          <w:rFonts w:ascii="Calibri" w:eastAsia="Calibri" w:hAnsi="Calibri" w:cs="Calibri"/>
          <w:color w:val="FFFFFF"/>
          <w:sz w:val="14"/>
          <w:szCs w:val="14"/>
        </w:rPr>
        <w:t>e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-2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h</w:t>
      </w:r>
      <w:r>
        <w:rPr>
          <w:rFonts w:ascii="Calibri" w:eastAsia="Calibri" w:hAnsi="Calibri" w:cs="Calibri"/>
          <w:color w:val="FFFFFF"/>
          <w:spacing w:val="-4"/>
          <w:sz w:val="14"/>
          <w:szCs w:val="14"/>
        </w:rPr>
        <w:t>u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bu</w:t>
      </w:r>
      <w:r>
        <w:rPr>
          <w:rFonts w:ascii="Calibri" w:eastAsia="Calibri" w:hAnsi="Calibri" w:cs="Calibri"/>
          <w:color w:val="FFFFFF"/>
          <w:spacing w:val="-4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4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sz w:val="14"/>
          <w:szCs w:val="14"/>
        </w:rPr>
        <w:t>i</w:t>
      </w:r>
      <w:r>
        <w:rPr>
          <w:rFonts w:ascii="Calibri" w:eastAsia="Calibri" w:hAnsi="Calibri" w:cs="Calibri"/>
          <w:color w:val="FFFFFF"/>
          <w:spacing w:val="11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2"/>
          <w:w w:val="102"/>
          <w:sz w:val="14"/>
          <w:szCs w:val="14"/>
        </w:rPr>
        <w:t>op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e</w:t>
      </w:r>
      <w:r>
        <w:rPr>
          <w:rFonts w:ascii="Calibri" w:eastAsia="Calibri" w:hAnsi="Calibri" w:cs="Calibri"/>
          <w:color w:val="FFFFFF"/>
          <w:spacing w:val="-2"/>
          <w:w w:val="102"/>
          <w:sz w:val="14"/>
          <w:szCs w:val="14"/>
        </w:rPr>
        <w:t>r</w:t>
      </w:r>
      <w:r>
        <w:rPr>
          <w:rFonts w:ascii="Calibri" w:eastAsia="Calibri" w:hAnsi="Calibri" w:cs="Calibri"/>
          <w:color w:val="FFFFFF"/>
          <w:spacing w:val="3"/>
          <w:w w:val="102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t</w:t>
      </w:r>
      <w:r>
        <w:rPr>
          <w:rFonts w:ascii="Calibri" w:eastAsia="Calibri" w:hAnsi="Calibri" w:cs="Calibri"/>
          <w:color w:val="FFFFFF"/>
          <w:spacing w:val="-4"/>
          <w:w w:val="102"/>
          <w:sz w:val="14"/>
          <w:szCs w:val="14"/>
        </w:rPr>
        <w:t>o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r</w:t>
      </w:r>
    </w:p>
    <w:p w:rsidR="008D624D" w:rsidRDefault="00993037">
      <w:pPr>
        <w:spacing w:before="55"/>
        <w:ind w:right="-37"/>
        <w:rPr>
          <w:rFonts w:ascii="Calibri" w:eastAsia="Calibri" w:hAnsi="Calibri" w:cs="Calibri"/>
          <w:sz w:val="11"/>
          <w:szCs w:val="11"/>
        </w:rPr>
      </w:pPr>
      <w:r>
        <w:br w:type="column"/>
      </w:r>
      <w:r>
        <w:rPr>
          <w:rFonts w:ascii="Calibri" w:eastAsia="Calibri" w:hAnsi="Calibri" w:cs="Calibri"/>
          <w:color w:val="41719D"/>
          <w:spacing w:val="-2"/>
          <w:w w:val="103"/>
          <w:sz w:val="11"/>
          <w:szCs w:val="11"/>
        </w:rPr>
        <w:lastRenderedPageBreak/>
        <w:t>Ti</w:t>
      </w:r>
      <w:r>
        <w:rPr>
          <w:rFonts w:ascii="Calibri" w:eastAsia="Calibri" w:hAnsi="Calibri" w:cs="Calibri"/>
          <w:color w:val="41719D"/>
          <w:w w:val="103"/>
          <w:sz w:val="11"/>
          <w:szCs w:val="11"/>
        </w:rPr>
        <w:t>dak</w:t>
      </w:r>
    </w:p>
    <w:p w:rsidR="008D624D" w:rsidRDefault="00993037">
      <w:pPr>
        <w:spacing w:before="66"/>
        <w:rPr>
          <w:rFonts w:ascii="Calibri" w:eastAsia="Calibri" w:hAnsi="Calibri" w:cs="Calibri"/>
          <w:sz w:val="9"/>
          <w:szCs w:val="9"/>
        </w:rPr>
        <w:sectPr w:rsidR="008D624D">
          <w:type w:val="continuous"/>
          <w:pgSz w:w="11920" w:h="16840"/>
          <w:pgMar w:top="1540" w:right="1240" w:bottom="280" w:left="1680" w:header="720" w:footer="720" w:gutter="0"/>
          <w:cols w:num="3" w:space="720" w:equalWidth="0">
            <w:col w:w="4011" w:space="1314"/>
            <w:col w:w="243" w:space="881"/>
            <w:col w:w="2551"/>
          </w:cols>
        </w:sectPr>
      </w:pPr>
      <w:r>
        <w:br w:type="column"/>
      </w:r>
      <w:r>
        <w:rPr>
          <w:rFonts w:ascii="Calibri" w:eastAsia="Calibri" w:hAnsi="Calibri" w:cs="Calibri"/>
          <w:color w:val="FFFFFF"/>
          <w:spacing w:val="2"/>
          <w:sz w:val="9"/>
          <w:szCs w:val="9"/>
        </w:rPr>
        <w:lastRenderedPageBreak/>
        <w:t>B</w:t>
      </w:r>
      <w:r>
        <w:rPr>
          <w:rFonts w:ascii="Calibri" w:eastAsia="Calibri" w:hAnsi="Calibri" w:cs="Calibri"/>
          <w:color w:val="FFFFFF"/>
          <w:spacing w:val="-3"/>
          <w:sz w:val="9"/>
          <w:szCs w:val="9"/>
        </w:rPr>
        <w:t>o</w:t>
      </w:r>
      <w:r>
        <w:rPr>
          <w:rFonts w:ascii="Calibri" w:eastAsia="Calibri" w:hAnsi="Calibri" w:cs="Calibri"/>
          <w:color w:val="FFFFFF"/>
          <w:spacing w:val="3"/>
          <w:sz w:val="9"/>
          <w:szCs w:val="9"/>
        </w:rPr>
        <w:t>o</w:t>
      </w:r>
      <w:r>
        <w:rPr>
          <w:rFonts w:ascii="Calibri" w:eastAsia="Calibri" w:hAnsi="Calibri" w:cs="Calibri"/>
          <w:color w:val="FFFFFF"/>
          <w:spacing w:val="-2"/>
          <w:sz w:val="9"/>
          <w:szCs w:val="9"/>
        </w:rPr>
        <w:t>k</w:t>
      </w:r>
      <w:r>
        <w:rPr>
          <w:rFonts w:ascii="Calibri" w:eastAsia="Calibri" w:hAnsi="Calibri" w:cs="Calibri"/>
          <w:color w:val="FFFFFF"/>
          <w:spacing w:val="2"/>
          <w:sz w:val="9"/>
          <w:szCs w:val="9"/>
        </w:rPr>
        <w:t>i</w:t>
      </w:r>
      <w:r>
        <w:rPr>
          <w:rFonts w:ascii="Calibri" w:eastAsia="Calibri" w:hAnsi="Calibri" w:cs="Calibri"/>
          <w:color w:val="FFFFFF"/>
          <w:spacing w:val="-3"/>
          <w:sz w:val="9"/>
          <w:szCs w:val="9"/>
        </w:rPr>
        <w:t>n</w:t>
      </w:r>
      <w:r>
        <w:rPr>
          <w:rFonts w:ascii="Calibri" w:eastAsia="Calibri" w:hAnsi="Calibri" w:cs="Calibri"/>
          <w:color w:val="FFFFFF"/>
          <w:sz w:val="9"/>
          <w:szCs w:val="9"/>
        </w:rPr>
        <w:t>g</w:t>
      </w:r>
      <w:r>
        <w:rPr>
          <w:rFonts w:ascii="Calibri" w:eastAsia="Calibri" w:hAnsi="Calibri" w:cs="Calibri"/>
          <w:color w:val="FFFFFF"/>
          <w:spacing w:val="18"/>
          <w:sz w:val="9"/>
          <w:szCs w:val="9"/>
        </w:rPr>
        <w:t xml:space="preserve"> </w:t>
      </w:r>
      <w:r>
        <w:rPr>
          <w:rFonts w:ascii="Calibri" w:eastAsia="Calibri" w:hAnsi="Calibri" w:cs="Calibri"/>
          <w:color w:val="FFFFFF"/>
          <w:spacing w:val="-3"/>
          <w:w w:val="106"/>
          <w:sz w:val="9"/>
          <w:szCs w:val="9"/>
        </w:rPr>
        <w:t>b</w:t>
      </w:r>
      <w:r>
        <w:rPr>
          <w:rFonts w:ascii="Calibri" w:eastAsia="Calibri" w:hAnsi="Calibri" w:cs="Calibri"/>
          <w:color w:val="FFFFFF"/>
          <w:w w:val="106"/>
          <w:sz w:val="9"/>
          <w:szCs w:val="9"/>
        </w:rPr>
        <w:t>e</w:t>
      </w:r>
      <w:r>
        <w:rPr>
          <w:rFonts w:ascii="Calibri" w:eastAsia="Calibri" w:hAnsi="Calibri" w:cs="Calibri"/>
          <w:color w:val="FFFFFF"/>
          <w:spacing w:val="2"/>
          <w:w w:val="106"/>
          <w:sz w:val="9"/>
          <w:szCs w:val="9"/>
        </w:rPr>
        <w:t>r</w:t>
      </w:r>
      <w:r>
        <w:rPr>
          <w:rFonts w:ascii="Calibri" w:eastAsia="Calibri" w:hAnsi="Calibri" w:cs="Calibri"/>
          <w:color w:val="FFFFFF"/>
          <w:spacing w:val="-3"/>
          <w:w w:val="106"/>
          <w:sz w:val="9"/>
          <w:szCs w:val="9"/>
        </w:rPr>
        <w:t>h</w:t>
      </w:r>
      <w:r>
        <w:rPr>
          <w:rFonts w:ascii="Calibri" w:eastAsia="Calibri" w:hAnsi="Calibri" w:cs="Calibri"/>
          <w:color w:val="FFFFFF"/>
          <w:spacing w:val="2"/>
          <w:w w:val="106"/>
          <w:sz w:val="9"/>
          <w:szCs w:val="9"/>
        </w:rPr>
        <w:t>a</w:t>
      </w:r>
      <w:r>
        <w:rPr>
          <w:rFonts w:ascii="Calibri" w:eastAsia="Calibri" w:hAnsi="Calibri" w:cs="Calibri"/>
          <w:color w:val="FFFFFF"/>
          <w:spacing w:val="-2"/>
          <w:w w:val="106"/>
          <w:sz w:val="9"/>
          <w:szCs w:val="9"/>
        </w:rPr>
        <w:t>s</w:t>
      </w:r>
      <w:r>
        <w:rPr>
          <w:rFonts w:ascii="Calibri" w:eastAsia="Calibri" w:hAnsi="Calibri" w:cs="Calibri"/>
          <w:color w:val="FFFFFF"/>
          <w:spacing w:val="2"/>
          <w:w w:val="106"/>
          <w:sz w:val="9"/>
          <w:szCs w:val="9"/>
        </w:rPr>
        <w:t>i</w:t>
      </w:r>
      <w:r>
        <w:rPr>
          <w:rFonts w:ascii="Calibri" w:eastAsia="Calibri" w:hAnsi="Calibri" w:cs="Calibri"/>
          <w:color w:val="FFFFFF"/>
          <w:spacing w:val="1"/>
          <w:w w:val="106"/>
          <w:sz w:val="9"/>
          <w:szCs w:val="9"/>
        </w:rPr>
        <w:t>l</w:t>
      </w:r>
      <w:r>
        <w:rPr>
          <w:rFonts w:ascii="Calibri" w:eastAsia="Calibri" w:hAnsi="Calibri" w:cs="Calibri"/>
          <w:color w:val="FFFFFF"/>
          <w:w w:val="106"/>
          <w:sz w:val="9"/>
          <w:szCs w:val="9"/>
        </w:rPr>
        <w:t>?</w:t>
      </w:r>
    </w:p>
    <w:p w:rsidR="008D624D" w:rsidRDefault="008D624D">
      <w:pPr>
        <w:spacing w:before="1" w:line="100" w:lineRule="exact"/>
        <w:rPr>
          <w:sz w:val="11"/>
          <w:szCs w:val="11"/>
        </w:rPr>
      </w:pPr>
    </w:p>
    <w:p w:rsidR="008D624D" w:rsidRDefault="00993037">
      <w:pPr>
        <w:jc w:val="right"/>
        <w:rPr>
          <w:rFonts w:ascii="Calibri" w:eastAsia="Calibri" w:hAnsi="Calibri" w:cs="Calibri"/>
          <w:sz w:val="9"/>
          <w:szCs w:val="9"/>
        </w:rPr>
      </w:pPr>
      <w:r>
        <w:pict>
          <v:group id="_x0000_s3176" style="position:absolute;left:0;text-align:left;margin-left:139.45pt;margin-top:21pt;width:22.75pt;height:20pt;z-index:-7843;mso-position-horizontal-relative:page" coordorigin="2789,420" coordsize="455,400">
            <v:shape id="_x0000_s3201" style="position:absolute;left:2797;top:427;width:439;height:385" coordorigin="2797,427" coordsize="439,385" path="m3215,687r,-260l2822,427r,260l2982,687r,43l2863,730r-66,82l3236,812r-66,-82l3051,730r,-43l3215,687xe" fillcolor="#5b9bd4" stroked="f">
              <v:path arrowok="t"/>
            </v:shape>
            <v:shape id="_x0000_s3200" style="position:absolute;left:2822;top:427;width:392;height:260" coordorigin="2822,427" coordsize="392,260" path="m3215,427r-393,l2822,687r393,l3215,427xe" fillcolor="#5b9bd4" stroked="f">
              <v:path arrowok="t"/>
            </v:shape>
            <v:shape id="_x0000_s3199" style="position:absolute;left:2982;top:709;width:69;height:0" coordorigin="2982,709" coordsize="69,0" path="m2982,709r69,e" filled="f" strokecolor="#5b9bd4" strokeweight=".79108mm">
              <v:path arrowok="t"/>
            </v:shape>
            <v:shape id="_x0000_s3198" style="position:absolute;left:2848;top:453;width:342;height:211" coordorigin="2848,453" coordsize="342,211" path="m2848,664r342,l3190,453r-342,l2848,664xe" fillcolor="#a4a4a4" stroked="f">
              <v:path arrowok="t"/>
            </v:shape>
            <v:shape id="_x0000_s3197" style="position:absolute;left:3117;top:742;width:30;height:13" coordorigin="3117,742" coordsize="30,13" path="m3134,742r-17,l3129,755r19,l3134,742xe" stroked="f">
              <v:path arrowok="t"/>
            </v:shape>
            <v:shape id="_x0000_s3196" style="position:absolute;left:3077;top:763;width:27;height:12" coordorigin="3077,763" coordsize="27,12" path="m3096,763r-19,l3083,775r21,l3096,763xe" stroked="f">
              <v:path arrowok="t"/>
            </v:shape>
            <v:shape id="_x0000_s3195" style="position:absolute;left:3047;top:763;width:25;height:12" coordorigin="3047,763" coordsize="25,12" path="m3066,763r-19,l3051,775r21,l3066,763xe" stroked="f">
              <v:path arrowok="t"/>
            </v:shape>
            <v:shape id="_x0000_s3194" style="position:absolute;left:3017;top:763;width:23;height:12" coordorigin="3017,763" coordsize="23,12" path="m3036,763r-19,l3018,775r21,l3036,763xe" stroked="f">
              <v:path arrowok="t"/>
            </v:shape>
            <v:shape id="_x0000_s3193" style="position:absolute;left:3066;top:742;width:25;height:13" coordorigin="3066,742" coordsize="25,13" path="m3083,742r-17,l3073,755r18,l3083,742xe" stroked="f">
              <v:path arrowok="t"/>
            </v:shape>
            <v:shape id="_x0000_s3192" style="position:absolute;left:3092;top:742;width:28;height:13" coordorigin="3092,742" coordsize="28,13" path="m3108,742r-16,l3101,755r18,l3108,742xe" stroked="f">
              <v:path arrowok="t"/>
            </v:shape>
            <v:shape id="_x0000_s3191" style="position:absolute;left:3107;top:763;width:30;height:12" coordorigin="3107,763" coordsize="30,12" path="m3126,763r-19,l3115,775r21,l3126,763xe" stroked="f">
              <v:path arrowok="t"/>
            </v:shape>
            <v:shape id="_x0000_s3190" style="position:absolute;left:3137;top:763;width:32;height:12" coordorigin="3137,763" coordsize="32,12" path="m3156,763r-19,l3148,775r21,l3156,763xe" stroked="f">
              <v:path arrowok="t"/>
            </v:shape>
            <v:shape id="_x0000_s3189" style="position:absolute;left:3040;top:743;width:22;height:12" coordorigin="3040,743" coordsize="22,12" path="m3057,743r-17,l3044,755r19,l3057,743xe" stroked="f">
              <v:path arrowok="t"/>
            </v:shape>
            <v:shape id="_x0000_s3188" style="position:absolute;left:3014;top:744;width:20;height:12" coordorigin="3014,744" coordsize="20,12" path="m3031,744r-17,l3016,756r18,l3031,744xe" stroked="f">
              <v:path arrowok="t"/>
            </v:shape>
            <v:shape id="_x0000_s3187" style="position:absolute;left:2987;top:744;width:19;height:12" coordorigin="2987,744" coordsize="19,12" path="m2988,744r-1,12l3006,756r-1,-12l2988,744xe" stroked="f">
              <v:path arrowok="t"/>
            </v:shape>
            <v:shape id="_x0000_s3186" style="position:absolute;left:2986;top:763;width:21;height:12" coordorigin="2986,763" coordsize="21,12" path="m2987,763r-1,12l3007,775r-1,-12l2987,763xe" stroked="f">
              <v:path arrowok="t"/>
            </v:shape>
            <v:shape id="_x0000_s3185" style="position:absolute;left:2959;top:744;width:20;height:12" coordorigin="2959,744" coordsize="20,12" path="m2962,744r-3,12l2977,756r2,-12l2962,744xe" stroked="f">
              <v:path arrowok="t"/>
            </v:shape>
            <v:shape id="_x0000_s3184" style="position:absolute;left:2954;top:763;width:23;height:12" coordorigin="2954,763" coordsize="23,12" path="m2957,763r-3,12l2975,775r1,-12l2957,763xe" stroked="f">
              <v:path arrowok="t"/>
            </v:shape>
            <v:shape id="_x0000_s3183" style="position:absolute;left:2942;top:783;width:147;height:12" coordorigin="2942,783" coordsize="147,12" path="m2946,783r-4,12l3089,795r-6,-12l2946,783xe" stroked="f">
              <v:path arrowok="t"/>
            </v:shape>
            <v:shape id="_x0000_s3182" style="position:absolute;left:2930;top:744;width:23;height:12" coordorigin="2930,744" coordsize="23,12" path="m2936,744r-6,12l2949,756r4,-12l2936,744xe" stroked="f">
              <v:path arrowok="t"/>
            </v:shape>
            <v:shape id="_x0000_s3181" style="position:absolute;left:2921;top:763;width:25;height:12" coordorigin="2921,763" coordsize="25,12" path="m2927,763r-6,12l2942,775r4,-12l2927,763xe" stroked="f">
              <v:path arrowok="t"/>
            </v:shape>
            <v:shape id="_x0000_s3180" style="position:absolute;left:2902;top:744;width:25;height:12" coordorigin="2902,744" coordsize="25,12" path="m2909,744r-7,12l2920,756r6,-12l2909,744xe" stroked="f">
              <v:path arrowok="t"/>
            </v:shape>
            <v:shape id="_x0000_s3179" style="position:absolute;left:2889;top:763;width:27;height:12" coordorigin="2889,763" coordsize="27,12" path="m2897,763r-8,12l2910,775r6,-12l2897,763xe" stroked="f">
              <v:path arrowok="t"/>
            </v:shape>
            <v:shape id="_x0000_s3178" style="position:absolute;left:2873;top:744;width:27;height:12" coordorigin="2873,744" coordsize="27,12" path="m2883,744r-10,12l2892,756r8,-12l2883,744xe" stroked="f">
              <v:path arrowok="t"/>
            </v:shape>
            <v:shape id="_x0000_s3177" style="position:absolute;left:2857;top:763;width:30;height:12" coordorigin="2857,763" coordsize="30,12" path="m2867,763r-10,12l2878,775r8,-12l2867,763xe" stroked="f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color w:val="5B9BD4"/>
          <w:spacing w:val="-2"/>
          <w:w w:val="106"/>
          <w:sz w:val="9"/>
          <w:szCs w:val="9"/>
        </w:rPr>
        <w:t>A</w:t>
      </w:r>
      <w:r>
        <w:rPr>
          <w:rFonts w:ascii="Calibri" w:eastAsia="Calibri" w:hAnsi="Calibri" w:cs="Calibri"/>
          <w:color w:val="5B9BD4"/>
          <w:spacing w:val="3"/>
          <w:w w:val="106"/>
          <w:sz w:val="9"/>
          <w:szCs w:val="9"/>
        </w:rPr>
        <w:t>g</w:t>
      </w:r>
      <w:r>
        <w:rPr>
          <w:rFonts w:ascii="Calibri" w:eastAsia="Calibri" w:hAnsi="Calibri" w:cs="Calibri"/>
          <w:color w:val="5B9BD4"/>
          <w:w w:val="106"/>
          <w:sz w:val="9"/>
          <w:szCs w:val="9"/>
        </w:rPr>
        <w:t>en</w:t>
      </w:r>
    </w:p>
    <w:p w:rsidR="008D624D" w:rsidRDefault="00993037">
      <w:pPr>
        <w:spacing w:before="3" w:line="260" w:lineRule="exact"/>
        <w:rPr>
          <w:sz w:val="26"/>
          <w:szCs w:val="26"/>
        </w:rPr>
      </w:pPr>
      <w:r>
        <w:br w:type="column"/>
      </w:r>
    </w:p>
    <w:p w:rsidR="008D624D" w:rsidRDefault="00993037">
      <w:pPr>
        <w:ind w:right="2141"/>
        <w:jc w:val="right"/>
        <w:rPr>
          <w:rFonts w:ascii="Calibri" w:eastAsia="Calibri" w:hAnsi="Calibri" w:cs="Calibri"/>
          <w:sz w:val="11"/>
          <w:szCs w:val="11"/>
        </w:rPr>
      </w:pPr>
      <w:r>
        <w:rPr>
          <w:rFonts w:ascii="Calibri" w:eastAsia="Calibri" w:hAnsi="Calibri" w:cs="Calibri"/>
          <w:color w:val="41719D"/>
          <w:spacing w:val="-2"/>
          <w:w w:val="103"/>
          <w:sz w:val="11"/>
          <w:szCs w:val="11"/>
        </w:rPr>
        <w:t>Ya</w:t>
      </w:r>
    </w:p>
    <w:p w:rsidR="008D624D" w:rsidRDefault="008D624D">
      <w:pPr>
        <w:spacing w:before="5" w:line="240" w:lineRule="exact"/>
        <w:rPr>
          <w:sz w:val="24"/>
          <w:szCs w:val="24"/>
        </w:rPr>
      </w:pPr>
    </w:p>
    <w:p w:rsidR="008D624D" w:rsidRDefault="00993037">
      <w:pPr>
        <w:spacing w:line="160" w:lineRule="exact"/>
        <w:rPr>
          <w:rFonts w:ascii="Calibri" w:eastAsia="Calibri" w:hAnsi="Calibri" w:cs="Calibri"/>
          <w:sz w:val="14"/>
          <w:szCs w:val="14"/>
        </w:rPr>
        <w:sectPr w:rsidR="008D624D">
          <w:type w:val="continuous"/>
          <w:pgSz w:w="11920" w:h="16840"/>
          <w:pgMar w:top="1540" w:right="1240" w:bottom="280" w:left="1680" w:header="720" w:footer="720" w:gutter="0"/>
          <w:cols w:num="2" w:space="720" w:equalWidth="0">
            <w:col w:w="1382" w:space="668"/>
            <w:col w:w="6950"/>
          </w:cols>
        </w:sectPr>
      </w:pPr>
      <w:r>
        <w:rPr>
          <w:rFonts w:ascii="Calibri" w:eastAsia="Calibri" w:hAnsi="Calibri" w:cs="Calibri"/>
          <w:color w:val="FFFFFF"/>
          <w:spacing w:val="1"/>
          <w:sz w:val="14"/>
          <w:szCs w:val="14"/>
        </w:rPr>
        <w:t>O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p</w:t>
      </w:r>
      <w:r>
        <w:rPr>
          <w:rFonts w:ascii="Calibri" w:eastAsia="Calibri" w:hAnsi="Calibri" w:cs="Calibri"/>
          <w:color w:val="FFFFFF"/>
          <w:spacing w:val="-6"/>
          <w:sz w:val="14"/>
          <w:szCs w:val="14"/>
        </w:rPr>
        <w:t>e</w:t>
      </w:r>
      <w:r>
        <w:rPr>
          <w:rFonts w:ascii="Calibri" w:eastAsia="Calibri" w:hAnsi="Calibri" w:cs="Calibri"/>
          <w:color w:val="FFFFFF"/>
          <w:spacing w:val="4"/>
          <w:sz w:val="14"/>
          <w:szCs w:val="14"/>
        </w:rPr>
        <w:t>r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z w:val="14"/>
          <w:szCs w:val="14"/>
        </w:rPr>
        <w:t>t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o</w:t>
      </w:r>
      <w:r>
        <w:rPr>
          <w:rFonts w:ascii="Calibri" w:eastAsia="Calibri" w:hAnsi="Calibri" w:cs="Calibri"/>
          <w:color w:val="FFFFFF"/>
          <w:sz w:val="14"/>
          <w:szCs w:val="14"/>
        </w:rPr>
        <w:t>r</w:t>
      </w:r>
      <w:r>
        <w:rPr>
          <w:rFonts w:ascii="Calibri" w:eastAsia="Calibri" w:hAnsi="Calibri" w:cs="Calibri"/>
          <w:color w:val="FFFFFF"/>
          <w:spacing w:val="12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-1"/>
          <w:sz w:val="14"/>
          <w:szCs w:val="14"/>
        </w:rPr>
        <w:t>m</w:t>
      </w:r>
      <w:r>
        <w:rPr>
          <w:rFonts w:ascii="Calibri" w:eastAsia="Calibri" w:hAnsi="Calibri" w:cs="Calibri"/>
          <w:color w:val="FFFFFF"/>
          <w:sz w:val="14"/>
          <w:szCs w:val="14"/>
        </w:rPr>
        <w:t>em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b</w:t>
      </w:r>
      <w:r>
        <w:rPr>
          <w:rFonts w:ascii="Calibri" w:eastAsia="Calibri" w:hAnsi="Calibri" w:cs="Calibri"/>
          <w:color w:val="FFFFFF"/>
          <w:sz w:val="14"/>
          <w:szCs w:val="14"/>
        </w:rPr>
        <w:t>e</w:t>
      </w:r>
      <w:r>
        <w:rPr>
          <w:rFonts w:ascii="Calibri" w:eastAsia="Calibri" w:hAnsi="Calibri" w:cs="Calibri"/>
          <w:color w:val="FFFFFF"/>
          <w:spacing w:val="-2"/>
          <w:sz w:val="14"/>
          <w:szCs w:val="14"/>
        </w:rPr>
        <w:t>r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i</w:t>
      </w:r>
      <w:r>
        <w:rPr>
          <w:rFonts w:ascii="Calibri" w:eastAsia="Calibri" w:hAnsi="Calibri" w:cs="Calibri"/>
          <w:color w:val="FFFFFF"/>
          <w:spacing w:val="-5"/>
          <w:sz w:val="14"/>
          <w:szCs w:val="14"/>
        </w:rPr>
        <w:t>k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15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i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-2"/>
          <w:sz w:val="14"/>
          <w:szCs w:val="14"/>
        </w:rPr>
        <w:t>f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o</w:t>
      </w:r>
      <w:r>
        <w:rPr>
          <w:rFonts w:ascii="Calibri" w:eastAsia="Calibri" w:hAnsi="Calibri" w:cs="Calibri"/>
          <w:color w:val="FFFFFF"/>
          <w:spacing w:val="-2"/>
          <w:sz w:val="14"/>
          <w:szCs w:val="14"/>
        </w:rPr>
        <w:t>r</w:t>
      </w:r>
      <w:r>
        <w:rPr>
          <w:rFonts w:ascii="Calibri" w:eastAsia="Calibri" w:hAnsi="Calibri" w:cs="Calibri"/>
          <w:color w:val="FFFFFF"/>
          <w:spacing w:val="5"/>
          <w:sz w:val="14"/>
          <w:szCs w:val="14"/>
        </w:rPr>
        <w:t>m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-2"/>
          <w:sz w:val="14"/>
          <w:szCs w:val="14"/>
        </w:rPr>
        <w:t>s</w:t>
      </w:r>
      <w:r>
        <w:rPr>
          <w:rFonts w:ascii="Calibri" w:eastAsia="Calibri" w:hAnsi="Calibri" w:cs="Calibri"/>
          <w:color w:val="FFFFFF"/>
          <w:sz w:val="14"/>
          <w:szCs w:val="14"/>
        </w:rPr>
        <w:t>i</w:t>
      </w:r>
      <w:r>
        <w:rPr>
          <w:rFonts w:ascii="Calibri" w:eastAsia="Calibri" w:hAnsi="Calibri" w:cs="Calibri"/>
          <w:color w:val="FFFFFF"/>
          <w:spacing w:val="12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2"/>
          <w:w w:val="102"/>
          <w:sz w:val="14"/>
          <w:szCs w:val="14"/>
        </w:rPr>
        <w:t>h</w:t>
      </w:r>
      <w:r>
        <w:rPr>
          <w:rFonts w:ascii="Calibri" w:eastAsia="Calibri" w:hAnsi="Calibri" w:cs="Calibri"/>
          <w:color w:val="FFFFFF"/>
          <w:spacing w:val="3"/>
          <w:w w:val="102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-2"/>
          <w:w w:val="102"/>
          <w:sz w:val="14"/>
          <w:szCs w:val="14"/>
        </w:rPr>
        <w:t>rg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a</w:t>
      </w:r>
    </w:p>
    <w:p w:rsidR="008D624D" w:rsidRDefault="008D624D">
      <w:pPr>
        <w:spacing w:before="6" w:line="160" w:lineRule="exact"/>
        <w:rPr>
          <w:sz w:val="17"/>
          <w:szCs w:val="17"/>
        </w:rPr>
      </w:pPr>
    </w:p>
    <w:p w:rsidR="008D624D" w:rsidRDefault="00993037">
      <w:pPr>
        <w:ind w:left="1066" w:right="-32"/>
        <w:rPr>
          <w:rFonts w:ascii="Calibri" w:eastAsia="Calibri" w:hAnsi="Calibri" w:cs="Calibri"/>
          <w:sz w:val="7"/>
          <w:szCs w:val="7"/>
        </w:rPr>
      </w:pPr>
      <w:r>
        <w:pict>
          <v:group id="_x0000_s3173" style="position:absolute;left:0;text-align:left;margin-left:145.3pt;margin-top:47.4pt;width:11.05pt;height:22.05pt;z-index:-7842;mso-position-horizontal-relative:page" coordorigin="2906,948" coordsize="221,441">
            <v:shape id="_x0000_s3175" style="position:absolute;left:2909;top:1074;width:215;height:313" coordorigin="2909,1074" coordsize="215,313" path="m3124,1271r,-153l3118,1096r-15,-15l3082,1074r-129,l2932,1079r-16,15l2909,1115r,3l2909,1271r34,l2943,1182r12,l2955,1386r56,l3011,1292r3,-3l3020,1289r3,3l3023,1386r59,l3082,1182r12,l3094,1271r30,xe" fillcolor="#5b9bd4" stroked="f">
              <v:path arrowok="t"/>
            </v:shape>
            <v:shape id="_x0000_s3174" style="position:absolute;left:2962;top:951;width:109;height:108" coordorigin="2962,951" coordsize="109,108" path="m2998,1056r19,3l3039,1054r18,-12l3068,1024r4,-19l3067,983r-13,-18l3036,954r-19,-3l2995,955r-18,13l2966,986r-4,19l2967,1027r13,17l2998,1056xe" fillcolor="#5b9bd4" stroked="f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color w:val="1E4973"/>
          <w:w w:val="110"/>
          <w:sz w:val="7"/>
          <w:szCs w:val="7"/>
        </w:rPr>
        <w:t>S</w:t>
      </w:r>
      <w:r>
        <w:rPr>
          <w:rFonts w:ascii="Calibri" w:eastAsia="Calibri" w:hAnsi="Calibri" w:cs="Calibri"/>
          <w:color w:val="1E4973"/>
          <w:spacing w:val="1"/>
          <w:w w:val="110"/>
          <w:sz w:val="7"/>
          <w:szCs w:val="7"/>
        </w:rPr>
        <w:t>y</w:t>
      </w:r>
      <w:r>
        <w:rPr>
          <w:rFonts w:ascii="Calibri" w:eastAsia="Calibri" w:hAnsi="Calibri" w:cs="Calibri"/>
          <w:color w:val="1E4973"/>
          <w:w w:val="110"/>
          <w:sz w:val="7"/>
          <w:szCs w:val="7"/>
        </w:rPr>
        <w:t>s</w:t>
      </w:r>
      <w:r>
        <w:rPr>
          <w:rFonts w:ascii="Calibri" w:eastAsia="Calibri" w:hAnsi="Calibri" w:cs="Calibri"/>
          <w:color w:val="1E4973"/>
          <w:spacing w:val="4"/>
          <w:w w:val="110"/>
          <w:sz w:val="7"/>
          <w:szCs w:val="7"/>
        </w:rPr>
        <w:t>t</w:t>
      </w:r>
      <w:r>
        <w:rPr>
          <w:rFonts w:ascii="Calibri" w:eastAsia="Calibri" w:hAnsi="Calibri" w:cs="Calibri"/>
          <w:color w:val="1E4973"/>
          <w:spacing w:val="-3"/>
          <w:w w:val="110"/>
          <w:sz w:val="7"/>
          <w:szCs w:val="7"/>
        </w:rPr>
        <w:t>e</w:t>
      </w:r>
      <w:r>
        <w:rPr>
          <w:rFonts w:ascii="Calibri" w:eastAsia="Calibri" w:hAnsi="Calibri" w:cs="Calibri"/>
          <w:color w:val="1E4973"/>
          <w:w w:val="110"/>
          <w:sz w:val="7"/>
          <w:szCs w:val="7"/>
        </w:rPr>
        <w:t>m</w:t>
      </w:r>
      <w:r>
        <w:rPr>
          <w:rFonts w:ascii="Calibri" w:eastAsia="Calibri" w:hAnsi="Calibri" w:cs="Calibri"/>
          <w:color w:val="1E4973"/>
          <w:spacing w:val="4"/>
          <w:w w:val="110"/>
          <w:sz w:val="7"/>
          <w:szCs w:val="7"/>
        </w:rPr>
        <w:t xml:space="preserve"> </w:t>
      </w:r>
      <w:r>
        <w:rPr>
          <w:rFonts w:ascii="Calibri" w:eastAsia="Calibri" w:hAnsi="Calibri" w:cs="Calibri"/>
          <w:color w:val="1E4973"/>
          <w:sz w:val="7"/>
          <w:szCs w:val="7"/>
        </w:rPr>
        <w:t>s</w:t>
      </w:r>
      <w:r>
        <w:rPr>
          <w:rFonts w:ascii="Calibri" w:eastAsia="Calibri" w:hAnsi="Calibri" w:cs="Calibri"/>
          <w:color w:val="1E4973"/>
          <w:spacing w:val="1"/>
          <w:sz w:val="7"/>
          <w:szCs w:val="7"/>
        </w:rPr>
        <w:t>u</w:t>
      </w:r>
      <w:r>
        <w:rPr>
          <w:rFonts w:ascii="Calibri" w:eastAsia="Calibri" w:hAnsi="Calibri" w:cs="Calibri"/>
          <w:color w:val="1E4973"/>
          <w:sz w:val="7"/>
          <w:szCs w:val="7"/>
        </w:rPr>
        <w:t>b</w:t>
      </w:r>
      <w:r>
        <w:rPr>
          <w:rFonts w:ascii="Calibri" w:eastAsia="Calibri" w:hAnsi="Calibri" w:cs="Calibri"/>
          <w:color w:val="1E4973"/>
          <w:spacing w:val="13"/>
          <w:sz w:val="7"/>
          <w:szCs w:val="7"/>
        </w:rPr>
        <w:t xml:space="preserve"> </w:t>
      </w:r>
      <w:r>
        <w:rPr>
          <w:rFonts w:ascii="Calibri" w:eastAsia="Calibri" w:hAnsi="Calibri" w:cs="Calibri"/>
          <w:color w:val="1E4973"/>
          <w:w w:val="110"/>
          <w:sz w:val="7"/>
          <w:szCs w:val="7"/>
        </w:rPr>
        <w:t>a</w:t>
      </w:r>
      <w:r>
        <w:rPr>
          <w:rFonts w:ascii="Calibri" w:eastAsia="Calibri" w:hAnsi="Calibri" w:cs="Calibri"/>
          <w:color w:val="1E4973"/>
          <w:spacing w:val="-11"/>
          <w:sz w:val="7"/>
          <w:szCs w:val="7"/>
        </w:rPr>
        <w:t xml:space="preserve"> </w:t>
      </w:r>
      <w:r>
        <w:rPr>
          <w:rFonts w:ascii="Calibri" w:eastAsia="Calibri" w:hAnsi="Calibri" w:cs="Calibri"/>
          <w:color w:val="1E4973"/>
          <w:spacing w:val="-1"/>
          <w:w w:val="110"/>
          <w:sz w:val="7"/>
          <w:szCs w:val="7"/>
        </w:rPr>
        <w:t>g</w:t>
      </w:r>
      <w:r>
        <w:rPr>
          <w:rFonts w:ascii="Calibri" w:eastAsia="Calibri" w:hAnsi="Calibri" w:cs="Calibri"/>
          <w:color w:val="1E4973"/>
          <w:spacing w:val="3"/>
          <w:w w:val="110"/>
          <w:sz w:val="7"/>
          <w:szCs w:val="7"/>
        </w:rPr>
        <w:t>e</w:t>
      </w:r>
      <w:r>
        <w:rPr>
          <w:rFonts w:ascii="Calibri" w:eastAsia="Calibri" w:hAnsi="Calibri" w:cs="Calibri"/>
          <w:color w:val="1E4973"/>
          <w:w w:val="110"/>
          <w:sz w:val="7"/>
          <w:szCs w:val="7"/>
        </w:rPr>
        <w:t>n</w:t>
      </w:r>
    </w:p>
    <w:p w:rsidR="008D624D" w:rsidRDefault="00993037">
      <w:pPr>
        <w:spacing w:before="3" w:line="220" w:lineRule="exact"/>
        <w:rPr>
          <w:sz w:val="22"/>
          <w:szCs w:val="22"/>
        </w:rPr>
      </w:pPr>
      <w:r>
        <w:br w:type="column"/>
      </w:r>
    </w:p>
    <w:p w:rsidR="008D624D" w:rsidRDefault="00993037">
      <w:pPr>
        <w:spacing w:line="120" w:lineRule="exact"/>
        <w:rPr>
          <w:rFonts w:ascii="Calibri" w:eastAsia="Calibri" w:hAnsi="Calibri" w:cs="Calibri"/>
          <w:sz w:val="11"/>
          <w:szCs w:val="11"/>
        </w:rPr>
        <w:sectPr w:rsidR="008D624D">
          <w:type w:val="continuous"/>
          <w:pgSz w:w="11920" w:h="16840"/>
          <w:pgMar w:top="1540" w:right="1240" w:bottom="280" w:left="1680" w:header="720" w:footer="720" w:gutter="0"/>
          <w:cols w:num="2" w:space="720" w:equalWidth="0">
            <w:col w:w="1608" w:space="3128"/>
            <w:col w:w="4264"/>
          </w:cols>
        </w:sectPr>
      </w:pPr>
      <w:r>
        <w:pict>
          <v:group id="_x0000_s3146" style="position:absolute;margin-left:173pt;margin-top:-140.65pt;width:273.75pt;height:213.4pt;z-index:-7845;mso-position-horizontal-relative:page" coordorigin="3460,-2813" coordsize="5475,4268">
            <v:shape id="_x0000_s3172" style="position:absolute;left:3463;top:-2144;width:2779;height:436" coordorigin="3463,-2144" coordsize="2779,436" path="m3463,-1709r2780,l6243,-2144r-2780,l3463,-1709xe" fillcolor="#5b9bd4" stroked="f">
              <v:path arrowok="t"/>
            </v:shape>
            <v:shape id="_x0000_s3171" style="position:absolute;left:4487;top:-2810;width:731;height:290" coordorigin="4487,-2810" coordsize="731,290" path="m4634,-2520r438,l5117,-2527r40,-19l5188,-2576r21,-38l5218,-2658r1,-7l5217,-2688r-14,-42l5178,-2765r-34,-26l5102,-2807r-30,-3l4634,-2810r-24,2l4568,-2795r-36,25l4506,-2735r-16,41l4487,-2665r2,23l4503,-2600r25,36l4562,-2538r42,15l4634,-2520xe" fillcolor="#73ad42" stroked="f">
              <v:path arrowok="t"/>
            </v:shape>
            <v:shape id="_x0000_s3170" style="position:absolute;left:4853;top:-2520;width:0;height:334" coordorigin="4853,-2520" coordsize="0,334" path="m4853,-2520r,334e" filled="f" strokecolor="#5592c8" strokeweight=".1053mm">
              <v:path arrowok="t"/>
            </v:shape>
            <v:shape id="_x0000_s3169" style="position:absolute;left:4829;top:-2192;width:48;height:48" coordorigin="4829,-2192" coordsize="48,48" path="m4877,-2192r-48,l4853,-2144r24,-48xe" fillcolor="#5592c8" stroked="f">
              <v:path arrowok="t"/>
            </v:shape>
            <v:shape id="_x0000_s3168" style="position:absolute;left:3463;top:-1333;width:2779;height:436" coordorigin="3463,-1333" coordsize="2779,436" path="m3463,-897r2780,l6243,-1333r-2780,l3463,-897xe" fillcolor="#5b9bd4" stroked="f">
              <v:path arrowok="t"/>
            </v:shape>
            <v:shape id="_x0000_s3167" style="position:absolute;left:4853;top:-1709;width:0;height:334" coordorigin="4853,-1709" coordsize="0,334" path="m4853,-1709r,334e" filled="f" strokecolor="#5592c8" strokeweight=".1053mm">
              <v:path arrowok="t"/>
            </v:shape>
            <v:shape id="_x0000_s3166" style="position:absolute;left:4829;top:-1381;width:48;height:48" coordorigin="4829,-1381" coordsize="48,48" path="m4877,-1381r-48,l4853,-1333r24,-48xe" fillcolor="#5592c8" stroked="f">
              <v:path arrowok="t"/>
            </v:shape>
            <v:shape id="_x0000_s3165" style="position:absolute;left:3463;top:-522;width:2779;height:436" coordorigin="3463,-522" coordsize="2779,436" path="m3463,-86r2780,l6243,-522r-2780,l3463,-86xe" fillcolor="#5b9bd4" stroked="f">
              <v:path arrowok="t"/>
            </v:shape>
            <v:shape id="_x0000_s3164" style="position:absolute;left:4853;top:-897;width:0;height:334" coordorigin="4853,-897" coordsize="0,334" path="m4853,-897r,333e" filled="f" strokecolor="#5592c8" strokeweight=".1053mm">
              <v:path arrowok="t"/>
            </v:shape>
            <v:shape id="_x0000_s3163" style="position:absolute;left:4829;top:-570;width:48;height:48" coordorigin="4829,-570" coordsize="48,48" path="m4877,-570r-48,l4853,-522r24,-48xe" fillcolor="#5592c8" stroked="f">
              <v:path arrowok="t"/>
            </v:shape>
            <v:shape id="_x0000_s3162" style="position:absolute;left:4389;top:233;width:928;height:465" coordorigin="4389,233" coordsize="928,465" path="m4389,465r464,232l5317,465,4853,233,4389,465xe" fillcolor="#73ad42" stroked="f">
              <v:path arrowok="t"/>
            </v:shape>
            <v:shape id="_x0000_s3161" style="position:absolute;left:4853;top:-86;width:0;height:278" coordorigin="4853,-86" coordsize="0,278" path="m4853,-86r,277e" filled="f" strokecolor="#5592c8" strokeweight=".1053mm">
              <v:path arrowok="t"/>
            </v:shape>
            <v:shape id="_x0000_s3160" style="position:absolute;left:4829;top:185;width:48;height:48" coordorigin="4829,185" coordsize="48,48" path="m4877,185r-48,l4853,233r24,-48xe" fillcolor="#5592c8" stroked="f">
              <v:path arrowok="t"/>
            </v:shape>
            <v:shape id="_x0000_s3159" style="position:absolute;left:5317;top:-1115;width:1217;height:1580" coordorigin="5317,-1115" coordsize="1217,1580" path="m5317,465r1216,l6533,-1115r-248,e" filled="f" strokecolor="#5592c8" strokeweight=".105mm">
              <v:path arrowok="t"/>
            </v:shape>
            <v:shape id="_x0000_s3158" style="position:absolute;left:6242;top:-1139;width:48;height:48" coordorigin="6242,-1139" coordsize="48,48" path="m6291,-1091r,-48l6242,-1115r49,24xe" fillcolor="#5592c8" stroked="f">
              <v:path arrowok="t"/>
            </v:shape>
            <v:shape id="_x0000_s3157" style="position:absolute;left:6412;top:2;width:242;height:265" coordorigin="6412,2" coordsize="242,265" path="m6412,267r243,l6655,2r-243,l6412,267xe" stroked="f">
              <v:path arrowok="t"/>
            </v:shape>
            <v:shape id="_x0000_s3156" style="position:absolute;left:4853;top:697;width:0;height:93" coordorigin="4853,697" coordsize="0,93" path="m4853,697r,94e" filled="f" strokecolor="#5592c8" strokeweight=".1053mm">
              <v:path arrowok="t"/>
            </v:shape>
            <v:shape id="_x0000_s3155" style="position:absolute;left:3463;top:1017;width:2779;height:436" coordorigin="3463,1017" coordsize="2779,436" path="m3463,1452r2780,l6243,1017r-2780,l3463,1452xe" fillcolor="#5b9bd4" stroked="f">
              <v:path arrowok="t"/>
            </v:shape>
            <v:shape id="_x0000_s3154" style="position:absolute;left:4853;top:923;width:0;height:52" coordorigin="4853,923" coordsize="0,52" path="m4853,923r,52e" filled="f" strokecolor="#5592c8" strokeweight=".1053mm">
              <v:path arrowok="t"/>
            </v:shape>
            <v:shape id="_x0000_s3153" style="position:absolute;left:4829;top:969;width:48;height:48" coordorigin="4829,969" coordsize="48,48" path="m4877,969r-48,l4853,1017r24,-48xe" fillcolor="#5592c8" stroked="f">
              <v:path arrowok="t"/>
            </v:shape>
            <v:shape id="_x0000_s3152" style="position:absolute;left:6242;top:-1941;width:795;height:3175" coordorigin="6242,-1941" coordsize="795,3175" path="m6242,1234r458,l6700,-1941r337,e" filled="f" strokecolor="#5592c8" strokeweight=".10525mm">
              <v:path arrowok="t"/>
            </v:shape>
            <v:shape id="_x0000_s3151" style="position:absolute;left:8005;top:-1347;width:928;height:464" coordorigin="8005,-1347" coordsize="928,464" path="m8005,-1115r464,232l8933,-1115r-464,-232l8005,-1115xe" fillcolor="#73ad42" stroked="f">
              <v:path arrowok="t"/>
            </v:shape>
            <v:shape id="_x0000_s3150" style="position:absolute;left:8469;top:-883;width:0;height:114" coordorigin="8469,-883" coordsize="0,114" path="m8469,-883r,114e" filled="f" strokecolor="#5592c8" strokeweight=".1053mm">
              <v:path arrowok="t"/>
            </v:shape>
            <v:shape id="_x0000_s3149" style="position:absolute;left:6285;top:-1130;width:1720;height:20" coordorigin="6285,-1130" coordsize="1720,20" path="m8005,-1115r-1287,4l6718,-1121r-8,-9l6700,-1129r-11,l6681,-1121r,10l6285,-1109e" filled="f" strokecolor="#5592c8" strokeweight=".1045mm">
              <v:path arrowok="t"/>
            </v:shape>
            <v:shape id="_x0000_s3148" style="position:absolute;left:6242;top:-1133;width:48;height:48" coordorigin="6242,-1133" coordsize="48,48" path="m6291,-1086r-1,-47l6242,-1109r49,23xe" fillcolor="#5592c8" stroked="f">
              <v:path arrowok="t"/>
            </v:shape>
            <v:shape id="_x0000_s3147" style="position:absolute;left:7003;top:-1179;width:242;height:133" coordorigin="7003,-1179" coordsize="242,133" path="m7003,-1046r242,l7245,-1179r-242,l7003,-1046xe" stroked="f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color w:val="41719D"/>
          <w:spacing w:val="-2"/>
          <w:w w:val="103"/>
          <w:sz w:val="11"/>
          <w:szCs w:val="11"/>
        </w:rPr>
        <w:t>Ti</w:t>
      </w:r>
      <w:r>
        <w:rPr>
          <w:rFonts w:ascii="Calibri" w:eastAsia="Calibri" w:hAnsi="Calibri" w:cs="Calibri"/>
          <w:color w:val="41719D"/>
          <w:w w:val="103"/>
          <w:sz w:val="11"/>
          <w:szCs w:val="11"/>
        </w:rPr>
        <w:t>d</w:t>
      </w:r>
      <w:r>
        <w:rPr>
          <w:rFonts w:ascii="Calibri" w:eastAsia="Calibri" w:hAnsi="Calibri" w:cs="Calibri"/>
          <w:color w:val="41719D"/>
          <w:spacing w:val="-1"/>
          <w:w w:val="103"/>
          <w:sz w:val="11"/>
          <w:szCs w:val="11"/>
        </w:rPr>
        <w:t>a</w:t>
      </w:r>
      <w:r>
        <w:rPr>
          <w:rFonts w:ascii="Calibri" w:eastAsia="Calibri" w:hAnsi="Calibri" w:cs="Calibri"/>
          <w:color w:val="41719D"/>
          <w:w w:val="103"/>
          <w:sz w:val="11"/>
          <w:szCs w:val="11"/>
        </w:rPr>
        <w:t>k</w:t>
      </w:r>
    </w:p>
    <w:p w:rsidR="008D624D" w:rsidRDefault="008D624D">
      <w:pPr>
        <w:spacing w:before="7" w:line="160" w:lineRule="exact"/>
        <w:rPr>
          <w:sz w:val="17"/>
          <w:szCs w:val="17"/>
        </w:rPr>
      </w:pPr>
    </w:p>
    <w:p w:rsidR="008D624D" w:rsidRDefault="00993037">
      <w:pPr>
        <w:spacing w:before="45"/>
        <w:ind w:left="2952"/>
        <w:rPr>
          <w:rFonts w:ascii="Calibri" w:eastAsia="Calibri" w:hAnsi="Calibri" w:cs="Calibri"/>
          <w:sz w:val="9"/>
          <w:szCs w:val="9"/>
        </w:rPr>
      </w:pPr>
      <w:r>
        <w:rPr>
          <w:rFonts w:ascii="Calibri" w:eastAsia="Calibri" w:hAnsi="Calibri" w:cs="Calibri"/>
          <w:color w:val="FFFFFF"/>
          <w:spacing w:val="-2"/>
          <w:sz w:val="9"/>
          <w:szCs w:val="9"/>
        </w:rPr>
        <w:t>K</w:t>
      </w:r>
      <w:r>
        <w:rPr>
          <w:rFonts w:ascii="Calibri" w:eastAsia="Calibri" w:hAnsi="Calibri" w:cs="Calibri"/>
          <w:color w:val="FFFFFF"/>
          <w:spacing w:val="4"/>
          <w:sz w:val="9"/>
          <w:szCs w:val="9"/>
        </w:rPr>
        <w:t>u</w:t>
      </w:r>
      <w:r>
        <w:rPr>
          <w:rFonts w:ascii="Calibri" w:eastAsia="Calibri" w:hAnsi="Calibri" w:cs="Calibri"/>
          <w:color w:val="FFFFFF"/>
          <w:spacing w:val="-3"/>
          <w:sz w:val="9"/>
          <w:szCs w:val="9"/>
        </w:rPr>
        <w:t>r</w:t>
      </w:r>
      <w:r>
        <w:rPr>
          <w:rFonts w:ascii="Calibri" w:eastAsia="Calibri" w:hAnsi="Calibri" w:cs="Calibri"/>
          <w:color w:val="FFFFFF"/>
          <w:spacing w:val="4"/>
          <w:sz w:val="9"/>
          <w:szCs w:val="9"/>
        </w:rPr>
        <w:t>s</w:t>
      </w:r>
      <w:r>
        <w:rPr>
          <w:rFonts w:ascii="Calibri" w:eastAsia="Calibri" w:hAnsi="Calibri" w:cs="Calibri"/>
          <w:color w:val="FFFFFF"/>
          <w:sz w:val="9"/>
          <w:szCs w:val="9"/>
        </w:rPr>
        <w:t>i</w:t>
      </w:r>
      <w:r>
        <w:rPr>
          <w:rFonts w:ascii="Calibri" w:eastAsia="Calibri" w:hAnsi="Calibri" w:cs="Calibri"/>
          <w:color w:val="FFFFFF"/>
          <w:spacing w:val="10"/>
          <w:sz w:val="9"/>
          <w:szCs w:val="9"/>
        </w:rPr>
        <w:t xml:space="preserve"> </w:t>
      </w:r>
      <w:r>
        <w:rPr>
          <w:rFonts w:ascii="Calibri" w:eastAsia="Calibri" w:hAnsi="Calibri" w:cs="Calibri"/>
          <w:color w:val="FFFFFF"/>
          <w:spacing w:val="1"/>
          <w:w w:val="106"/>
          <w:sz w:val="9"/>
          <w:szCs w:val="9"/>
        </w:rPr>
        <w:t>m</w:t>
      </w:r>
      <w:r>
        <w:rPr>
          <w:rFonts w:ascii="Calibri" w:eastAsia="Calibri" w:hAnsi="Calibri" w:cs="Calibri"/>
          <w:color w:val="FFFFFF"/>
          <w:spacing w:val="-4"/>
          <w:w w:val="106"/>
          <w:sz w:val="9"/>
          <w:szCs w:val="9"/>
        </w:rPr>
        <w:t>a</w:t>
      </w:r>
      <w:r>
        <w:rPr>
          <w:rFonts w:ascii="Calibri" w:eastAsia="Calibri" w:hAnsi="Calibri" w:cs="Calibri"/>
          <w:color w:val="FFFFFF"/>
          <w:spacing w:val="4"/>
          <w:w w:val="106"/>
          <w:sz w:val="9"/>
          <w:szCs w:val="9"/>
        </w:rPr>
        <w:t>s</w:t>
      </w:r>
      <w:r>
        <w:rPr>
          <w:rFonts w:ascii="Calibri" w:eastAsia="Calibri" w:hAnsi="Calibri" w:cs="Calibri"/>
          <w:color w:val="FFFFFF"/>
          <w:spacing w:val="-4"/>
          <w:w w:val="106"/>
          <w:sz w:val="9"/>
          <w:szCs w:val="9"/>
        </w:rPr>
        <w:t>i</w:t>
      </w:r>
      <w:r>
        <w:rPr>
          <w:rFonts w:ascii="Calibri" w:eastAsia="Calibri" w:hAnsi="Calibri" w:cs="Calibri"/>
          <w:color w:val="FFFFFF"/>
          <w:w w:val="106"/>
          <w:sz w:val="9"/>
          <w:szCs w:val="9"/>
        </w:rPr>
        <w:t>h</w:t>
      </w:r>
    </w:p>
    <w:p w:rsidR="008D624D" w:rsidRDefault="00993037">
      <w:pPr>
        <w:spacing w:before="4" w:line="100" w:lineRule="exact"/>
        <w:ind w:left="2995"/>
        <w:rPr>
          <w:rFonts w:ascii="Calibri" w:eastAsia="Calibri" w:hAnsi="Calibri" w:cs="Calibri"/>
          <w:sz w:val="9"/>
          <w:szCs w:val="9"/>
        </w:rPr>
      </w:pPr>
      <w:r>
        <w:rPr>
          <w:rFonts w:ascii="Calibri" w:eastAsia="Calibri" w:hAnsi="Calibri" w:cs="Calibri"/>
          <w:color w:val="FFFFFF"/>
          <w:spacing w:val="-2"/>
          <w:w w:val="106"/>
          <w:sz w:val="9"/>
          <w:szCs w:val="9"/>
        </w:rPr>
        <w:t>t</w:t>
      </w:r>
      <w:r>
        <w:rPr>
          <w:rFonts w:ascii="Calibri" w:eastAsia="Calibri" w:hAnsi="Calibri" w:cs="Calibri"/>
          <w:color w:val="FFFFFF"/>
          <w:w w:val="106"/>
          <w:sz w:val="9"/>
          <w:szCs w:val="9"/>
        </w:rPr>
        <w:t>e</w:t>
      </w:r>
      <w:r>
        <w:rPr>
          <w:rFonts w:ascii="Calibri" w:eastAsia="Calibri" w:hAnsi="Calibri" w:cs="Calibri"/>
          <w:color w:val="FFFFFF"/>
          <w:spacing w:val="3"/>
          <w:w w:val="106"/>
          <w:sz w:val="9"/>
          <w:szCs w:val="9"/>
        </w:rPr>
        <w:t>r</w:t>
      </w:r>
      <w:r>
        <w:rPr>
          <w:rFonts w:ascii="Calibri" w:eastAsia="Calibri" w:hAnsi="Calibri" w:cs="Calibri"/>
          <w:color w:val="FFFFFF"/>
          <w:spacing w:val="-2"/>
          <w:w w:val="106"/>
          <w:sz w:val="9"/>
          <w:szCs w:val="9"/>
        </w:rPr>
        <w:t>s</w:t>
      </w:r>
      <w:r>
        <w:rPr>
          <w:rFonts w:ascii="Calibri" w:eastAsia="Calibri" w:hAnsi="Calibri" w:cs="Calibri"/>
          <w:color w:val="FFFFFF"/>
          <w:w w:val="106"/>
          <w:sz w:val="9"/>
          <w:szCs w:val="9"/>
        </w:rPr>
        <w:t>e</w:t>
      </w:r>
      <w:r>
        <w:rPr>
          <w:rFonts w:ascii="Calibri" w:eastAsia="Calibri" w:hAnsi="Calibri" w:cs="Calibri"/>
          <w:color w:val="FFFFFF"/>
          <w:spacing w:val="4"/>
          <w:w w:val="106"/>
          <w:sz w:val="9"/>
          <w:szCs w:val="9"/>
        </w:rPr>
        <w:t>d</w:t>
      </w:r>
      <w:r>
        <w:rPr>
          <w:rFonts w:ascii="Calibri" w:eastAsia="Calibri" w:hAnsi="Calibri" w:cs="Calibri"/>
          <w:color w:val="FFFFFF"/>
          <w:spacing w:val="-4"/>
          <w:w w:val="106"/>
          <w:sz w:val="9"/>
          <w:szCs w:val="9"/>
        </w:rPr>
        <w:t>i</w:t>
      </w:r>
      <w:r>
        <w:rPr>
          <w:rFonts w:ascii="Calibri" w:eastAsia="Calibri" w:hAnsi="Calibri" w:cs="Calibri"/>
          <w:color w:val="FFFFFF"/>
          <w:spacing w:val="2"/>
          <w:w w:val="106"/>
          <w:sz w:val="9"/>
          <w:szCs w:val="9"/>
        </w:rPr>
        <w:t>a</w:t>
      </w:r>
      <w:r>
        <w:rPr>
          <w:rFonts w:ascii="Calibri" w:eastAsia="Calibri" w:hAnsi="Calibri" w:cs="Calibri"/>
          <w:color w:val="FFFFFF"/>
          <w:w w:val="106"/>
          <w:sz w:val="9"/>
          <w:szCs w:val="9"/>
        </w:rPr>
        <w:t>?</w:t>
      </w:r>
    </w:p>
    <w:p w:rsidR="008D624D" w:rsidRDefault="008D624D">
      <w:pPr>
        <w:spacing w:before="2" w:line="160" w:lineRule="exact"/>
        <w:rPr>
          <w:sz w:val="17"/>
          <w:szCs w:val="17"/>
        </w:rPr>
      </w:pPr>
    </w:p>
    <w:p w:rsidR="008D624D" w:rsidRDefault="00993037">
      <w:pPr>
        <w:spacing w:before="39" w:line="120" w:lineRule="exact"/>
        <w:ind w:left="3092" w:right="5731"/>
        <w:jc w:val="center"/>
        <w:rPr>
          <w:rFonts w:ascii="Calibri" w:eastAsia="Calibri" w:hAnsi="Calibri" w:cs="Calibri"/>
          <w:sz w:val="11"/>
          <w:szCs w:val="11"/>
        </w:rPr>
      </w:pPr>
      <w:r>
        <w:rPr>
          <w:rFonts w:ascii="Calibri" w:eastAsia="Calibri" w:hAnsi="Calibri" w:cs="Calibri"/>
          <w:color w:val="41719D"/>
          <w:spacing w:val="-2"/>
          <w:w w:val="103"/>
          <w:sz w:val="11"/>
          <w:szCs w:val="11"/>
        </w:rPr>
        <w:t>Ya</w:t>
      </w:r>
    </w:p>
    <w:p w:rsidR="008D624D" w:rsidRDefault="008D624D">
      <w:pPr>
        <w:spacing w:before="2" w:line="180" w:lineRule="exact"/>
        <w:rPr>
          <w:sz w:val="19"/>
          <w:szCs w:val="19"/>
        </w:rPr>
        <w:sectPr w:rsidR="008D624D">
          <w:type w:val="continuous"/>
          <w:pgSz w:w="11920" w:h="16840"/>
          <w:pgMar w:top="1540" w:right="1240" w:bottom="280" w:left="1680" w:header="720" w:footer="720" w:gutter="0"/>
          <w:cols w:space="720"/>
        </w:sectPr>
      </w:pPr>
    </w:p>
    <w:p w:rsidR="008D624D" w:rsidRDefault="008D624D">
      <w:pPr>
        <w:spacing w:line="260" w:lineRule="exact"/>
        <w:rPr>
          <w:sz w:val="26"/>
          <w:szCs w:val="26"/>
        </w:rPr>
      </w:pPr>
    </w:p>
    <w:p w:rsidR="008D624D" w:rsidRDefault="00993037">
      <w:pPr>
        <w:jc w:val="right"/>
        <w:rPr>
          <w:rFonts w:ascii="Calibri" w:eastAsia="Calibri" w:hAnsi="Calibri" w:cs="Calibri"/>
          <w:sz w:val="9"/>
          <w:szCs w:val="9"/>
        </w:rPr>
      </w:pPr>
      <w:r>
        <w:pict>
          <v:group id="_x0000_s3143" style="position:absolute;left:0;text-align:left;margin-left:512pt;margin-top:412.95pt;width:11.05pt;height:22.05pt;z-index:-7838;mso-position-horizontal-relative:page;mso-position-vertical-relative:page" coordorigin="10240,8259" coordsize="221,441">
            <v:shape id="_x0000_s3145" style="position:absolute;left:10243;top:8385;width:215;height:313" coordorigin="10243,8385" coordsize="215,313" path="m10458,8583r,-154l10452,8407r-15,-15l10416,8385r-129,l10265,8390r-15,15l10243,8426r,3l10243,8583r34,l10277,8493r12,l10289,8697r56,l10345,8603r3,-3l10354,8600r3,3l10357,8697r59,l10416,8493r12,l10428,8583r30,xe" fillcolor="#5b9bd4" stroked="f">
              <v:path arrowok="t"/>
            </v:shape>
            <v:shape id="_x0000_s3144" style="position:absolute;left:10296;top:8262;width:109;height:108" coordorigin="10296,8262" coordsize="109,108" path="m10332,8367r19,3l10373,8366r18,-13l10402,8335r3,-19l10401,8294r-13,-17l10370,8265r-19,-3l10329,8267r-18,12l10300,8297r-4,19l10301,8338r13,18l10332,8367xe" fillcolor="#5b9bd4" stroked="f">
              <v:path arrowok="t"/>
            </v:shape>
            <w10:wrap anchorx="page" anchory="page"/>
          </v:group>
        </w:pict>
      </w:r>
      <w:r>
        <w:rPr>
          <w:rFonts w:ascii="Calibri" w:eastAsia="Calibri" w:hAnsi="Calibri" w:cs="Calibri"/>
          <w:color w:val="1E4973"/>
          <w:spacing w:val="-2"/>
          <w:w w:val="106"/>
          <w:sz w:val="9"/>
          <w:szCs w:val="9"/>
        </w:rPr>
        <w:t>P</w:t>
      </w:r>
      <w:r>
        <w:rPr>
          <w:rFonts w:ascii="Calibri" w:eastAsia="Calibri" w:hAnsi="Calibri" w:cs="Calibri"/>
          <w:color w:val="1E4973"/>
          <w:w w:val="106"/>
          <w:sz w:val="9"/>
          <w:szCs w:val="9"/>
        </w:rPr>
        <w:t>e</w:t>
      </w:r>
      <w:r>
        <w:rPr>
          <w:rFonts w:ascii="Calibri" w:eastAsia="Calibri" w:hAnsi="Calibri" w:cs="Calibri"/>
          <w:color w:val="1E4973"/>
          <w:spacing w:val="2"/>
          <w:w w:val="106"/>
          <w:sz w:val="9"/>
          <w:szCs w:val="9"/>
        </w:rPr>
        <w:t>la</w:t>
      </w:r>
      <w:r>
        <w:rPr>
          <w:rFonts w:ascii="Calibri" w:eastAsia="Calibri" w:hAnsi="Calibri" w:cs="Calibri"/>
          <w:color w:val="1E4973"/>
          <w:spacing w:val="-3"/>
          <w:w w:val="106"/>
          <w:sz w:val="9"/>
          <w:szCs w:val="9"/>
        </w:rPr>
        <w:t>n</w:t>
      </w:r>
      <w:r>
        <w:rPr>
          <w:rFonts w:ascii="Calibri" w:eastAsia="Calibri" w:hAnsi="Calibri" w:cs="Calibri"/>
          <w:color w:val="1E4973"/>
          <w:spacing w:val="3"/>
          <w:w w:val="106"/>
          <w:sz w:val="9"/>
          <w:szCs w:val="9"/>
        </w:rPr>
        <w:t>g</w:t>
      </w:r>
      <w:r>
        <w:rPr>
          <w:rFonts w:ascii="Calibri" w:eastAsia="Calibri" w:hAnsi="Calibri" w:cs="Calibri"/>
          <w:color w:val="1E4973"/>
          <w:spacing w:val="-3"/>
          <w:w w:val="106"/>
          <w:sz w:val="9"/>
          <w:szCs w:val="9"/>
        </w:rPr>
        <w:t>g</w:t>
      </w:r>
      <w:r>
        <w:rPr>
          <w:rFonts w:ascii="Calibri" w:eastAsia="Calibri" w:hAnsi="Calibri" w:cs="Calibri"/>
          <w:color w:val="1E4973"/>
          <w:spacing w:val="2"/>
          <w:w w:val="106"/>
          <w:sz w:val="9"/>
          <w:szCs w:val="9"/>
        </w:rPr>
        <w:t>a</w:t>
      </w:r>
      <w:r>
        <w:rPr>
          <w:rFonts w:ascii="Calibri" w:eastAsia="Calibri" w:hAnsi="Calibri" w:cs="Calibri"/>
          <w:color w:val="1E4973"/>
          <w:w w:val="106"/>
          <w:sz w:val="9"/>
          <w:szCs w:val="9"/>
        </w:rPr>
        <w:t>n</w:t>
      </w:r>
    </w:p>
    <w:p w:rsidR="008D624D" w:rsidRDefault="00993037">
      <w:pPr>
        <w:spacing w:before="33"/>
        <w:ind w:right="-41"/>
        <w:rPr>
          <w:rFonts w:ascii="Calibri" w:eastAsia="Calibri" w:hAnsi="Calibri" w:cs="Calibri"/>
          <w:sz w:val="14"/>
          <w:szCs w:val="14"/>
        </w:rPr>
      </w:pPr>
      <w:r>
        <w:br w:type="column"/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lastRenderedPageBreak/>
        <w:t>P</w:t>
      </w:r>
      <w:r>
        <w:rPr>
          <w:rFonts w:ascii="Calibri" w:eastAsia="Calibri" w:hAnsi="Calibri" w:cs="Calibri"/>
          <w:color w:val="FFFFFF"/>
          <w:sz w:val="14"/>
          <w:szCs w:val="14"/>
        </w:rPr>
        <w:t>e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l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-2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spacing w:val="4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12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-1"/>
          <w:sz w:val="14"/>
          <w:szCs w:val="14"/>
        </w:rPr>
        <w:t>m</w:t>
      </w:r>
      <w:r>
        <w:rPr>
          <w:rFonts w:ascii="Calibri" w:eastAsia="Calibri" w:hAnsi="Calibri" w:cs="Calibri"/>
          <w:color w:val="FFFFFF"/>
          <w:sz w:val="14"/>
          <w:szCs w:val="14"/>
        </w:rPr>
        <w:t>e</w:t>
      </w:r>
      <w:r>
        <w:rPr>
          <w:rFonts w:ascii="Calibri" w:eastAsia="Calibri" w:hAnsi="Calibri" w:cs="Calibri"/>
          <w:color w:val="FFFFFF"/>
          <w:spacing w:val="-1"/>
          <w:sz w:val="14"/>
          <w:szCs w:val="14"/>
        </w:rPr>
        <w:t>m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i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l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i</w:t>
      </w:r>
      <w:r>
        <w:rPr>
          <w:rFonts w:ascii="Calibri" w:eastAsia="Calibri" w:hAnsi="Calibri" w:cs="Calibri"/>
          <w:color w:val="FFFFFF"/>
          <w:sz w:val="14"/>
          <w:szCs w:val="14"/>
        </w:rPr>
        <w:t>h</w:t>
      </w:r>
      <w:r>
        <w:rPr>
          <w:rFonts w:ascii="Calibri" w:eastAsia="Calibri" w:hAnsi="Calibri" w:cs="Calibri"/>
          <w:color w:val="FFFFFF"/>
          <w:spacing w:val="9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1"/>
          <w:sz w:val="14"/>
          <w:szCs w:val="14"/>
        </w:rPr>
        <w:t>j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d</w:t>
      </w:r>
      <w:r>
        <w:rPr>
          <w:rFonts w:ascii="Calibri" w:eastAsia="Calibri" w:hAnsi="Calibri" w:cs="Calibri"/>
          <w:color w:val="FFFFFF"/>
          <w:spacing w:val="-1"/>
          <w:sz w:val="14"/>
          <w:szCs w:val="14"/>
        </w:rPr>
        <w:t>w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z w:val="14"/>
          <w:szCs w:val="14"/>
        </w:rPr>
        <w:t>l</w:t>
      </w:r>
      <w:r>
        <w:rPr>
          <w:rFonts w:ascii="Calibri" w:eastAsia="Calibri" w:hAnsi="Calibri" w:cs="Calibri"/>
          <w:color w:val="FFFFFF"/>
          <w:spacing w:val="8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2"/>
          <w:w w:val="102"/>
          <w:sz w:val="14"/>
          <w:szCs w:val="14"/>
        </w:rPr>
        <w:t>p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e</w:t>
      </w:r>
      <w:r>
        <w:rPr>
          <w:rFonts w:ascii="Calibri" w:eastAsia="Calibri" w:hAnsi="Calibri" w:cs="Calibri"/>
          <w:color w:val="FFFFFF"/>
          <w:spacing w:val="2"/>
          <w:w w:val="102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-6"/>
          <w:w w:val="102"/>
          <w:sz w:val="14"/>
          <w:szCs w:val="14"/>
        </w:rPr>
        <w:t>e</w:t>
      </w:r>
      <w:r>
        <w:rPr>
          <w:rFonts w:ascii="Calibri" w:eastAsia="Calibri" w:hAnsi="Calibri" w:cs="Calibri"/>
          <w:color w:val="FFFFFF"/>
          <w:spacing w:val="3"/>
          <w:w w:val="102"/>
          <w:sz w:val="14"/>
          <w:szCs w:val="14"/>
        </w:rPr>
        <w:t>r</w:t>
      </w:r>
      <w:r>
        <w:rPr>
          <w:rFonts w:ascii="Calibri" w:eastAsia="Calibri" w:hAnsi="Calibri" w:cs="Calibri"/>
          <w:color w:val="FFFFFF"/>
          <w:spacing w:val="-4"/>
          <w:w w:val="102"/>
          <w:sz w:val="14"/>
          <w:szCs w:val="14"/>
        </w:rPr>
        <w:t>b</w:t>
      </w:r>
      <w:r>
        <w:rPr>
          <w:rFonts w:ascii="Calibri" w:eastAsia="Calibri" w:hAnsi="Calibri" w:cs="Calibri"/>
          <w:color w:val="FFFFFF"/>
          <w:spacing w:val="3"/>
          <w:w w:val="102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2"/>
          <w:w w:val="102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-2"/>
          <w:w w:val="102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spacing w:val="-3"/>
          <w:w w:val="102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n</w:t>
      </w:r>
    </w:p>
    <w:p w:rsidR="008D624D" w:rsidRDefault="00993037">
      <w:pPr>
        <w:spacing w:before="3" w:line="160" w:lineRule="exact"/>
        <w:rPr>
          <w:sz w:val="17"/>
          <w:szCs w:val="17"/>
        </w:rPr>
      </w:pPr>
      <w:r>
        <w:br w:type="column"/>
      </w:r>
    </w:p>
    <w:p w:rsidR="008D624D" w:rsidRDefault="008D624D">
      <w:pPr>
        <w:spacing w:line="200" w:lineRule="exact"/>
      </w:pPr>
    </w:p>
    <w:p w:rsidR="008D624D" w:rsidRDefault="00993037">
      <w:pPr>
        <w:spacing w:line="100" w:lineRule="exact"/>
        <w:rPr>
          <w:rFonts w:ascii="Calibri" w:eastAsia="Calibri" w:hAnsi="Calibri" w:cs="Calibri"/>
          <w:sz w:val="9"/>
          <w:szCs w:val="9"/>
        </w:rPr>
        <w:sectPr w:rsidR="008D624D">
          <w:type w:val="continuous"/>
          <w:pgSz w:w="11920" w:h="16840"/>
          <w:pgMar w:top="1540" w:right="1240" w:bottom="280" w:left="1680" w:header="720" w:footer="720" w:gutter="0"/>
          <w:cols w:num="3" w:space="720" w:equalWidth="0">
            <w:col w:w="1539" w:space="472"/>
            <w:col w:w="2322" w:space="4142"/>
            <w:col w:w="525"/>
          </w:cols>
        </w:sectPr>
      </w:pPr>
      <w:r>
        <w:pict>
          <v:group id="_x0000_s3131" style="position:absolute;margin-left:506.4pt;margin-top:-58.75pt;width:22.25pt;height:17.9pt;z-index:-7839;mso-position-horizontal-relative:page" coordorigin="10128,-1175" coordsize="445,358">
            <v:shape id="_x0000_s3142" style="position:absolute;left:10270;top:-840;width:147;height:0" coordorigin="10270,-840" coordsize="147,0" path="m10270,-840r147,e" filled="f" strokecolor="#73ad42" strokeweight=".1045mm">
              <v:path arrowok="t"/>
            </v:shape>
            <v:shape id="_x0000_s3141" style="position:absolute;left:10417;top:-840;width:7;height:0" coordorigin="10417,-840" coordsize="7,0" path="m10417,-840r6,e" filled="f" strokecolor="#73ad42" strokeweight=".46817mm">
              <v:path arrowok="t"/>
            </v:shape>
            <v:shape id="_x0000_s3140" style="position:absolute;left:10423;top:-860;width:139;height:39" coordorigin="10423,-860" coordsize="139,39" path="m10424,-852r,24l10423,-821r140,l10563,-860r-140,l10423,-852xe" fillcolor="#73ad42" stroked="f">
              <v:path arrowok="t"/>
            </v:shape>
            <v:shape id="_x0000_s3139" style="position:absolute;left:10175;top:-1172;width:192;height:293" coordorigin="10175,-1172" coordsize="192,293" path="m10175,-1172r,293l10367,-879r,-293l10175,-1172xe" fillcolor="#73ad42" stroked="f">
              <v:path arrowok="t"/>
            </v:shape>
            <v:shape id="_x0000_s3138" style="position:absolute;left:10563;top:-852;width:6;height:25" coordorigin="10563,-852" coordsize="6,25" path="m10570,-852r-7,l10564,-828r6,l10570,-852xe" fillcolor="#73ad42" stroked="f">
              <v:path arrowok="t"/>
            </v:shape>
            <v:shape id="_x0000_s3137" style="position:absolute;left:10131;top:-1043;width:281;height:126" coordorigin="10131,-1043" coordsize="281,126" path="m10367,-917r44,l10411,-1033r-10,-10l10141,-1043r-10,10l10131,-917r44,l10175,-951r192,l10367,-917xe" fillcolor="#73ad42" stroked="f">
              <v:path arrowok="t"/>
            </v:shape>
            <v:shape id="_x0000_s3136" style="position:absolute;left:10432;top:-845;width:9;height:9" coordorigin="10432,-845" coordsize="9,9" path="m10441,-840r,-3l10439,-845r-5,l10432,-843r,5l10434,-836r5,l10441,-838r,-2xe" fillcolor="#73ad42" stroked="f">
              <v:path arrowok="t"/>
            </v:shape>
            <v:shape id="_x0000_s3135" style="position:absolute;left:10131;top:-1043;width:281;height:126" coordorigin="10131,-1043" coordsize="281,126" path="m10388,-1043r-234,l10141,-1043r-10,10l10131,-1020r,103l10175,-917r,-34l10367,-951r,34l10411,-917r,-103l10411,-1033r-10,-10l10388,-1043xe" filled="f" strokecolor="white" strokeweight=".1046mm">
              <v:path arrowok="t"/>
            </v:shape>
            <v:shape id="_x0000_s3134" style="position:absolute;left:10274;top:-1002;width:99;height:24" coordorigin="10274,-1002" coordsize="99,24" path="m10298,-990r,-6l10293,-1002r-14,l10274,-996r,13l10279,-978r14,l10298,-983r,-7xe" fillcolor="#aad287" stroked="f">
              <v:path arrowok="t"/>
            </v:shape>
            <v:shape id="_x0000_s3133" style="position:absolute;left:10274;top:-1002;width:99;height:24" coordorigin="10274,-1002" coordsize="99,24" path="m10373,-990r,-6l10368,-1002r-14,l10349,-996r,13l10354,-978r14,l10373,-983r,-7xe" fillcolor="#aad287" stroked="f">
              <v:path arrowok="t"/>
            </v:shape>
            <v:shape id="_x0000_s3132" style="position:absolute;left:10274;top:-1002;width:99;height:24" coordorigin="10274,-1002" coordsize="99,24" path="m10336,-990r,-6l10330,-1002r-13,l10311,-996r,13l10317,-978r13,l10336,-983r,-7xe" fillcolor="#aad287" stroked="f">
              <v:path arrowok="t"/>
            </v:shape>
            <w10:wrap anchorx="page"/>
          </v:group>
        </w:pict>
      </w:r>
      <w:r>
        <w:pict>
          <v:shape id="_x0000_s3130" type="#_x0000_t202" style="position:absolute;margin-left:353.95pt;margin-top:-106.25pt;width:138.95pt;height:117.65pt;z-index:-7835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390"/>
                    <w:gridCol w:w="1390"/>
                  </w:tblGrid>
                  <w:tr w:rsidR="008D624D">
                    <w:trPr>
                      <w:trHeight w:hRule="exact" w:val="436"/>
                    </w:trPr>
                    <w:tc>
                      <w:tcPr>
                        <w:tcW w:w="2779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5B9BD4"/>
                      </w:tcPr>
                      <w:p w:rsidR="008D624D" w:rsidRDefault="00993037">
                        <w:pPr>
                          <w:spacing w:before="42" w:line="160" w:lineRule="exact"/>
                          <w:ind w:left="1073" w:right="294" w:hanging="744"/>
                          <w:rPr>
                            <w:rFonts w:ascii="Calibri" w:eastAsia="Calibri" w:hAnsi="Calibri" w:cs="Calibri"/>
                            <w:sz w:val="14"/>
                            <w:szCs w:val="14"/>
                          </w:rPr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2"/>
                            <w:sz w:val="14"/>
                            <w:szCs w:val="14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7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1"/>
                            <w:sz w:val="14"/>
                            <w:szCs w:val="14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em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b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5"/>
                            <w:sz w:val="14"/>
                            <w:szCs w:val="14"/>
                          </w:rPr>
                          <w:t>y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4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eme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4"/>
                            <w:sz w:val="14"/>
                            <w:szCs w:val="14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4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w w:val="102"/>
                            <w:sz w:val="14"/>
                            <w:szCs w:val="14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w w:val="102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2"/>
                            <w:w w:val="102"/>
                            <w:sz w:val="14"/>
                            <w:szCs w:val="14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w w:val="102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 xml:space="preserve">n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w w:val="102"/>
                            <w:sz w:val="14"/>
                            <w:szCs w:val="14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w w:val="102"/>
                            <w:sz w:val="14"/>
                            <w:szCs w:val="14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w w:val="102"/>
                            <w:sz w:val="14"/>
                            <w:szCs w:val="14"/>
                          </w:rPr>
                          <w:t>o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2"/>
                            <w:w w:val="102"/>
                            <w:sz w:val="14"/>
                            <w:szCs w:val="14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w w:val="102"/>
                            <w:sz w:val="14"/>
                            <w:szCs w:val="14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4"/>
                            <w:w w:val="102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"/>
                            <w:w w:val="102"/>
                            <w:sz w:val="14"/>
                            <w:szCs w:val="14"/>
                          </w:rPr>
                          <w:t>y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a</w:t>
                        </w:r>
                      </w:p>
                    </w:tc>
                  </w:tr>
                  <w:tr w:rsidR="008D624D">
                    <w:trPr>
                      <w:trHeight w:hRule="exact" w:val="361"/>
                    </w:trPr>
                    <w:tc>
                      <w:tcPr>
                        <w:tcW w:w="1390" w:type="dxa"/>
                        <w:tcBorders>
                          <w:top w:val="nil"/>
                          <w:left w:val="nil"/>
                          <w:bottom w:val="nil"/>
                          <w:right w:val="single" w:sz="2" w:space="0" w:color="5592C8"/>
                        </w:tcBorders>
                      </w:tcPr>
                      <w:p w:rsidR="008D624D" w:rsidRDefault="008D624D"/>
                    </w:tc>
                    <w:tc>
                      <w:tcPr>
                        <w:tcW w:w="1390" w:type="dxa"/>
                        <w:tcBorders>
                          <w:top w:val="nil"/>
                          <w:left w:val="single" w:sz="2" w:space="0" w:color="5592C8"/>
                          <w:bottom w:val="nil"/>
                          <w:right w:val="nil"/>
                        </w:tcBorders>
                      </w:tcPr>
                      <w:p w:rsidR="008D624D" w:rsidRDefault="008D624D"/>
                    </w:tc>
                  </w:tr>
                  <w:tr w:rsidR="008D624D">
                    <w:trPr>
                      <w:trHeight w:hRule="exact" w:val="436"/>
                    </w:trPr>
                    <w:tc>
                      <w:tcPr>
                        <w:tcW w:w="2779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5B9BD4"/>
                      </w:tcPr>
                      <w:p w:rsidR="008D624D" w:rsidRDefault="008D624D">
                        <w:pPr>
                          <w:spacing w:before="1" w:line="120" w:lineRule="exact"/>
                          <w:rPr>
                            <w:sz w:val="13"/>
                            <w:szCs w:val="13"/>
                          </w:rPr>
                        </w:pPr>
                      </w:p>
                      <w:p w:rsidR="008D624D" w:rsidRDefault="00993037">
                        <w:pPr>
                          <w:ind w:left="67"/>
                          <w:rPr>
                            <w:rFonts w:ascii="Calibri" w:eastAsia="Calibri" w:hAnsi="Calibri" w:cs="Calibri"/>
                            <w:sz w:val="14"/>
                            <w:szCs w:val="14"/>
                          </w:rPr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k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0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4"/>
                            <w:sz w:val="14"/>
                            <w:szCs w:val="14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1"/>
                            <w:sz w:val="14"/>
                            <w:szCs w:val="14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l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k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0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ke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 xml:space="preserve"> p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l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2"/>
                            <w:sz w:val="14"/>
                            <w:szCs w:val="14"/>
                          </w:rPr>
                          <w:t>gg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2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4"/>
                            <w:sz w:val="14"/>
                            <w:szCs w:val="14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4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2"/>
                            <w:sz w:val="14"/>
                            <w:szCs w:val="14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5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1"/>
                            <w:w w:val="102"/>
                            <w:sz w:val="14"/>
                            <w:szCs w:val="14"/>
                          </w:rPr>
                          <w:t>c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et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w w:val="102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k</w:t>
                        </w:r>
                      </w:p>
                    </w:tc>
                  </w:tr>
                  <w:tr w:rsidR="008D624D">
                    <w:trPr>
                      <w:trHeight w:hRule="exact" w:val="307"/>
                    </w:trPr>
                    <w:tc>
                      <w:tcPr>
                        <w:tcW w:w="1390" w:type="dxa"/>
                        <w:tcBorders>
                          <w:top w:val="nil"/>
                          <w:left w:val="nil"/>
                          <w:bottom w:val="nil"/>
                          <w:right w:val="single" w:sz="2" w:space="0" w:color="5592C8"/>
                        </w:tcBorders>
                      </w:tcPr>
                      <w:p w:rsidR="008D624D" w:rsidRDefault="008D624D"/>
                    </w:tc>
                    <w:tc>
                      <w:tcPr>
                        <w:tcW w:w="1390" w:type="dxa"/>
                        <w:tcBorders>
                          <w:top w:val="nil"/>
                          <w:left w:val="single" w:sz="2" w:space="0" w:color="5592C8"/>
                          <w:bottom w:val="nil"/>
                          <w:right w:val="nil"/>
                        </w:tcBorders>
                      </w:tcPr>
                      <w:p w:rsidR="008D624D" w:rsidRDefault="008D624D"/>
                    </w:tc>
                  </w:tr>
                  <w:tr w:rsidR="008D624D">
                    <w:trPr>
                      <w:trHeight w:hRule="exact" w:val="436"/>
                    </w:trPr>
                    <w:tc>
                      <w:tcPr>
                        <w:tcW w:w="2779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5B9BD4"/>
                      </w:tcPr>
                      <w:p w:rsidR="008D624D" w:rsidRDefault="008D624D">
                        <w:pPr>
                          <w:spacing w:before="2" w:line="120" w:lineRule="exact"/>
                          <w:rPr>
                            <w:sz w:val="13"/>
                            <w:szCs w:val="13"/>
                          </w:rPr>
                        </w:pPr>
                      </w:p>
                      <w:p w:rsidR="008D624D" w:rsidRDefault="00993037">
                        <w:pPr>
                          <w:ind w:left="229"/>
                          <w:rPr>
                            <w:rFonts w:ascii="Calibri" w:eastAsia="Calibri" w:hAnsi="Calibri" w:cs="Calibri"/>
                            <w:sz w:val="14"/>
                            <w:szCs w:val="14"/>
                          </w:rPr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l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2"/>
                            <w:sz w:val="14"/>
                            <w:szCs w:val="14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4"/>
                            <w:sz w:val="14"/>
                            <w:szCs w:val="14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2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1"/>
                            <w:sz w:val="14"/>
                            <w:szCs w:val="14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1"/>
                            <w:sz w:val="14"/>
                            <w:szCs w:val="14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b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"/>
                            <w:sz w:val="14"/>
                            <w:szCs w:val="14"/>
                          </w:rPr>
                          <w:t>y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4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k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k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9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w w:val="102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4"/>
                            <w:w w:val="102"/>
                            <w:sz w:val="14"/>
                            <w:szCs w:val="14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en</w:t>
                        </w:r>
                      </w:p>
                    </w:tc>
                  </w:tr>
                  <w:tr w:rsidR="008D624D">
                    <w:trPr>
                      <w:trHeight w:hRule="exact" w:val="265"/>
                    </w:trPr>
                    <w:tc>
                      <w:tcPr>
                        <w:tcW w:w="1390" w:type="dxa"/>
                        <w:tcBorders>
                          <w:top w:val="nil"/>
                          <w:left w:val="nil"/>
                          <w:bottom w:val="nil"/>
                          <w:right w:val="single" w:sz="2" w:space="0" w:color="5592C8"/>
                        </w:tcBorders>
                      </w:tcPr>
                      <w:p w:rsidR="008D624D" w:rsidRDefault="008D624D"/>
                    </w:tc>
                    <w:tc>
                      <w:tcPr>
                        <w:tcW w:w="1390" w:type="dxa"/>
                        <w:tcBorders>
                          <w:top w:val="nil"/>
                          <w:left w:val="single" w:sz="2" w:space="0" w:color="5592C8"/>
                          <w:bottom w:val="nil"/>
                          <w:right w:val="nil"/>
                        </w:tcBorders>
                      </w:tcPr>
                      <w:p w:rsidR="008D624D" w:rsidRDefault="008D624D"/>
                    </w:tc>
                  </w:tr>
                </w:tbl>
                <w:p w:rsidR="008D624D" w:rsidRDefault="008D624D"/>
              </w:txbxContent>
            </v:textbox>
            <w10:wrap anchorx="page"/>
          </v:shape>
        </w:pict>
      </w:r>
      <w:r>
        <w:rPr>
          <w:rFonts w:ascii="Calibri" w:eastAsia="Calibri" w:hAnsi="Calibri" w:cs="Calibri"/>
          <w:color w:val="1E4973"/>
          <w:spacing w:val="-2"/>
          <w:w w:val="106"/>
          <w:sz w:val="9"/>
          <w:szCs w:val="9"/>
        </w:rPr>
        <w:t>P</w:t>
      </w:r>
      <w:r>
        <w:rPr>
          <w:rFonts w:ascii="Calibri" w:eastAsia="Calibri" w:hAnsi="Calibri" w:cs="Calibri"/>
          <w:color w:val="1E4973"/>
          <w:w w:val="106"/>
          <w:sz w:val="9"/>
          <w:szCs w:val="9"/>
        </w:rPr>
        <w:t>e</w:t>
      </w:r>
      <w:r>
        <w:rPr>
          <w:rFonts w:ascii="Calibri" w:eastAsia="Calibri" w:hAnsi="Calibri" w:cs="Calibri"/>
          <w:color w:val="1E4973"/>
          <w:spacing w:val="2"/>
          <w:w w:val="106"/>
          <w:sz w:val="9"/>
          <w:szCs w:val="9"/>
        </w:rPr>
        <w:t>la</w:t>
      </w:r>
      <w:r>
        <w:rPr>
          <w:rFonts w:ascii="Calibri" w:eastAsia="Calibri" w:hAnsi="Calibri" w:cs="Calibri"/>
          <w:color w:val="1E4973"/>
          <w:spacing w:val="-2"/>
          <w:w w:val="106"/>
          <w:sz w:val="9"/>
          <w:szCs w:val="9"/>
        </w:rPr>
        <w:t>n</w:t>
      </w:r>
      <w:r>
        <w:rPr>
          <w:rFonts w:ascii="Calibri" w:eastAsia="Calibri" w:hAnsi="Calibri" w:cs="Calibri"/>
          <w:color w:val="1E4973"/>
          <w:spacing w:val="3"/>
          <w:w w:val="106"/>
          <w:sz w:val="9"/>
          <w:szCs w:val="9"/>
        </w:rPr>
        <w:t>g</w:t>
      </w:r>
      <w:r>
        <w:rPr>
          <w:rFonts w:ascii="Calibri" w:eastAsia="Calibri" w:hAnsi="Calibri" w:cs="Calibri"/>
          <w:color w:val="1E4973"/>
          <w:spacing w:val="-3"/>
          <w:w w:val="106"/>
          <w:sz w:val="9"/>
          <w:szCs w:val="9"/>
        </w:rPr>
        <w:t>g</w:t>
      </w:r>
      <w:r>
        <w:rPr>
          <w:rFonts w:ascii="Calibri" w:eastAsia="Calibri" w:hAnsi="Calibri" w:cs="Calibri"/>
          <w:color w:val="1E4973"/>
          <w:spacing w:val="2"/>
          <w:w w:val="106"/>
          <w:sz w:val="9"/>
          <w:szCs w:val="9"/>
        </w:rPr>
        <w:t>a</w:t>
      </w:r>
      <w:r>
        <w:rPr>
          <w:rFonts w:ascii="Calibri" w:eastAsia="Calibri" w:hAnsi="Calibri" w:cs="Calibri"/>
          <w:color w:val="1E4973"/>
          <w:w w:val="106"/>
          <w:sz w:val="9"/>
          <w:szCs w:val="9"/>
        </w:rPr>
        <w:t>n</w:t>
      </w:r>
    </w:p>
    <w:p w:rsidR="008D624D" w:rsidRDefault="008D624D">
      <w:pPr>
        <w:spacing w:before="1" w:line="200" w:lineRule="exact"/>
      </w:pPr>
    </w:p>
    <w:p w:rsidR="008D624D" w:rsidRDefault="00993037">
      <w:pPr>
        <w:spacing w:before="39" w:line="120" w:lineRule="exact"/>
        <w:ind w:right="2036"/>
        <w:jc w:val="right"/>
        <w:rPr>
          <w:rFonts w:ascii="Calibri" w:eastAsia="Calibri" w:hAnsi="Calibri" w:cs="Calibri"/>
          <w:sz w:val="11"/>
          <w:szCs w:val="11"/>
        </w:rPr>
      </w:pPr>
      <w:r>
        <w:pict>
          <v:group id="_x0000_s3128" style="position:absolute;left:0;text-align:left;margin-left:405.15pt;margin-top:-2.05pt;width:36.55pt;height:14.5pt;z-index:-7837;mso-position-horizontal-relative:page" coordorigin="8103,-41" coordsize="731,290">
            <v:shape id="_x0000_s3129" style="position:absolute;left:8103;top:-41;width:731;height:290" coordorigin="8103,-41" coordsize="731,290" path="m8249,250r439,l8733,243r39,-20l8804,194r21,-38l8834,112r,-7l8833,82,8819,40,8794,4r-35,-26l8718,-37r-30,-4l8249,-41r-23,2l8184,-25,8148,r-26,34l8106,75r-3,30l8105,128r14,42l8144,205r34,26l8220,247r29,3xe" fillcolor="#73ad42" stroked="f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color w:val="FFFFFF"/>
          <w:spacing w:val="2"/>
          <w:w w:val="103"/>
          <w:sz w:val="11"/>
          <w:szCs w:val="11"/>
        </w:rPr>
        <w:t>S</w:t>
      </w:r>
      <w:r>
        <w:rPr>
          <w:rFonts w:ascii="Calibri" w:eastAsia="Calibri" w:hAnsi="Calibri" w:cs="Calibri"/>
          <w:color w:val="FFFFFF"/>
          <w:spacing w:val="-3"/>
          <w:w w:val="103"/>
          <w:sz w:val="11"/>
          <w:szCs w:val="11"/>
        </w:rPr>
        <w:t>e</w:t>
      </w:r>
      <w:r>
        <w:rPr>
          <w:rFonts w:ascii="Calibri" w:eastAsia="Calibri" w:hAnsi="Calibri" w:cs="Calibri"/>
          <w:color w:val="FFFFFF"/>
          <w:spacing w:val="-2"/>
          <w:w w:val="103"/>
          <w:sz w:val="11"/>
          <w:szCs w:val="11"/>
        </w:rPr>
        <w:t>l</w:t>
      </w:r>
      <w:r>
        <w:rPr>
          <w:rFonts w:ascii="Calibri" w:eastAsia="Calibri" w:hAnsi="Calibri" w:cs="Calibri"/>
          <w:color w:val="FFFFFF"/>
          <w:spacing w:val="-3"/>
          <w:w w:val="103"/>
          <w:sz w:val="11"/>
          <w:szCs w:val="11"/>
        </w:rPr>
        <w:t>e</w:t>
      </w:r>
      <w:r>
        <w:rPr>
          <w:rFonts w:ascii="Calibri" w:eastAsia="Calibri" w:hAnsi="Calibri" w:cs="Calibri"/>
          <w:color w:val="FFFFFF"/>
          <w:spacing w:val="3"/>
          <w:w w:val="103"/>
          <w:sz w:val="11"/>
          <w:szCs w:val="11"/>
        </w:rPr>
        <w:t>s</w:t>
      </w:r>
      <w:r>
        <w:rPr>
          <w:rFonts w:ascii="Calibri" w:eastAsia="Calibri" w:hAnsi="Calibri" w:cs="Calibri"/>
          <w:color w:val="FFFFFF"/>
          <w:spacing w:val="-1"/>
          <w:w w:val="103"/>
          <w:sz w:val="11"/>
          <w:szCs w:val="11"/>
        </w:rPr>
        <w:t>a</w:t>
      </w:r>
      <w:r>
        <w:rPr>
          <w:rFonts w:ascii="Calibri" w:eastAsia="Calibri" w:hAnsi="Calibri" w:cs="Calibri"/>
          <w:color w:val="FFFFFF"/>
          <w:w w:val="103"/>
          <w:sz w:val="11"/>
          <w:szCs w:val="11"/>
        </w:rPr>
        <w:t>i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20" w:line="240" w:lineRule="exact"/>
        <w:rPr>
          <w:sz w:val="24"/>
          <w:szCs w:val="24"/>
        </w:rPr>
      </w:pPr>
    </w:p>
    <w:p w:rsidR="008D624D" w:rsidRDefault="00993037">
      <w:pPr>
        <w:spacing w:before="29"/>
        <w:ind w:left="1292"/>
        <w:rPr>
          <w:sz w:val="24"/>
          <w:szCs w:val="24"/>
        </w:r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2.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os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 xml:space="preserve">s 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3"/>
          <w:sz w:val="24"/>
          <w:szCs w:val="24"/>
        </w:rPr>
        <w:t>k</w:t>
      </w:r>
      <w:r>
        <w:rPr>
          <w:b/>
          <w:sz w:val="24"/>
          <w:szCs w:val="24"/>
        </w:rPr>
        <w:t>si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 xml:space="preserve">ting </w:t>
      </w:r>
      <w:r>
        <w:rPr>
          <w:b/>
          <w:spacing w:val="1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p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sa</w:t>
      </w:r>
      <w:r>
        <w:rPr>
          <w:b/>
          <w:spacing w:val="2"/>
          <w:sz w:val="24"/>
          <w:szCs w:val="24"/>
        </w:rPr>
        <w:t>w</w:t>
      </w:r>
      <w:r>
        <w:rPr>
          <w:b/>
          <w:sz w:val="24"/>
          <w:szCs w:val="24"/>
        </w:rPr>
        <w:t>at int</w:t>
      </w:r>
      <w:r>
        <w:rPr>
          <w:b/>
          <w:spacing w:val="-2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asio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al</w:t>
      </w:r>
    </w:p>
    <w:p w:rsidR="008D624D" w:rsidRDefault="008D624D">
      <w:pPr>
        <w:spacing w:before="15" w:line="220" w:lineRule="exact"/>
        <w:rPr>
          <w:sz w:val="22"/>
          <w:szCs w:val="22"/>
        </w:rPr>
      </w:pPr>
    </w:p>
    <w:p w:rsidR="008D624D" w:rsidRDefault="00993037">
      <w:pPr>
        <w:spacing w:line="360" w:lineRule="auto"/>
        <w:ind w:left="588" w:right="420" w:firstLine="720"/>
        <w:jc w:val="both"/>
        <w:rPr>
          <w:sz w:val="24"/>
          <w:szCs w:val="24"/>
        </w:rPr>
        <w:sectPr w:rsidR="008D624D">
          <w:type w:val="continuous"/>
          <w:pgSz w:w="11920" w:h="16840"/>
          <w:pgMar w:top="1540" w:right="1240" w:bottom="280" w:left="1680" w:header="720" w:footer="720" w:gutter="0"/>
          <w:cols w:space="720"/>
        </w:sect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 i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in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li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t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sional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diha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tang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ghubun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T.</w:t>
      </w:r>
      <w:r>
        <w:rPr>
          <w:spacing w:val="-1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no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tour.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ntu men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rute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inkan o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lanjut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o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tor</w:t>
      </w:r>
      <w:r>
        <w:rPr>
          <w:spacing w:val="1"/>
          <w:sz w:val="24"/>
          <w:szCs w:val="24"/>
        </w:rPr>
        <w:t xml:space="preserve"> P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Tour </w:t>
      </w:r>
      <w:r>
        <w:rPr>
          <w:spacing w:val="5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ikan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 jad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6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nfo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disamp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ikan oleh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e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3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kursi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masih</w:t>
      </w:r>
      <w:r>
        <w:rPr>
          <w:spacing w:val="3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bisa</w:t>
      </w:r>
      <w:r>
        <w:rPr>
          <w:spacing w:val="36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5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lanjut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booking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identi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lang</w:t>
      </w:r>
      <w:r>
        <w:rPr>
          <w:spacing w:val="-3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numpa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inkan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ooki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or,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 booking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rh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or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kon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irm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(issu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d)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booki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9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3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3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posit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3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rpotong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spacing w:line="359" w:lineRule="auto"/>
        <w:ind w:left="588" w:right="65"/>
        <w:rPr>
          <w:sz w:val="24"/>
          <w:szCs w:val="24"/>
        </w:rPr>
      </w:pPr>
      <w:r>
        <w:pict>
          <v:group id="_x0000_s3123" style="position:absolute;left:0;text-align:left;margin-left:485.2pt;margin-top:120.2pt;width:16.45pt;height:21.8pt;z-index:-7829;mso-position-horizontal-relative:page" coordorigin="9704,2404" coordsize="329,436">
            <v:shape id="_x0000_s3127" type="#_x0000_t75" style="position:absolute;left:9704;top:2556;width:329;height:284">
              <v:imagedata r:id="rId54" o:title=""/>
            </v:shape>
            <v:shape id="_x0000_s3126" type="#_x0000_t75" style="position:absolute;left:9775;top:2404;width:196;height:190">
              <v:imagedata r:id="rId55" o:title=""/>
            </v:shape>
            <v:shape id="_x0000_s3125" style="position:absolute;left:9740;top:2603;width:35;height:180" coordorigin="9740,2603" coordsize="35,180" path="m9745,2782r-3,-20l9740,2742r,-19l9742,2703r3,-19l9749,2665r6,-19l9763,2627r8,-18l9775,2603e" filled="f" strokecolor="#5592c8" strokeweight=".10525mm">
              <v:path arrowok="t"/>
            </v:shape>
            <v:shape id="_x0000_s3124" style="position:absolute;left:9962;top:2635;width:18;height:190" coordorigin="9962,2635" coordsize="18,190" path="m9976,2826r2,-20l9979,2786r,-20l9979,2746r-1,-20l9976,2706r-3,-19l9969,2667r-4,-20l9962,2635e" filled="f" strokecolor="#5592c8" strokeweight=".1053mm">
              <v:path arrowok="t"/>
            </v:shape>
            <w10:wrap anchorx="page"/>
          </v:group>
        </w:pic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1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khir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1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n </w:t>
      </w:r>
      <w:r>
        <w:rPr>
          <w:spacing w:val="1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memin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a 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 xml:space="preserve">untuk 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1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lum men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tak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t.</w:t>
      </w:r>
    </w:p>
    <w:p w:rsidR="008D624D" w:rsidRDefault="008D624D">
      <w:pPr>
        <w:spacing w:before="7" w:line="240" w:lineRule="exact"/>
        <w:rPr>
          <w:sz w:val="24"/>
          <w:szCs w:val="24"/>
        </w:rPr>
      </w:pPr>
    </w:p>
    <w:p w:rsidR="008D624D" w:rsidRDefault="00993037">
      <w:pPr>
        <w:spacing w:line="260" w:lineRule="exact"/>
        <w:ind w:left="588"/>
        <w:rPr>
          <w:sz w:val="24"/>
          <w:szCs w:val="24"/>
        </w:rPr>
      </w:pPr>
      <w:r>
        <w:pict>
          <v:group id="_x0000_s3120" style="position:absolute;left:0;text-align:left;margin-left:123.9pt;margin-top:60.6pt;width:11.15pt;height:22.15pt;z-index:-7834;mso-position-horizontal-relative:page" coordorigin="2478,1212" coordsize="223,443">
            <v:shape id="_x0000_s3122" style="position:absolute;left:2482;top:1339;width:215;height:313" coordorigin="2482,1339" coordsize="215,313" path="m2697,1537r,-154l2691,1361r-15,-15l2655,1339r-129,l2505,1344r-16,15l2482,1380r,3l2482,1537r34,l2516,1447r12,l2528,1651r56,l2584,1557r3,-3l2593,1554r3,3l2596,1651r59,l2655,1447r12,l2667,1537r30,xe" fillcolor="#5b9bd4" stroked="f">
              <v:path arrowok="t"/>
            </v:shape>
            <v:shape id="_x0000_s3121" style="position:absolute;left:2535;top:1216;width:109;height:108" coordorigin="2535,1216" coordsize="109,108" path="m2571,1321r19,3l2612,1320r18,-13l2641,1289r4,-19l2640,1248r-13,-17l2609,1219r-19,-3l2568,1221r-18,12l2539,1251r-4,19l2540,1292r13,18l2571,1321xe" fillcolor="#5b9bd4" stroked="f">
              <v:path arrowok="t"/>
            </v:shape>
            <w10:wrap anchorx="page"/>
          </v:group>
        </w:pict>
      </w:r>
      <w:r>
        <w:rPr>
          <w:position w:val="-1"/>
          <w:sz w:val="24"/>
          <w:szCs w:val="24"/>
        </w:rPr>
        <w:t xml:space="preserve">3.   </w:t>
      </w:r>
      <w:r>
        <w:rPr>
          <w:spacing w:val="7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P</w:t>
      </w:r>
      <w:r>
        <w:rPr>
          <w:position w:val="-1"/>
          <w:sz w:val="24"/>
          <w:szCs w:val="24"/>
        </w:rPr>
        <w:t>ros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s bisnis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ksi</w:t>
      </w:r>
      <w:r>
        <w:rPr>
          <w:spacing w:val="1"/>
          <w:position w:val="-1"/>
          <w:sz w:val="24"/>
          <w:szCs w:val="24"/>
        </w:rPr>
        <w:t>s</w:t>
      </w:r>
      <w:r>
        <w:rPr>
          <w:position w:val="-1"/>
          <w:sz w:val="24"/>
          <w:szCs w:val="24"/>
        </w:rPr>
        <w:t>t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ng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unit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bisn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s hot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l</w:t>
      </w:r>
      <w:r>
        <w:rPr>
          <w:position w:val="-1"/>
          <w:sz w:val="24"/>
          <w:szCs w:val="24"/>
        </w:rPr>
        <w:t xml:space="preserve"> do</w:t>
      </w:r>
      <w:r>
        <w:rPr>
          <w:spacing w:val="1"/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st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k</w:t>
      </w:r>
    </w:p>
    <w:p w:rsidR="008D624D" w:rsidRDefault="008D624D">
      <w:pPr>
        <w:spacing w:line="200" w:lineRule="exact"/>
      </w:pPr>
    </w:p>
    <w:p w:rsidR="008D624D" w:rsidRDefault="008D624D">
      <w:pPr>
        <w:spacing w:line="220" w:lineRule="exact"/>
        <w:rPr>
          <w:sz w:val="22"/>
          <w:szCs w:val="22"/>
        </w:rPr>
      </w:pPr>
    </w:p>
    <w:p w:rsidR="008D624D" w:rsidRDefault="00993037">
      <w:pPr>
        <w:spacing w:before="33" w:line="160" w:lineRule="exact"/>
        <w:ind w:left="2582"/>
        <w:rPr>
          <w:rFonts w:ascii="Calibri" w:eastAsia="Calibri" w:hAnsi="Calibri" w:cs="Calibri"/>
          <w:sz w:val="14"/>
          <w:szCs w:val="14"/>
        </w:rPr>
      </w:pPr>
      <w:r>
        <w:rPr>
          <w:rFonts w:ascii="Calibri" w:eastAsia="Calibri" w:hAnsi="Calibri" w:cs="Calibri"/>
          <w:color w:val="FFFFFF"/>
          <w:spacing w:val="3"/>
          <w:w w:val="102"/>
          <w:sz w:val="14"/>
          <w:szCs w:val="14"/>
        </w:rPr>
        <w:t>M</w:t>
      </w:r>
      <w:r>
        <w:rPr>
          <w:rFonts w:ascii="Calibri" w:eastAsia="Calibri" w:hAnsi="Calibri" w:cs="Calibri"/>
          <w:color w:val="FFFFFF"/>
          <w:spacing w:val="-3"/>
          <w:w w:val="102"/>
          <w:sz w:val="14"/>
          <w:szCs w:val="14"/>
        </w:rPr>
        <w:t>u</w:t>
      </w:r>
      <w:r>
        <w:rPr>
          <w:rFonts w:ascii="Calibri" w:eastAsia="Calibri" w:hAnsi="Calibri" w:cs="Calibri"/>
          <w:color w:val="FFFFFF"/>
          <w:spacing w:val="3"/>
          <w:w w:val="102"/>
          <w:sz w:val="14"/>
          <w:szCs w:val="14"/>
        </w:rPr>
        <w:t>l</w:t>
      </w:r>
      <w:r>
        <w:rPr>
          <w:rFonts w:ascii="Calibri" w:eastAsia="Calibri" w:hAnsi="Calibri" w:cs="Calibri"/>
          <w:color w:val="FFFFFF"/>
          <w:spacing w:val="-3"/>
          <w:w w:val="102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i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  <w:sectPr w:rsidR="008D624D">
          <w:pgSz w:w="11920" w:h="16840"/>
          <w:pgMar w:top="1560" w:right="1600" w:bottom="280" w:left="1680" w:header="0" w:footer="1002" w:gutter="0"/>
          <w:cols w:space="720"/>
        </w:sectPr>
      </w:pPr>
    </w:p>
    <w:p w:rsidR="008D624D" w:rsidRDefault="008D624D">
      <w:pPr>
        <w:spacing w:before="13" w:line="240" w:lineRule="exact"/>
        <w:rPr>
          <w:sz w:val="24"/>
          <w:szCs w:val="24"/>
        </w:rPr>
      </w:pPr>
    </w:p>
    <w:p w:rsidR="008D624D" w:rsidRDefault="00993037">
      <w:pPr>
        <w:ind w:left="709" w:right="-34"/>
        <w:rPr>
          <w:rFonts w:ascii="Calibri" w:eastAsia="Calibri" w:hAnsi="Calibri" w:cs="Calibri"/>
          <w:sz w:val="9"/>
          <w:szCs w:val="9"/>
        </w:rPr>
      </w:pPr>
      <w:r>
        <w:pict>
          <v:group id="_x0000_s3115" style="position:absolute;left:0;text-align:left;margin-left:118.5pt;margin-top:20.15pt;width:16.45pt;height:21.8pt;z-index:-7832;mso-position-horizontal-relative:page" coordorigin="2370,403" coordsize="329,436">
            <v:shape id="_x0000_s3119" type="#_x0000_t75" style="position:absolute;left:2370;top:555;width:329;height:284">
              <v:imagedata r:id="rId56" o:title=""/>
            </v:shape>
            <v:shape id="_x0000_s3118" type="#_x0000_t75" style="position:absolute;left:2441;top:403;width:196;height:190">
              <v:imagedata r:id="rId57" o:title=""/>
            </v:shape>
            <v:shape id="_x0000_s3117" style="position:absolute;left:2406;top:602;width:35;height:180" coordorigin="2406,602" coordsize="35,180" path="m2411,781r-3,-20l2406,742r,-20l2408,702r3,-19l2415,664r6,-19l2429,626r8,-18l2441,602e" filled="f" strokecolor="#5592c8" strokeweight=".10525mm">
              <v:path arrowok="t"/>
            </v:shape>
            <v:shape id="_x0000_s3116" style="position:absolute;left:2628;top:635;width:18;height:190" coordorigin="2628,635" coordsize="18,190" path="m2642,825r2,-20l2645,785r,-20l2645,745r-1,-20l2642,705r-3,-19l2635,666r-4,-19l2628,635e" filled="f" strokecolor="#5592c8" strokeweight=".1053mm">
              <v:path arrowok="t"/>
            </v:shape>
            <w10:wrap anchorx="page"/>
          </v:group>
        </w:pict>
      </w:r>
      <w:r>
        <w:pict>
          <v:shape id="_x0000_s3114" type="#_x0000_t202" style="position:absolute;left:0;text-align:left;margin-left:313.65pt;margin-top:203.55pt;width:157.95pt;height:39.2pt;z-index:-7824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80"/>
                    <w:gridCol w:w="1389"/>
                    <w:gridCol w:w="1390"/>
                  </w:tblGrid>
                  <w:tr w:rsidR="008D624D">
                    <w:trPr>
                      <w:trHeight w:hRule="exact" w:val="232"/>
                    </w:trPr>
                    <w:tc>
                      <w:tcPr>
                        <w:tcW w:w="380" w:type="dxa"/>
                        <w:tcBorders>
                          <w:top w:val="nil"/>
                          <w:left w:val="nil"/>
                          <w:bottom w:val="single" w:sz="2" w:space="0" w:color="5592C8"/>
                          <w:right w:val="nil"/>
                        </w:tcBorders>
                      </w:tcPr>
                      <w:p w:rsidR="008D624D" w:rsidRDefault="008D624D"/>
                    </w:tc>
                    <w:tc>
                      <w:tcPr>
                        <w:tcW w:w="2779" w:type="dxa"/>
                        <w:gridSpan w:val="2"/>
                        <w:vMerge w:val="restart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5B9BD4"/>
                      </w:tcPr>
                      <w:p w:rsidR="008D624D" w:rsidRDefault="008D624D">
                        <w:pPr>
                          <w:spacing w:before="3" w:line="140" w:lineRule="exact"/>
                          <w:rPr>
                            <w:sz w:val="14"/>
                            <w:szCs w:val="14"/>
                          </w:rPr>
                        </w:pPr>
                      </w:p>
                      <w:p w:rsidR="008D624D" w:rsidRDefault="00993037">
                        <w:pPr>
                          <w:ind w:left="497"/>
                          <w:rPr>
                            <w:rFonts w:ascii="Calibri" w:eastAsia="Calibri" w:hAnsi="Calibri" w:cs="Calibri"/>
                            <w:sz w:val="14"/>
                            <w:szCs w:val="14"/>
                          </w:rPr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2"/>
                            <w:sz w:val="14"/>
                            <w:szCs w:val="14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7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1"/>
                            <w:sz w:val="14"/>
                            <w:szCs w:val="14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1"/>
                            <w:sz w:val="14"/>
                            <w:szCs w:val="14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-e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4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2"/>
                            <w:sz w:val="14"/>
                            <w:szCs w:val="14"/>
                          </w:rPr>
                          <w:t>f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o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2"/>
                            <w:sz w:val="14"/>
                            <w:szCs w:val="14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9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4"/>
                            <w:w w:val="102"/>
                            <w:sz w:val="14"/>
                            <w:szCs w:val="14"/>
                          </w:rPr>
                          <w:t>b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w w:val="102"/>
                            <w:sz w:val="14"/>
                            <w:szCs w:val="14"/>
                          </w:rPr>
                          <w:t>oo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k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w w:val="102"/>
                            <w:sz w:val="14"/>
                            <w:szCs w:val="14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w w:val="102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g</w:t>
                        </w:r>
                      </w:p>
                    </w:tc>
                  </w:tr>
                  <w:tr w:rsidR="008D624D">
                    <w:trPr>
                      <w:trHeight w:hRule="exact" w:val="232"/>
                    </w:trPr>
                    <w:tc>
                      <w:tcPr>
                        <w:tcW w:w="380" w:type="dxa"/>
                        <w:tcBorders>
                          <w:top w:val="single" w:sz="2" w:space="0" w:color="5592C8"/>
                          <w:left w:val="nil"/>
                          <w:bottom w:val="nil"/>
                          <w:right w:val="nil"/>
                        </w:tcBorders>
                      </w:tcPr>
                      <w:p w:rsidR="008D624D" w:rsidRDefault="008D624D"/>
                    </w:tc>
                    <w:tc>
                      <w:tcPr>
                        <w:tcW w:w="2779" w:type="dxa"/>
                        <w:gridSpan w:val="2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  <w:shd w:val="clear" w:color="auto" w:fill="5B9BD4"/>
                      </w:tcPr>
                      <w:p w:rsidR="008D624D" w:rsidRDefault="008D624D"/>
                    </w:tc>
                  </w:tr>
                  <w:tr w:rsidR="008D624D">
                    <w:trPr>
                      <w:trHeight w:hRule="exact" w:val="319"/>
                    </w:trPr>
                    <w:tc>
                      <w:tcPr>
                        <w:tcW w:w="1769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single" w:sz="2" w:space="0" w:color="5592C8"/>
                        </w:tcBorders>
                      </w:tcPr>
                      <w:p w:rsidR="008D624D" w:rsidRDefault="008D624D"/>
                    </w:tc>
                    <w:tc>
                      <w:tcPr>
                        <w:tcW w:w="1390" w:type="dxa"/>
                        <w:tcBorders>
                          <w:top w:val="nil"/>
                          <w:left w:val="single" w:sz="2" w:space="0" w:color="5592C8"/>
                          <w:bottom w:val="nil"/>
                          <w:right w:val="nil"/>
                        </w:tcBorders>
                      </w:tcPr>
                      <w:p w:rsidR="008D624D" w:rsidRDefault="008D624D"/>
                    </w:tc>
                  </w:tr>
                </w:tbl>
                <w:p w:rsidR="008D624D" w:rsidRDefault="008D624D"/>
              </w:txbxContent>
            </v:textbox>
            <w10:wrap anchorx="page" anchory="page"/>
          </v:shape>
        </w:pict>
      </w:r>
      <w:r>
        <w:rPr>
          <w:rFonts w:ascii="Calibri" w:eastAsia="Calibri" w:hAnsi="Calibri" w:cs="Calibri"/>
          <w:color w:val="1E4973"/>
          <w:spacing w:val="-2"/>
          <w:w w:val="106"/>
          <w:sz w:val="9"/>
          <w:szCs w:val="9"/>
        </w:rPr>
        <w:t>P</w:t>
      </w:r>
      <w:r>
        <w:rPr>
          <w:rFonts w:ascii="Calibri" w:eastAsia="Calibri" w:hAnsi="Calibri" w:cs="Calibri"/>
          <w:color w:val="1E4973"/>
          <w:w w:val="106"/>
          <w:sz w:val="9"/>
          <w:szCs w:val="9"/>
        </w:rPr>
        <w:t>e</w:t>
      </w:r>
      <w:r>
        <w:rPr>
          <w:rFonts w:ascii="Calibri" w:eastAsia="Calibri" w:hAnsi="Calibri" w:cs="Calibri"/>
          <w:color w:val="1E4973"/>
          <w:spacing w:val="2"/>
          <w:w w:val="106"/>
          <w:sz w:val="9"/>
          <w:szCs w:val="9"/>
        </w:rPr>
        <w:t>la</w:t>
      </w:r>
      <w:r>
        <w:rPr>
          <w:rFonts w:ascii="Calibri" w:eastAsia="Calibri" w:hAnsi="Calibri" w:cs="Calibri"/>
          <w:color w:val="1E4973"/>
          <w:spacing w:val="-2"/>
          <w:w w:val="106"/>
          <w:sz w:val="9"/>
          <w:szCs w:val="9"/>
        </w:rPr>
        <w:t>n</w:t>
      </w:r>
      <w:r>
        <w:rPr>
          <w:rFonts w:ascii="Calibri" w:eastAsia="Calibri" w:hAnsi="Calibri" w:cs="Calibri"/>
          <w:color w:val="1E4973"/>
          <w:spacing w:val="3"/>
          <w:w w:val="106"/>
          <w:sz w:val="9"/>
          <w:szCs w:val="9"/>
        </w:rPr>
        <w:t>g</w:t>
      </w:r>
      <w:r>
        <w:rPr>
          <w:rFonts w:ascii="Calibri" w:eastAsia="Calibri" w:hAnsi="Calibri" w:cs="Calibri"/>
          <w:color w:val="1E4973"/>
          <w:spacing w:val="-3"/>
          <w:w w:val="106"/>
          <w:sz w:val="9"/>
          <w:szCs w:val="9"/>
        </w:rPr>
        <w:t>g</w:t>
      </w:r>
      <w:r>
        <w:rPr>
          <w:rFonts w:ascii="Calibri" w:eastAsia="Calibri" w:hAnsi="Calibri" w:cs="Calibri"/>
          <w:color w:val="1E4973"/>
          <w:spacing w:val="2"/>
          <w:w w:val="106"/>
          <w:sz w:val="9"/>
          <w:szCs w:val="9"/>
        </w:rPr>
        <w:t>a</w:t>
      </w:r>
      <w:r>
        <w:rPr>
          <w:rFonts w:ascii="Calibri" w:eastAsia="Calibri" w:hAnsi="Calibri" w:cs="Calibri"/>
          <w:color w:val="1E4973"/>
          <w:w w:val="106"/>
          <w:sz w:val="9"/>
          <w:szCs w:val="9"/>
        </w:rPr>
        <w:t>n</w:t>
      </w:r>
    </w:p>
    <w:p w:rsidR="008D624D" w:rsidRDefault="00993037">
      <w:pPr>
        <w:spacing w:before="33"/>
        <w:ind w:right="-41"/>
        <w:rPr>
          <w:rFonts w:ascii="Calibri" w:eastAsia="Calibri" w:hAnsi="Calibri" w:cs="Calibri"/>
          <w:sz w:val="14"/>
          <w:szCs w:val="14"/>
        </w:rPr>
      </w:pPr>
      <w:r>
        <w:br w:type="column"/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lastRenderedPageBreak/>
        <w:t>P</w:t>
      </w:r>
      <w:r>
        <w:rPr>
          <w:rFonts w:ascii="Calibri" w:eastAsia="Calibri" w:hAnsi="Calibri" w:cs="Calibri"/>
          <w:color w:val="FFFFFF"/>
          <w:sz w:val="14"/>
          <w:szCs w:val="14"/>
        </w:rPr>
        <w:t>e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l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-2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spacing w:val="4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12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d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z w:val="14"/>
          <w:szCs w:val="14"/>
        </w:rPr>
        <w:t>t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-4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spacing w:val="10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z w:val="14"/>
          <w:szCs w:val="14"/>
        </w:rPr>
        <w:t>ke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3"/>
          <w:w w:val="102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-2"/>
          <w:w w:val="102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en</w:t>
      </w:r>
    </w:p>
    <w:p w:rsidR="008D624D" w:rsidRDefault="00993037">
      <w:pPr>
        <w:spacing w:before="3" w:line="160" w:lineRule="exact"/>
        <w:rPr>
          <w:sz w:val="17"/>
          <w:szCs w:val="17"/>
        </w:rPr>
      </w:pPr>
      <w:r>
        <w:br w:type="column"/>
      </w:r>
    </w:p>
    <w:p w:rsidR="008D624D" w:rsidRDefault="008D624D">
      <w:pPr>
        <w:spacing w:line="200" w:lineRule="exact"/>
      </w:pPr>
    </w:p>
    <w:p w:rsidR="008D624D" w:rsidRDefault="00993037">
      <w:pPr>
        <w:spacing w:line="100" w:lineRule="exact"/>
        <w:rPr>
          <w:rFonts w:ascii="Calibri" w:eastAsia="Calibri" w:hAnsi="Calibri" w:cs="Calibri"/>
          <w:sz w:val="9"/>
          <w:szCs w:val="9"/>
        </w:rPr>
        <w:sectPr w:rsidR="008D624D">
          <w:type w:val="continuous"/>
          <w:pgSz w:w="11920" w:h="16840"/>
          <w:pgMar w:top="1540" w:right="1600" w:bottom="280" w:left="1680" w:header="720" w:footer="720" w:gutter="0"/>
          <w:cols w:num="3" w:space="720" w:equalWidth="0">
            <w:col w:w="1112" w:space="876"/>
            <w:col w:w="1517" w:space="4590"/>
            <w:col w:w="545"/>
          </w:cols>
        </w:sectPr>
      </w:pPr>
      <w:r>
        <w:pict>
          <v:group id="_x0000_s3102" style="position:absolute;margin-left:479.55pt;margin-top:57.3pt;width:22.5pt;height:22.3pt;z-index:-7828;mso-position-horizontal-relative:page" coordorigin="9591,1146" coordsize="450,446">
            <v:shape id="_x0000_s3113" style="position:absolute;left:9802;top:1154;width:231;height:298" coordorigin="9802,1154" coordsize="231,298" path="m9917,1452r116,-101l10033,1238r-65,57l9968,1154r-101,l9867,1295r-65,-57l9802,1351r115,101xe" fillcolor="#73ad42" stroked="f">
              <v:path arrowok="t"/>
            </v:shape>
            <v:shape id="_x0000_s3112" style="position:absolute;left:9594;top:1536;width:242;height:53" coordorigin="9594,1536" coordsize="242,53" path="m9596,1540r-2,-4l9594,1549r7,7l9619,1563r27,3l9662,1566r14,l9690,1565r11,-2l9701,1572r6,7l9726,1585r27,4l9768,1589r30,-2l9821,1583r13,-7l9836,1572r,-13l9829,1567r-19,6l9784,1576r-16,1l9738,1575r-23,-5l9702,1563r-1,-4l9701,1551r-11,2l9676,1554r-14,l9632,1552r-23,-5l9596,1540xe" fillcolor="#5b9bd4" stroked="f">
              <v:path arrowok="t"/>
            </v:shape>
            <v:shape id="_x0000_s3111" style="position:absolute;left:9594;top:1511;width:242;height:53" coordorigin="9594,1511" coordsize="242,53" path="m9596,1515r-2,-4l9594,1523r7,8l9620,1537r26,4l9662,1541r14,l9690,1540r11,-2l9701,1546r6,8l9726,1560r27,4l9768,1564r30,-2l9821,1557r13,-7l9836,1546r,-12l9829,1541r-19,6l9784,1551r-16,l9738,1550r-23,-5l9702,1538r-1,-4l9701,1525r-11,2l9676,1528r-14,l9632,1527r-23,-5l9596,1515xe" fillcolor="#5b9bd4" stroked="f">
              <v:path arrowok="t"/>
            </v:shape>
            <v:shape id="_x0000_s3110" style="position:absolute;left:9594;top:1485;width:275;height:53" coordorigin="9594,1485" coordsize="275,53" path="m9596,1489r-2,-4l9594,1498r7,8l9620,1512r26,3l9662,1516r14,l9690,1515r11,-2l9701,1521r6,8l9726,1535r27,3l9768,1539r30,-2l9821,1532r13,-7l9836,1521r,2l9856,1520r13,-5l9869,1502r-13,6l9836,1511r,-3l9829,1516r-19,6l9784,1526r-16,l9738,1524r-23,-5l9702,1512r-1,-4l9701,1500r-11,2l9676,1503r-14,l9632,1501r-23,-5l9596,1489xe" fillcolor="#5b9bd4" stroked="f">
              <v:path arrowok="t"/>
            </v:shape>
            <v:shape id="_x0000_s3109" style="position:absolute;left:9594;top:1435;width:135;height:30" coordorigin="9594,1435" coordsize="135,30" path="m9594,1435r,12l9601,1455r18,6l9646,1465r16,l9692,1463r23,-5l9728,1451r1,-4l9729,1435r-6,8l9704,1449r-27,3l9662,1452r-30,-1l9609,1446r-13,-7l9594,1435xe" fillcolor="#5b9bd4" stroked="f">
              <v:path arrowok="t"/>
            </v:shape>
            <v:shape id="_x0000_s3108" style="position:absolute;left:9594;top:1409;width:135;height:30" coordorigin="9594,1409" coordsize="135,30" path="m9594,1409r,13l9601,1430r18,6l9646,1439r16,1l9692,1438r23,-5l9728,1426r1,-4l9729,1409r-6,8l9704,1423r-27,4l9662,1427r-30,-2l9609,1421r-13,-8l9594,1409xe" fillcolor="#5b9bd4" stroked="f">
              <v:path arrowok="t"/>
            </v:shape>
            <v:shape id="_x0000_s3107" style="position:absolute;left:9594;top:1366;width:135;height:48" coordorigin="9594,1366" coordsize="135,48" path="m9594,1384r,13l9601,1405r19,6l9646,1414r16,l9692,1413r23,-5l9728,1401r1,-4l9729,1384r-6,-8l9704,1370r-27,-3l9662,1366r-30,2l9609,1373r-13,7l9594,1384xe" fillcolor="#5b9bd4" stroked="f">
              <v:path arrowok="t"/>
            </v:shape>
            <v:shape id="_x0000_s3106" style="position:absolute;left:9734;top:1445;width:135;height:29" coordorigin="9734,1445" coordsize="135,29" path="m9737,1464r6,3l9751,1466r8,-1l9768,1465r16,1l9787,1466r5,l9806,1469r4,l9811,1469r1,1l9826,1474r28,-5l9868,1460r1,-2l9869,1445r-7,8l9844,1459r-27,3l9801,1463r-29,-2l9749,1456r-13,-7l9734,1445r,16l9737,1464xe" fillcolor="#5b9bd4" stroked="f">
              <v:path arrowok="t"/>
            </v:shape>
            <v:shape id="_x0000_s3105" style="position:absolute;left:9734;top:1402;width:135;height:48" coordorigin="9734,1402" coordsize="135,48" path="m9734,1420r,12l9741,1440r18,6l9786,1450r15,l9831,1448r23,-5l9867,1436r2,-4l9869,1420r-7,-8l9844,1406r-27,-4l9801,1402r-29,2l9749,1408r-13,8l9734,1420xe" fillcolor="#5b9bd4" stroked="f">
              <v:path arrowok="t"/>
            </v:shape>
            <v:shape id="_x0000_s3104" style="position:absolute;left:9594;top:1460;width:275;height:53" coordorigin="9594,1460" coordsize="275,53" path="m9707,1503r19,7l9753,1513r15,l9798,1512r23,-5l9834,1500r2,-4l9836,1498r20,-3l9869,1489r,-12l9856,1482r-20,3l9829,1475r-18,-6l9806,1469r-19,-3l9768,1465r-30,2l9715,1472r-13,7l9701,1483r,-6l9712,1472r17,-4l9729,1460r-6,8l9704,1474r-27,3l9662,1478r-30,-2l9609,1471r-13,-7l9594,1460r,13l9601,1481r18,6l9646,1490r16,l9676,1490r14,-1l9701,1487r,9l9707,1503xe" fillcolor="#5b9bd4" stroked="f">
              <v:path arrowok="t"/>
            </v:shape>
            <v:shape id="_x0000_s3103" style="position:absolute;left:9734;top:1402;width:135;height:48" coordorigin="9734,1402" coordsize="135,48" path="m9801,1402r-29,2l9749,1408r-13,8l9734,1420r,12l9741,1440r18,6l9786,1450r15,l9831,1448r23,-5l9867,1436r2,-4l9869,1420r-7,-8l9844,1406r-27,-4l9801,1402xe" filled="f" strokecolor="white" strokeweight=".1046mm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color w:val="5B9BD4"/>
          <w:spacing w:val="-1"/>
          <w:w w:val="106"/>
          <w:sz w:val="9"/>
          <w:szCs w:val="9"/>
        </w:rPr>
        <w:t>A</w:t>
      </w:r>
      <w:r>
        <w:rPr>
          <w:rFonts w:ascii="Calibri" w:eastAsia="Calibri" w:hAnsi="Calibri" w:cs="Calibri"/>
          <w:color w:val="5B9BD4"/>
          <w:spacing w:val="3"/>
          <w:w w:val="106"/>
          <w:sz w:val="9"/>
          <w:szCs w:val="9"/>
        </w:rPr>
        <w:t>g</w:t>
      </w:r>
      <w:r>
        <w:rPr>
          <w:rFonts w:ascii="Calibri" w:eastAsia="Calibri" w:hAnsi="Calibri" w:cs="Calibri"/>
          <w:color w:val="5B9BD4"/>
          <w:w w:val="106"/>
          <w:sz w:val="9"/>
          <w:szCs w:val="9"/>
        </w:rPr>
        <w:t>en</w:t>
      </w:r>
    </w:p>
    <w:p w:rsidR="008D624D" w:rsidRDefault="008D624D">
      <w:pPr>
        <w:spacing w:before="4" w:line="240" w:lineRule="exact"/>
        <w:rPr>
          <w:sz w:val="24"/>
          <w:szCs w:val="24"/>
        </w:rPr>
        <w:sectPr w:rsidR="008D624D">
          <w:type w:val="continuous"/>
          <w:pgSz w:w="11920" w:h="16840"/>
          <w:pgMar w:top="1540" w:right="1600" w:bottom="280" w:left="1680" w:header="720" w:footer="720" w:gutter="0"/>
          <w:cols w:space="720"/>
        </w:sectPr>
      </w:pPr>
    </w:p>
    <w:p w:rsidR="008D624D" w:rsidRDefault="008D624D">
      <w:pPr>
        <w:spacing w:before="9" w:line="180" w:lineRule="exact"/>
        <w:rPr>
          <w:sz w:val="19"/>
          <w:szCs w:val="19"/>
        </w:rPr>
      </w:pPr>
    </w:p>
    <w:p w:rsidR="008D624D" w:rsidRDefault="008D624D">
      <w:pPr>
        <w:spacing w:line="200" w:lineRule="exact"/>
      </w:pPr>
    </w:p>
    <w:p w:rsidR="008D624D" w:rsidRDefault="00993037">
      <w:pPr>
        <w:jc w:val="right"/>
        <w:rPr>
          <w:rFonts w:ascii="Calibri" w:eastAsia="Calibri" w:hAnsi="Calibri" w:cs="Calibri"/>
          <w:sz w:val="9"/>
          <w:szCs w:val="9"/>
        </w:rPr>
      </w:pPr>
      <w:r>
        <w:pict>
          <v:group id="_x0000_s3076" style="position:absolute;left:0;text-align:left;margin-left:118.1pt;margin-top:21pt;width:22.75pt;height:20pt;z-index:-7831;mso-position-horizontal-relative:page" coordorigin="2362,420" coordsize="455,400">
            <v:shape id="_x0000_s3101" style="position:absolute;left:2370;top:427;width:439;height:385" coordorigin="2370,427" coordsize="439,385" path="m2788,687r,-260l2395,427r,260l2555,687r,43l2436,730r-66,82l2809,812r-66,-82l2624,730r,-43l2788,687xe" fillcolor="#5b9bd4" stroked="f">
              <v:path arrowok="t"/>
            </v:shape>
            <v:shape id="_x0000_s3100" style="position:absolute;left:2395;top:427;width:392;height:260" coordorigin="2395,427" coordsize="392,260" path="m2788,427r-393,l2395,687r393,l2788,427xe" fillcolor="#5b9bd4" stroked="f">
              <v:path arrowok="t"/>
            </v:shape>
            <v:shape id="_x0000_s3099" style="position:absolute;left:2555;top:709;width:69;height:0" coordorigin="2555,709" coordsize="69,0" path="m2555,709r69,e" filled="f" strokecolor="#5b9bd4" strokeweight=".79108mm">
              <v:path arrowok="t"/>
            </v:shape>
            <v:shape id="_x0000_s3098" style="position:absolute;left:2421;top:453;width:342;height:211" coordorigin="2421,453" coordsize="342,211" path="m2421,664r342,l2763,453r-342,l2421,664xe" fillcolor="#a4a4a4" stroked="f">
              <v:path arrowok="t"/>
            </v:shape>
            <v:shape id="_x0000_s3097" style="position:absolute;left:2690;top:742;width:30;height:13" coordorigin="2690,742" coordsize="30,13" path="m2707,742r-17,l2702,755r19,l2707,742xe" stroked="f">
              <v:path arrowok="t"/>
            </v:shape>
            <v:shape id="_x0000_s3096" style="position:absolute;left:2650;top:763;width:27;height:12" coordorigin="2650,763" coordsize="27,12" path="m2669,763r-19,l2656,775r21,l2669,763xe" stroked="f">
              <v:path arrowok="t"/>
            </v:shape>
            <v:shape id="_x0000_s3095" style="position:absolute;left:2620;top:763;width:25;height:12" coordorigin="2620,763" coordsize="25,12" path="m2639,763r-19,l2624,775r21,l2639,763xe" stroked="f">
              <v:path arrowok="t"/>
            </v:shape>
            <v:shape id="_x0000_s3094" style="position:absolute;left:2590;top:763;width:23;height:12" coordorigin="2590,763" coordsize="23,12" path="m2609,763r-19,l2591,775r21,l2609,763xe" stroked="f">
              <v:path arrowok="t"/>
            </v:shape>
            <v:shape id="_x0000_s3093" style="position:absolute;left:2639;top:742;width:25;height:13" coordorigin="2639,742" coordsize="25,13" path="m2656,742r-17,l2646,755r18,l2656,742xe" stroked="f">
              <v:path arrowok="t"/>
            </v:shape>
            <v:shape id="_x0000_s3092" style="position:absolute;left:2665;top:742;width:28;height:13" coordorigin="2665,742" coordsize="28,13" path="m2681,742r-16,l2674,755r18,l2681,742xe" stroked="f">
              <v:path arrowok="t"/>
            </v:shape>
            <v:shape id="_x0000_s3091" style="position:absolute;left:2680;top:763;width:30;height:12" coordorigin="2680,763" coordsize="30,12" path="m2699,763r-19,l2688,775r21,l2699,763xe" stroked="f">
              <v:path arrowok="t"/>
            </v:shape>
            <v:shape id="_x0000_s3090" style="position:absolute;left:2710;top:763;width:32;height:12" coordorigin="2710,763" coordsize="32,12" path="m2729,763r-19,l2721,775r21,l2729,763xe" stroked="f">
              <v:path arrowok="t"/>
            </v:shape>
            <v:shape id="_x0000_s3089" style="position:absolute;left:2613;top:743;width:22;height:12" coordorigin="2613,743" coordsize="22,12" path="m2630,743r-17,l2617,755r19,l2630,743xe" stroked="f">
              <v:path arrowok="t"/>
            </v:shape>
            <v:shape id="_x0000_s3088" style="position:absolute;left:2587;top:744;width:20;height:12" coordorigin="2587,744" coordsize="20,12" path="m2604,744r-17,l2589,756r18,l2604,744xe" stroked="f">
              <v:path arrowok="t"/>
            </v:shape>
            <v:shape id="_x0000_s3087" style="position:absolute;left:2560;top:744;width:19;height:12" coordorigin="2560,744" coordsize="19,12" path="m2561,744r-1,12l2579,756r-1,-12l2561,744xe" stroked="f">
              <v:path arrowok="t"/>
            </v:shape>
            <v:shape id="_x0000_s3086" style="position:absolute;left:2559;top:763;width:21;height:12" coordorigin="2559,763" coordsize="21,12" path="m2560,763r-1,12l2580,775r-1,-12l2560,763xe" stroked="f">
              <v:path arrowok="t"/>
            </v:shape>
            <v:shape id="_x0000_s3085" style="position:absolute;left:2532;top:744;width:20;height:12" coordorigin="2532,744" coordsize="20,12" path="m2535,744r-3,12l2550,756r2,-12l2535,744xe" stroked="f">
              <v:path arrowok="t"/>
            </v:shape>
            <v:shape id="_x0000_s3084" style="position:absolute;left:2527;top:763;width:23;height:12" coordorigin="2527,763" coordsize="23,12" path="m2530,763r-3,12l2548,775r1,-12l2530,763xe" stroked="f">
              <v:path arrowok="t"/>
            </v:shape>
            <v:shape id="_x0000_s3083" style="position:absolute;left:2515;top:783;width:147;height:12" coordorigin="2515,783" coordsize="147,12" path="m2519,783r-4,12l2662,795r-6,-12l2519,783xe" stroked="f">
              <v:path arrowok="t"/>
            </v:shape>
            <v:shape id="_x0000_s3082" style="position:absolute;left:2503;top:744;width:23;height:12" coordorigin="2503,744" coordsize="23,12" path="m2509,744r-6,12l2522,756r4,-12l2509,744xe" stroked="f">
              <v:path arrowok="t"/>
            </v:shape>
            <v:shape id="_x0000_s3081" style="position:absolute;left:2494;top:763;width:25;height:12" coordorigin="2494,763" coordsize="25,12" path="m2500,763r-6,12l2515,775r4,-12l2500,763xe" stroked="f">
              <v:path arrowok="t"/>
            </v:shape>
            <v:shape id="_x0000_s3080" style="position:absolute;left:2475;top:744;width:25;height:12" coordorigin="2475,744" coordsize="25,12" path="m2482,744r-7,12l2493,756r7,-12l2482,744xe" stroked="f">
              <v:path arrowok="t"/>
            </v:shape>
            <v:shape id="_x0000_s3079" style="position:absolute;left:2462;top:763;width:27;height:12" coordorigin="2462,763" coordsize="27,12" path="m2470,763r-8,12l2483,775r6,-12l2470,763xe" stroked="f">
              <v:path arrowok="t"/>
            </v:shape>
            <v:shape id="_x0000_s3078" style="position:absolute;left:2446;top:744;width:27;height:12" coordorigin="2446,744" coordsize="27,12" path="m2456,744r-10,12l2465,756r8,-12l2456,744xe" stroked="f">
              <v:path arrowok="t"/>
            </v:shape>
            <v:shape id="_x0000_s3077" style="position:absolute;left:2430;top:763;width:30;height:12" coordorigin="2430,763" coordsize="30,12" path="m2440,763r-10,12l2451,775r8,-12l2440,763xe" stroked="f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color w:val="5B9BD4"/>
          <w:spacing w:val="-2"/>
          <w:w w:val="106"/>
          <w:sz w:val="9"/>
          <w:szCs w:val="9"/>
        </w:rPr>
        <w:t>A</w:t>
      </w:r>
      <w:r>
        <w:rPr>
          <w:rFonts w:ascii="Calibri" w:eastAsia="Calibri" w:hAnsi="Calibri" w:cs="Calibri"/>
          <w:color w:val="5B9BD4"/>
          <w:spacing w:val="3"/>
          <w:w w:val="106"/>
          <w:sz w:val="9"/>
          <w:szCs w:val="9"/>
        </w:rPr>
        <w:t>g</w:t>
      </w:r>
      <w:r>
        <w:rPr>
          <w:rFonts w:ascii="Calibri" w:eastAsia="Calibri" w:hAnsi="Calibri" w:cs="Calibri"/>
          <w:color w:val="5B9BD4"/>
          <w:w w:val="106"/>
          <w:sz w:val="9"/>
          <w:szCs w:val="9"/>
        </w:rPr>
        <w:t>en</w:t>
      </w:r>
    </w:p>
    <w:p w:rsidR="008D624D" w:rsidRDefault="00993037">
      <w:pPr>
        <w:spacing w:before="33"/>
        <w:ind w:left="-33" w:right="-33"/>
        <w:jc w:val="center"/>
        <w:rPr>
          <w:rFonts w:ascii="Calibri" w:eastAsia="Calibri" w:hAnsi="Calibri" w:cs="Calibri"/>
          <w:sz w:val="14"/>
          <w:szCs w:val="14"/>
        </w:rPr>
      </w:pPr>
      <w:r>
        <w:br w:type="column"/>
      </w:r>
      <w:r>
        <w:rPr>
          <w:rFonts w:ascii="Calibri" w:eastAsia="Calibri" w:hAnsi="Calibri" w:cs="Calibri"/>
          <w:color w:val="FFFFFF"/>
          <w:sz w:val="14"/>
          <w:szCs w:val="14"/>
        </w:rPr>
        <w:lastRenderedPageBreak/>
        <w:t>A</w:t>
      </w:r>
      <w:r>
        <w:rPr>
          <w:rFonts w:ascii="Calibri" w:eastAsia="Calibri" w:hAnsi="Calibri" w:cs="Calibri"/>
          <w:color w:val="FFFFFF"/>
          <w:spacing w:val="-2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sz w:val="14"/>
          <w:szCs w:val="14"/>
        </w:rPr>
        <w:t>en</w:t>
      </w:r>
      <w:r>
        <w:rPr>
          <w:rFonts w:ascii="Calibri" w:eastAsia="Calibri" w:hAnsi="Calibri" w:cs="Calibri"/>
          <w:color w:val="FFFFFF"/>
          <w:spacing w:val="6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l</w:t>
      </w:r>
      <w:r>
        <w:rPr>
          <w:rFonts w:ascii="Calibri" w:eastAsia="Calibri" w:hAnsi="Calibri" w:cs="Calibri"/>
          <w:color w:val="FFFFFF"/>
          <w:spacing w:val="-4"/>
          <w:sz w:val="14"/>
          <w:szCs w:val="14"/>
        </w:rPr>
        <w:t>o</w:t>
      </w:r>
      <w:r>
        <w:rPr>
          <w:rFonts w:ascii="Calibri" w:eastAsia="Calibri" w:hAnsi="Calibri" w:cs="Calibri"/>
          <w:color w:val="FFFFFF"/>
          <w:spacing w:val="4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i</w:t>
      </w:r>
      <w:r>
        <w:rPr>
          <w:rFonts w:ascii="Calibri" w:eastAsia="Calibri" w:hAnsi="Calibri" w:cs="Calibri"/>
          <w:color w:val="FFFFFF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6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z w:val="14"/>
          <w:szCs w:val="14"/>
        </w:rPr>
        <w:t>ke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s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i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s</w:t>
      </w:r>
      <w:r>
        <w:rPr>
          <w:rFonts w:ascii="Calibri" w:eastAsia="Calibri" w:hAnsi="Calibri" w:cs="Calibri"/>
          <w:color w:val="FFFFFF"/>
          <w:sz w:val="14"/>
          <w:szCs w:val="14"/>
        </w:rPr>
        <w:t>tem</w:t>
      </w:r>
      <w:r>
        <w:rPr>
          <w:rFonts w:ascii="Calibri" w:eastAsia="Calibri" w:hAnsi="Calibri" w:cs="Calibri"/>
          <w:color w:val="FFFFFF"/>
          <w:spacing w:val="4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ho</w:t>
      </w:r>
      <w:r>
        <w:rPr>
          <w:rFonts w:ascii="Calibri" w:eastAsia="Calibri" w:hAnsi="Calibri" w:cs="Calibri"/>
          <w:color w:val="FFFFFF"/>
          <w:sz w:val="14"/>
          <w:szCs w:val="14"/>
        </w:rPr>
        <w:t>tel</w:t>
      </w:r>
      <w:r>
        <w:rPr>
          <w:rFonts w:ascii="Calibri" w:eastAsia="Calibri" w:hAnsi="Calibri" w:cs="Calibri"/>
          <w:color w:val="FFFFFF"/>
          <w:spacing w:val="1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d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4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-1"/>
          <w:w w:val="102"/>
          <w:sz w:val="14"/>
          <w:szCs w:val="14"/>
        </w:rPr>
        <w:t>m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e</w:t>
      </w:r>
      <w:r>
        <w:rPr>
          <w:rFonts w:ascii="Calibri" w:eastAsia="Calibri" w:hAnsi="Calibri" w:cs="Calibri"/>
          <w:color w:val="FFFFFF"/>
          <w:spacing w:val="-3"/>
          <w:w w:val="102"/>
          <w:sz w:val="14"/>
          <w:szCs w:val="14"/>
        </w:rPr>
        <w:t>l</w:t>
      </w:r>
      <w:r>
        <w:rPr>
          <w:rFonts w:ascii="Calibri" w:eastAsia="Calibri" w:hAnsi="Calibri" w:cs="Calibri"/>
          <w:color w:val="FFFFFF"/>
          <w:spacing w:val="3"/>
          <w:w w:val="102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k</w:t>
      </w:r>
      <w:r>
        <w:rPr>
          <w:rFonts w:ascii="Calibri" w:eastAsia="Calibri" w:hAnsi="Calibri" w:cs="Calibri"/>
          <w:color w:val="FFFFFF"/>
          <w:spacing w:val="-3"/>
          <w:w w:val="102"/>
          <w:sz w:val="14"/>
          <w:szCs w:val="14"/>
        </w:rPr>
        <w:t>u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k</w:t>
      </w:r>
      <w:r>
        <w:rPr>
          <w:rFonts w:ascii="Calibri" w:eastAsia="Calibri" w:hAnsi="Calibri" w:cs="Calibri"/>
          <w:color w:val="FFFFFF"/>
          <w:spacing w:val="3"/>
          <w:w w:val="102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n</w:t>
      </w:r>
    </w:p>
    <w:p w:rsidR="008D624D" w:rsidRDefault="00993037">
      <w:pPr>
        <w:ind w:left="737" w:right="737"/>
        <w:jc w:val="center"/>
        <w:rPr>
          <w:rFonts w:ascii="Calibri" w:eastAsia="Calibri" w:hAnsi="Calibri" w:cs="Calibri"/>
          <w:sz w:val="14"/>
          <w:szCs w:val="14"/>
        </w:rPr>
      </w:pP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p</w:t>
      </w:r>
      <w:r>
        <w:rPr>
          <w:rFonts w:ascii="Calibri" w:eastAsia="Calibri" w:hAnsi="Calibri" w:cs="Calibri"/>
          <w:color w:val="FFFFFF"/>
          <w:sz w:val="14"/>
          <w:szCs w:val="14"/>
        </w:rPr>
        <w:t>e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-1"/>
          <w:sz w:val="14"/>
          <w:szCs w:val="14"/>
        </w:rPr>
        <w:t>c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-2"/>
          <w:sz w:val="14"/>
          <w:szCs w:val="14"/>
        </w:rPr>
        <w:t>r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i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12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2"/>
          <w:w w:val="102"/>
          <w:sz w:val="14"/>
          <w:szCs w:val="14"/>
        </w:rPr>
        <w:t>h</w:t>
      </w:r>
      <w:r>
        <w:rPr>
          <w:rFonts w:ascii="Calibri" w:eastAsia="Calibri" w:hAnsi="Calibri" w:cs="Calibri"/>
          <w:color w:val="FFFFFF"/>
          <w:spacing w:val="-4"/>
          <w:w w:val="102"/>
          <w:sz w:val="14"/>
          <w:szCs w:val="14"/>
        </w:rPr>
        <w:t>o</w:t>
      </w:r>
      <w:r>
        <w:rPr>
          <w:rFonts w:ascii="Calibri" w:eastAsia="Calibri" w:hAnsi="Calibri" w:cs="Calibri"/>
          <w:color w:val="FFFFFF"/>
          <w:spacing w:val="6"/>
          <w:w w:val="102"/>
          <w:sz w:val="14"/>
          <w:szCs w:val="14"/>
        </w:rPr>
        <w:t>t</w:t>
      </w:r>
      <w:r>
        <w:rPr>
          <w:rFonts w:ascii="Calibri" w:eastAsia="Calibri" w:hAnsi="Calibri" w:cs="Calibri"/>
          <w:color w:val="FFFFFF"/>
          <w:spacing w:val="-5"/>
          <w:w w:val="102"/>
          <w:sz w:val="14"/>
          <w:szCs w:val="14"/>
        </w:rPr>
        <w:t>e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l</w:t>
      </w:r>
    </w:p>
    <w:p w:rsidR="008D624D" w:rsidRDefault="008D624D">
      <w:pPr>
        <w:spacing w:before="6" w:line="140" w:lineRule="exact"/>
        <w:rPr>
          <w:sz w:val="15"/>
          <w:szCs w:val="15"/>
        </w:rPr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993037">
      <w:pPr>
        <w:spacing w:line="160" w:lineRule="exact"/>
        <w:ind w:left="405" w:right="401"/>
        <w:jc w:val="center"/>
        <w:rPr>
          <w:rFonts w:ascii="Calibri" w:eastAsia="Calibri" w:hAnsi="Calibri" w:cs="Calibri"/>
          <w:sz w:val="14"/>
          <w:szCs w:val="14"/>
        </w:rPr>
      </w:pPr>
      <w:r>
        <w:rPr>
          <w:rFonts w:ascii="Calibri" w:eastAsia="Calibri" w:hAnsi="Calibri" w:cs="Calibri"/>
          <w:color w:val="FFFFFF"/>
          <w:sz w:val="14"/>
          <w:szCs w:val="14"/>
        </w:rPr>
        <w:t>S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i</w:t>
      </w:r>
      <w:r>
        <w:rPr>
          <w:rFonts w:ascii="Calibri" w:eastAsia="Calibri" w:hAnsi="Calibri" w:cs="Calibri"/>
          <w:color w:val="FFFFFF"/>
          <w:spacing w:val="-2"/>
          <w:sz w:val="14"/>
          <w:szCs w:val="14"/>
        </w:rPr>
        <w:t>s</w:t>
      </w:r>
      <w:r>
        <w:rPr>
          <w:rFonts w:ascii="Calibri" w:eastAsia="Calibri" w:hAnsi="Calibri" w:cs="Calibri"/>
          <w:color w:val="FFFFFF"/>
          <w:sz w:val="14"/>
          <w:szCs w:val="14"/>
        </w:rPr>
        <w:t>tem</w:t>
      </w:r>
      <w:r>
        <w:rPr>
          <w:rFonts w:ascii="Calibri" w:eastAsia="Calibri" w:hAnsi="Calibri" w:cs="Calibri"/>
          <w:color w:val="FFFFFF"/>
          <w:spacing w:val="11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-1"/>
          <w:sz w:val="14"/>
          <w:szCs w:val="14"/>
        </w:rPr>
        <w:t>m</w:t>
      </w:r>
      <w:r>
        <w:rPr>
          <w:rFonts w:ascii="Calibri" w:eastAsia="Calibri" w:hAnsi="Calibri" w:cs="Calibri"/>
          <w:color w:val="FFFFFF"/>
          <w:sz w:val="14"/>
          <w:szCs w:val="14"/>
        </w:rPr>
        <w:t>e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-1"/>
          <w:sz w:val="14"/>
          <w:szCs w:val="14"/>
        </w:rPr>
        <w:t>m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p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i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l</w:t>
      </w:r>
      <w:r>
        <w:rPr>
          <w:rFonts w:ascii="Calibri" w:eastAsia="Calibri" w:hAnsi="Calibri" w:cs="Calibri"/>
          <w:color w:val="FFFFFF"/>
          <w:spacing w:val="-5"/>
          <w:sz w:val="14"/>
          <w:szCs w:val="14"/>
        </w:rPr>
        <w:t>k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15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2"/>
          <w:w w:val="102"/>
          <w:sz w:val="14"/>
          <w:szCs w:val="14"/>
        </w:rPr>
        <w:t>h</w:t>
      </w:r>
      <w:r>
        <w:rPr>
          <w:rFonts w:ascii="Calibri" w:eastAsia="Calibri" w:hAnsi="Calibri" w:cs="Calibri"/>
          <w:color w:val="FFFFFF"/>
          <w:spacing w:val="-3"/>
          <w:w w:val="102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-2"/>
          <w:w w:val="102"/>
          <w:sz w:val="14"/>
          <w:szCs w:val="14"/>
        </w:rPr>
        <w:t>r</w:t>
      </w:r>
      <w:r>
        <w:rPr>
          <w:rFonts w:ascii="Calibri" w:eastAsia="Calibri" w:hAnsi="Calibri" w:cs="Calibri"/>
          <w:color w:val="FFFFFF"/>
          <w:spacing w:val="4"/>
          <w:w w:val="102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a</w:t>
      </w:r>
    </w:p>
    <w:p w:rsidR="008D624D" w:rsidRDefault="00993037">
      <w:pPr>
        <w:spacing w:before="1" w:line="140" w:lineRule="exact"/>
        <w:rPr>
          <w:sz w:val="14"/>
          <w:szCs w:val="14"/>
        </w:rPr>
      </w:pPr>
      <w:r>
        <w:br w:type="column"/>
      </w:r>
    </w:p>
    <w:p w:rsidR="008D624D" w:rsidRDefault="00993037">
      <w:pPr>
        <w:ind w:right="-37"/>
        <w:rPr>
          <w:rFonts w:ascii="Calibri" w:eastAsia="Calibri" w:hAnsi="Calibri" w:cs="Calibri"/>
          <w:sz w:val="11"/>
          <w:szCs w:val="11"/>
        </w:rPr>
      </w:pPr>
      <w:r>
        <w:rPr>
          <w:rFonts w:ascii="Calibri" w:eastAsia="Calibri" w:hAnsi="Calibri" w:cs="Calibri"/>
          <w:color w:val="41719D"/>
          <w:spacing w:val="-2"/>
          <w:w w:val="103"/>
          <w:sz w:val="11"/>
          <w:szCs w:val="11"/>
        </w:rPr>
        <w:t>Ti</w:t>
      </w:r>
      <w:r>
        <w:rPr>
          <w:rFonts w:ascii="Calibri" w:eastAsia="Calibri" w:hAnsi="Calibri" w:cs="Calibri"/>
          <w:color w:val="41719D"/>
          <w:w w:val="103"/>
          <w:sz w:val="11"/>
          <w:szCs w:val="11"/>
        </w:rPr>
        <w:t>dak</w:t>
      </w:r>
    </w:p>
    <w:p w:rsidR="008D624D" w:rsidRDefault="00993037">
      <w:pPr>
        <w:spacing w:before="2" w:line="140" w:lineRule="exact"/>
        <w:rPr>
          <w:sz w:val="15"/>
          <w:szCs w:val="15"/>
        </w:rPr>
      </w:pPr>
      <w:r>
        <w:br w:type="column"/>
      </w:r>
    </w:p>
    <w:p w:rsidR="008D624D" w:rsidRDefault="00993037">
      <w:pPr>
        <w:ind w:left="-27" w:right="1890"/>
        <w:jc w:val="center"/>
        <w:rPr>
          <w:rFonts w:ascii="Calibri" w:eastAsia="Calibri" w:hAnsi="Calibri" w:cs="Calibri"/>
          <w:sz w:val="9"/>
          <w:szCs w:val="9"/>
        </w:rPr>
      </w:pPr>
      <w:r>
        <w:pict>
          <v:group id="_x0000_s3073" style="position:absolute;left:0;text-align:left;margin-left:490.65pt;margin-top:109.2pt;width:11.05pt;height:22.05pt;z-index:-7826;mso-position-horizontal-relative:page" coordorigin="9813,2184" coordsize="221,441">
            <v:shape id="_x0000_s3075" style="position:absolute;left:9816;top:2310;width:215;height:313" coordorigin="9816,2310" coordsize="215,313" path="m10031,2508r,-154l10025,2333r-15,-16l9989,2310r-129,l9838,2315r-15,15l9816,2351r,3l9816,2508r34,l9850,2418r12,l9862,2622r56,l9918,2528r3,-3l9927,2525r3,3l9930,2622r59,l9989,2418r12,l10001,2508r30,xe" fillcolor="#5b9bd4" stroked="f">
              <v:path arrowok="t"/>
            </v:shape>
            <v:shape id="_x0000_s3074" style="position:absolute;left:9869;top:2187;width:109;height:108" coordorigin="9869,2187" coordsize="109,108" path="m9905,2292r19,3l9946,2291r18,-13l9975,2260r3,-19l9974,2219r-13,-17l9943,2190r-19,-3l9902,2192r-18,12l9873,2222r-4,19l9874,2263r13,18l9905,2292xe" fillcolor="#5b9bd4" stroked="f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color w:val="FFFFFF"/>
          <w:spacing w:val="2"/>
          <w:sz w:val="9"/>
          <w:szCs w:val="9"/>
        </w:rPr>
        <w:t>B</w:t>
      </w:r>
      <w:r>
        <w:rPr>
          <w:rFonts w:ascii="Calibri" w:eastAsia="Calibri" w:hAnsi="Calibri" w:cs="Calibri"/>
          <w:color w:val="FFFFFF"/>
          <w:spacing w:val="-3"/>
          <w:sz w:val="9"/>
          <w:szCs w:val="9"/>
        </w:rPr>
        <w:t>o</w:t>
      </w:r>
      <w:r>
        <w:rPr>
          <w:rFonts w:ascii="Calibri" w:eastAsia="Calibri" w:hAnsi="Calibri" w:cs="Calibri"/>
          <w:color w:val="FFFFFF"/>
          <w:spacing w:val="3"/>
          <w:sz w:val="9"/>
          <w:szCs w:val="9"/>
        </w:rPr>
        <w:t>o</w:t>
      </w:r>
      <w:r>
        <w:rPr>
          <w:rFonts w:ascii="Calibri" w:eastAsia="Calibri" w:hAnsi="Calibri" w:cs="Calibri"/>
          <w:color w:val="FFFFFF"/>
          <w:spacing w:val="-2"/>
          <w:sz w:val="9"/>
          <w:szCs w:val="9"/>
        </w:rPr>
        <w:t>k</w:t>
      </w:r>
      <w:r>
        <w:rPr>
          <w:rFonts w:ascii="Calibri" w:eastAsia="Calibri" w:hAnsi="Calibri" w:cs="Calibri"/>
          <w:color w:val="FFFFFF"/>
          <w:spacing w:val="2"/>
          <w:sz w:val="9"/>
          <w:szCs w:val="9"/>
        </w:rPr>
        <w:t>i</w:t>
      </w:r>
      <w:r>
        <w:rPr>
          <w:rFonts w:ascii="Calibri" w:eastAsia="Calibri" w:hAnsi="Calibri" w:cs="Calibri"/>
          <w:color w:val="FFFFFF"/>
          <w:spacing w:val="-3"/>
          <w:sz w:val="9"/>
          <w:szCs w:val="9"/>
        </w:rPr>
        <w:t>n</w:t>
      </w:r>
      <w:r>
        <w:rPr>
          <w:rFonts w:ascii="Calibri" w:eastAsia="Calibri" w:hAnsi="Calibri" w:cs="Calibri"/>
          <w:color w:val="FFFFFF"/>
          <w:sz w:val="9"/>
          <w:szCs w:val="9"/>
        </w:rPr>
        <w:t>g</w:t>
      </w:r>
      <w:r>
        <w:rPr>
          <w:rFonts w:ascii="Calibri" w:eastAsia="Calibri" w:hAnsi="Calibri" w:cs="Calibri"/>
          <w:color w:val="FFFFFF"/>
          <w:spacing w:val="18"/>
          <w:sz w:val="9"/>
          <w:szCs w:val="9"/>
        </w:rPr>
        <w:t xml:space="preserve"> </w:t>
      </w:r>
      <w:r>
        <w:rPr>
          <w:rFonts w:ascii="Calibri" w:eastAsia="Calibri" w:hAnsi="Calibri" w:cs="Calibri"/>
          <w:color w:val="FFFFFF"/>
          <w:spacing w:val="-3"/>
          <w:w w:val="106"/>
          <w:sz w:val="9"/>
          <w:szCs w:val="9"/>
        </w:rPr>
        <w:t>b</w:t>
      </w:r>
      <w:r>
        <w:rPr>
          <w:rFonts w:ascii="Calibri" w:eastAsia="Calibri" w:hAnsi="Calibri" w:cs="Calibri"/>
          <w:color w:val="FFFFFF"/>
          <w:w w:val="106"/>
          <w:sz w:val="9"/>
          <w:szCs w:val="9"/>
        </w:rPr>
        <w:t>e</w:t>
      </w:r>
      <w:r>
        <w:rPr>
          <w:rFonts w:ascii="Calibri" w:eastAsia="Calibri" w:hAnsi="Calibri" w:cs="Calibri"/>
          <w:color w:val="FFFFFF"/>
          <w:spacing w:val="2"/>
          <w:w w:val="106"/>
          <w:sz w:val="9"/>
          <w:szCs w:val="9"/>
        </w:rPr>
        <w:t>r</w:t>
      </w:r>
      <w:r>
        <w:rPr>
          <w:rFonts w:ascii="Calibri" w:eastAsia="Calibri" w:hAnsi="Calibri" w:cs="Calibri"/>
          <w:color w:val="FFFFFF"/>
          <w:spacing w:val="-3"/>
          <w:w w:val="106"/>
          <w:sz w:val="9"/>
          <w:szCs w:val="9"/>
        </w:rPr>
        <w:t>h</w:t>
      </w:r>
      <w:r>
        <w:rPr>
          <w:rFonts w:ascii="Calibri" w:eastAsia="Calibri" w:hAnsi="Calibri" w:cs="Calibri"/>
          <w:color w:val="FFFFFF"/>
          <w:spacing w:val="2"/>
          <w:w w:val="106"/>
          <w:sz w:val="9"/>
          <w:szCs w:val="9"/>
        </w:rPr>
        <w:t>a</w:t>
      </w:r>
      <w:r>
        <w:rPr>
          <w:rFonts w:ascii="Calibri" w:eastAsia="Calibri" w:hAnsi="Calibri" w:cs="Calibri"/>
          <w:color w:val="FFFFFF"/>
          <w:spacing w:val="-2"/>
          <w:w w:val="106"/>
          <w:sz w:val="9"/>
          <w:szCs w:val="9"/>
        </w:rPr>
        <w:t>s</w:t>
      </w:r>
      <w:r>
        <w:rPr>
          <w:rFonts w:ascii="Calibri" w:eastAsia="Calibri" w:hAnsi="Calibri" w:cs="Calibri"/>
          <w:color w:val="FFFFFF"/>
          <w:spacing w:val="2"/>
          <w:w w:val="106"/>
          <w:sz w:val="9"/>
          <w:szCs w:val="9"/>
        </w:rPr>
        <w:t>i</w:t>
      </w:r>
      <w:r>
        <w:rPr>
          <w:rFonts w:ascii="Calibri" w:eastAsia="Calibri" w:hAnsi="Calibri" w:cs="Calibri"/>
          <w:color w:val="FFFFFF"/>
          <w:spacing w:val="1"/>
          <w:w w:val="106"/>
          <w:sz w:val="9"/>
          <w:szCs w:val="9"/>
        </w:rPr>
        <w:t>l</w:t>
      </w:r>
      <w:r>
        <w:rPr>
          <w:rFonts w:ascii="Calibri" w:eastAsia="Calibri" w:hAnsi="Calibri" w:cs="Calibri"/>
          <w:color w:val="FFFFFF"/>
          <w:w w:val="106"/>
          <w:sz w:val="9"/>
          <w:szCs w:val="9"/>
        </w:rPr>
        <w:t>?</w:t>
      </w:r>
    </w:p>
    <w:p w:rsidR="008D624D" w:rsidRDefault="008D624D">
      <w:pPr>
        <w:spacing w:before="9" w:line="280" w:lineRule="exact"/>
        <w:rPr>
          <w:sz w:val="28"/>
          <w:szCs w:val="28"/>
        </w:rPr>
      </w:pPr>
    </w:p>
    <w:p w:rsidR="008D624D" w:rsidRDefault="00993037">
      <w:pPr>
        <w:ind w:left="261" w:right="2179"/>
        <w:jc w:val="center"/>
        <w:rPr>
          <w:rFonts w:ascii="Calibri" w:eastAsia="Calibri" w:hAnsi="Calibri" w:cs="Calibri"/>
          <w:sz w:val="11"/>
          <w:szCs w:val="11"/>
        </w:rPr>
        <w:sectPr w:rsidR="008D624D">
          <w:type w:val="continuous"/>
          <w:pgSz w:w="11920" w:h="16840"/>
          <w:pgMar w:top="1540" w:right="1600" w:bottom="280" w:left="1680" w:header="720" w:footer="720" w:gutter="0"/>
          <w:cols w:num="4" w:space="720" w:equalWidth="0">
            <w:col w:w="955" w:space="568"/>
            <w:col w:w="2447" w:space="928"/>
            <w:col w:w="243" w:space="881"/>
            <w:col w:w="2618"/>
          </w:cols>
        </w:sectPr>
      </w:pPr>
      <w:r>
        <w:rPr>
          <w:rFonts w:ascii="Calibri" w:eastAsia="Calibri" w:hAnsi="Calibri" w:cs="Calibri"/>
          <w:color w:val="41719D"/>
          <w:spacing w:val="-2"/>
          <w:w w:val="103"/>
          <w:sz w:val="11"/>
          <w:szCs w:val="11"/>
        </w:rPr>
        <w:t>Ya</w:t>
      </w:r>
    </w:p>
    <w:p w:rsidR="008D624D" w:rsidRDefault="008D624D">
      <w:pPr>
        <w:spacing w:before="6" w:line="160" w:lineRule="exact"/>
        <w:rPr>
          <w:sz w:val="17"/>
          <w:szCs w:val="17"/>
        </w:rPr>
      </w:pPr>
    </w:p>
    <w:p w:rsidR="008D624D" w:rsidRDefault="00993037">
      <w:pPr>
        <w:ind w:left="639" w:right="-32"/>
        <w:rPr>
          <w:rFonts w:ascii="Calibri" w:eastAsia="Calibri" w:hAnsi="Calibri" w:cs="Calibri"/>
          <w:sz w:val="7"/>
          <w:szCs w:val="7"/>
        </w:rPr>
      </w:pPr>
      <w:r>
        <w:pict>
          <v:group id="_x0000_s2046" style="position:absolute;left:0;text-align:left;margin-left:123.95pt;margin-top:47.4pt;width:11.05pt;height:22.05pt;z-index:-7830;mso-position-horizontal-relative:page" coordorigin="2479,948" coordsize="221,441">
            <v:shape id="_x0000_s3072" style="position:absolute;left:2482;top:1074;width:215;height:313" coordorigin="2482,1074" coordsize="215,313" path="m2697,1271r,-153l2691,1096r-15,-15l2655,1074r-129,l2505,1079r-16,15l2482,1115r,3l2482,1271r34,l2516,1182r12,l2528,1386r56,l2584,1292r3,-3l2593,1289r3,3l2596,1386r59,l2655,1182r12,l2667,1271r30,xe" fillcolor="#5b9bd4" stroked="f">
              <v:path arrowok="t"/>
            </v:shape>
            <v:shape id="_x0000_s2047" style="position:absolute;left:2535;top:951;width:109;height:108" coordorigin="2535,951" coordsize="109,108" path="m2571,1056r19,3l2612,1054r18,-12l2641,1024r4,-19l2640,983r-13,-18l2609,954r-19,-3l2568,955r-18,13l2539,986r-4,19l2540,1027r13,17l2571,1056xe" fillcolor="#5b9bd4" stroked="f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color w:val="1E4973"/>
          <w:w w:val="110"/>
          <w:sz w:val="7"/>
          <w:szCs w:val="7"/>
        </w:rPr>
        <w:t>S</w:t>
      </w:r>
      <w:r>
        <w:rPr>
          <w:rFonts w:ascii="Calibri" w:eastAsia="Calibri" w:hAnsi="Calibri" w:cs="Calibri"/>
          <w:color w:val="1E4973"/>
          <w:spacing w:val="1"/>
          <w:w w:val="110"/>
          <w:sz w:val="7"/>
          <w:szCs w:val="7"/>
        </w:rPr>
        <w:t>y</w:t>
      </w:r>
      <w:r>
        <w:rPr>
          <w:rFonts w:ascii="Calibri" w:eastAsia="Calibri" w:hAnsi="Calibri" w:cs="Calibri"/>
          <w:color w:val="1E4973"/>
          <w:w w:val="110"/>
          <w:sz w:val="7"/>
          <w:szCs w:val="7"/>
        </w:rPr>
        <w:t>s</w:t>
      </w:r>
      <w:r>
        <w:rPr>
          <w:rFonts w:ascii="Calibri" w:eastAsia="Calibri" w:hAnsi="Calibri" w:cs="Calibri"/>
          <w:color w:val="1E4973"/>
          <w:spacing w:val="4"/>
          <w:w w:val="110"/>
          <w:sz w:val="7"/>
          <w:szCs w:val="7"/>
        </w:rPr>
        <w:t>t</w:t>
      </w:r>
      <w:r>
        <w:rPr>
          <w:rFonts w:ascii="Calibri" w:eastAsia="Calibri" w:hAnsi="Calibri" w:cs="Calibri"/>
          <w:color w:val="1E4973"/>
          <w:spacing w:val="-3"/>
          <w:w w:val="110"/>
          <w:sz w:val="7"/>
          <w:szCs w:val="7"/>
        </w:rPr>
        <w:t>e</w:t>
      </w:r>
      <w:r>
        <w:rPr>
          <w:rFonts w:ascii="Calibri" w:eastAsia="Calibri" w:hAnsi="Calibri" w:cs="Calibri"/>
          <w:color w:val="1E4973"/>
          <w:w w:val="110"/>
          <w:sz w:val="7"/>
          <w:szCs w:val="7"/>
        </w:rPr>
        <w:t>m</w:t>
      </w:r>
      <w:r>
        <w:rPr>
          <w:rFonts w:ascii="Calibri" w:eastAsia="Calibri" w:hAnsi="Calibri" w:cs="Calibri"/>
          <w:color w:val="1E4973"/>
          <w:spacing w:val="4"/>
          <w:w w:val="110"/>
          <w:sz w:val="7"/>
          <w:szCs w:val="7"/>
        </w:rPr>
        <w:t xml:space="preserve"> </w:t>
      </w:r>
      <w:r>
        <w:rPr>
          <w:rFonts w:ascii="Calibri" w:eastAsia="Calibri" w:hAnsi="Calibri" w:cs="Calibri"/>
          <w:color w:val="1E4973"/>
          <w:sz w:val="7"/>
          <w:szCs w:val="7"/>
        </w:rPr>
        <w:t>s</w:t>
      </w:r>
      <w:r>
        <w:rPr>
          <w:rFonts w:ascii="Calibri" w:eastAsia="Calibri" w:hAnsi="Calibri" w:cs="Calibri"/>
          <w:color w:val="1E4973"/>
          <w:spacing w:val="1"/>
          <w:sz w:val="7"/>
          <w:szCs w:val="7"/>
        </w:rPr>
        <w:t>u</w:t>
      </w:r>
      <w:r>
        <w:rPr>
          <w:rFonts w:ascii="Calibri" w:eastAsia="Calibri" w:hAnsi="Calibri" w:cs="Calibri"/>
          <w:color w:val="1E4973"/>
          <w:sz w:val="7"/>
          <w:szCs w:val="7"/>
        </w:rPr>
        <w:t>b</w:t>
      </w:r>
      <w:r>
        <w:rPr>
          <w:rFonts w:ascii="Calibri" w:eastAsia="Calibri" w:hAnsi="Calibri" w:cs="Calibri"/>
          <w:color w:val="1E4973"/>
          <w:spacing w:val="13"/>
          <w:sz w:val="7"/>
          <w:szCs w:val="7"/>
        </w:rPr>
        <w:t xml:space="preserve"> </w:t>
      </w:r>
      <w:r>
        <w:rPr>
          <w:rFonts w:ascii="Calibri" w:eastAsia="Calibri" w:hAnsi="Calibri" w:cs="Calibri"/>
          <w:color w:val="1E4973"/>
          <w:w w:val="110"/>
          <w:sz w:val="7"/>
          <w:szCs w:val="7"/>
        </w:rPr>
        <w:t>a</w:t>
      </w:r>
      <w:r>
        <w:rPr>
          <w:rFonts w:ascii="Calibri" w:eastAsia="Calibri" w:hAnsi="Calibri" w:cs="Calibri"/>
          <w:color w:val="1E4973"/>
          <w:spacing w:val="-11"/>
          <w:sz w:val="7"/>
          <w:szCs w:val="7"/>
        </w:rPr>
        <w:t xml:space="preserve"> </w:t>
      </w:r>
      <w:r>
        <w:rPr>
          <w:rFonts w:ascii="Calibri" w:eastAsia="Calibri" w:hAnsi="Calibri" w:cs="Calibri"/>
          <w:color w:val="1E4973"/>
          <w:spacing w:val="-1"/>
          <w:w w:val="110"/>
          <w:sz w:val="7"/>
          <w:szCs w:val="7"/>
        </w:rPr>
        <w:t>g</w:t>
      </w:r>
      <w:r>
        <w:rPr>
          <w:rFonts w:ascii="Calibri" w:eastAsia="Calibri" w:hAnsi="Calibri" w:cs="Calibri"/>
          <w:color w:val="1E4973"/>
          <w:spacing w:val="3"/>
          <w:w w:val="110"/>
          <w:sz w:val="7"/>
          <w:szCs w:val="7"/>
        </w:rPr>
        <w:t>e</w:t>
      </w:r>
      <w:r>
        <w:rPr>
          <w:rFonts w:ascii="Calibri" w:eastAsia="Calibri" w:hAnsi="Calibri" w:cs="Calibri"/>
          <w:color w:val="1E4973"/>
          <w:w w:val="110"/>
          <w:sz w:val="7"/>
          <w:szCs w:val="7"/>
        </w:rPr>
        <w:t>n</w:t>
      </w:r>
    </w:p>
    <w:p w:rsidR="008D624D" w:rsidRDefault="00993037">
      <w:pPr>
        <w:spacing w:before="3" w:line="220" w:lineRule="exact"/>
        <w:rPr>
          <w:sz w:val="22"/>
          <w:szCs w:val="22"/>
        </w:rPr>
      </w:pPr>
      <w:r>
        <w:br w:type="column"/>
      </w:r>
    </w:p>
    <w:p w:rsidR="008D624D" w:rsidRDefault="00993037">
      <w:pPr>
        <w:spacing w:line="120" w:lineRule="exact"/>
        <w:rPr>
          <w:rFonts w:ascii="Calibri" w:eastAsia="Calibri" w:hAnsi="Calibri" w:cs="Calibri"/>
          <w:sz w:val="11"/>
          <w:szCs w:val="11"/>
        </w:rPr>
        <w:sectPr w:rsidR="008D624D">
          <w:type w:val="continuous"/>
          <w:pgSz w:w="11920" w:h="16840"/>
          <w:pgMar w:top="1540" w:right="1600" w:bottom="280" w:left="1680" w:header="720" w:footer="720" w:gutter="0"/>
          <w:cols w:num="2" w:space="720" w:equalWidth="0">
            <w:col w:w="1181" w:space="3128"/>
            <w:col w:w="4331"/>
          </w:cols>
        </w:sectPr>
      </w:pPr>
      <w:r>
        <w:pict>
          <v:group id="_x0000_s2019" style="position:absolute;margin-left:151.65pt;margin-top:171.55pt;width:273.75pt;height:213.4pt;z-index:-7833;mso-position-horizontal-relative:page;mso-position-vertical-relative:page" coordorigin="3033,3431" coordsize="5475,4268">
            <v:shape id="_x0000_s2045" style="position:absolute;left:3036;top:4100;width:2779;height:436" coordorigin="3036,4100" coordsize="2779,436" path="m3036,4536r2780,l5816,4100r-2780,l3036,4536xe" fillcolor="#5b9bd4" stroked="f">
              <v:path arrowok="t"/>
            </v:shape>
            <v:shape id="_x0000_s2044" style="position:absolute;left:4060;top:3434;width:731;height:290" coordorigin="4060,3434" coordsize="731,290" path="m4207,3725r438,l4690,3718r40,-20l4761,3668r21,-37l4791,3587r1,-7l4790,3557r-14,-42l4751,3479r-34,-26l4675,3437r-30,-3l4207,3434r-24,2l4141,3450r-36,25l4079,3509r-16,41l4060,3580r2,22l4076,3645r25,35l4135,3706r42,16l4207,3725xe" fillcolor="#73ad42" stroked="f">
              <v:path arrowok="t"/>
            </v:shape>
            <v:shape id="_x0000_s2043" style="position:absolute;left:4426;top:3725;width:0;height:334" coordorigin="4426,3725" coordsize="0,334" path="m4426,3725r,334e" filled="f" strokecolor="#5592c8" strokeweight=".1053mm">
              <v:path arrowok="t"/>
            </v:shape>
            <v:shape id="_x0000_s2042" style="position:absolute;left:4402;top:4053;width:48;height:48" coordorigin="4402,4053" coordsize="48,48" path="m4450,4053r-48,l4426,4100r24,-47xe" fillcolor="#5592c8" stroked="f">
              <v:path arrowok="t"/>
            </v:shape>
            <v:shape id="_x0000_s2041" style="position:absolute;left:3036;top:4911;width:2779;height:436" coordorigin="3036,4911" coordsize="2779,436" path="m3036,5347r2780,l5816,4911r-2780,l3036,5347xe" fillcolor="#5b9bd4" stroked="f">
              <v:path arrowok="t"/>
            </v:shape>
            <v:shape id="_x0000_s2040" style="position:absolute;left:4426;top:4536;width:0;height:334" coordorigin="4426,4536" coordsize="0,334" path="m4426,4536r,334e" filled="f" strokecolor="#5592c8" strokeweight=".1053mm">
              <v:path arrowok="t"/>
            </v:shape>
            <v:shape id="_x0000_s2039" style="position:absolute;left:4402;top:4864;width:48;height:48" coordorigin="4402,4864" coordsize="48,48" path="m4450,4864r-48,l4426,4911r24,-47xe" fillcolor="#5592c8" stroked="f">
              <v:path arrowok="t"/>
            </v:shape>
            <v:shape id="_x0000_s2038" style="position:absolute;left:3036;top:5722;width:2779;height:436" coordorigin="3036,5722" coordsize="2779,436" path="m3036,6158r2780,l5816,5722r-2780,l3036,6158xe" fillcolor="#5b9bd4" stroked="f">
              <v:path arrowok="t"/>
            </v:shape>
            <v:shape id="_x0000_s2037" style="position:absolute;left:4426;top:5347;width:0;height:334" coordorigin="4426,5347" coordsize="0,334" path="m4426,5347r,334e" filled="f" strokecolor="#5592c8" strokeweight=".1053mm">
              <v:path arrowok="t"/>
            </v:shape>
            <v:shape id="_x0000_s2036" style="position:absolute;left:4402;top:5675;width:48;height:48" coordorigin="4402,5675" coordsize="48,48" path="m4450,5675r-48,l4426,5722r24,-47xe" fillcolor="#5592c8" stroked="f">
              <v:path arrowok="t"/>
            </v:shape>
            <v:shape id="_x0000_s2035" style="position:absolute;left:3962;top:6477;width:928;height:465" coordorigin="3962,6477" coordsize="928,465" path="m3962,6709r464,233l4890,6709,4426,6477r-464,232xe" fillcolor="#73ad42" stroked="f">
              <v:path arrowok="t"/>
            </v:shape>
            <v:shape id="_x0000_s2034" style="position:absolute;left:4426;top:6158;width:0;height:278" coordorigin="4426,6158" coordsize="0,278" path="m4426,6158r,277e" filled="f" strokecolor="#5592c8" strokeweight=".1053mm">
              <v:path arrowok="t"/>
            </v:shape>
            <v:shape id="_x0000_s2033" style="position:absolute;left:4402;top:6429;width:48;height:48" coordorigin="4402,6429" coordsize="48,48" path="m4450,6429r-48,l4426,6477r24,-48xe" fillcolor="#5592c8" stroked="f">
              <v:path arrowok="t"/>
            </v:shape>
            <v:shape id="_x0000_s2032" style="position:absolute;left:4890;top:5129;width:1217;height:1580" coordorigin="4890,5129" coordsize="1217,1580" path="m4890,6709r1216,l6106,5129r-248,e" filled="f" strokecolor="#5592c8" strokeweight=".105mm">
              <v:path arrowok="t"/>
            </v:shape>
            <v:shape id="_x0000_s2031" style="position:absolute;left:5815;top:5105;width:48;height:48" coordorigin="5815,5105" coordsize="48,48" path="m5864,5153r,-48l5815,5129r49,24xe" fillcolor="#5592c8" stroked="f">
              <v:path arrowok="t"/>
            </v:shape>
            <v:shape id="_x0000_s2030" style="position:absolute;left:5985;top:6246;width:242;height:265" coordorigin="5985,6246" coordsize="242,265" path="m5985,6511r243,l6228,6246r-243,l5985,6511xe" stroked="f">
              <v:path arrowok="t"/>
            </v:shape>
            <v:shape id="_x0000_s2029" style="position:absolute;left:4426;top:6942;width:0;height:93" coordorigin="4426,6942" coordsize="0,93" path="m4426,6942r,93e" filled="f" strokecolor="#5592c8" strokeweight=".1053mm">
              <v:path arrowok="t"/>
            </v:shape>
            <v:shape id="_x0000_s2028" style="position:absolute;left:3036;top:7261;width:2779;height:436" coordorigin="3036,7261" coordsize="2779,436" path="m3036,7696r2780,l5816,7261r-2780,l3036,7696xe" fillcolor="#5b9bd4" stroked="f">
              <v:path arrowok="t"/>
            </v:shape>
            <v:shape id="_x0000_s2027" style="position:absolute;left:4426;top:7168;width:0;height:52" coordorigin="4426,7168" coordsize="0,52" path="m4426,7168r,51e" filled="f" strokecolor="#5592c8" strokeweight=".1053mm">
              <v:path arrowok="t"/>
            </v:shape>
            <v:shape id="_x0000_s2026" style="position:absolute;left:4402;top:7213;width:48;height:48" coordorigin="4402,7213" coordsize="48,48" path="m4450,7213r-48,l4426,7261r24,-48xe" fillcolor="#5592c8" stroked="f">
              <v:path arrowok="t"/>
            </v:shape>
            <v:shape id="_x0000_s2025" style="position:absolute;left:5815;top:4303;width:795;height:3175" coordorigin="5815,4303" coordsize="795,3175" path="m5815,7479r458,l6273,4303r337,e" filled="f" strokecolor="#5592c8" strokeweight=".10525mm">
              <v:path arrowok="t"/>
            </v:shape>
            <v:shape id="_x0000_s2024" style="position:absolute;left:7578;top:4897;width:928;height:464" coordorigin="7578,4897" coordsize="928,464" path="m7578,5129r464,232l8506,5129,8042,4897r-464,232xe" fillcolor="#73ad42" stroked="f">
              <v:path arrowok="t"/>
            </v:shape>
            <v:shape id="_x0000_s2023" style="position:absolute;left:8042;top:5361;width:0;height:114" coordorigin="8042,5361" coordsize="0,114" path="m8042,5361r,115e" filled="f" strokecolor="#5592c8" strokeweight=".1053mm">
              <v:path arrowok="t"/>
            </v:shape>
            <v:shape id="_x0000_s2022" style="position:absolute;left:5858;top:5115;width:1720;height:20" coordorigin="5858,5115" coordsize="1720,20" path="m7578,5129r-1287,4l6291,5123r-8,-8l6273,5115r-11,l6254,5123r,11l5858,5135e" filled="f" strokecolor="#5592c8" strokeweight=".1045mm">
              <v:path arrowok="t"/>
            </v:shape>
            <v:shape id="_x0000_s2021" style="position:absolute;left:5815;top:5111;width:48;height:48" coordorigin="5815,5111" coordsize="48,48" path="m5864,5159r-1,-48l5815,5135r49,24xe" fillcolor="#5592c8" stroked="f">
              <v:path arrowok="t"/>
            </v:shape>
            <v:shape id="_x0000_s2020" style="position:absolute;left:6576;top:5066;width:242;height:133" coordorigin="6576,5066" coordsize="242,133" path="m6576,5198r242,l6818,5066r-242,l6576,5198xe" stroked="f">
              <v:path arrowok="t"/>
            </v:shape>
            <w10:wrap anchorx="page" anchory="page"/>
          </v:group>
        </w:pict>
      </w:r>
      <w:r>
        <w:rPr>
          <w:rFonts w:ascii="Calibri" w:eastAsia="Calibri" w:hAnsi="Calibri" w:cs="Calibri"/>
          <w:color w:val="41719D"/>
          <w:spacing w:val="-2"/>
          <w:w w:val="103"/>
          <w:sz w:val="11"/>
          <w:szCs w:val="11"/>
        </w:rPr>
        <w:t>Ti</w:t>
      </w:r>
      <w:r>
        <w:rPr>
          <w:rFonts w:ascii="Calibri" w:eastAsia="Calibri" w:hAnsi="Calibri" w:cs="Calibri"/>
          <w:color w:val="41719D"/>
          <w:w w:val="103"/>
          <w:sz w:val="11"/>
          <w:szCs w:val="11"/>
        </w:rPr>
        <w:t>d</w:t>
      </w:r>
      <w:r>
        <w:rPr>
          <w:rFonts w:ascii="Calibri" w:eastAsia="Calibri" w:hAnsi="Calibri" w:cs="Calibri"/>
          <w:color w:val="41719D"/>
          <w:spacing w:val="-1"/>
          <w:w w:val="103"/>
          <w:sz w:val="11"/>
          <w:szCs w:val="11"/>
        </w:rPr>
        <w:t>a</w:t>
      </w:r>
      <w:r>
        <w:rPr>
          <w:rFonts w:ascii="Calibri" w:eastAsia="Calibri" w:hAnsi="Calibri" w:cs="Calibri"/>
          <w:color w:val="41719D"/>
          <w:w w:val="103"/>
          <w:sz w:val="11"/>
          <w:szCs w:val="11"/>
        </w:rPr>
        <w:t>k</w:t>
      </w:r>
    </w:p>
    <w:p w:rsidR="008D624D" w:rsidRDefault="008D624D">
      <w:pPr>
        <w:spacing w:before="13" w:line="220" w:lineRule="exact"/>
        <w:rPr>
          <w:sz w:val="22"/>
          <w:szCs w:val="22"/>
        </w:rPr>
      </w:pPr>
    </w:p>
    <w:p w:rsidR="008D624D" w:rsidRDefault="00993037">
      <w:pPr>
        <w:spacing w:before="45" w:line="100" w:lineRule="exact"/>
        <w:ind w:left="2390"/>
        <w:rPr>
          <w:rFonts w:ascii="Calibri" w:eastAsia="Calibri" w:hAnsi="Calibri" w:cs="Calibri"/>
          <w:sz w:val="9"/>
          <w:szCs w:val="9"/>
        </w:rPr>
      </w:pPr>
      <w:r>
        <w:rPr>
          <w:rFonts w:ascii="Calibri" w:eastAsia="Calibri" w:hAnsi="Calibri" w:cs="Calibri"/>
          <w:color w:val="FFFFFF"/>
          <w:spacing w:val="-2"/>
          <w:sz w:val="9"/>
          <w:szCs w:val="9"/>
        </w:rPr>
        <w:t>A</w:t>
      </w:r>
      <w:r>
        <w:rPr>
          <w:rFonts w:ascii="Calibri" w:eastAsia="Calibri" w:hAnsi="Calibri" w:cs="Calibri"/>
          <w:color w:val="FFFFFF"/>
          <w:spacing w:val="3"/>
          <w:sz w:val="9"/>
          <w:szCs w:val="9"/>
        </w:rPr>
        <w:t>d</w:t>
      </w:r>
      <w:r>
        <w:rPr>
          <w:rFonts w:ascii="Calibri" w:eastAsia="Calibri" w:hAnsi="Calibri" w:cs="Calibri"/>
          <w:color w:val="FFFFFF"/>
          <w:sz w:val="9"/>
          <w:szCs w:val="9"/>
        </w:rPr>
        <w:t>a</w:t>
      </w:r>
      <w:r>
        <w:rPr>
          <w:rFonts w:ascii="Calibri" w:eastAsia="Calibri" w:hAnsi="Calibri" w:cs="Calibri"/>
          <w:color w:val="FFFFFF"/>
          <w:spacing w:val="8"/>
          <w:sz w:val="9"/>
          <w:szCs w:val="9"/>
        </w:rPr>
        <w:t xml:space="preserve"> </w:t>
      </w:r>
      <w:r>
        <w:rPr>
          <w:rFonts w:ascii="Calibri" w:eastAsia="Calibri" w:hAnsi="Calibri" w:cs="Calibri"/>
          <w:color w:val="FFFFFF"/>
          <w:spacing w:val="-2"/>
          <w:sz w:val="9"/>
          <w:szCs w:val="9"/>
        </w:rPr>
        <w:t>k</w:t>
      </w:r>
      <w:r>
        <w:rPr>
          <w:rFonts w:ascii="Calibri" w:eastAsia="Calibri" w:hAnsi="Calibri" w:cs="Calibri"/>
          <w:color w:val="FFFFFF"/>
          <w:spacing w:val="2"/>
          <w:sz w:val="9"/>
          <w:szCs w:val="9"/>
        </w:rPr>
        <w:t>a</w:t>
      </w:r>
      <w:r>
        <w:rPr>
          <w:rFonts w:ascii="Calibri" w:eastAsia="Calibri" w:hAnsi="Calibri" w:cs="Calibri"/>
          <w:color w:val="FFFFFF"/>
          <w:spacing w:val="1"/>
          <w:sz w:val="9"/>
          <w:szCs w:val="9"/>
        </w:rPr>
        <w:t>m</w:t>
      </w:r>
      <w:r>
        <w:rPr>
          <w:rFonts w:ascii="Calibri" w:eastAsia="Calibri" w:hAnsi="Calibri" w:cs="Calibri"/>
          <w:color w:val="FFFFFF"/>
          <w:spacing w:val="-4"/>
          <w:sz w:val="9"/>
          <w:szCs w:val="9"/>
        </w:rPr>
        <w:t>a</w:t>
      </w:r>
      <w:r>
        <w:rPr>
          <w:rFonts w:ascii="Calibri" w:eastAsia="Calibri" w:hAnsi="Calibri" w:cs="Calibri"/>
          <w:color w:val="FFFFFF"/>
          <w:sz w:val="9"/>
          <w:szCs w:val="9"/>
        </w:rPr>
        <w:t>r</w:t>
      </w:r>
      <w:r>
        <w:rPr>
          <w:rFonts w:ascii="Calibri" w:eastAsia="Calibri" w:hAnsi="Calibri" w:cs="Calibri"/>
          <w:color w:val="FFFFFF"/>
          <w:spacing w:val="20"/>
          <w:sz w:val="9"/>
          <w:szCs w:val="9"/>
        </w:rPr>
        <w:t xml:space="preserve"> </w:t>
      </w:r>
      <w:r>
        <w:rPr>
          <w:rFonts w:ascii="Calibri" w:eastAsia="Calibri" w:hAnsi="Calibri" w:cs="Calibri"/>
          <w:color w:val="FFFFFF"/>
          <w:spacing w:val="-2"/>
          <w:w w:val="106"/>
          <w:sz w:val="9"/>
          <w:szCs w:val="9"/>
        </w:rPr>
        <w:t>k</w:t>
      </w:r>
      <w:r>
        <w:rPr>
          <w:rFonts w:ascii="Calibri" w:eastAsia="Calibri" w:hAnsi="Calibri" w:cs="Calibri"/>
          <w:color w:val="FFFFFF"/>
          <w:spacing w:val="-3"/>
          <w:w w:val="106"/>
          <w:sz w:val="9"/>
          <w:szCs w:val="9"/>
        </w:rPr>
        <w:t>o</w:t>
      </w:r>
      <w:r>
        <w:rPr>
          <w:rFonts w:ascii="Calibri" w:eastAsia="Calibri" w:hAnsi="Calibri" w:cs="Calibri"/>
          <w:color w:val="FFFFFF"/>
          <w:spacing w:val="-2"/>
          <w:w w:val="106"/>
          <w:sz w:val="9"/>
          <w:szCs w:val="9"/>
        </w:rPr>
        <w:t>s</w:t>
      </w:r>
      <w:r>
        <w:rPr>
          <w:rFonts w:ascii="Calibri" w:eastAsia="Calibri" w:hAnsi="Calibri" w:cs="Calibri"/>
          <w:color w:val="FFFFFF"/>
          <w:spacing w:val="3"/>
          <w:w w:val="106"/>
          <w:sz w:val="9"/>
          <w:szCs w:val="9"/>
        </w:rPr>
        <w:t>o</w:t>
      </w:r>
      <w:r>
        <w:rPr>
          <w:rFonts w:ascii="Calibri" w:eastAsia="Calibri" w:hAnsi="Calibri" w:cs="Calibri"/>
          <w:color w:val="FFFFFF"/>
          <w:spacing w:val="-3"/>
          <w:w w:val="106"/>
          <w:sz w:val="9"/>
          <w:szCs w:val="9"/>
        </w:rPr>
        <w:t>n</w:t>
      </w:r>
      <w:r>
        <w:rPr>
          <w:rFonts w:ascii="Calibri" w:eastAsia="Calibri" w:hAnsi="Calibri" w:cs="Calibri"/>
          <w:color w:val="FFFFFF"/>
          <w:w w:val="106"/>
          <w:sz w:val="9"/>
          <w:szCs w:val="9"/>
        </w:rPr>
        <w:t>g</w:t>
      </w:r>
    </w:p>
    <w:p w:rsidR="008D624D" w:rsidRDefault="008D624D">
      <w:pPr>
        <w:spacing w:before="9" w:line="220" w:lineRule="exact"/>
        <w:rPr>
          <w:sz w:val="22"/>
          <w:szCs w:val="22"/>
        </w:rPr>
      </w:pPr>
    </w:p>
    <w:p w:rsidR="008D624D" w:rsidRDefault="00993037">
      <w:pPr>
        <w:spacing w:before="39" w:line="120" w:lineRule="exact"/>
        <w:ind w:left="2694"/>
        <w:rPr>
          <w:rFonts w:ascii="Calibri" w:eastAsia="Calibri" w:hAnsi="Calibri" w:cs="Calibri"/>
          <w:sz w:val="11"/>
          <w:szCs w:val="11"/>
        </w:rPr>
      </w:pPr>
      <w:r>
        <w:rPr>
          <w:rFonts w:ascii="Calibri" w:eastAsia="Calibri" w:hAnsi="Calibri" w:cs="Calibri"/>
          <w:color w:val="41719D"/>
          <w:spacing w:val="-2"/>
          <w:w w:val="103"/>
          <w:sz w:val="11"/>
          <w:szCs w:val="11"/>
        </w:rPr>
        <w:t>Ya</w:t>
      </w:r>
    </w:p>
    <w:p w:rsidR="008D624D" w:rsidRDefault="008D624D">
      <w:pPr>
        <w:spacing w:before="2" w:line="180" w:lineRule="exact"/>
        <w:rPr>
          <w:sz w:val="19"/>
          <w:szCs w:val="19"/>
        </w:rPr>
        <w:sectPr w:rsidR="008D624D">
          <w:type w:val="continuous"/>
          <w:pgSz w:w="11920" w:h="16840"/>
          <w:pgMar w:top="1540" w:right="1600" w:bottom="280" w:left="1680" w:header="720" w:footer="720" w:gutter="0"/>
          <w:cols w:space="720"/>
        </w:sectPr>
      </w:pPr>
    </w:p>
    <w:p w:rsidR="008D624D" w:rsidRDefault="008D624D">
      <w:pPr>
        <w:spacing w:line="260" w:lineRule="exact"/>
        <w:rPr>
          <w:sz w:val="26"/>
          <w:szCs w:val="26"/>
        </w:rPr>
      </w:pPr>
    </w:p>
    <w:p w:rsidR="008D624D" w:rsidRDefault="00993037">
      <w:pPr>
        <w:ind w:left="709" w:right="-34"/>
        <w:rPr>
          <w:rFonts w:ascii="Calibri" w:eastAsia="Calibri" w:hAnsi="Calibri" w:cs="Calibri"/>
          <w:sz w:val="9"/>
          <w:szCs w:val="9"/>
        </w:rPr>
      </w:pPr>
      <w:r>
        <w:rPr>
          <w:rFonts w:ascii="Calibri" w:eastAsia="Calibri" w:hAnsi="Calibri" w:cs="Calibri"/>
          <w:color w:val="1E4973"/>
          <w:spacing w:val="-2"/>
          <w:w w:val="106"/>
          <w:sz w:val="9"/>
          <w:szCs w:val="9"/>
        </w:rPr>
        <w:t>P</w:t>
      </w:r>
      <w:r>
        <w:rPr>
          <w:rFonts w:ascii="Calibri" w:eastAsia="Calibri" w:hAnsi="Calibri" w:cs="Calibri"/>
          <w:color w:val="1E4973"/>
          <w:w w:val="106"/>
          <w:sz w:val="9"/>
          <w:szCs w:val="9"/>
        </w:rPr>
        <w:t>e</w:t>
      </w:r>
      <w:r>
        <w:rPr>
          <w:rFonts w:ascii="Calibri" w:eastAsia="Calibri" w:hAnsi="Calibri" w:cs="Calibri"/>
          <w:color w:val="1E4973"/>
          <w:spacing w:val="2"/>
          <w:w w:val="106"/>
          <w:sz w:val="9"/>
          <w:szCs w:val="9"/>
        </w:rPr>
        <w:t>la</w:t>
      </w:r>
      <w:r>
        <w:rPr>
          <w:rFonts w:ascii="Calibri" w:eastAsia="Calibri" w:hAnsi="Calibri" w:cs="Calibri"/>
          <w:color w:val="1E4973"/>
          <w:spacing w:val="-3"/>
          <w:w w:val="106"/>
          <w:sz w:val="9"/>
          <w:szCs w:val="9"/>
        </w:rPr>
        <w:t>n</w:t>
      </w:r>
      <w:r>
        <w:rPr>
          <w:rFonts w:ascii="Calibri" w:eastAsia="Calibri" w:hAnsi="Calibri" w:cs="Calibri"/>
          <w:color w:val="1E4973"/>
          <w:spacing w:val="3"/>
          <w:w w:val="106"/>
          <w:sz w:val="9"/>
          <w:szCs w:val="9"/>
        </w:rPr>
        <w:t>g</w:t>
      </w:r>
      <w:r>
        <w:rPr>
          <w:rFonts w:ascii="Calibri" w:eastAsia="Calibri" w:hAnsi="Calibri" w:cs="Calibri"/>
          <w:color w:val="1E4973"/>
          <w:spacing w:val="-3"/>
          <w:w w:val="106"/>
          <w:sz w:val="9"/>
          <w:szCs w:val="9"/>
        </w:rPr>
        <w:t>g</w:t>
      </w:r>
      <w:r>
        <w:rPr>
          <w:rFonts w:ascii="Calibri" w:eastAsia="Calibri" w:hAnsi="Calibri" w:cs="Calibri"/>
          <w:color w:val="1E4973"/>
          <w:spacing w:val="2"/>
          <w:w w:val="106"/>
          <w:sz w:val="9"/>
          <w:szCs w:val="9"/>
        </w:rPr>
        <w:t>a</w:t>
      </w:r>
      <w:r>
        <w:rPr>
          <w:rFonts w:ascii="Calibri" w:eastAsia="Calibri" w:hAnsi="Calibri" w:cs="Calibri"/>
          <w:color w:val="1E4973"/>
          <w:w w:val="106"/>
          <w:sz w:val="9"/>
          <w:szCs w:val="9"/>
        </w:rPr>
        <w:t>n</w:t>
      </w:r>
    </w:p>
    <w:p w:rsidR="008D624D" w:rsidRDefault="00993037">
      <w:pPr>
        <w:spacing w:before="33"/>
        <w:ind w:right="-41"/>
        <w:rPr>
          <w:rFonts w:ascii="Calibri" w:eastAsia="Calibri" w:hAnsi="Calibri" w:cs="Calibri"/>
          <w:sz w:val="14"/>
          <w:szCs w:val="14"/>
        </w:rPr>
      </w:pPr>
      <w:r>
        <w:br w:type="column"/>
      </w:r>
      <w:r>
        <w:rPr>
          <w:rFonts w:ascii="Calibri" w:eastAsia="Calibri" w:hAnsi="Calibri" w:cs="Calibri"/>
          <w:color w:val="FFFFFF"/>
          <w:spacing w:val="-2"/>
          <w:sz w:val="14"/>
          <w:szCs w:val="14"/>
        </w:rPr>
        <w:lastRenderedPageBreak/>
        <w:t>P</w:t>
      </w:r>
      <w:r>
        <w:rPr>
          <w:rFonts w:ascii="Calibri" w:eastAsia="Calibri" w:hAnsi="Calibri" w:cs="Calibri"/>
          <w:color w:val="FFFFFF"/>
          <w:sz w:val="14"/>
          <w:szCs w:val="14"/>
        </w:rPr>
        <w:t>e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l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-2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spacing w:val="4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12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-1"/>
          <w:sz w:val="14"/>
          <w:szCs w:val="14"/>
        </w:rPr>
        <w:t>m</w:t>
      </w:r>
      <w:r>
        <w:rPr>
          <w:rFonts w:ascii="Calibri" w:eastAsia="Calibri" w:hAnsi="Calibri" w:cs="Calibri"/>
          <w:color w:val="FFFFFF"/>
          <w:sz w:val="14"/>
          <w:szCs w:val="14"/>
        </w:rPr>
        <w:t>em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i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l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i</w:t>
      </w:r>
      <w:r>
        <w:rPr>
          <w:rFonts w:ascii="Calibri" w:eastAsia="Calibri" w:hAnsi="Calibri" w:cs="Calibri"/>
          <w:color w:val="FFFFFF"/>
          <w:sz w:val="14"/>
          <w:szCs w:val="14"/>
        </w:rPr>
        <w:t>h</w:t>
      </w:r>
      <w:r>
        <w:rPr>
          <w:rFonts w:ascii="Calibri" w:eastAsia="Calibri" w:hAnsi="Calibri" w:cs="Calibri"/>
          <w:color w:val="FFFFFF"/>
          <w:spacing w:val="10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k</w:t>
      </w:r>
      <w:r>
        <w:rPr>
          <w:rFonts w:ascii="Calibri" w:eastAsia="Calibri" w:hAnsi="Calibri" w:cs="Calibri"/>
          <w:color w:val="FFFFFF"/>
          <w:spacing w:val="-3"/>
          <w:w w:val="102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5"/>
          <w:w w:val="102"/>
          <w:sz w:val="14"/>
          <w:szCs w:val="14"/>
        </w:rPr>
        <w:t>m</w:t>
      </w:r>
      <w:r>
        <w:rPr>
          <w:rFonts w:ascii="Calibri" w:eastAsia="Calibri" w:hAnsi="Calibri" w:cs="Calibri"/>
          <w:color w:val="FFFFFF"/>
          <w:spacing w:val="-3"/>
          <w:w w:val="102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r</w:t>
      </w:r>
    </w:p>
    <w:p w:rsidR="008D624D" w:rsidRDefault="00993037">
      <w:pPr>
        <w:spacing w:before="3" w:line="160" w:lineRule="exact"/>
        <w:rPr>
          <w:sz w:val="17"/>
          <w:szCs w:val="17"/>
        </w:rPr>
      </w:pPr>
      <w:r>
        <w:br w:type="column"/>
      </w:r>
    </w:p>
    <w:p w:rsidR="008D624D" w:rsidRDefault="008D624D">
      <w:pPr>
        <w:spacing w:line="200" w:lineRule="exact"/>
      </w:pPr>
    </w:p>
    <w:p w:rsidR="008D624D" w:rsidRDefault="00993037">
      <w:pPr>
        <w:spacing w:line="100" w:lineRule="exact"/>
        <w:rPr>
          <w:rFonts w:ascii="Calibri" w:eastAsia="Calibri" w:hAnsi="Calibri" w:cs="Calibri"/>
          <w:sz w:val="9"/>
          <w:szCs w:val="9"/>
        </w:rPr>
        <w:sectPr w:rsidR="008D624D">
          <w:type w:val="continuous"/>
          <w:pgSz w:w="11920" w:h="16840"/>
          <w:pgMar w:top="1540" w:right="1600" w:bottom="280" w:left="1680" w:header="720" w:footer="720" w:gutter="0"/>
          <w:cols w:num="3" w:space="720" w:equalWidth="0">
            <w:col w:w="1112" w:space="883"/>
            <w:col w:w="1508" w:space="4547"/>
            <w:col w:w="590"/>
          </w:cols>
        </w:sectPr>
      </w:pPr>
      <w:r>
        <w:pict>
          <v:group id="_x0000_s2007" style="position:absolute;margin-left:485.05pt;margin-top:-58.75pt;width:22.25pt;height:17.9pt;z-index:-7827;mso-position-horizontal-relative:page" coordorigin="9701,-1175" coordsize="445,358">
            <v:shape id="_x0000_s2018" style="position:absolute;left:9843;top:-840;width:147;height:0" coordorigin="9843,-840" coordsize="147,0" path="m9843,-840r147,e" filled="f" strokecolor="#73ad42" strokeweight=".1045mm">
              <v:path arrowok="t"/>
            </v:shape>
            <v:shape id="_x0000_s2017" style="position:absolute;left:9990;top:-840;width:7;height:0" coordorigin="9990,-840" coordsize="7,0" path="m9990,-840r6,e" filled="f" strokecolor="#73ad42" strokeweight=".46817mm">
              <v:path arrowok="t"/>
            </v:shape>
            <v:shape id="_x0000_s2016" style="position:absolute;left:9996;top:-860;width:139;height:39" coordorigin="9996,-860" coordsize="139,39" path="m9997,-852r,24l9996,-821r140,l10136,-860r-140,l9996,-852xe" fillcolor="#73ad42" stroked="f">
              <v:path arrowok="t"/>
            </v:shape>
            <v:shape id="_x0000_s2015" style="position:absolute;left:9748;top:-1172;width:192;height:293" coordorigin="9748,-1172" coordsize="192,293" path="m9748,-1172r,293l9940,-879r,-293l9748,-1172xe" fillcolor="#73ad42" stroked="f">
              <v:path arrowok="t"/>
            </v:shape>
            <v:shape id="_x0000_s2014" style="position:absolute;left:10136;top:-852;width:6;height:25" coordorigin="10136,-852" coordsize="6,25" path="m10143,-852r-7,l10137,-828r6,l10143,-852xe" fillcolor="#73ad42" stroked="f">
              <v:path arrowok="t"/>
            </v:shape>
            <v:shape id="_x0000_s2013" style="position:absolute;left:9704;top:-1043;width:281;height:126" coordorigin="9704,-1043" coordsize="281,126" path="m9940,-917r44,l9984,-1033r-10,-10l9714,-1043r-10,10l9704,-917r44,l9748,-951r192,l9940,-917xe" fillcolor="#73ad42" stroked="f">
              <v:path arrowok="t"/>
            </v:shape>
            <v:shape id="_x0000_s2012" style="position:absolute;left:10005;top:-845;width:9;height:9" coordorigin="10005,-845" coordsize="9,9" path="m10014,-840r,-3l10012,-845r-5,l10005,-843r,5l10007,-836r5,l10014,-838r,-2xe" fillcolor="#73ad42" stroked="f">
              <v:path arrowok="t"/>
            </v:shape>
            <v:shape id="_x0000_s2011" style="position:absolute;left:9704;top:-1043;width:281;height:126" coordorigin="9704,-1043" coordsize="281,126" path="m9961,-1043r-234,l9714,-1043r-10,10l9704,-1020r,103l9748,-917r,-34l9940,-951r,34l9984,-917r,-103l9984,-1033r-10,-10l9961,-1043xe" filled="f" strokecolor="white" strokeweight=".1046mm">
              <v:path arrowok="t"/>
            </v:shape>
            <v:shape id="_x0000_s2010" style="position:absolute;left:9847;top:-1002;width:99;height:24" coordorigin="9847,-1002" coordsize="99,24" path="m9871,-990r,-6l9866,-1002r-14,l9847,-996r,13l9852,-978r14,l9871,-983r,-7xe" fillcolor="#aad287" stroked="f">
              <v:path arrowok="t"/>
            </v:shape>
            <v:shape id="_x0000_s2009" style="position:absolute;left:9847;top:-1002;width:99;height:24" coordorigin="9847,-1002" coordsize="99,24" path="m9946,-990r,-6l9941,-1002r-14,l9922,-996r,13l9927,-978r14,l9946,-983r,-7xe" fillcolor="#aad287" stroked="f">
              <v:path arrowok="t"/>
            </v:shape>
            <v:shape id="_x0000_s2008" style="position:absolute;left:9847;top:-1002;width:99;height:24" coordorigin="9847,-1002" coordsize="99,24" path="m9909,-990r,-6l9903,-1002r-13,l9884,-996r,13l9890,-978r13,l9909,-983r,-7xe" fillcolor="#aad287" stroked="f">
              <v:path arrowok="t"/>
            </v:shape>
            <w10:wrap anchorx="page"/>
          </v:group>
        </w:pict>
      </w:r>
      <w:r>
        <w:pict>
          <v:shape id="_x0000_s2006" type="#_x0000_t202" style="position:absolute;margin-left:332.6pt;margin-top:-106.25pt;width:138.95pt;height:117.65pt;z-index:-7823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390"/>
                    <w:gridCol w:w="1390"/>
                  </w:tblGrid>
                  <w:tr w:rsidR="008D624D">
                    <w:trPr>
                      <w:trHeight w:hRule="exact" w:val="436"/>
                    </w:trPr>
                    <w:tc>
                      <w:tcPr>
                        <w:tcW w:w="2779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5B9BD4"/>
                      </w:tcPr>
                      <w:p w:rsidR="008D624D" w:rsidRDefault="00993037">
                        <w:pPr>
                          <w:spacing w:before="42" w:line="160" w:lineRule="exact"/>
                          <w:ind w:left="1073" w:right="294" w:hanging="744"/>
                          <w:rPr>
                            <w:rFonts w:ascii="Calibri" w:eastAsia="Calibri" w:hAnsi="Calibri" w:cs="Calibri"/>
                            <w:sz w:val="14"/>
                            <w:szCs w:val="14"/>
                          </w:rPr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2"/>
                            <w:sz w:val="14"/>
                            <w:szCs w:val="14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7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1"/>
                            <w:sz w:val="14"/>
                            <w:szCs w:val="14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em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b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5"/>
                            <w:sz w:val="14"/>
                            <w:szCs w:val="14"/>
                          </w:rPr>
                          <w:t>y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4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eme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4"/>
                            <w:sz w:val="14"/>
                            <w:szCs w:val="14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4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w w:val="102"/>
                            <w:sz w:val="14"/>
                            <w:szCs w:val="14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w w:val="102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2"/>
                            <w:w w:val="102"/>
                            <w:sz w:val="14"/>
                            <w:szCs w:val="14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w w:val="102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 xml:space="preserve">n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w w:val="102"/>
                            <w:sz w:val="14"/>
                            <w:szCs w:val="14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w w:val="102"/>
                            <w:sz w:val="14"/>
                            <w:szCs w:val="14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w w:val="102"/>
                            <w:sz w:val="14"/>
                            <w:szCs w:val="14"/>
                          </w:rPr>
                          <w:t>o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2"/>
                            <w:w w:val="102"/>
                            <w:sz w:val="14"/>
                            <w:szCs w:val="14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w w:val="102"/>
                            <w:sz w:val="14"/>
                            <w:szCs w:val="14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4"/>
                            <w:w w:val="102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"/>
                            <w:w w:val="102"/>
                            <w:sz w:val="14"/>
                            <w:szCs w:val="14"/>
                          </w:rPr>
                          <w:t>y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a</w:t>
                        </w:r>
                      </w:p>
                    </w:tc>
                  </w:tr>
                  <w:tr w:rsidR="008D624D">
                    <w:trPr>
                      <w:trHeight w:hRule="exact" w:val="361"/>
                    </w:trPr>
                    <w:tc>
                      <w:tcPr>
                        <w:tcW w:w="1390" w:type="dxa"/>
                        <w:tcBorders>
                          <w:top w:val="nil"/>
                          <w:left w:val="nil"/>
                          <w:bottom w:val="nil"/>
                          <w:right w:val="single" w:sz="2" w:space="0" w:color="5592C8"/>
                        </w:tcBorders>
                      </w:tcPr>
                      <w:p w:rsidR="008D624D" w:rsidRDefault="008D624D"/>
                    </w:tc>
                    <w:tc>
                      <w:tcPr>
                        <w:tcW w:w="1390" w:type="dxa"/>
                        <w:tcBorders>
                          <w:top w:val="nil"/>
                          <w:left w:val="single" w:sz="2" w:space="0" w:color="5592C8"/>
                          <w:bottom w:val="nil"/>
                          <w:right w:val="nil"/>
                        </w:tcBorders>
                      </w:tcPr>
                      <w:p w:rsidR="008D624D" w:rsidRDefault="008D624D"/>
                    </w:tc>
                  </w:tr>
                  <w:tr w:rsidR="008D624D">
                    <w:trPr>
                      <w:trHeight w:hRule="exact" w:val="436"/>
                    </w:trPr>
                    <w:tc>
                      <w:tcPr>
                        <w:tcW w:w="2779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5B9BD4"/>
                      </w:tcPr>
                      <w:p w:rsidR="008D624D" w:rsidRDefault="008D624D">
                        <w:pPr>
                          <w:spacing w:before="1" w:line="120" w:lineRule="exact"/>
                          <w:rPr>
                            <w:sz w:val="13"/>
                            <w:szCs w:val="13"/>
                          </w:rPr>
                        </w:pPr>
                      </w:p>
                      <w:p w:rsidR="008D624D" w:rsidRDefault="00993037">
                        <w:pPr>
                          <w:ind w:left="622"/>
                          <w:rPr>
                            <w:rFonts w:ascii="Calibri" w:eastAsia="Calibri" w:hAnsi="Calibri" w:cs="Calibri"/>
                            <w:sz w:val="14"/>
                            <w:szCs w:val="14"/>
                          </w:rPr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V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4"/>
                            <w:sz w:val="14"/>
                            <w:szCs w:val="14"/>
                          </w:rPr>
                          <w:t>o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u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1"/>
                            <w:sz w:val="14"/>
                            <w:szCs w:val="14"/>
                          </w:rPr>
                          <w:t>c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h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er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7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ho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tel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8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2"/>
                            <w:sz w:val="14"/>
                            <w:szCs w:val="14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6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w w:val="102"/>
                            <w:sz w:val="14"/>
                            <w:szCs w:val="14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w w:val="102"/>
                            <w:sz w:val="14"/>
                            <w:szCs w:val="14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1"/>
                            <w:w w:val="102"/>
                            <w:sz w:val="14"/>
                            <w:szCs w:val="14"/>
                          </w:rPr>
                          <w:t>c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et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w w:val="102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k</w:t>
                        </w:r>
                      </w:p>
                    </w:tc>
                  </w:tr>
                  <w:tr w:rsidR="008D624D">
                    <w:trPr>
                      <w:trHeight w:hRule="exact" w:val="307"/>
                    </w:trPr>
                    <w:tc>
                      <w:tcPr>
                        <w:tcW w:w="1390" w:type="dxa"/>
                        <w:tcBorders>
                          <w:top w:val="nil"/>
                          <w:left w:val="nil"/>
                          <w:bottom w:val="nil"/>
                          <w:right w:val="single" w:sz="2" w:space="0" w:color="5592C8"/>
                        </w:tcBorders>
                      </w:tcPr>
                      <w:p w:rsidR="008D624D" w:rsidRDefault="008D624D"/>
                    </w:tc>
                    <w:tc>
                      <w:tcPr>
                        <w:tcW w:w="1390" w:type="dxa"/>
                        <w:tcBorders>
                          <w:top w:val="nil"/>
                          <w:left w:val="single" w:sz="2" w:space="0" w:color="5592C8"/>
                          <w:bottom w:val="nil"/>
                          <w:right w:val="nil"/>
                        </w:tcBorders>
                      </w:tcPr>
                      <w:p w:rsidR="008D624D" w:rsidRDefault="008D624D"/>
                    </w:tc>
                  </w:tr>
                  <w:tr w:rsidR="008D624D">
                    <w:trPr>
                      <w:trHeight w:hRule="exact" w:val="436"/>
                    </w:trPr>
                    <w:tc>
                      <w:tcPr>
                        <w:tcW w:w="2779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5B9BD4"/>
                      </w:tcPr>
                      <w:p w:rsidR="008D624D" w:rsidRDefault="008D624D">
                        <w:pPr>
                          <w:spacing w:before="2" w:line="120" w:lineRule="exact"/>
                          <w:rPr>
                            <w:sz w:val="13"/>
                            <w:szCs w:val="13"/>
                          </w:rPr>
                        </w:pPr>
                      </w:p>
                      <w:p w:rsidR="008D624D" w:rsidRDefault="00993037">
                        <w:pPr>
                          <w:ind w:left="126"/>
                          <w:rPr>
                            <w:rFonts w:ascii="Calibri" w:eastAsia="Calibri" w:hAnsi="Calibri" w:cs="Calibri"/>
                            <w:sz w:val="14"/>
                            <w:szCs w:val="14"/>
                          </w:rPr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l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2"/>
                            <w:sz w:val="14"/>
                            <w:szCs w:val="14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4"/>
                            <w:sz w:val="14"/>
                            <w:szCs w:val="14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2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1"/>
                            <w:sz w:val="14"/>
                            <w:szCs w:val="14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1"/>
                            <w:sz w:val="14"/>
                            <w:szCs w:val="14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b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"/>
                            <w:sz w:val="14"/>
                            <w:szCs w:val="14"/>
                          </w:rPr>
                          <w:t>y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4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5"/>
                            <w:sz w:val="14"/>
                            <w:szCs w:val="14"/>
                          </w:rPr>
                          <w:t>v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ou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1"/>
                            <w:sz w:val="14"/>
                            <w:szCs w:val="14"/>
                          </w:rPr>
                          <w:t>c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4"/>
                            <w:sz w:val="14"/>
                            <w:szCs w:val="14"/>
                          </w:rPr>
                          <w:t>h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er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1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k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9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w w:val="102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4"/>
                            <w:w w:val="102"/>
                            <w:sz w:val="14"/>
                            <w:szCs w:val="14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6"/>
                            <w:w w:val="102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n</w:t>
                        </w:r>
                      </w:p>
                    </w:tc>
                  </w:tr>
                  <w:tr w:rsidR="008D624D">
                    <w:trPr>
                      <w:trHeight w:hRule="exact" w:val="265"/>
                    </w:trPr>
                    <w:tc>
                      <w:tcPr>
                        <w:tcW w:w="1390" w:type="dxa"/>
                        <w:tcBorders>
                          <w:top w:val="nil"/>
                          <w:left w:val="nil"/>
                          <w:bottom w:val="nil"/>
                          <w:right w:val="single" w:sz="2" w:space="0" w:color="5592C8"/>
                        </w:tcBorders>
                      </w:tcPr>
                      <w:p w:rsidR="008D624D" w:rsidRDefault="008D624D"/>
                    </w:tc>
                    <w:tc>
                      <w:tcPr>
                        <w:tcW w:w="1390" w:type="dxa"/>
                        <w:tcBorders>
                          <w:top w:val="nil"/>
                          <w:left w:val="single" w:sz="2" w:space="0" w:color="5592C8"/>
                          <w:bottom w:val="nil"/>
                          <w:right w:val="nil"/>
                        </w:tcBorders>
                      </w:tcPr>
                      <w:p w:rsidR="008D624D" w:rsidRDefault="008D624D"/>
                    </w:tc>
                  </w:tr>
                </w:tbl>
                <w:p w:rsidR="008D624D" w:rsidRDefault="008D624D"/>
              </w:txbxContent>
            </v:textbox>
            <w10:wrap anchorx="page"/>
          </v:shape>
        </w:pict>
      </w:r>
      <w:r>
        <w:rPr>
          <w:rFonts w:ascii="Calibri" w:eastAsia="Calibri" w:hAnsi="Calibri" w:cs="Calibri"/>
          <w:color w:val="1E4973"/>
          <w:spacing w:val="-2"/>
          <w:w w:val="106"/>
          <w:sz w:val="9"/>
          <w:szCs w:val="9"/>
        </w:rPr>
        <w:t>P</w:t>
      </w:r>
      <w:r>
        <w:rPr>
          <w:rFonts w:ascii="Calibri" w:eastAsia="Calibri" w:hAnsi="Calibri" w:cs="Calibri"/>
          <w:color w:val="1E4973"/>
          <w:w w:val="106"/>
          <w:sz w:val="9"/>
          <w:szCs w:val="9"/>
        </w:rPr>
        <w:t>e</w:t>
      </w:r>
      <w:r>
        <w:rPr>
          <w:rFonts w:ascii="Calibri" w:eastAsia="Calibri" w:hAnsi="Calibri" w:cs="Calibri"/>
          <w:color w:val="1E4973"/>
          <w:spacing w:val="2"/>
          <w:w w:val="106"/>
          <w:sz w:val="9"/>
          <w:szCs w:val="9"/>
        </w:rPr>
        <w:t>la</w:t>
      </w:r>
      <w:r>
        <w:rPr>
          <w:rFonts w:ascii="Calibri" w:eastAsia="Calibri" w:hAnsi="Calibri" w:cs="Calibri"/>
          <w:color w:val="1E4973"/>
          <w:spacing w:val="-2"/>
          <w:w w:val="106"/>
          <w:sz w:val="9"/>
          <w:szCs w:val="9"/>
        </w:rPr>
        <w:t>n</w:t>
      </w:r>
      <w:r>
        <w:rPr>
          <w:rFonts w:ascii="Calibri" w:eastAsia="Calibri" w:hAnsi="Calibri" w:cs="Calibri"/>
          <w:color w:val="1E4973"/>
          <w:spacing w:val="3"/>
          <w:w w:val="106"/>
          <w:sz w:val="9"/>
          <w:szCs w:val="9"/>
        </w:rPr>
        <w:t>g</w:t>
      </w:r>
      <w:r>
        <w:rPr>
          <w:rFonts w:ascii="Calibri" w:eastAsia="Calibri" w:hAnsi="Calibri" w:cs="Calibri"/>
          <w:color w:val="1E4973"/>
          <w:spacing w:val="-3"/>
          <w:w w:val="106"/>
          <w:sz w:val="9"/>
          <w:szCs w:val="9"/>
        </w:rPr>
        <w:t>g</w:t>
      </w:r>
      <w:r>
        <w:rPr>
          <w:rFonts w:ascii="Calibri" w:eastAsia="Calibri" w:hAnsi="Calibri" w:cs="Calibri"/>
          <w:color w:val="1E4973"/>
          <w:spacing w:val="2"/>
          <w:w w:val="106"/>
          <w:sz w:val="9"/>
          <w:szCs w:val="9"/>
        </w:rPr>
        <w:t>a</w:t>
      </w:r>
      <w:r>
        <w:rPr>
          <w:rFonts w:ascii="Calibri" w:eastAsia="Calibri" w:hAnsi="Calibri" w:cs="Calibri"/>
          <w:color w:val="1E4973"/>
          <w:w w:val="106"/>
          <w:sz w:val="9"/>
          <w:szCs w:val="9"/>
        </w:rPr>
        <w:t>n</w:t>
      </w:r>
    </w:p>
    <w:p w:rsidR="008D624D" w:rsidRDefault="008D624D">
      <w:pPr>
        <w:spacing w:before="1" w:line="200" w:lineRule="exact"/>
      </w:pPr>
    </w:p>
    <w:p w:rsidR="008D624D" w:rsidRDefault="00993037">
      <w:pPr>
        <w:spacing w:before="39" w:line="120" w:lineRule="exact"/>
        <w:ind w:right="2103"/>
        <w:jc w:val="right"/>
        <w:rPr>
          <w:rFonts w:ascii="Calibri" w:eastAsia="Calibri" w:hAnsi="Calibri" w:cs="Calibri"/>
          <w:sz w:val="11"/>
          <w:szCs w:val="11"/>
        </w:rPr>
      </w:pPr>
      <w:r>
        <w:pict>
          <v:group id="_x0000_s2004" style="position:absolute;left:0;text-align:left;margin-left:383.8pt;margin-top:-2.05pt;width:36.55pt;height:14.5pt;z-index:-7825;mso-position-horizontal-relative:page" coordorigin="7676,-41" coordsize="731,290">
            <v:shape id="_x0000_s2005" style="position:absolute;left:7676;top:-41;width:731;height:290" coordorigin="7676,-41" coordsize="731,290" path="m7822,250r439,l8306,243r39,-20l8377,194r21,-38l8407,112r,-7l8406,82,8392,40,8367,4r-35,-26l8291,-37r-30,-4l7822,-41r-23,2l7757,-25,7721,r-26,34l7679,75r-3,30l7678,128r14,42l7717,205r34,26l7793,247r29,3xe" fillcolor="#73ad42" stroked="f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color w:val="FFFFFF"/>
          <w:spacing w:val="2"/>
          <w:w w:val="103"/>
          <w:sz w:val="11"/>
          <w:szCs w:val="11"/>
        </w:rPr>
        <w:t>S</w:t>
      </w:r>
      <w:r>
        <w:rPr>
          <w:rFonts w:ascii="Calibri" w:eastAsia="Calibri" w:hAnsi="Calibri" w:cs="Calibri"/>
          <w:color w:val="FFFFFF"/>
          <w:spacing w:val="-3"/>
          <w:w w:val="103"/>
          <w:sz w:val="11"/>
          <w:szCs w:val="11"/>
        </w:rPr>
        <w:t>e</w:t>
      </w:r>
      <w:r>
        <w:rPr>
          <w:rFonts w:ascii="Calibri" w:eastAsia="Calibri" w:hAnsi="Calibri" w:cs="Calibri"/>
          <w:color w:val="FFFFFF"/>
          <w:spacing w:val="-2"/>
          <w:w w:val="103"/>
          <w:sz w:val="11"/>
          <w:szCs w:val="11"/>
        </w:rPr>
        <w:t>l</w:t>
      </w:r>
      <w:r>
        <w:rPr>
          <w:rFonts w:ascii="Calibri" w:eastAsia="Calibri" w:hAnsi="Calibri" w:cs="Calibri"/>
          <w:color w:val="FFFFFF"/>
          <w:spacing w:val="-3"/>
          <w:w w:val="103"/>
          <w:sz w:val="11"/>
          <w:szCs w:val="11"/>
        </w:rPr>
        <w:t>e</w:t>
      </w:r>
      <w:r>
        <w:rPr>
          <w:rFonts w:ascii="Calibri" w:eastAsia="Calibri" w:hAnsi="Calibri" w:cs="Calibri"/>
          <w:color w:val="FFFFFF"/>
          <w:spacing w:val="3"/>
          <w:w w:val="103"/>
          <w:sz w:val="11"/>
          <w:szCs w:val="11"/>
        </w:rPr>
        <w:t>s</w:t>
      </w:r>
      <w:r>
        <w:rPr>
          <w:rFonts w:ascii="Calibri" w:eastAsia="Calibri" w:hAnsi="Calibri" w:cs="Calibri"/>
          <w:color w:val="FFFFFF"/>
          <w:spacing w:val="-1"/>
          <w:w w:val="103"/>
          <w:sz w:val="11"/>
          <w:szCs w:val="11"/>
        </w:rPr>
        <w:t>a</w:t>
      </w:r>
      <w:r>
        <w:rPr>
          <w:rFonts w:ascii="Calibri" w:eastAsia="Calibri" w:hAnsi="Calibri" w:cs="Calibri"/>
          <w:color w:val="FFFFFF"/>
          <w:w w:val="103"/>
          <w:sz w:val="11"/>
          <w:szCs w:val="11"/>
        </w:rPr>
        <w:t>i</w:t>
      </w:r>
    </w:p>
    <w:p w:rsidR="008D624D" w:rsidRDefault="008D624D">
      <w:pPr>
        <w:spacing w:before="9" w:line="180" w:lineRule="exact"/>
        <w:rPr>
          <w:sz w:val="18"/>
          <w:szCs w:val="18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before="29"/>
        <w:ind w:left="1047"/>
        <w:rPr>
          <w:sz w:val="24"/>
          <w:szCs w:val="24"/>
        </w:r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3.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 xml:space="preserve">ar 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1.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o</w:t>
      </w:r>
      <w:r>
        <w:rPr>
          <w:b/>
          <w:spacing w:val="2"/>
          <w:sz w:val="24"/>
          <w:szCs w:val="24"/>
        </w:rPr>
        <w:t>s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 xml:space="preserve">s 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si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 xml:space="preserve">ting </w:t>
      </w:r>
      <w:r>
        <w:rPr>
          <w:b/>
          <w:spacing w:val="1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eme</w:t>
      </w:r>
      <w:r>
        <w:rPr>
          <w:b/>
          <w:sz w:val="24"/>
          <w:szCs w:val="24"/>
        </w:rPr>
        <w:t>sa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h</w:t>
      </w:r>
      <w:r>
        <w:rPr>
          <w:b/>
          <w:sz w:val="24"/>
          <w:szCs w:val="24"/>
        </w:rPr>
        <w:t>ot</w:t>
      </w:r>
      <w:r>
        <w:rPr>
          <w:b/>
          <w:spacing w:val="-2"/>
          <w:sz w:val="24"/>
          <w:szCs w:val="24"/>
        </w:rPr>
        <w:t>e</w:t>
      </w:r>
      <w:r>
        <w:rPr>
          <w:b/>
          <w:sz w:val="24"/>
          <w:szCs w:val="24"/>
        </w:rPr>
        <w:t xml:space="preserve">l 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o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stik</w:t>
      </w:r>
    </w:p>
    <w:p w:rsidR="008D624D" w:rsidRDefault="008D624D">
      <w:pPr>
        <w:spacing w:before="18" w:line="220" w:lineRule="exact"/>
        <w:rPr>
          <w:sz w:val="22"/>
          <w:szCs w:val="22"/>
        </w:rPr>
      </w:pPr>
    </w:p>
    <w:p w:rsidR="008D624D" w:rsidRDefault="00993037">
      <w:pPr>
        <w:spacing w:line="360" w:lineRule="auto"/>
        <w:ind w:left="588" w:right="62" w:firstLine="720"/>
        <w:jc w:val="both"/>
        <w:rPr>
          <w:sz w:val="24"/>
          <w:szCs w:val="24"/>
        </w:rPr>
        <w:sectPr w:rsidR="008D624D">
          <w:type w:val="continuous"/>
          <w:pgSz w:w="11920" w:h="16840"/>
          <w:pgMar w:top="1540" w:right="1600" w:bottom="280" w:left="1680" w:header="720" w:footer="720" w:gutter="0"/>
          <w:cols w:space="720"/>
        </w:sect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vou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hotel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domestik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diha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hub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T.</w:t>
      </w:r>
      <w:r>
        <w:rPr>
          <w:spacing w:val="-1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tour.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ntu men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hotel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jad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ju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oleh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n.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lanjut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hotel </w:t>
      </w:r>
      <w:r>
        <w:rPr>
          <w:spacing w:val="-2"/>
          <w:sz w:val="24"/>
          <w:szCs w:val="24"/>
        </w:rPr>
        <w:t>d</w:t>
      </w:r>
      <w:r>
        <w:rPr>
          <w:sz w:val="24"/>
          <w:szCs w:val="24"/>
        </w:rPr>
        <w:t xml:space="preserve">omestik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T.</w:t>
      </w:r>
      <w:r>
        <w:rPr>
          <w:spacing w:val="-1"/>
          <w:sz w:val="24"/>
          <w:szCs w:val="24"/>
        </w:rPr>
        <w:t>Ha</w:t>
      </w:r>
      <w:r>
        <w:rPr>
          <w:spacing w:val="1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ono tour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 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hotel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6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nf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disa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ikan oleh</w:t>
      </w:r>
      <w:r>
        <w:rPr>
          <w:spacing w:val="1"/>
          <w:sz w:val="24"/>
          <w:szCs w:val="24"/>
        </w:rPr>
        <w:t xml:space="preserve"> 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ke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b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>a 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2"/>
          <w:sz w:val="24"/>
          <w:szCs w:val="24"/>
        </w:rPr>
        <w:t xml:space="preserve"> 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mar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mar </w:t>
      </w:r>
      <w:r>
        <w:rPr>
          <w:sz w:val="24"/>
          <w:szCs w:val="24"/>
        </w:rPr>
        <w:t>masih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lanjut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bisa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n.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lanjut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rm booking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identi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hotel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inkan</w:t>
      </w:r>
      <w:r>
        <w:rPr>
          <w:spacing w:val="2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rv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rh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konfi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vou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 (issu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d)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 xml:space="preserve"> 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ho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posit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potong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khir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memin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lum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takk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vou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hotel domestik.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spacing w:line="260" w:lineRule="exact"/>
        <w:ind w:left="588"/>
        <w:rPr>
          <w:sz w:val="24"/>
          <w:szCs w:val="24"/>
        </w:rPr>
      </w:pPr>
      <w:r>
        <w:pict>
          <v:group id="_x0000_s2001" style="position:absolute;left:0;text-align:left;margin-left:123.9pt;margin-top:60.6pt;width:11.15pt;height:22.15pt;z-index:-7822;mso-position-horizontal-relative:page" coordorigin="2478,1212" coordsize="223,443">
            <v:shape id="_x0000_s2003" style="position:absolute;left:2482;top:1339;width:215;height:313" coordorigin="2482,1339" coordsize="215,313" path="m2697,1537r,-154l2691,1361r-15,-15l2655,1339r-2,l2526,1339r-21,5l2489,1359r-7,21l2482,1383r,154l2516,1537r,-90l2528,1447r,204l2584,1651r,-94l2587,1554r6,l2596,1557r,94l2655,1651r,-204l2667,1447r,90l2697,1537xe" fillcolor="#5b9bd4" stroked="f">
              <v:path arrowok="t"/>
            </v:shape>
            <v:shape id="_x0000_s2002" style="position:absolute;left:2535;top:1216;width:109;height:108" coordorigin="2535,1216" coordsize="109,108" path="m2571,1321r19,3l2612,1320r18,-13l2641,1289r4,-19l2640,1248r-13,-17l2609,1219r-19,-3l2568,1221r-18,12l2539,1251r-4,19l2540,1292r13,18l2571,1321xe" fillcolor="#5b9bd4" stroked="f">
              <v:path arrowok="t"/>
            </v:shape>
            <w10:wrap anchorx="page"/>
          </v:group>
        </w:pict>
      </w:r>
      <w:r>
        <w:rPr>
          <w:position w:val="-1"/>
          <w:sz w:val="24"/>
          <w:szCs w:val="24"/>
        </w:rPr>
        <w:t xml:space="preserve">4.   </w:t>
      </w:r>
      <w:r>
        <w:rPr>
          <w:spacing w:val="7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r</w:t>
      </w:r>
      <w:r>
        <w:rPr>
          <w:position w:val="-1"/>
          <w:sz w:val="24"/>
          <w:szCs w:val="24"/>
        </w:rPr>
        <w:t>os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s bisnis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ksi</w:t>
      </w:r>
      <w:r>
        <w:rPr>
          <w:spacing w:val="1"/>
          <w:position w:val="-1"/>
          <w:sz w:val="24"/>
          <w:szCs w:val="24"/>
        </w:rPr>
        <w:t>s</w:t>
      </w:r>
      <w:r>
        <w:rPr>
          <w:position w:val="-1"/>
          <w:sz w:val="24"/>
          <w:szCs w:val="24"/>
        </w:rPr>
        <w:t>t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ng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unit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bisn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s hot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 xml:space="preserve">l 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nte</w:t>
      </w:r>
      <w:r>
        <w:rPr>
          <w:spacing w:val="-1"/>
          <w:position w:val="-1"/>
          <w:sz w:val="24"/>
          <w:szCs w:val="24"/>
        </w:rPr>
        <w:t>r</w:t>
      </w:r>
      <w:r>
        <w:rPr>
          <w:position w:val="-1"/>
          <w:sz w:val="24"/>
          <w:szCs w:val="24"/>
        </w:rPr>
        <w:t>n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si</w:t>
      </w:r>
      <w:r>
        <w:rPr>
          <w:spacing w:val="-2"/>
          <w:position w:val="-1"/>
          <w:sz w:val="24"/>
          <w:szCs w:val="24"/>
        </w:rPr>
        <w:t>o</w:t>
      </w:r>
      <w:r>
        <w:rPr>
          <w:position w:val="-1"/>
          <w:sz w:val="24"/>
          <w:szCs w:val="24"/>
        </w:rPr>
        <w:t>n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l</w:t>
      </w:r>
    </w:p>
    <w:p w:rsidR="008D624D" w:rsidRDefault="008D624D">
      <w:pPr>
        <w:spacing w:line="200" w:lineRule="exact"/>
      </w:pPr>
    </w:p>
    <w:p w:rsidR="008D624D" w:rsidRDefault="008D624D">
      <w:pPr>
        <w:spacing w:line="220" w:lineRule="exact"/>
        <w:rPr>
          <w:sz w:val="22"/>
          <w:szCs w:val="22"/>
        </w:rPr>
      </w:pPr>
    </w:p>
    <w:p w:rsidR="008D624D" w:rsidRDefault="00993037">
      <w:pPr>
        <w:spacing w:before="33" w:line="160" w:lineRule="exact"/>
        <w:ind w:left="2582"/>
        <w:rPr>
          <w:rFonts w:ascii="Calibri" w:eastAsia="Calibri" w:hAnsi="Calibri" w:cs="Calibri"/>
          <w:sz w:val="14"/>
          <w:szCs w:val="14"/>
        </w:rPr>
      </w:pPr>
      <w:r>
        <w:rPr>
          <w:rFonts w:ascii="Calibri" w:eastAsia="Calibri" w:hAnsi="Calibri" w:cs="Calibri"/>
          <w:color w:val="FFFFFF"/>
          <w:spacing w:val="3"/>
          <w:w w:val="102"/>
          <w:sz w:val="14"/>
          <w:szCs w:val="14"/>
        </w:rPr>
        <w:t>M</w:t>
      </w:r>
      <w:r>
        <w:rPr>
          <w:rFonts w:ascii="Calibri" w:eastAsia="Calibri" w:hAnsi="Calibri" w:cs="Calibri"/>
          <w:color w:val="FFFFFF"/>
          <w:spacing w:val="-3"/>
          <w:w w:val="102"/>
          <w:sz w:val="14"/>
          <w:szCs w:val="14"/>
        </w:rPr>
        <w:t>u</w:t>
      </w:r>
      <w:r>
        <w:rPr>
          <w:rFonts w:ascii="Calibri" w:eastAsia="Calibri" w:hAnsi="Calibri" w:cs="Calibri"/>
          <w:color w:val="FFFFFF"/>
          <w:spacing w:val="3"/>
          <w:w w:val="102"/>
          <w:sz w:val="14"/>
          <w:szCs w:val="14"/>
        </w:rPr>
        <w:t>l</w:t>
      </w:r>
      <w:r>
        <w:rPr>
          <w:rFonts w:ascii="Calibri" w:eastAsia="Calibri" w:hAnsi="Calibri" w:cs="Calibri"/>
          <w:color w:val="FFFFFF"/>
          <w:spacing w:val="-3"/>
          <w:w w:val="102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i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  <w:sectPr w:rsidR="008D624D">
          <w:pgSz w:w="11920" w:h="16840"/>
          <w:pgMar w:top="1560" w:right="1600" w:bottom="280" w:left="1680" w:header="0" w:footer="1002" w:gutter="0"/>
          <w:cols w:space="720"/>
        </w:sectPr>
      </w:pPr>
    </w:p>
    <w:p w:rsidR="008D624D" w:rsidRDefault="008D624D">
      <w:pPr>
        <w:spacing w:before="13" w:line="240" w:lineRule="exact"/>
        <w:rPr>
          <w:sz w:val="24"/>
          <w:szCs w:val="24"/>
        </w:rPr>
      </w:pPr>
    </w:p>
    <w:p w:rsidR="008D624D" w:rsidRDefault="00993037">
      <w:pPr>
        <w:ind w:left="709" w:right="-34"/>
        <w:rPr>
          <w:rFonts w:ascii="Calibri" w:eastAsia="Calibri" w:hAnsi="Calibri" w:cs="Calibri"/>
          <w:sz w:val="9"/>
          <w:szCs w:val="9"/>
        </w:rPr>
      </w:pPr>
      <w:r>
        <w:pict>
          <v:group id="_x0000_s1996" style="position:absolute;left:0;text-align:left;margin-left:118.5pt;margin-top:20.15pt;width:16.45pt;height:21.8pt;z-index:-7820;mso-position-horizontal-relative:page" coordorigin="2370,403" coordsize="329,436">
            <v:shape id="_x0000_s2000" type="#_x0000_t75" style="position:absolute;left:2370;top:555;width:329;height:284">
              <v:imagedata r:id="rId58" o:title=""/>
            </v:shape>
            <v:shape id="_x0000_s1999" type="#_x0000_t75" style="position:absolute;left:2441;top:403;width:196;height:190">
              <v:imagedata r:id="rId59" o:title=""/>
            </v:shape>
            <v:shape id="_x0000_s1998" style="position:absolute;left:2406;top:602;width:35;height:180" coordorigin="2406,602" coordsize="35,180" path="m2411,781r-3,-20l2406,742r,-20l2408,702r3,-19l2415,664r6,-19l2429,626r8,-18l2441,602e" filled="f" strokecolor="#5592c8" strokeweight=".10525mm">
              <v:path arrowok="t"/>
            </v:shape>
            <v:shape id="_x0000_s1997" style="position:absolute;left:2628;top:635;width:18;height:190" coordorigin="2628,635" coordsize="18,190" path="m2642,825r2,-20l2645,785r,-20l2645,745r-1,-20l2642,705r-3,-19l2635,666r-4,-19l2628,635e" filled="f" strokecolor="#5592c8" strokeweight=".1053mm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color w:val="1E4973"/>
          <w:spacing w:val="-2"/>
          <w:w w:val="106"/>
          <w:sz w:val="9"/>
          <w:szCs w:val="9"/>
        </w:rPr>
        <w:t>P</w:t>
      </w:r>
      <w:r>
        <w:rPr>
          <w:rFonts w:ascii="Calibri" w:eastAsia="Calibri" w:hAnsi="Calibri" w:cs="Calibri"/>
          <w:color w:val="1E4973"/>
          <w:w w:val="106"/>
          <w:sz w:val="9"/>
          <w:szCs w:val="9"/>
        </w:rPr>
        <w:t>e</w:t>
      </w:r>
      <w:r>
        <w:rPr>
          <w:rFonts w:ascii="Calibri" w:eastAsia="Calibri" w:hAnsi="Calibri" w:cs="Calibri"/>
          <w:color w:val="1E4973"/>
          <w:spacing w:val="2"/>
          <w:w w:val="106"/>
          <w:sz w:val="9"/>
          <w:szCs w:val="9"/>
        </w:rPr>
        <w:t>la</w:t>
      </w:r>
      <w:r>
        <w:rPr>
          <w:rFonts w:ascii="Calibri" w:eastAsia="Calibri" w:hAnsi="Calibri" w:cs="Calibri"/>
          <w:color w:val="1E4973"/>
          <w:spacing w:val="-2"/>
          <w:w w:val="106"/>
          <w:sz w:val="9"/>
          <w:szCs w:val="9"/>
        </w:rPr>
        <w:t>n</w:t>
      </w:r>
      <w:r>
        <w:rPr>
          <w:rFonts w:ascii="Calibri" w:eastAsia="Calibri" w:hAnsi="Calibri" w:cs="Calibri"/>
          <w:color w:val="1E4973"/>
          <w:spacing w:val="3"/>
          <w:w w:val="106"/>
          <w:sz w:val="9"/>
          <w:szCs w:val="9"/>
        </w:rPr>
        <w:t>g</w:t>
      </w:r>
      <w:r>
        <w:rPr>
          <w:rFonts w:ascii="Calibri" w:eastAsia="Calibri" w:hAnsi="Calibri" w:cs="Calibri"/>
          <w:color w:val="1E4973"/>
          <w:spacing w:val="-3"/>
          <w:w w:val="106"/>
          <w:sz w:val="9"/>
          <w:szCs w:val="9"/>
        </w:rPr>
        <w:t>g</w:t>
      </w:r>
      <w:r>
        <w:rPr>
          <w:rFonts w:ascii="Calibri" w:eastAsia="Calibri" w:hAnsi="Calibri" w:cs="Calibri"/>
          <w:color w:val="1E4973"/>
          <w:spacing w:val="2"/>
          <w:w w:val="106"/>
          <w:sz w:val="9"/>
          <w:szCs w:val="9"/>
        </w:rPr>
        <w:t>a</w:t>
      </w:r>
      <w:r>
        <w:rPr>
          <w:rFonts w:ascii="Calibri" w:eastAsia="Calibri" w:hAnsi="Calibri" w:cs="Calibri"/>
          <w:color w:val="1E4973"/>
          <w:w w:val="106"/>
          <w:sz w:val="9"/>
          <w:szCs w:val="9"/>
        </w:rPr>
        <w:t>n</w:t>
      </w:r>
    </w:p>
    <w:p w:rsidR="008D624D" w:rsidRDefault="00993037">
      <w:pPr>
        <w:spacing w:before="33"/>
        <w:ind w:right="-41"/>
        <w:rPr>
          <w:rFonts w:ascii="Calibri" w:eastAsia="Calibri" w:hAnsi="Calibri" w:cs="Calibri"/>
          <w:sz w:val="14"/>
          <w:szCs w:val="14"/>
        </w:rPr>
      </w:pPr>
      <w:r>
        <w:br w:type="column"/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lastRenderedPageBreak/>
        <w:t>P</w:t>
      </w:r>
      <w:r>
        <w:rPr>
          <w:rFonts w:ascii="Calibri" w:eastAsia="Calibri" w:hAnsi="Calibri" w:cs="Calibri"/>
          <w:color w:val="FFFFFF"/>
          <w:sz w:val="14"/>
          <w:szCs w:val="14"/>
        </w:rPr>
        <w:t>e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l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-2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spacing w:val="4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12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d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z w:val="14"/>
          <w:szCs w:val="14"/>
        </w:rPr>
        <w:t>t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-4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spacing w:val="10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z w:val="14"/>
          <w:szCs w:val="14"/>
        </w:rPr>
        <w:t>ke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3"/>
          <w:w w:val="102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-2"/>
          <w:w w:val="102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en</w:t>
      </w:r>
    </w:p>
    <w:p w:rsidR="008D624D" w:rsidRDefault="00993037">
      <w:pPr>
        <w:spacing w:before="3" w:line="160" w:lineRule="exact"/>
        <w:rPr>
          <w:sz w:val="17"/>
          <w:szCs w:val="17"/>
        </w:rPr>
      </w:pPr>
      <w:r>
        <w:br w:type="column"/>
      </w:r>
    </w:p>
    <w:p w:rsidR="008D624D" w:rsidRDefault="008D624D">
      <w:pPr>
        <w:spacing w:line="200" w:lineRule="exact"/>
      </w:pPr>
    </w:p>
    <w:p w:rsidR="008D624D" w:rsidRDefault="00993037">
      <w:pPr>
        <w:spacing w:line="100" w:lineRule="exact"/>
        <w:rPr>
          <w:rFonts w:ascii="Calibri" w:eastAsia="Calibri" w:hAnsi="Calibri" w:cs="Calibri"/>
          <w:sz w:val="9"/>
          <w:szCs w:val="9"/>
        </w:rPr>
        <w:sectPr w:rsidR="008D624D">
          <w:type w:val="continuous"/>
          <w:pgSz w:w="11920" w:h="16840"/>
          <w:pgMar w:top="1540" w:right="1600" w:bottom="280" w:left="1680" w:header="720" w:footer="720" w:gutter="0"/>
          <w:cols w:num="3" w:space="720" w:equalWidth="0">
            <w:col w:w="1112" w:space="876"/>
            <w:col w:w="1517" w:space="4590"/>
            <w:col w:w="545"/>
          </w:cols>
        </w:sectPr>
      </w:pPr>
      <w:r>
        <w:pict>
          <v:group id="_x0000_s1991" style="position:absolute;margin-left:485.2pt;margin-top:-23.4pt;width:16.45pt;height:21.8pt;z-index:-7817;mso-position-horizontal-relative:page" coordorigin="9704,-468" coordsize="329,436">
            <v:shape id="_x0000_s1995" type="#_x0000_t75" style="position:absolute;left:9704;top:-316;width:329;height:284">
              <v:imagedata r:id="rId60" o:title=""/>
            </v:shape>
            <v:shape id="_x0000_s1994" type="#_x0000_t75" style="position:absolute;left:9775;top:-468;width:196;height:190">
              <v:imagedata r:id="rId61" o:title=""/>
            </v:shape>
            <v:shape id="_x0000_s1993" style="position:absolute;left:9740;top:-270;width:35;height:180" coordorigin="9740,-270" coordsize="35,180" path="m9745,-90r-3,-20l9740,-130r,-19l9742,-169r3,-19l9749,-208r6,-18l9763,-245r8,-18l9775,-270e" filled="f" strokecolor="#5592c8" strokeweight=".10525mm">
              <v:path arrowok="t"/>
            </v:shape>
            <v:shape id="_x0000_s1992" style="position:absolute;left:9962;top:-237;width:18;height:190" coordorigin="9962,-237" coordsize="18,190" path="m9976,-47r2,-20l9979,-86r,-20l9979,-126r-1,-20l9976,-166r-3,-20l9969,-205r-4,-20l9962,-237e" filled="f" strokecolor="#5592c8" strokeweight=".1053mm">
              <v:path arrowok="t"/>
            </v:shape>
            <w10:wrap anchorx="page"/>
          </v:group>
        </w:pict>
      </w:r>
      <w:r>
        <w:pict>
          <v:group id="_x0000_s1979" style="position:absolute;margin-left:479.55pt;margin-top:57.3pt;width:22.5pt;height:22.3pt;z-index:-7816;mso-position-horizontal-relative:page" coordorigin="9591,1146" coordsize="450,446">
            <v:shape id="_x0000_s1990" style="position:absolute;left:9802;top:1154;width:231;height:298" coordorigin="9802,1154" coordsize="231,298" path="m9917,1452r116,-101l10033,1238r-65,57l9968,1154r-101,l9867,1295r-65,-57l9802,1351r115,101xe" fillcolor="#73ad42" stroked="f">
              <v:path arrowok="t"/>
            </v:shape>
            <v:shape id="_x0000_s1989" style="position:absolute;left:9594;top:1536;width:242;height:53" coordorigin="9594,1536" coordsize="242,53" path="m9596,1540r-2,-4l9594,1549r7,7l9619,1563r27,3l9662,1566r14,l9690,1565r11,-2l9701,1572r6,7l9726,1585r27,4l9768,1589r30,-2l9821,1583r13,-7l9836,1572r,-13l9829,1567r-19,6l9784,1576r-16,1l9738,1575r-23,-5l9702,1563r-1,-4l9701,1551r-11,2l9676,1554r-14,l9632,1552r-23,-5l9596,1540xe" fillcolor="#5b9bd4" stroked="f">
              <v:path arrowok="t"/>
            </v:shape>
            <v:shape id="_x0000_s1988" style="position:absolute;left:9594;top:1511;width:242;height:53" coordorigin="9594,1511" coordsize="242,53" path="m9596,1515r-2,-4l9594,1523r7,8l9620,1537r26,4l9662,1541r14,l9690,1540r11,-2l9701,1546r6,8l9726,1560r27,4l9768,1564r30,-2l9821,1557r13,-7l9836,1546r,-12l9829,1541r-19,6l9784,1551r-16,l9738,1550r-23,-5l9702,1538r-1,-4l9701,1525r-11,2l9676,1528r-14,l9632,1527r-23,-5l9596,1515xe" fillcolor="#5b9bd4" stroked="f">
              <v:path arrowok="t"/>
            </v:shape>
            <v:shape id="_x0000_s1987" style="position:absolute;left:9594;top:1485;width:275;height:53" coordorigin="9594,1485" coordsize="275,53" path="m9596,1489r-2,-4l9594,1498r7,8l9620,1512r26,3l9662,1516r14,l9690,1515r11,-2l9701,1521r6,8l9726,1535r27,3l9768,1539r30,-2l9821,1532r13,-7l9836,1521r,2l9856,1520r13,-5l9869,1502r-13,6l9836,1511r,-3l9829,1516r-19,6l9784,1526r-16,l9738,1524r-23,-5l9702,1512r-1,-4l9701,1500r-11,2l9676,1503r-14,l9632,1501r-23,-5l9596,1489xe" fillcolor="#5b9bd4" stroked="f">
              <v:path arrowok="t"/>
            </v:shape>
            <v:shape id="_x0000_s1986" style="position:absolute;left:9594;top:1435;width:135;height:30" coordorigin="9594,1435" coordsize="135,30" path="m9594,1435r,12l9601,1455r18,6l9646,1465r16,l9692,1463r23,-5l9728,1451r1,-4l9729,1435r-6,8l9704,1449r-27,3l9662,1452r-30,-1l9609,1446r-13,-7l9594,1435xe" fillcolor="#5b9bd4" stroked="f">
              <v:path arrowok="t"/>
            </v:shape>
            <v:shape id="_x0000_s1985" style="position:absolute;left:9594;top:1409;width:135;height:30" coordorigin="9594,1409" coordsize="135,30" path="m9594,1409r,13l9601,1430r18,6l9646,1439r16,1l9692,1438r23,-5l9728,1426r1,-4l9729,1409r-6,8l9704,1423r-27,4l9662,1427r-30,-2l9609,1421r-13,-8l9594,1409xe" fillcolor="#5b9bd4" stroked="f">
              <v:path arrowok="t"/>
            </v:shape>
            <v:shape id="_x0000_s1984" style="position:absolute;left:9594;top:1366;width:135;height:48" coordorigin="9594,1366" coordsize="135,48" path="m9594,1384r,13l9601,1405r19,6l9646,1414r16,l9692,1413r23,-5l9728,1401r1,-4l9729,1384r-6,-8l9704,1370r-27,-3l9662,1366r-30,2l9609,1373r-13,7l9594,1384xe" fillcolor="#5b9bd4" stroked="f">
              <v:path arrowok="t"/>
            </v:shape>
            <v:shape id="_x0000_s1983" style="position:absolute;left:9734;top:1445;width:135;height:29" coordorigin="9734,1445" coordsize="135,29" path="m9737,1464r6,3l9751,1466r8,-1l9768,1465r16,1l9787,1466r5,l9806,1469r4,l9811,1469r1,1l9826,1474r28,-5l9868,1460r1,-2l9869,1445r-7,8l9844,1459r-27,3l9801,1463r-29,-2l9749,1456r-13,-7l9734,1445r,16l9737,1464xe" fillcolor="#5b9bd4" stroked="f">
              <v:path arrowok="t"/>
            </v:shape>
            <v:shape id="_x0000_s1982" style="position:absolute;left:9734;top:1402;width:135;height:48" coordorigin="9734,1402" coordsize="135,48" path="m9734,1420r,12l9741,1440r18,6l9786,1450r15,l9831,1448r23,-5l9867,1436r2,-4l9869,1420r-7,-8l9844,1406r-27,-4l9801,1402r-29,2l9749,1408r-13,8l9734,1420xe" fillcolor="#5b9bd4" stroked="f">
              <v:path arrowok="t"/>
            </v:shape>
            <v:shape id="_x0000_s1981" style="position:absolute;left:9594;top:1460;width:275;height:53" coordorigin="9594,1460" coordsize="275,53" path="m9707,1503r19,7l9753,1513r15,l9798,1512r23,-5l9834,1500r2,-4l9836,1498r20,-3l9869,1489r,-12l9856,1482r-20,3l9829,1475r-18,-6l9806,1469r-19,-3l9768,1465r-30,2l9715,1472r-13,7l9701,1483r,-6l9712,1472r17,-4l9729,1460r-6,8l9704,1474r-27,3l9662,1478r-30,-2l9609,1471r-13,-7l9594,1460r,13l9601,1481r18,6l9646,1490r16,l9676,1490r14,-1l9701,1487r,9l9707,1503xe" fillcolor="#5b9bd4" stroked="f">
              <v:path arrowok="t"/>
            </v:shape>
            <v:shape id="_x0000_s1980" style="position:absolute;left:9734;top:1402;width:135;height:48" coordorigin="9734,1402" coordsize="135,48" path="m9801,1402r-29,2l9749,1408r-13,8l9734,1420r,12l9741,1440r18,6l9786,1450r15,l9831,1448r23,-5l9867,1436r2,-4l9869,1420r-7,-8l9844,1406r-27,-4l9801,1402xe" filled="f" strokecolor="white" strokeweight=".1046mm">
              <v:path arrowok="t"/>
            </v:shape>
            <w10:wrap anchorx="page"/>
          </v:group>
        </w:pict>
      </w:r>
      <w:r>
        <w:pict>
          <v:shape id="_x0000_s1978" type="#_x0000_t202" style="position:absolute;margin-left:313.65pt;margin-top:-24.85pt;width:157.95pt;height:39.2pt;z-index:-7812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80"/>
                    <w:gridCol w:w="1389"/>
                    <w:gridCol w:w="1390"/>
                  </w:tblGrid>
                  <w:tr w:rsidR="008D624D">
                    <w:trPr>
                      <w:trHeight w:hRule="exact" w:val="232"/>
                    </w:trPr>
                    <w:tc>
                      <w:tcPr>
                        <w:tcW w:w="380" w:type="dxa"/>
                        <w:tcBorders>
                          <w:top w:val="nil"/>
                          <w:left w:val="nil"/>
                          <w:bottom w:val="single" w:sz="2" w:space="0" w:color="5592C8"/>
                          <w:right w:val="nil"/>
                        </w:tcBorders>
                      </w:tcPr>
                      <w:p w:rsidR="008D624D" w:rsidRDefault="008D624D"/>
                    </w:tc>
                    <w:tc>
                      <w:tcPr>
                        <w:tcW w:w="2779" w:type="dxa"/>
                        <w:gridSpan w:val="2"/>
                        <w:vMerge w:val="restart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5B9BD4"/>
                      </w:tcPr>
                      <w:p w:rsidR="008D624D" w:rsidRDefault="008D624D">
                        <w:pPr>
                          <w:spacing w:before="3" w:line="140" w:lineRule="exact"/>
                          <w:rPr>
                            <w:sz w:val="14"/>
                            <w:szCs w:val="14"/>
                          </w:rPr>
                        </w:pPr>
                      </w:p>
                      <w:p w:rsidR="008D624D" w:rsidRDefault="00993037">
                        <w:pPr>
                          <w:ind w:left="508"/>
                          <w:rPr>
                            <w:rFonts w:ascii="Calibri" w:eastAsia="Calibri" w:hAnsi="Calibri" w:cs="Calibri"/>
                            <w:sz w:val="14"/>
                            <w:szCs w:val="14"/>
                          </w:rPr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2"/>
                            <w:sz w:val="14"/>
                            <w:szCs w:val="14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6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1"/>
                            <w:sz w:val="14"/>
                            <w:szCs w:val="14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2"/>
                            <w:sz w:val="14"/>
                            <w:szCs w:val="14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k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o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4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4"/>
                            <w:sz w:val="14"/>
                            <w:szCs w:val="14"/>
                          </w:rPr>
                          <w:t>f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1"/>
                            <w:sz w:val="14"/>
                            <w:szCs w:val="14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9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4"/>
                            <w:w w:val="102"/>
                            <w:sz w:val="14"/>
                            <w:szCs w:val="14"/>
                          </w:rPr>
                          <w:t>b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w w:val="102"/>
                            <w:sz w:val="14"/>
                            <w:szCs w:val="14"/>
                          </w:rPr>
                          <w:t>o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4"/>
                            <w:w w:val="102"/>
                            <w:sz w:val="14"/>
                            <w:szCs w:val="14"/>
                          </w:rPr>
                          <w:t>o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k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w w:val="102"/>
                            <w:sz w:val="14"/>
                            <w:szCs w:val="14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4"/>
                            <w:w w:val="102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g</w:t>
                        </w:r>
                      </w:p>
                    </w:tc>
                  </w:tr>
                  <w:tr w:rsidR="008D624D">
                    <w:trPr>
                      <w:trHeight w:hRule="exact" w:val="232"/>
                    </w:trPr>
                    <w:tc>
                      <w:tcPr>
                        <w:tcW w:w="380" w:type="dxa"/>
                        <w:tcBorders>
                          <w:top w:val="single" w:sz="2" w:space="0" w:color="5592C8"/>
                          <w:left w:val="nil"/>
                          <w:bottom w:val="nil"/>
                          <w:right w:val="nil"/>
                        </w:tcBorders>
                      </w:tcPr>
                      <w:p w:rsidR="008D624D" w:rsidRDefault="008D624D"/>
                    </w:tc>
                    <w:tc>
                      <w:tcPr>
                        <w:tcW w:w="2779" w:type="dxa"/>
                        <w:gridSpan w:val="2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  <w:shd w:val="clear" w:color="auto" w:fill="5B9BD4"/>
                      </w:tcPr>
                      <w:p w:rsidR="008D624D" w:rsidRDefault="008D624D"/>
                    </w:tc>
                  </w:tr>
                  <w:tr w:rsidR="008D624D">
                    <w:trPr>
                      <w:trHeight w:hRule="exact" w:val="319"/>
                    </w:trPr>
                    <w:tc>
                      <w:tcPr>
                        <w:tcW w:w="1769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single" w:sz="2" w:space="0" w:color="5592C8"/>
                        </w:tcBorders>
                      </w:tcPr>
                      <w:p w:rsidR="008D624D" w:rsidRDefault="008D624D"/>
                    </w:tc>
                    <w:tc>
                      <w:tcPr>
                        <w:tcW w:w="1390" w:type="dxa"/>
                        <w:tcBorders>
                          <w:top w:val="nil"/>
                          <w:left w:val="single" w:sz="2" w:space="0" w:color="5592C8"/>
                          <w:bottom w:val="nil"/>
                          <w:right w:val="nil"/>
                        </w:tcBorders>
                      </w:tcPr>
                      <w:p w:rsidR="008D624D" w:rsidRDefault="008D624D"/>
                    </w:tc>
                  </w:tr>
                </w:tbl>
                <w:p w:rsidR="008D624D" w:rsidRDefault="008D624D"/>
              </w:txbxContent>
            </v:textbox>
            <w10:wrap anchorx="page"/>
          </v:shape>
        </w:pict>
      </w:r>
      <w:r>
        <w:rPr>
          <w:rFonts w:ascii="Calibri" w:eastAsia="Calibri" w:hAnsi="Calibri" w:cs="Calibri"/>
          <w:color w:val="5B9BD4"/>
          <w:spacing w:val="-1"/>
          <w:w w:val="106"/>
          <w:sz w:val="9"/>
          <w:szCs w:val="9"/>
        </w:rPr>
        <w:t>A</w:t>
      </w:r>
      <w:r>
        <w:rPr>
          <w:rFonts w:ascii="Calibri" w:eastAsia="Calibri" w:hAnsi="Calibri" w:cs="Calibri"/>
          <w:color w:val="5B9BD4"/>
          <w:spacing w:val="3"/>
          <w:w w:val="106"/>
          <w:sz w:val="9"/>
          <w:szCs w:val="9"/>
        </w:rPr>
        <w:t>g</w:t>
      </w:r>
      <w:r>
        <w:rPr>
          <w:rFonts w:ascii="Calibri" w:eastAsia="Calibri" w:hAnsi="Calibri" w:cs="Calibri"/>
          <w:color w:val="5B9BD4"/>
          <w:w w:val="106"/>
          <w:sz w:val="9"/>
          <w:szCs w:val="9"/>
        </w:rPr>
        <w:t>en</w:t>
      </w:r>
    </w:p>
    <w:p w:rsidR="008D624D" w:rsidRDefault="008D624D">
      <w:pPr>
        <w:spacing w:before="9" w:line="120" w:lineRule="exact"/>
        <w:rPr>
          <w:sz w:val="12"/>
          <w:szCs w:val="12"/>
        </w:rPr>
      </w:pPr>
    </w:p>
    <w:p w:rsidR="008D624D" w:rsidRDefault="008D624D">
      <w:pPr>
        <w:spacing w:line="200" w:lineRule="exact"/>
        <w:sectPr w:rsidR="008D624D">
          <w:type w:val="continuous"/>
          <w:pgSz w:w="11920" w:h="16840"/>
          <w:pgMar w:top="1540" w:right="1600" w:bottom="280" w:left="1680" w:header="720" w:footer="720" w:gutter="0"/>
          <w:cols w:space="720"/>
        </w:sectPr>
      </w:pPr>
    </w:p>
    <w:p w:rsidR="008D624D" w:rsidRDefault="00993037">
      <w:pPr>
        <w:spacing w:before="33" w:line="160" w:lineRule="exact"/>
        <w:ind w:left="1907" w:right="-41"/>
        <w:rPr>
          <w:rFonts w:ascii="Calibri" w:eastAsia="Calibri" w:hAnsi="Calibri" w:cs="Calibri"/>
          <w:sz w:val="14"/>
          <w:szCs w:val="14"/>
        </w:rPr>
      </w:pPr>
      <w:r>
        <w:rPr>
          <w:rFonts w:ascii="Calibri" w:eastAsia="Calibri" w:hAnsi="Calibri" w:cs="Calibri"/>
          <w:color w:val="FFFFFF"/>
          <w:sz w:val="14"/>
          <w:szCs w:val="14"/>
        </w:rPr>
        <w:lastRenderedPageBreak/>
        <w:t>A</w:t>
      </w:r>
      <w:r>
        <w:rPr>
          <w:rFonts w:ascii="Calibri" w:eastAsia="Calibri" w:hAnsi="Calibri" w:cs="Calibri"/>
          <w:color w:val="FFFFFF"/>
          <w:spacing w:val="-2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sz w:val="14"/>
          <w:szCs w:val="14"/>
        </w:rPr>
        <w:t>en</w:t>
      </w:r>
      <w:r>
        <w:rPr>
          <w:rFonts w:ascii="Calibri" w:eastAsia="Calibri" w:hAnsi="Calibri" w:cs="Calibri"/>
          <w:color w:val="FFFFFF"/>
          <w:spacing w:val="6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-1"/>
          <w:sz w:val="14"/>
          <w:szCs w:val="14"/>
        </w:rPr>
        <w:t>m</w:t>
      </w:r>
      <w:r>
        <w:rPr>
          <w:rFonts w:ascii="Calibri" w:eastAsia="Calibri" w:hAnsi="Calibri" w:cs="Calibri"/>
          <w:color w:val="FFFFFF"/>
          <w:sz w:val="14"/>
          <w:szCs w:val="14"/>
        </w:rPr>
        <w:t>e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-2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h</w:t>
      </w:r>
      <w:r>
        <w:rPr>
          <w:rFonts w:ascii="Calibri" w:eastAsia="Calibri" w:hAnsi="Calibri" w:cs="Calibri"/>
          <w:color w:val="FFFFFF"/>
          <w:spacing w:val="-4"/>
          <w:sz w:val="14"/>
          <w:szCs w:val="14"/>
        </w:rPr>
        <w:t>u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bu</w:t>
      </w:r>
      <w:r>
        <w:rPr>
          <w:rFonts w:ascii="Calibri" w:eastAsia="Calibri" w:hAnsi="Calibri" w:cs="Calibri"/>
          <w:color w:val="FFFFFF"/>
          <w:spacing w:val="-4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4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sz w:val="14"/>
          <w:szCs w:val="14"/>
        </w:rPr>
        <w:t>i</w:t>
      </w:r>
      <w:r>
        <w:rPr>
          <w:rFonts w:ascii="Calibri" w:eastAsia="Calibri" w:hAnsi="Calibri" w:cs="Calibri"/>
          <w:color w:val="FFFFFF"/>
          <w:spacing w:val="11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2"/>
          <w:w w:val="102"/>
          <w:sz w:val="14"/>
          <w:szCs w:val="14"/>
        </w:rPr>
        <w:t>op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e</w:t>
      </w:r>
      <w:r>
        <w:rPr>
          <w:rFonts w:ascii="Calibri" w:eastAsia="Calibri" w:hAnsi="Calibri" w:cs="Calibri"/>
          <w:color w:val="FFFFFF"/>
          <w:spacing w:val="-2"/>
          <w:w w:val="102"/>
          <w:sz w:val="14"/>
          <w:szCs w:val="14"/>
        </w:rPr>
        <w:t>r</w:t>
      </w:r>
      <w:r>
        <w:rPr>
          <w:rFonts w:ascii="Calibri" w:eastAsia="Calibri" w:hAnsi="Calibri" w:cs="Calibri"/>
          <w:color w:val="FFFFFF"/>
          <w:spacing w:val="3"/>
          <w:w w:val="102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t</w:t>
      </w:r>
      <w:r>
        <w:rPr>
          <w:rFonts w:ascii="Calibri" w:eastAsia="Calibri" w:hAnsi="Calibri" w:cs="Calibri"/>
          <w:color w:val="FFFFFF"/>
          <w:spacing w:val="-4"/>
          <w:w w:val="102"/>
          <w:sz w:val="14"/>
          <w:szCs w:val="14"/>
        </w:rPr>
        <w:t>o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r</w:t>
      </w:r>
    </w:p>
    <w:p w:rsidR="008D624D" w:rsidRDefault="00993037">
      <w:pPr>
        <w:spacing w:before="55"/>
        <w:ind w:right="-37"/>
        <w:rPr>
          <w:rFonts w:ascii="Calibri" w:eastAsia="Calibri" w:hAnsi="Calibri" w:cs="Calibri"/>
          <w:sz w:val="11"/>
          <w:szCs w:val="11"/>
        </w:rPr>
      </w:pPr>
      <w:r>
        <w:br w:type="column"/>
      </w:r>
      <w:r>
        <w:rPr>
          <w:rFonts w:ascii="Calibri" w:eastAsia="Calibri" w:hAnsi="Calibri" w:cs="Calibri"/>
          <w:color w:val="41719D"/>
          <w:spacing w:val="-2"/>
          <w:w w:val="103"/>
          <w:sz w:val="11"/>
          <w:szCs w:val="11"/>
        </w:rPr>
        <w:lastRenderedPageBreak/>
        <w:t>Ti</w:t>
      </w:r>
      <w:r>
        <w:rPr>
          <w:rFonts w:ascii="Calibri" w:eastAsia="Calibri" w:hAnsi="Calibri" w:cs="Calibri"/>
          <w:color w:val="41719D"/>
          <w:w w:val="103"/>
          <w:sz w:val="11"/>
          <w:szCs w:val="11"/>
        </w:rPr>
        <w:t>dak</w:t>
      </w:r>
    </w:p>
    <w:p w:rsidR="008D624D" w:rsidRDefault="00993037">
      <w:pPr>
        <w:spacing w:before="66"/>
        <w:rPr>
          <w:rFonts w:ascii="Calibri" w:eastAsia="Calibri" w:hAnsi="Calibri" w:cs="Calibri"/>
          <w:sz w:val="9"/>
          <w:szCs w:val="9"/>
        </w:rPr>
        <w:sectPr w:rsidR="008D624D">
          <w:type w:val="continuous"/>
          <w:pgSz w:w="11920" w:h="16840"/>
          <w:pgMar w:top="1540" w:right="1600" w:bottom="280" w:left="1680" w:header="720" w:footer="720" w:gutter="0"/>
          <w:cols w:num="3" w:space="720" w:equalWidth="0">
            <w:col w:w="3584" w:space="1314"/>
            <w:col w:w="243" w:space="881"/>
            <w:col w:w="2618"/>
          </w:cols>
        </w:sectPr>
      </w:pPr>
      <w:r>
        <w:br w:type="column"/>
      </w:r>
      <w:r>
        <w:rPr>
          <w:rFonts w:ascii="Calibri" w:eastAsia="Calibri" w:hAnsi="Calibri" w:cs="Calibri"/>
          <w:color w:val="FFFFFF"/>
          <w:spacing w:val="2"/>
          <w:sz w:val="9"/>
          <w:szCs w:val="9"/>
        </w:rPr>
        <w:lastRenderedPageBreak/>
        <w:t>B</w:t>
      </w:r>
      <w:r>
        <w:rPr>
          <w:rFonts w:ascii="Calibri" w:eastAsia="Calibri" w:hAnsi="Calibri" w:cs="Calibri"/>
          <w:color w:val="FFFFFF"/>
          <w:spacing w:val="-3"/>
          <w:sz w:val="9"/>
          <w:szCs w:val="9"/>
        </w:rPr>
        <w:t>o</w:t>
      </w:r>
      <w:r>
        <w:rPr>
          <w:rFonts w:ascii="Calibri" w:eastAsia="Calibri" w:hAnsi="Calibri" w:cs="Calibri"/>
          <w:color w:val="FFFFFF"/>
          <w:spacing w:val="3"/>
          <w:sz w:val="9"/>
          <w:szCs w:val="9"/>
        </w:rPr>
        <w:t>o</w:t>
      </w:r>
      <w:r>
        <w:rPr>
          <w:rFonts w:ascii="Calibri" w:eastAsia="Calibri" w:hAnsi="Calibri" w:cs="Calibri"/>
          <w:color w:val="FFFFFF"/>
          <w:spacing w:val="-2"/>
          <w:sz w:val="9"/>
          <w:szCs w:val="9"/>
        </w:rPr>
        <w:t>k</w:t>
      </w:r>
      <w:r>
        <w:rPr>
          <w:rFonts w:ascii="Calibri" w:eastAsia="Calibri" w:hAnsi="Calibri" w:cs="Calibri"/>
          <w:color w:val="FFFFFF"/>
          <w:spacing w:val="2"/>
          <w:sz w:val="9"/>
          <w:szCs w:val="9"/>
        </w:rPr>
        <w:t>i</w:t>
      </w:r>
      <w:r>
        <w:rPr>
          <w:rFonts w:ascii="Calibri" w:eastAsia="Calibri" w:hAnsi="Calibri" w:cs="Calibri"/>
          <w:color w:val="FFFFFF"/>
          <w:spacing w:val="-3"/>
          <w:sz w:val="9"/>
          <w:szCs w:val="9"/>
        </w:rPr>
        <w:t>n</w:t>
      </w:r>
      <w:r>
        <w:rPr>
          <w:rFonts w:ascii="Calibri" w:eastAsia="Calibri" w:hAnsi="Calibri" w:cs="Calibri"/>
          <w:color w:val="FFFFFF"/>
          <w:sz w:val="9"/>
          <w:szCs w:val="9"/>
        </w:rPr>
        <w:t>g</w:t>
      </w:r>
      <w:r>
        <w:rPr>
          <w:rFonts w:ascii="Calibri" w:eastAsia="Calibri" w:hAnsi="Calibri" w:cs="Calibri"/>
          <w:color w:val="FFFFFF"/>
          <w:spacing w:val="18"/>
          <w:sz w:val="9"/>
          <w:szCs w:val="9"/>
        </w:rPr>
        <w:t xml:space="preserve"> </w:t>
      </w:r>
      <w:r>
        <w:rPr>
          <w:rFonts w:ascii="Calibri" w:eastAsia="Calibri" w:hAnsi="Calibri" w:cs="Calibri"/>
          <w:color w:val="FFFFFF"/>
          <w:spacing w:val="-3"/>
          <w:w w:val="106"/>
          <w:sz w:val="9"/>
          <w:szCs w:val="9"/>
        </w:rPr>
        <w:t>b</w:t>
      </w:r>
      <w:r>
        <w:rPr>
          <w:rFonts w:ascii="Calibri" w:eastAsia="Calibri" w:hAnsi="Calibri" w:cs="Calibri"/>
          <w:color w:val="FFFFFF"/>
          <w:w w:val="106"/>
          <w:sz w:val="9"/>
          <w:szCs w:val="9"/>
        </w:rPr>
        <w:t>e</w:t>
      </w:r>
      <w:r>
        <w:rPr>
          <w:rFonts w:ascii="Calibri" w:eastAsia="Calibri" w:hAnsi="Calibri" w:cs="Calibri"/>
          <w:color w:val="FFFFFF"/>
          <w:spacing w:val="2"/>
          <w:w w:val="106"/>
          <w:sz w:val="9"/>
          <w:szCs w:val="9"/>
        </w:rPr>
        <w:t>r</w:t>
      </w:r>
      <w:r>
        <w:rPr>
          <w:rFonts w:ascii="Calibri" w:eastAsia="Calibri" w:hAnsi="Calibri" w:cs="Calibri"/>
          <w:color w:val="FFFFFF"/>
          <w:spacing w:val="-3"/>
          <w:w w:val="106"/>
          <w:sz w:val="9"/>
          <w:szCs w:val="9"/>
        </w:rPr>
        <w:t>h</w:t>
      </w:r>
      <w:r>
        <w:rPr>
          <w:rFonts w:ascii="Calibri" w:eastAsia="Calibri" w:hAnsi="Calibri" w:cs="Calibri"/>
          <w:color w:val="FFFFFF"/>
          <w:spacing w:val="2"/>
          <w:w w:val="106"/>
          <w:sz w:val="9"/>
          <w:szCs w:val="9"/>
        </w:rPr>
        <w:t>a</w:t>
      </w:r>
      <w:r>
        <w:rPr>
          <w:rFonts w:ascii="Calibri" w:eastAsia="Calibri" w:hAnsi="Calibri" w:cs="Calibri"/>
          <w:color w:val="FFFFFF"/>
          <w:spacing w:val="-2"/>
          <w:w w:val="106"/>
          <w:sz w:val="9"/>
          <w:szCs w:val="9"/>
        </w:rPr>
        <w:t>s</w:t>
      </w:r>
      <w:r>
        <w:rPr>
          <w:rFonts w:ascii="Calibri" w:eastAsia="Calibri" w:hAnsi="Calibri" w:cs="Calibri"/>
          <w:color w:val="FFFFFF"/>
          <w:spacing w:val="2"/>
          <w:w w:val="106"/>
          <w:sz w:val="9"/>
          <w:szCs w:val="9"/>
        </w:rPr>
        <w:t>i</w:t>
      </w:r>
      <w:r>
        <w:rPr>
          <w:rFonts w:ascii="Calibri" w:eastAsia="Calibri" w:hAnsi="Calibri" w:cs="Calibri"/>
          <w:color w:val="FFFFFF"/>
          <w:spacing w:val="1"/>
          <w:w w:val="106"/>
          <w:sz w:val="9"/>
          <w:szCs w:val="9"/>
        </w:rPr>
        <w:t>l</w:t>
      </w:r>
      <w:r>
        <w:rPr>
          <w:rFonts w:ascii="Calibri" w:eastAsia="Calibri" w:hAnsi="Calibri" w:cs="Calibri"/>
          <w:color w:val="FFFFFF"/>
          <w:w w:val="106"/>
          <w:sz w:val="9"/>
          <w:szCs w:val="9"/>
        </w:rPr>
        <w:t>?</w:t>
      </w:r>
    </w:p>
    <w:p w:rsidR="008D624D" w:rsidRDefault="008D624D">
      <w:pPr>
        <w:spacing w:before="1" w:line="100" w:lineRule="exact"/>
        <w:rPr>
          <w:sz w:val="11"/>
          <w:szCs w:val="11"/>
        </w:rPr>
      </w:pPr>
    </w:p>
    <w:p w:rsidR="008D624D" w:rsidRDefault="00993037">
      <w:pPr>
        <w:jc w:val="right"/>
        <w:rPr>
          <w:rFonts w:ascii="Calibri" w:eastAsia="Calibri" w:hAnsi="Calibri" w:cs="Calibri"/>
          <w:sz w:val="9"/>
          <w:szCs w:val="9"/>
        </w:rPr>
      </w:pPr>
      <w:r>
        <w:rPr>
          <w:rFonts w:ascii="Calibri" w:eastAsia="Calibri" w:hAnsi="Calibri" w:cs="Calibri"/>
          <w:color w:val="5B9BD4"/>
          <w:spacing w:val="-2"/>
          <w:w w:val="106"/>
          <w:sz w:val="9"/>
          <w:szCs w:val="9"/>
        </w:rPr>
        <w:t>A</w:t>
      </w:r>
      <w:r>
        <w:rPr>
          <w:rFonts w:ascii="Calibri" w:eastAsia="Calibri" w:hAnsi="Calibri" w:cs="Calibri"/>
          <w:color w:val="5B9BD4"/>
          <w:spacing w:val="3"/>
          <w:w w:val="106"/>
          <w:sz w:val="9"/>
          <w:szCs w:val="9"/>
        </w:rPr>
        <w:t>g</w:t>
      </w:r>
      <w:r>
        <w:rPr>
          <w:rFonts w:ascii="Calibri" w:eastAsia="Calibri" w:hAnsi="Calibri" w:cs="Calibri"/>
          <w:color w:val="5B9BD4"/>
          <w:w w:val="106"/>
          <w:sz w:val="9"/>
          <w:szCs w:val="9"/>
        </w:rPr>
        <w:t>en</w:t>
      </w:r>
    </w:p>
    <w:p w:rsidR="008D624D" w:rsidRDefault="00993037">
      <w:pPr>
        <w:spacing w:before="3" w:line="260" w:lineRule="exact"/>
        <w:rPr>
          <w:sz w:val="26"/>
          <w:szCs w:val="26"/>
        </w:rPr>
      </w:pPr>
      <w:r>
        <w:br w:type="column"/>
      </w:r>
    </w:p>
    <w:p w:rsidR="008D624D" w:rsidRDefault="00993037">
      <w:pPr>
        <w:ind w:right="2208"/>
        <w:jc w:val="right"/>
        <w:rPr>
          <w:rFonts w:ascii="Calibri" w:eastAsia="Calibri" w:hAnsi="Calibri" w:cs="Calibri"/>
          <w:sz w:val="11"/>
          <w:szCs w:val="11"/>
        </w:rPr>
      </w:pPr>
      <w:r>
        <w:rPr>
          <w:rFonts w:ascii="Calibri" w:eastAsia="Calibri" w:hAnsi="Calibri" w:cs="Calibri"/>
          <w:color w:val="41719D"/>
          <w:spacing w:val="-2"/>
          <w:w w:val="103"/>
          <w:sz w:val="11"/>
          <w:szCs w:val="11"/>
        </w:rPr>
        <w:t>Ya</w:t>
      </w:r>
    </w:p>
    <w:p w:rsidR="008D624D" w:rsidRDefault="008D624D">
      <w:pPr>
        <w:spacing w:before="5" w:line="240" w:lineRule="exact"/>
        <w:rPr>
          <w:sz w:val="24"/>
          <w:szCs w:val="24"/>
        </w:rPr>
      </w:pPr>
    </w:p>
    <w:p w:rsidR="008D624D" w:rsidRDefault="00993037">
      <w:pPr>
        <w:spacing w:line="160" w:lineRule="exact"/>
        <w:rPr>
          <w:rFonts w:ascii="Calibri" w:eastAsia="Calibri" w:hAnsi="Calibri" w:cs="Calibri"/>
          <w:sz w:val="14"/>
          <w:szCs w:val="14"/>
        </w:rPr>
        <w:sectPr w:rsidR="008D624D">
          <w:type w:val="continuous"/>
          <w:pgSz w:w="11920" w:h="16840"/>
          <w:pgMar w:top="1540" w:right="1600" w:bottom="280" w:left="1680" w:header="720" w:footer="720" w:gutter="0"/>
          <w:cols w:num="2" w:space="720" w:equalWidth="0">
            <w:col w:w="955" w:space="469"/>
            <w:col w:w="7216"/>
          </w:cols>
        </w:sectPr>
      </w:pPr>
      <w:r>
        <w:rPr>
          <w:rFonts w:ascii="Calibri" w:eastAsia="Calibri" w:hAnsi="Calibri" w:cs="Calibri"/>
          <w:color w:val="FFFFFF"/>
          <w:sz w:val="14"/>
          <w:szCs w:val="14"/>
        </w:rPr>
        <w:t>O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p</w:t>
      </w:r>
      <w:r>
        <w:rPr>
          <w:rFonts w:ascii="Calibri" w:eastAsia="Calibri" w:hAnsi="Calibri" w:cs="Calibri"/>
          <w:color w:val="FFFFFF"/>
          <w:spacing w:val="-6"/>
          <w:sz w:val="14"/>
          <w:szCs w:val="14"/>
        </w:rPr>
        <w:t>e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r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z w:val="14"/>
          <w:szCs w:val="14"/>
        </w:rPr>
        <w:t>t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o</w:t>
      </w:r>
      <w:r>
        <w:rPr>
          <w:rFonts w:ascii="Calibri" w:eastAsia="Calibri" w:hAnsi="Calibri" w:cs="Calibri"/>
          <w:color w:val="FFFFFF"/>
          <w:sz w:val="14"/>
          <w:szCs w:val="14"/>
        </w:rPr>
        <w:t>r</w:t>
      </w:r>
      <w:r>
        <w:rPr>
          <w:rFonts w:ascii="Calibri" w:eastAsia="Calibri" w:hAnsi="Calibri" w:cs="Calibri"/>
          <w:color w:val="FFFFFF"/>
          <w:spacing w:val="12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-1"/>
          <w:sz w:val="14"/>
          <w:szCs w:val="14"/>
        </w:rPr>
        <w:t>m</w:t>
      </w:r>
      <w:r>
        <w:rPr>
          <w:rFonts w:ascii="Calibri" w:eastAsia="Calibri" w:hAnsi="Calibri" w:cs="Calibri"/>
          <w:color w:val="FFFFFF"/>
          <w:sz w:val="14"/>
          <w:szCs w:val="14"/>
        </w:rPr>
        <w:t>e</w:t>
      </w:r>
      <w:r>
        <w:rPr>
          <w:rFonts w:ascii="Calibri" w:eastAsia="Calibri" w:hAnsi="Calibri" w:cs="Calibri"/>
          <w:color w:val="FFFFFF"/>
          <w:spacing w:val="-1"/>
          <w:sz w:val="14"/>
          <w:szCs w:val="14"/>
        </w:rPr>
        <w:t>m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b</w:t>
      </w:r>
      <w:r>
        <w:rPr>
          <w:rFonts w:ascii="Calibri" w:eastAsia="Calibri" w:hAnsi="Calibri" w:cs="Calibri"/>
          <w:color w:val="FFFFFF"/>
          <w:sz w:val="14"/>
          <w:szCs w:val="14"/>
        </w:rPr>
        <w:t>e</w:t>
      </w:r>
      <w:r>
        <w:rPr>
          <w:rFonts w:ascii="Calibri" w:eastAsia="Calibri" w:hAnsi="Calibri" w:cs="Calibri"/>
          <w:color w:val="FFFFFF"/>
          <w:spacing w:val="-2"/>
          <w:sz w:val="14"/>
          <w:szCs w:val="14"/>
        </w:rPr>
        <w:t>r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i</w:t>
      </w:r>
      <w:r>
        <w:rPr>
          <w:rFonts w:ascii="Calibri" w:eastAsia="Calibri" w:hAnsi="Calibri" w:cs="Calibri"/>
          <w:color w:val="FFFFFF"/>
          <w:spacing w:val="-6"/>
          <w:sz w:val="14"/>
          <w:szCs w:val="14"/>
        </w:rPr>
        <w:t>k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14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i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-2"/>
          <w:sz w:val="14"/>
          <w:szCs w:val="14"/>
        </w:rPr>
        <w:t>f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o</w:t>
      </w:r>
      <w:r>
        <w:rPr>
          <w:rFonts w:ascii="Calibri" w:eastAsia="Calibri" w:hAnsi="Calibri" w:cs="Calibri"/>
          <w:color w:val="FFFFFF"/>
          <w:spacing w:val="-2"/>
          <w:sz w:val="14"/>
          <w:szCs w:val="14"/>
        </w:rPr>
        <w:t>r</w:t>
      </w:r>
      <w:r>
        <w:rPr>
          <w:rFonts w:ascii="Calibri" w:eastAsia="Calibri" w:hAnsi="Calibri" w:cs="Calibri"/>
          <w:color w:val="FFFFFF"/>
          <w:spacing w:val="5"/>
          <w:sz w:val="14"/>
          <w:szCs w:val="14"/>
        </w:rPr>
        <w:t>m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-2"/>
          <w:sz w:val="14"/>
          <w:szCs w:val="14"/>
        </w:rPr>
        <w:t>s</w:t>
      </w:r>
      <w:r>
        <w:rPr>
          <w:rFonts w:ascii="Calibri" w:eastAsia="Calibri" w:hAnsi="Calibri" w:cs="Calibri"/>
          <w:color w:val="FFFFFF"/>
          <w:sz w:val="14"/>
          <w:szCs w:val="14"/>
        </w:rPr>
        <w:t>i</w:t>
      </w:r>
      <w:r>
        <w:rPr>
          <w:rFonts w:ascii="Calibri" w:eastAsia="Calibri" w:hAnsi="Calibri" w:cs="Calibri"/>
          <w:color w:val="FFFFFF"/>
          <w:spacing w:val="12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h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-2"/>
          <w:sz w:val="14"/>
          <w:szCs w:val="14"/>
        </w:rPr>
        <w:t>rg</w:t>
      </w:r>
      <w:r>
        <w:rPr>
          <w:rFonts w:ascii="Calibri" w:eastAsia="Calibri" w:hAnsi="Calibri" w:cs="Calibri"/>
          <w:color w:val="FFFFFF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7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k</w:t>
      </w:r>
      <w:r>
        <w:rPr>
          <w:rFonts w:ascii="Calibri" w:eastAsia="Calibri" w:hAnsi="Calibri" w:cs="Calibri"/>
          <w:color w:val="FFFFFF"/>
          <w:spacing w:val="-3"/>
          <w:w w:val="102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5"/>
          <w:w w:val="102"/>
          <w:sz w:val="14"/>
          <w:szCs w:val="14"/>
        </w:rPr>
        <w:t>m</w:t>
      </w:r>
      <w:r>
        <w:rPr>
          <w:rFonts w:ascii="Calibri" w:eastAsia="Calibri" w:hAnsi="Calibri" w:cs="Calibri"/>
          <w:color w:val="FFFFFF"/>
          <w:spacing w:val="-3"/>
          <w:w w:val="102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r</w:t>
      </w:r>
    </w:p>
    <w:p w:rsidR="008D624D" w:rsidRDefault="008D624D">
      <w:pPr>
        <w:spacing w:before="6" w:line="160" w:lineRule="exact"/>
        <w:rPr>
          <w:sz w:val="17"/>
          <w:szCs w:val="17"/>
        </w:rPr>
      </w:pPr>
    </w:p>
    <w:p w:rsidR="008D624D" w:rsidRDefault="00993037">
      <w:pPr>
        <w:ind w:left="639"/>
        <w:rPr>
          <w:rFonts w:ascii="Calibri" w:eastAsia="Calibri" w:hAnsi="Calibri" w:cs="Calibri"/>
          <w:sz w:val="7"/>
          <w:szCs w:val="7"/>
        </w:rPr>
      </w:pPr>
      <w:r>
        <w:pict>
          <v:group id="_x0000_s1952" style="position:absolute;left:0;text-align:left;margin-left:118.1pt;margin-top:-22.9pt;width:22.75pt;height:20pt;z-index:-7819;mso-position-horizontal-relative:page" coordorigin="2362,-458" coordsize="455,400">
            <v:shape id="_x0000_s1977" style="position:absolute;left:2370;top:-450;width:439;height:385" coordorigin="2370,-450" coordsize="439,385" path="m2788,-190r,-260l2395,-450r,260l2555,-190r,43l2436,-147r-66,82l2809,-65r-66,-82l2624,-147r,-43l2788,-190xe" fillcolor="#5b9bd4" stroked="f">
              <v:path arrowok="t"/>
            </v:shape>
            <v:shape id="_x0000_s1976" style="position:absolute;left:2395;top:-450;width:392;height:260" coordorigin="2395,-450" coordsize="392,260" path="m2788,-450r-393,l2395,-190r393,l2788,-450xe" fillcolor="#5b9bd4" stroked="f">
              <v:path arrowok="t"/>
            </v:shape>
            <v:shape id="_x0000_s1975" style="position:absolute;left:2555;top:-168;width:69;height:0" coordorigin="2555,-168" coordsize="69,0" path="m2555,-168r69,e" filled="f" strokecolor="#5b9bd4" strokeweight=".79108mm">
              <v:path arrowok="t"/>
            </v:shape>
            <v:shape id="_x0000_s1974" style="position:absolute;left:2421;top:-424;width:342;height:211" coordorigin="2421,-424" coordsize="342,211" path="m2421,-213r342,l2763,-424r-342,l2421,-213xe" fillcolor="#a4a4a4" stroked="f">
              <v:path arrowok="t"/>
            </v:shape>
            <v:shape id="_x0000_s1973" style="position:absolute;left:2690;top:-135;width:30;height:13" coordorigin="2690,-135" coordsize="30,13" path="m2707,-135r-17,l2702,-122r19,l2707,-135xe" stroked="f">
              <v:path arrowok="t"/>
            </v:shape>
            <v:shape id="_x0000_s1972" style="position:absolute;left:2650;top:-114;width:27;height:12" coordorigin="2650,-114" coordsize="27,12" path="m2669,-114r-19,l2656,-102r21,l2669,-114xe" stroked="f">
              <v:path arrowok="t"/>
            </v:shape>
            <v:shape id="_x0000_s1971" style="position:absolute;left:2620;top:-114;width:25;height:12" coordorigin="2620,-114" coordsize="25,12" path="m2639,-114r-19,l2624,-102r21,l2639,-114xe" stroked="f">
              <v:path arrowok="t"/>
            </v:shape>
            <v:shape id="_x0000_s1970" style="position:absolute;left:2590;top:-114;width:23;height:12" coordorigin="2590,-114" coordsize="23,12" path="m2609,-114r-19,l2591,-102r21,l2609,-114xe" stroked="f">
              <v:path arrowok="t"/>
            </v:shape>
            <v:shape id="_x0000_s1969" style="position:absolute;left:2639;top:-135;width:25;height:13" coordorigin="2639,-135" coordsize="25,13" path="m2656,-135r-17,l2646,-122r18,l2656,-135xe" stroked="f">
              <v:path arrowok="t"/>
            </v:shape>
            <v:shape id="_x0000_s1968" style="position:absolute;left:2665;top:-135;width:28;height:13" coordorigin="2665,-135" coordsize="28,13" path="m2681,-135r-16,l2674,-122r18,l2681,-135xe" stroked="f">
              <v:path arrowok="t"/>
            </v:shape>
            <v:shape id="_x0000_s1967" style="position:absolute;left:2680;top:-114;width:30;height:12" coordorigin="2680,-114" coordsize="30,12" path="m2699,-114r-19,l2688,-102r21,l2699,-114xe" stroked="f">
              <v:path arrowok="t"/>
            </v:shape>
            <v:shape id="_x0000_s1966" style="position:absolute;left:2710;top:-114;width:32;height:12" coordorigin="2710,-114" coordsize="32,12" path="m2729,-114r-19,l2721,-102r21,l2729,-114xe" stroked="f">
              <v:path arrowok="t"/>
            </v:shape>
            <v:shape id="_x0000_s1965" style="position:absolute;left:2613;top:-134;width:22;height:12" coordorigin="2613,-134" coordsize="22,12" path="m2630,-134r-17,l2617,-122r19,l2630,-134xe" stroked="f">
              <v:path arrowok="t"/>
            </v:shape>
            <v:shape id="_x0000_s1964" style="position:absolute;left:2587;top:-133;width:20;height:12" coordorigin="2587,-133" coordsize="20,12" path="m2604,-133r-17,l2589,-121r18,l2604,-133xe" stroked="f">
              <v:path arrowok="t"/>
            </v:shape>
            <v:shape id="_x0000_s1963" style="position:absolute;left:2560;top:-133;width:19;height:12" coordorigin="2560,-133" coordsize="19,12" path="m2561,-133r-1,12l2579,-121r-1,-12l2561,-133xe" stroked="f">
              <v:path arrowok="t"/>
            </v:shape>
            <v:shape id="_x0000_s1962" style="position:absolute;left:2559;top:-114;width:21;height:12" coordorigin="2559,-114" coordsize="21,12" path="m2560,-114r-1,12l2580,-102r-1,-12l2560,-114xe" stroked="f">
              <v:path arrowok="t"/>
            </v:shape>
            <v:shape id="_x0000_s1961" style="position:absolute;left:2532;top:-133;width:20;height:12" coordorigin="2532,-133" coordsize="20,12" path="m2535,-133r-3,12l2550,-121r2,-12l2535,-133xe" stroked="f">
              <v:path arrowok="t"/>
            </v:shape>
            <v:shape id="_x0000_s1960" style="position:absolute;left:2527;top:-114;width:23;height:12" coordorigin="2527,-114" coordsize="23,12" path="m2530,-114r-3,12l2548,-102r1,-12l2530,-114xe" stroked="f">
              <v:path arrowok="t"/>
            </v:shape>
            <v:shape id="_x0000_s1959" style="position:absolute;left:2515;top:-94;width:147;height:12" coordorigin="2515,-94" coordsize="147,12" path="m2519,-94r-4,12l2662,-82r-6,-12l2519,-94xe" stroked="f">
              <v:path arrowok="t"/>
            </v:shape>
            <v:shape id="_x0000_s1958" style="position:absolute;left:2503;top:-133;width:23;height:12" coordorigin="2503,-133" coordsize="23,12" path="m2509,-133r-6,12l2522,-121r4,-12l2509,-133xe" stroked="f">
              <v:path arrowok="t"/>
            </v:shape>
            <v:shape id="_x0000_s1957" style="position:absolute;left:2494;top:-114;width:25;height:12" coordorigin="2494,-114" coordsize="25,12" path="m2500,-114r-6,12l2515,-102r4,-12l2500,-114xe" stroked="f">
              <v:path arrowok="t"/>
            </v:shape>
            <v:shape id="_x0000_s1956" style="position:absolute;left:2475;top:-133;width:25;height:12" coordorigin="2475,-133" coordsize="25,12" path="m2482,-133r-7,12l2493,-121r7,-12l2482,-133xe" stroked="f">
              <v:path arrowok="t"/>
            </v:shape>
            <v:shape id="_x0000_s1955" style="position:absolute;left:2462;top:-114;width:27;height:12" coordorigin="2462,-114" coordsize="27,12" path="m2470,-114r-8,12l2483,-102r6,-12l2470,-114xe" stroked="f">
              <v:path arrowok="t"/>
            </v:shape>
            <v:shape id="_x0000_s1954" style="position:absolute;left:2446;top:-133;width:27;height:12" coordorigin="2446,-133" coordsize="27,12" path="m2456,-133r-10,12l2465,-121r8,-12l2456,-133xe" stroked="f">
              <v:path arrowok="t"/>
            </v:shape>
            <v:shape id="_x0000_s1953" style="position:absolute;left:2430;top:-114;width:30;height:12" coordorigin="2430,-114" coordsize="30,12" path="m2440,-114r-10,12l2451,-102r8,-12l2440,-114xe" stroked="f">
              <v:path arrowok="t"/>
            </v:shape>
            <w10:wrap anchorx="page"/>
          </v:group>
        </w:pict>
      </w:r>
      <w:r>
        <w:pict>
          <v:group id="_x0000_s1949" style="position:absolute;left:0;text-align:left;margin-left:123.95pt;margin-top:47.4pt;width:11.05pt;height:22.05pt;z-index:-7818;mso-position-horizontal-relative:page" coordorigin="2479,948" coordsize="221,441">
            <v:shape id="_x0000_s1951" style="position:absolute;left:2482;top:1074;width:215;height:313" coordorigin="2482,1074" coordsize="215,313" path="m2697,1271r,-153l2691,1096r-15,-15l2655,1074r-2,l2526,1074r-21,5l2489,1094r-7,21l2482,1118r,153l2516,1271r,-89l2528,1182r,204l2584,1386r,-94l2587,1289r6,l2596,1292r,94l2655,1386r,-204l2667,1182r,89l2697,1271xe" fillcolor="#5b9bd4" stroked="f">
              <v:path arrowok="t"/>
            </v:shape>
            <v:shape id="_x0000_s1950" style="position:absolute;left:2535;top:951;width:109;height:108" coordorigin="2535,951" coordsize="109,108" path="m2571,1056r19,3l2612,1054r18,-12l2641,1024r4,-19l2640,983r-13,-18l2609,954r-19,-3l2568,955r-18,13l2539,986r-4,19l2540,1027r13,17l2571,1056xe" fillcolor="#5b9bd4" stroked="f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color w:val="1E4973"/>
          <w:w w:val="110"/>
          <w:sz w:val="7"/>
          <w:szCs w:val="7"/>
        </w:rPr>
        <w:t>S</w:t>
      </w:r>
      <w:r>
        <w:rPr>
          <w:rFonts w:ascii="Calibri" w:eastAsia="Calibri" w:hAnsi="Calibri" w:cs="Calibri"/>
          <w:color w:val="1E4973"/>
          <w:spacing w:val="1"/>
          <w:w w:val="110"/>
          <w:sz w:val="7"/>
          <w:szCs w:val="7"/>
        </w:rPr>
        <w:t>y</w:t>
      </w:r>
      <w:r>
        <w:rPr>
          <w:rFonts w:ascii="Calibri" w:eastAsia="Calibri" w:hAnsi="Calibri" w:cs="Calibri"/>
          <w:color w:val="1E4973"/>
          <w:w w:val="110"/>
          <w:sz w:val="7"/>
          <w:szCs w:val="7"/>
        </w:rPr>
        <w:t>s</w:t>
      </w:r>
      <w:r>
        <w:rPr>
          <w:rFonts w:ascii="Calibri" w:eastAsia="Calibri" w:hAnsi="Calibri" w:cs="Calibri"/>
          <w:color w:val="1E4973"/>
          <w:spacing w:val="4"/>
          <w:w w:val="110"/>
          <w:sz w:val="7"/>
          <w:szCs w:val="7"/>
        </w:rPr>
        <w:t>t</w:t>
      </w:r>
      <w:r>
        <w:rPr>
          <w:rFonts w:ascii="Calibri" w:eastAsia="Calibri" w:hAnsi="Calibri" w:cs="Calibri"/>
          <w:color w:val="1E4973"/>
          <w:spacing w:val="-3"/>
          <w:w w:val="110"/>
          <w:sz w:val="7"/>
          <w:szCs w:val="7"/>
        </w:rPr>
        <w:t>e</w:t>
      </w:r>
      <w:r>
        <w:rPr>
          <w:rFonts w:ascii="Calibri" w:eastAsia="Calibri" w:hAnsi="Calibri" w:cs="Calibri"/>
          <w:color w:val="1E4973"/>
          <w:w w:val="110"/>
          <w:sz w:val="7"/>
          <w:szCs w:val="7"/>
        </w:rPr>
        <w:t>m</w:t>
      </w:r>
      <w:r>
        <w:rPr>
          <w:rFonts w:ascii="Calibri" w:eastAsia="Calibri" w:hAnsi="Calibri" w:cs="Calibri"/>
          <w:color w:val="1E4973"/>
          <w:spacing w:val="4"/>
          <w:w w:val="110"/>
          <w:sz w:val="7"/>
          <w:szCs w:val="7"/>
        </w:rPr>
        <w:t xml:space="preserve"> </w:t>
      </w:r>
      <w:r>
        <w:rPr>
          <w:rFonts w:ascii="Calibri" w:eastAsia="Calibri" w:hAnsi="Calibri" w:cs="Calibri"/>
          <w:color w:val="1E4973"/>
          <w:sz w:val="7"/>
          <w:szCs w:val="7"/>
        </w:rPr>
        <w:t>s</w:t>
      </w:r>
      <w:r>
        <w:rPr>
          <w:rFonts w:ascii="Calibri" w:eastAsia="Calibri" w:hAnsi="Calibri" w:cs="Calibri"/>
          <w:color w:val="1E4973"/>
          <w:spacing w:val="1"/>
          <w:sz w:val="7"/>
          <w:szCs w:val="7"/>
        </w:rPr>
        <w:t>u</w:t>
      </w:r>
      <w:r>
        <w:rPr>
          <w:rFonts w:ascii="Calibri" w:eastAsia="Calibri" w:hAnsi="Calibri" w:cs="Calibri"/>
          <w:color w:val="1E4973"/>
          <w:sz w:val="7"/>
          <w:szCs w:val="7"/>
        </w:rPr>
        <w:t>b</w:t>
      </w:r>
      <w:r>
        <w:rPr>
          <w:rFonts w:ascii="Calibri" w:eastAsia="Calibri" w:hAnsi="Calibri" w:cs="Calibri"/>
          <w:color w:val="1E4973"/>
          <w:spacing w:val="13"/>
          <w:sz w:val="7"/>
          <w:szCs w:val="7"/>
        </w:rPr>
        <w:t xml:space="preserve"> </w:t>
      </w:r>
      <w:r>
        <w:rPr>
          <w:rFonts w:ascii="Calibri" w:eastAsia="Calibri" w:hAnsi="Calibri" w:cs="Calibri"/>
          <w:color w:val="1E4973"/>
          <w:w w:val="110"/>
          <w:sz w:val="7"/>
          <w:szCs w:val="7"/>
        </w:rPr>
        <w:t>a</w:t>
      </w:r>
      <w:r>
        <w:rPr>
          <w:rFonts w:ascii="Calibri" w:eastAsia="Calibri" w:hAnsi="Calibri" w:cs="Calibri"/>
          <w:color w:val="1E4973"/>
          <w:spacing w:val="-11"/>
          <w:sz w:val="7"/>
          <w:szCs w:val="7"/>
        </w:rPr>
        <w:t xml:space="preserve"> </w:t>
      </w:r>
      <w:r>
        <w:rPr>
          <w:rFonts w:ascii="Calibri" w:eastAsia="Calibri" w:hAnsi="Calibri" w:cs="Calibri"/>
          <w:color w:val="1E4973"/>
          <w:spacing w:val="-1"/>
          <w:w w:val="110"/>
          <w:sz w:val="7"/>
          <w:szCs w:val="7"/>
        </w:rPr>
        <w:t>g</w:t>
      </w:r>
      <w:r>
        <w:rPr>
          <w:rFonts w:ascii="Calibri" w:eastAsia="Calibri" w:hAnsi="Calibri" w:cs="Calibri"/>
          <w:color w:val="1E4973"/>
          <w:spacing w:val="3"/>
          <w:w w:val="110"/>
          <w:sz w:val="7"/>
          <w:szCs w:val="7"/>
        </w:rPr>
        <w:t>e</w:t>
      </w:r>
      <w:r>
        <w:rPr>
          <w:rFonts w:ascii="Calibri" w:eastAsia="Calibri" w:hAnsi="Calibri" w:cs="Calibri"/>
          <w:color w:val="1E4973"/>
          <w:w w:val="110"/>
          <w:sz w:val="7"/>
          <w:szCs w:val="7"/>
        </w:rPr>
        <w:t>n</w:t>
      </w:r>
    </w:p>
    <w:p w:rsidR="008D624D" w:rsidRDefault="008D624D">
      <w:pPr>
        <w:spacing w:before="4" w:line="120" w:lineRule="exact"/>
        <w:rPr>
          <w:sz w:val="13"/>
          <w:szCs w:val="13"/>
        </w:rPr>
      </w:pPr>
    </w:p>
    <w:p w:rsidR="008D624D" w:rsidRDefault="008D624D">
      <w:pPr>
        <w:spacing w:line="200" w:lineRule="exact"/>
        <w:sectPr w:rsidR="008D624D">
          <w:type w:val="continuous"/>
          <w:pgSz w:w="11920" w:h="16840"/>
          <w:pgMar w:top="1540" w:right="1600" w:bottom="280" w:left="1680" w:header="720" w:footer="720" w:gutter="0"/>
          <w:cols w:space="720"/>
        </w:sectPr>
      </w:pPr>
    </w:p>
    <w:p w:rsidR="008D624D" w:rsidRDefault="00993037">
      <w:pPr>
        <w:spacing w:before="33"/>
        <w:ind w:left="1995" w:right="-41"/>
        <w:rPr>
          <w:rFonts w:ascii="Calibri" w:eastAsia="Calibri" w:hAnsi="Calibri" w:cs="Calibri"/>
          <w:sz w:val="14"/>
          <w:szCs w:val="14"/>
        </w:rPr>
      </w:pPr>
      <w:r>
        <w:rPr>
          <w:rFonts w:ascii="Calibri" w:eastAsia="Calibri" w:hAnsi="Calibri" w:cs="Calibri"/>
          <w:color w:val="FFFFFF"/>
          <w:spacing w:val="-2"/>
          <w:sz w:val="14"/>
          <w:szCs w:val="14"/>
        </w:rPr>
        <w:lastRenderedPageBreak/>
        <w:t>P</w:t>
      </w:r>
      <w:r>
        <w:rPr>
          <w:rFonts w:ascii="Calibri" w:eastAsia="Calibri" w:hAnsi="Calibri" w:cs="Calibri"/>
          <w:color w:val="FFFFFF"/>
          <w:sz w:val="14"/>
          <w:szCs w:val="14"/>
        </w:rPr>
        <w:t>e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l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-2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spacing w:val="4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12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-1"/>
          <w:sz w:val="14"/>
          <w:szCs w:val="14"/>
        </w:rPr>
        <w:t>m</w:t>
      </w:r>
      <w:r>
        <w:rPr>
          <w:rFonts w:ascii="Calibri" w:eastAsia="Calibri" w:hAnsi="Calibri" w:cs="Calibri"/>
          <w:color w:val="FFFFFF"/>
          <w:sz w:val="14"/>
          <w:szCs w:val="14"/>
        </w:rPr>
        <w:t>em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i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l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i</w:t>
      </w:r>
      <w:r>
        <w:rPr>
          <w:rFonts w:ascii="Calibri" w:eastAsia="Calibri" w:hAnsi="Calibri" w:cs="Calibri"/>
          <w:color w:val="FFFFFF"/>
          <w:sz w:val="14"/>
          <w:szCs w:val="14"/>
        </w:rPr>
        <w:t>h</w:t>
      </w:r>
      <w:r>
        <w:rPr>
          <w:rFonts w:ascii="Calibri" w:eastAsia="Calibri" w:hAnsi="Calibri" w:cs="Calibri"/>
          <w:color w:val="FFFFFF"/>
          <w:spacing w:val="10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k</w:t>
      </w:r>
      <w:r>
        <w:rPr>
          <w:rFonts w:ascii="Calibri" w:eastAsia="Calibri" w:hAnsi="Calibri" w:cs="Calibri"/>
          <w:color w:val="FFFFFF"/>
          <w:spacing w:val="-3"/>
          <w:w w:val="102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5"/>
          <w:w w:val="102"/>
          <w:sz w:val="14"/>
          <w:szCs w:val="14"/>
        </w:rPr>
        <w:t>m</w:t>
      </w:r>
      <w:r>
        <w:rPr>
          <w:rFonts w:ascii="Calibri" w:eastAsia="Calibri" w:hAnsi="Calibri" w:cs="Calibri"/>
          <w:color w:val="FFFFFF"/>
          <w:spacing w:val="-3"/>
          <w:w w:val="102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r</w:t>
      </w:r>
    </w:p>
    <w:p w:rsidR="008D624D" w:rsidRDefault="00993037">
      <w:pPr>
        <w:spacing w:before="2" w:line="100" w:lineRule="exact"/>
        <w:rPr>
          <w:sz w:val="10"/>
          <w:szCs w:val="10"/>
        </w:rPr>
      </w:pPr>
      <w:r>
        <w:br w:type="column"/>
      </w:r>
    </w:p>
    <w:p w:rsidR="008D624D" w:rsidRDefault="00993037">
      <w:pPr>
        <w:rPr>
          <w:rFonts w:ascii="Calibri" w:eastAsia="Calibri" w:hAnsi="Calibri" w:cs="Calibri"/>
          <w:sz w:val="6"/>
          <w:szCs w:val="6"/>
        </w:rPr>
      </w:pPr>
      <w:r>
        <w:pict>
          <v:group id="_x0000_s1922" style="position:absolute;margin-left:151.65pt;margin-top:118.15pt;width:273.75pt;height:222.05pt;z-index:-7821;mso-position-horizontal-relative:page;mso-position-vertical-relative:page" coordorigin="3033,2363" coordsize="5475,4441">
            <v:shape id="_x0000_s1948" style="position:absolute;left:3036;top:3032;width:2779;height:436" coordorigin="3036,3032" coordsize="2779,436" path="m3036,3468r2780,l5816,3032r-2780,l3036,3468xe" fillcolor="#5b9bd4" stroked="f">
              <v:path arrowok="t"/>
            </v:shape>
            <v:shape id="_x0000_s1947" style="position:absolute;left:4060;top:2366;width:731;height:290" coordorigin="4060,2366" coordsize="731,290" path="m4207,2657r438,l4668,2655r43,-14l4746,2616r27,-34l4789,2541r3,-29l4790,2489r-14,-42l4751,2411r-34,-26l4675,2369r-30,-3l4207,2366r-45,7l4122,2393r-31,30l4070,2461r-10,44l4060,2512r2,22l4076,2577r25,35l4135,2638r42,16l4207,2657xe" fillcolor="#73ad42" stroked="f">
              <v:path arrowok="t"/>
            </v:shape>
            <v:shape id="_x0000_s1946" style="position:absolute;left:4426;top:2657;width:0;height:334" coordorigin="4426,2657" coordsize="0,334" path="m4426,2657r,334e" filled="f" strokecolor="#5592c8" strokeweight=".1053mm">
              <v:path arrowok="t"/>
            </v:shape>
            <v:shape id="_x0000_s1945" style="position:absolute;left:4402;top:2985;width:48;height:48" coordorigin="4402,2985" coordsize="48,48" path="m4450,2985r-48,l4426,3032r24,-47xe" fillcolor="#5592c8" stroked="f">
              <v:path arrowok="t"/>
            </v:shape>
            <v:shape id="_x0000_s1944" style="position:absolute;left:3036;top:3843;width:2779;height:436" coordorigin="3036,3843" coordsize="2779,436" path="m3036,4279r2780,l5816,3843r-2780,l3036,4279xe" fillcolor="#5b9bd4" stroked="f">
              <v:path arrowok="t"/>
            </v:shape>
            <v:shape id="_x0000_s1943" style="position:absolute;left:4426;top:3468;width:0;height:334" coordorigin="4426,3468" coordsize="0,334" path="m4426,3468r,334e" filled="f" strokecolor="#5592c8" strokeweight=".1053mm">
              <v:path arrowok="t"/>
            </v:shape>
            <v:shape id="_x0000_s1942" style="position:absolute;left:4402;top:3796;width:48;height:48" coordorigin="4402,3796" coordsize="48,48" path="m4450,3796r-48,l4426,3843r24,-47xe" fillcolor="#5592c8" stroked="f">
              <v:path arrowok="t"/>
            </v:shape>
            <v:shape id="_x0000_s1941" style="position:absolute;left:3036;top:4654;width:2779;height:436" coordorigin="3036,4654" coordsize="2779,436" path="m3036,5090r2780,l5816,4654r-2780,l3036,5090xe" fillcolor="#5b9bd4" stroked="f">
              <v:path arrowok="t"/>
            </v:shape>
            <v:shape id="_x0000_s1940" style="position:absolute;left:4291;top:4279;width:0;height:334" coordorigin="4291,4279" coordsize="0,334" path="m4291,4279r,334e" filled="f" strokecolor="#5592c8" strokeweight=".1053mm">
              <v:path arrowok="t"/>
            </v:shape>
            <v:shape id="_x0000_s1939" style="position:absolute;left:4267;top:4607;width:48;height:48" coordorigin="4267,4607" coordsize="48,48" path="m4315,4607r-48,l4291,4654r24,-47xe" fillcolor="#5592c8" stroked="f">
              <v:path arrowok="t"/>
            </v:shape>
            <v:shape id="_x0000_s1938" style="position:absolute;left:3036;top:5451;width:2779;height:436" coordorigin="3036,5451" coordsize="2779,436" path="m3036,5886r2780,l5816,5451r-2780,l3036,5886xe" fillcolor="#5b9bd4" stroked="f">
              <v:path arrowok="t"/>
            </v:shape>
            <v:shape id="_x0000_s1937" style="position:absolute;left:3962;top:6178;width:928;height:465" coordorigin="3962,6178" coordsize="928,465" path="m3962,6411r464,232l4890,6411,4426,6178r-464,233xe" fillcolor="#73ad42" stroked="f">
              <v:path arrowok="t"/>
            </v:shape>
            <v:shape id="_x0000_s1936" style="position:absolute;left:4426;top:3235;width:2184;height:3566" coordorigin="4426,3235" coordsize="2184,3566" path="m4426,6643r,159l6273,6802r,-3567l6610,3235e" filled="f" strokecolor="#5592c8" strokeweight=".1051mm">
              <v:path arrowok="t"/>
            </v:shape>
            <v:shape id="_x0000_s1935" style="position:absolute;left:6242;top:5826;width:61;height:0" coordorigin="6242,5826" coordsize="61,0" path="m6242,5826r61,e" filled="f" strokecolor="white" strokeweight="1.3715mm">
              <v:path arrowok="t"/>
            </v:shape>
            <v:shape id="_x0000_s1934" style="position:absolute;left:7578;top:3829;width:928;height:464" coordorigin="7578,3829" coordsize="928,464" path="m7578,4061r464,232l8506,4061,8042,3829r-464,232xe" fillcolor="#73ad42" stroked="f">
              <v:path arrowok="t"/>
            </v:shape>
            <v:shape id="_x0000_s1933" style="position:absolute;left:8042;top:4293;width:0;height:114" coordorigin="8042,4293" coordsize="0,114" path="m8042,4293r,115e" filled="f" strokecolor="#5592c8" strokeweight=".1053mm">
              <v:path arrowok="t"/>
            </v:shape>
            <v:shape id="_x0000_s1932" style="position:absolute;left:5858;top:4047;width:1720;height:20" coordorigin="5858,4047" coordsize="1720,20" path="m7578,4061r-1287,4l6291,4055r-8,-8l6273,4047r-11,l6254,4055r,11l5858,4067e" filled="f" strokecolor="#5592c8" strokeweight=".1045mm">
              <v:path arrowok="t"/>
            </v:shape>
            <v:shape id="_x0000_s1931" style="position:absolute;left:5815;top:4043;width:48;height:48" coordorigin="5815,4043" coordsize="48,48" path="m5864,4091r-1,-48l5815,4067r49,24xe" fillcolor="#5592c8" stroked="f">
              <v:path arrowok="t"/>
            </v:shape>
            <v:shape id="_x0000_s1930" style="position:absolute;left:6576;top:3998;width:242;height:133" coordorigin="6576,3998" coordsize="242,133" path="m6576,4130r242,l6818,3998r-242,l6576,4130xe" stroked="f">
              <v:path arrowok="t"/>
            </v:shape>
            <v:shape id="_x0000_s1929" style="position:absolute;left:4426;top:5090;width:0;height:319" coordorigin="4426,5090" coordsize="0,319" path="m4426,5090r,319e" filled="f" strokecolor="#5592c8" strokeweight=".1053mm">
              <v:path arrowok="t"/>
            </v:shape>
            <v:shape id="_x0000_s1928" style="position:absolute;left:4402;top:5403;width:48;height:48" coordorigin="4402,5403" coordsize="48,48" path="m4450,5403r-48,l4426,5451r24,-48xe" fillcolor="#5592c8" stroked="f">
              <v:path arrowok="t"/>
            </v:shape>
            <v:shape id="_x0000_s1927" style="position:absolute;left:4426;top:5886;width:0;height:250" coordorigin="4426,5886" coordsize="0,250" path="m4426,5886r,251e" filled="f" strokecolor="#5592c8" strokeweight=".1053mm">
              <v:path arrowok="t"/>
            </v:shape>
            <v:shape id="_x0000_s1926" style="position:absolute;left:4402;top:6131;width:48;height:48" coordorigin="4402,6131" coordsize="48,48" path="m4450,6131r-48,l4426,6178r24,-47xe" fillcolor="#5592c8" stroked="f">
              <v:path arrowok="t"/>
            </v:shape>
            <v:shape id="_x0000_s1925" style="position:absolute;left:4890;top:4320;width:1226;height:2090" coordorigin="4890,4320" coordsize="1226,2090" path="m4890,6411r1225,l6115,4464r-541,l5574,4320e" filled="f" strokecolor="#5592c8" strokeweight=".1051mm">
              <v:path arrowok="t"/>
            </v:shape>
            <v:shape id="_x0000_s1924" style="position:absolute;left:5550;top:4279;width:48;height:48" coordorigin="5550,4279" coordsize="48,48" path="m5550,4326r48,l5574,4279r-24,47xe" fillcolor="#5592c8" stroked="f">
              <v:path arrowok="t"/>
            </v:shape>
            <v:shape id="_x0000_s1923" style="position:absolute;left:6046;top:5684;width:138;height:0" coordorigin="6046,5684" coordsize="138,0" path="m6046,5684r139,e" filled="f" strokecolor="white" strokeweight="1.3715mm">
              <v:path arrowok="t"/>
            </v:shape>
            <w10:wrap anchorx="page" anchory="page"/>
          </v:group>
        </w:pict>
      </w:r>
      <w:r>
        <w:rPr>
          <w:rFonts w:ascii="Calibri" w:eastAsia="Calibri" w:hAnsi="Calibri" w:cs="Calibri"/>
          <w:color w:val="41719D"/>
          <w:spacing w:val="-2"/>
          <w:w w:val="109"/>
          <w:sz w:val="6"/>
          <w:szCs w:val="6"/>
        </w:rPr>
        <w:t>T</w:t>
      </w:r>
      <w:r>
        <w:rPr>
          <w:rFonts w:ascii="Calibri" w:eastAsia="Calibri" w:hAnsi="Calibri" w:cs="Calibri"/>
          <w:color w:val="41719D"/>
          <w:spacing w:val="3"/>
          <w:w w:val="109"/>
          <w:sz w:val="6"/>
          <w:szCs w:val="6"/>
        </w:rPr>
        <w:t>i</w:t>
      </w:r>
      <w:r>
        <w:rPr>
          <w:rFonts w:ascii="Calibri" w:eastAsia="Calibri" w:hAnsi="Calibri" w:cs="Calibri"/>
          <w:color w:val="41719D"/>
          <w:spacing w:val="-5"/>
          <w:w w:val="109"/>
          <w:sz w:val="6"/>
          <w:szCs w:val="6"/>
        </w:rPr>
        <w:t>d</w:t>
      </w:r>
      <w:r>
        <w:rPr>
          <w:rFonts w:ascii="Calibri" w:eastAsia="Calibri" w:hAnsi="Calibri" w:cs="Calibri"/>
          <w:color w:val="41719D"/>
          <w:spacing w:val="-2"/>
          <w:w w:val="109"/>
          <w:sz w:val="6"/>
          <w:szCs w:val="6"/>
        </w:rPr>
        <w:t>a</w:t>
      </w:r>
      <w:r>
        <w:rPr>
          <w:rFonts w:ascii="Calibri" w:eastAsia="Calibri" w:hAnsi="Calibri" w:cs="Calibri"/>
          <w:color w:val="41719D"/>
          <w:w w:val="109"/>
          <w:sz w:val="6"/>
          <w:szCs w:val="6"/>
        </w:rPr>
        <w:t>k</w:t>
      </w:r>
    </w:p>
    <w:p w:rsidR="008D624D" w:rsidRDefault="00993037">
      <w:pPr>
        <w:spacing w:before="68"/>
        <w:ind w:left="196"/>
        <w:rPr>
          <w:rFonts w:ascii="Calibri" w:eastAsia="Calibri" w:hAnsi="Calibri" w:cs="Calibri"/>
          <w:sz w:val="6"/>
          <w:szCs w:val="6"/>
        </w:rPr>
        <w:sectPr w:rsidR="008D624D">
          <w:type w:val="continuous"/>
          <w:pgSz w:w="11920" w:h="16840"/>
          <w:pgMar w:top="1540" w:right="1600" w:bottom="280" w:left="1680" w:header="720" w:footer="720" w:gutter="0"/>
          <w:cols w:num="2" w:space="720" w:equalWidth="0">
            <w:col w:w="3502" w:space="867"/>
            <w:col w:w="4271"/>
          </w:cols>
        </w:sectPr>
      </w:pPr>
      <w:r>
        <w:rPr>
          <w:rFonts w:ascii="Calibri" w:eastAsia="Calibri" w:hAnsi="Calibri" w:cs="Calibri"/>
          <w:color w:val="41719D"/>
          <w:spacing w:val="-2"/>
          <w:w w:val="109"/>
          <w:sz w:val="6"/>
          <w:szCs w:val="6"/>
        </w:rPr>
        <w:t>Ya</w:t>
      </w:r>
    </w:p>
    <w:p w:rsidR="008D624D" w:rsidRDefault="008D624D">
      <w:pPr>
        <w:spacing w:line="200" w:lineRule="exact"/>
      </w:pPr>
    </w:p>
    <w:p w:rsidR="008D624D" w:rsidRDefault="008D624D">
      <w:pPr>
        <w:spacing w:before="8" w:line="240" w:lineRule="exact"/>
        <w:rPr>
          <w:sz w:val="24"/>
          <w:szCs w:val="24"/>
        </w:rPr>
        <w:sectPr w:rsidR="008D624D">
          <w:type w:val="continuous"/>
          <w:pgSz w:w="11920" w:h="16840"/>
          <w:pgMar w:top="1540" w:right="1600" w:bottom="280" w:left="1680" w:header="720" w:footer="720" w:gutter="0"/>
          <w:cols w:space="720"/>
        </w:sectPr>
      </w:pPr>
    </w:p>
    <w:p w:rsidR="008D624D" w:rsidRDefault="008D624D">
      <w:pPr>
        <w:spacing w:before="19" w:line="220" w:lineRule="exact"/>
        <w:rPr>
          <w:sz w:val="22"/>
          <w:szCs w:val="22"/>
        </w:rPr>
      </w:pPr>
    </w:p>
    <w:p w:rsidR="008D624D" w:rsidRDefault="00993037">
      <w:pPr>
        <w:ind w:left="709" w:right="-34"/>
        <w:rPr>
          <w:rFonts w:ascii="Calibri" w:eastAsia="Calibri" w:hAnsi="Calibri" w:cs="Calibri"/>
          <w:sz w:val="9"/>
          <w:szCs w:val="9"/>
        </w:rPr>
      </w:pPr>
      <w:r>
        <w:rPr>
          <w:rFonts w:ascii="Calibri" w:eastAsia="Calibri" w:hAnsi="Calibri" w:cs="Calibri"/>
          <w:color w:val="1E4973"/>
          <w:spacing w:val="-2"/>
          <w:w w:val="106"/>
          <w:sz w:val="9"/>
          <w:szCs w:val="9"/>
        </w:rPr>
        <w:t>P</w:t>
      </w:r>
      <w:r>
        <w:rPr>
          <w:rFonts w:ascii="Calibri" w:eastAsia="Calibri" w:hAnsi="Calibri" w:cs="Calibri"/>
          <w:color w:val="1E4973"/>
          <w:w w:val="106"/>
          <w:sz w:val="9"/>
          <w:szCs w:val="9"/>
        </w:rPr>
        <w:t>e</w:t>
      </w:r>
      <w:r>
        <w:rPr>
          <w:rFonts w:ascii="Calibri" w:eastAsia="Calibri" w:hAnsi="Calibri" w:cs="Calibri"/>
          <w:color w:val="1E4973"/>
          <w:spacing w:val="2"/>
          <w:w w:val="106"/>
          <w:sz w:val="9"/>
          <w:szCs w:val="9"/>
        </w:rPr>
        <w:t>la</w:t>
      </w:r>
      <w:r>
        <w:rPr>
          <w:rFonts w:ascii="Calibri" w:eastAsia="Calibri" w:hAnsi="Calibri" w:cs="Calibri"/>
          <w:color w:val="1E4973"/>
          <w:spacing w:val="-3"/>
          <w:w w:val="106"/>
          <w:sz w:val="9"/>
          <w:szCs w:val="9"/>
        </w:rPr>
        <w:t>n</w:t>
      </w:r>
      <w:r>
        <w:rPr>
          <w:rFonts w:ascii="Calibri" w:eastAsia="Calibri" w:hAnsi="Calibri" w:cs="Calibri"/>
          <w:color w:val="1E4973"/>
          <w:spacing w:val="3"/>
          <w:w w:val="106"/>
          <w:sz w:val="9"/>
          <w:szCs w:val="9"/>
        </w:rPr>
        <w:t>g</w:t>
      </w:r>
      <w:r>
        <w:rPr>
          <w:rFonts w:ascii="Calibri" w:eastAsia="Calibri" w:hAnsi="Calibri" w:cs="Calibri"/>
          <w:color w:val="1E4973"/>
          <w:spacing w:val="-3"/>
          <w:w w:val="106"/>
          <w:sz w:val="9"/>
          <w:szCs w:val="9"/>
        </w:rPr>
        <w:t>g</w:t>
      </w:r>
      <w:r>
        <w:rPr>
          <w:rFonts w:ascii="Calibri" w:eastAsia="Calibri" w:hAnsi="Calibri" w:cs="Calibri"/>
          <w:color w:val="1E4973"/>
          <w:spacing w:val="2"/>
          <w:w w:val="106"/>
          <w:sz w:val="9"/>
          <w:szCs w:val="9"/>
        </w:rPr>
        <w:t>a</w:t>
      </w:r>
      <w:r>
        <w:rPr>
          <w:rFonts w:ascii="Calibri" w:eastAsia="Calibri" w:hAnsi="Calibri" w:cs="Calibri"/>
          <w:color w:val="1E4973"/>
          <w:w w:val="106"/>
          <w:sz w:val="9"/>
          <w:szCs w:val="9"/>
        </w:rPr>
        <w:t>n</w:t>
      </w:r>
    </w:p>
    <w:p w:rsidR="008D624D" w:rsidRDefault="00993037">
      <w:pPr>
        <w:spacing w:before="45"/>
        <w:ind w:right="-34"/>
        <w:rPr>
          <w:rFonts w:ascii="Calibri" w:eastAsia="Calibri" w:hAnsi="Calibri" w:cs="Calibri"/>
          <w:sz w:val="9"/>
          <w:szCs w:val="9"/>
        </w:rPr>
      </w:pPr>
      <w:r>
        <w:br w:type="column"/>
      </w:r>
      <w:r>
        <w:rPr>
          <w:rFonts w:ascii="Calibri" w:eastAsia="Calibri" w:hAnsi="Calibri" w:cs="Calibri"/>
          <w:color w:val="FFFFFF"/>
          <w:spacing w:val="-2"/>
          <w:sz w:val="9"/>
          <w:szCs w:val="9"/>
        </w:rPr>
        <w:lastRenderedPageBreak/>
        <w:t>K</w:t>
      </w:r>
      <w:r>
        <w:rPr>
          <w:rFonts w:ascii="Calibri" w:eastAsia="Calibri" w:hAnsi="Calibri" w:cs="Calibri"/>
          <w:color w:val="FFFFFF"/>
          <w:spacing w:val="2"/>
          <w:sz w:val="9"/>
          <w:szCs w:val="9"/>
        </w:rPr>
        <w:t>a</w:t>
      </w:r>
      <w:r>
        <w:rPr>
          <w:rFonts w:ascii="Calibri" w:eastAsia="Calibri" w:hAnsi="Calibri" w:cs="Calibri"/>
          <w:color w:val="FFFFFF"/>
          <w:spacing w:val="1"/>
          <w:sz w:val="9"/>
          <w:szCs w:val="9"/>
        </w:rPr>
        <w:t>m</w:t>
      </w:r>
      <w:r>
        <w:rPr>
          <w:rFonts w:ascii="Calibri" w:eastAsia="Calibri" w:hAnsi="Calibri" w:cs="Calibri"/>
          <w:color w:val="FFFFFF"/>
          <w:spacing w:val="-4"/>
          <w:sz w:val="9"/>
          <w:szCs w:val="9"/>
        </w:rPr>
        <w:t>a</w:t>
      </w:r>
      <w:r>
        <w:rPr>
          <w:rFonts w:ascii="Calibri" w:eastAsia="Calibri" w:hAnsi="Calibri" w:cs="Calibri"/>
          <w:color w:val="FFFFFF"/>
          <w:sz w:val="9"/>
          <w:szCs w:val="9"/>
        </w:rPr>
        <w:t>r</w:t>
      </w:r>
      <w:r>
        <w:rPr>
          <w:rFonts w:ascii="Calibri" w:eastAsia="Calibri" w:hAnsi="Calibri" w:cs="Calibri"/>
          <w:color w:val="FFFFFF"/>
          <w:spacing w:val="20"/>
          <w:sz w:val="9"/>
          <w:szCs w:val="9"/>
        </w:rPr>
        <w:t xml:space="preserve"> </w:t>
      </w:r>
      <w:r>
        <w:rPr>
          <w:rFonts w:ascii="Calibri" w:eastAsia="Calibri" w:hAnsi="Calibri" w:cs="Calibri"/>
          <w:color w:val="FFFFFF"/>
          <w:spacing w:val="-2"/>
          <w:w w:val="106"/>
          <w:sz w:val="9"/>
          <w:szCs w:val="9"/>
        </w:rPr>
        <w:t>t</w:t>
      </w:r>
      <w:r>
        <w:rPr>
          <w:rFonts w:ascii="Calibri" w:eastAsia="Calibri" w:hAnsi="Calibri" w:cs="Calibri"/>
          <w:color w:val="FFFFFF"/>
          <w:w w:val="106"/>
          <w:sz w:val="9"/>
          <w:szCs w:val="9"/>
        </w:rPr>
        <w:t>e</w:t>
      </w:r>
      <w:r>
        <w:rPr>
          <w:rFonts w:ascii="Calibri" w:eastAsia="Calibri" w:hAnsi="Calibri" w:cs="Calibri"/>
          <w:color w:val="FFFFFF"/>
          <w:spacing w:val="2"/>
          <w:w w:val="106"/>
          <w:sz w:val="9"/>
          <w:szCs w:val="9"/>
        </w:rPr>
        <w:t>r</w:t>
      </w:r>
      <w:r>
        <w:rPr>
          <w:rFonts w:ascii="Calibri" w:eastAsia="Calibri" w:hAnsi="Calibri" w:cs="Calibri"/>
          <w:color w:val="FFFFFF"/>
          <w:spacing w:val="-2"/>
          <w:w w:val="106"/>
          <w:sz w:val="9"/>
          <w:szCs w:val="9"/>
        </w:rPr>
        <w:t>s</w:t>
      </w:r>
      <w:r>
        <w:rPr>
          <w:rFonts w:ascii="Calibri" w:eastAsia="Calibri" w:hAnsi="Calibri" w:cs="Calibri"/>
          <w:color w:val="FFFFFF"/>
          <w:w w:val="106"/>
          <w:sz w:val="9"/>
          <w:szCs w:val="9"/>
        </w:rPr>
        <w:t>e</w:t>
      </w:r>
      <w:r>
        <w:rPr>
          <w:rFonts w:ascii="Calibri" w:eastAsia="Calibri" w:hAnsi="Calibri" w:cs="Calibri"/>
          <w:color w:val="FFFFFF"/>
          <w:spacing w:val="-2"/>
          <w:w w:val="106"/>
          <w:sz w:val="9"/>
          <w:szCs w:val="9"/>
        </w:rPr>
        <w:t>d</w:t>
      </w:r>
      <w:r>
        <w:rPr>
          <w:rFonts w:ascii="Calibri" w:eastAsia="Calibri" w:hAnsi="Calibri" w:cs="Calibri"/>
          <w:color w:val="FFFFFF"/>
          <w:spacing w:val="2"/>
          <w:w w:val="106"/>
          <w:sz w:val="9"/>
          <w:szCs w:val="9"/>
        </w:rPr>
        <w:t>i</w:t>
      </w:r>
      <w:r>
        <w:rPr>
          <w:rFonts w:ascii="Calibri" w:eastAsia="Calibri" w:hAnsi="Calibri" w:cs="Calibri"/>
          <w:color w:val="FFFFFF"/>
          <w:w w:val="106"/>
          <w:sz w:val="9"/>
          <w:szCs w:val="9"/>
        </w:rPr>
        <w:t>a</w:t>
      </w:r>
    </w:p>
    <w:p w:rsidR="008D624D" w:rsidRDefault="00993037">
      <w:pPr>
        <w:spacing w:before="2" w:line="140" w:lineRule="exact"/>
        <w:rPr>
          <w:sz w:val="15"/>
          <w:szCs w:val="15"/>
        </w:rPr>
      </w:pPr>
      <w:r>
        <w:br w:type="column"/>
      </w:r>
    </w:p>
    <w:p w:rsidR="008D624D" w:rsidRDefault="008D624D">
      <w:pPr>
        <w:spacing w:line="200" w:lineRule="exact"/>
      </w:pPr>
    </w:p>
    <w:p w:rsidR="008D624D" w:rsidRDefault="00993037">
      <w:pPr>
        <w:spacing w:line="100" w:lineRule="exact"/>
        <w:rPr>
          <w:rFonts w:ascii="Calibri" w:eastAsia="Calibri" w:hAnsi="Calibri" w:cs="Calibri"/>
          <w:sz w:val="9"/>
          <w:szCs w:val="9"/>
        </w:rPr>
        <w:sectPr w:rsidR="008D624D">
          <w:type w:val="continuous"/>
          <w:pgSz w:w="11920" w:h="16840"/>
          <w:pgMar w:top="1540" w:right="1600" w:bottom="280" w:left="1680" w:header="720" w:footer="720" w:gutter="0"/>
          <w:cols w:num="3" w:space="720" w:equalWidth="0">
            <w:col w:w="1112" w:space="1342"/>
            <w:col w:w="589" w:space="5006"/>
            <w:col w:w="591"/>
          </w:cols>
        </w:sectPr>
      </w:pPr>
      <w:r>
        <w:pict>
          <v:group id="_x0000_s1910" style="position:absolute;margin-left:485.05pt;margin-top:-58.75pt;width:22.25pt;height:17.9pt;z-index:-7815;mso-position-horizontal-relative:page" coordorigin="9701,-1175" coordsize="445,358">
            <v:shape id="_x0000_s1921" style="position:absolute;left:9843;top:-840;width:147;height:0" coordorigin="9843,-840" coordsize="147,0" path="m9843,-840r147,e" filled="f" strokecolor="#73ad42" strokeweight=".1045mm">
              <v:path arrowok="t"/>
            </v:shape>
            <v:shape id="_x0000_s1920" style="position:absolute;left:9990;top:-840;width:7;height:0" coordorigin="9990,-840" coordsize="7,0" path="m9990,-840r6,e" filled="f" strokecolor="#73ad42" strokeweight=".46817mm">
              <v:path arrowok="t"/>
            </v:shape>
            <v:shape id="_x0000_s1919" style="position:absolute;left:9996;top:-860;width:139;height:39" coordorigin="9996,-860" coordsize="139,39" path="m9997,-852r,24l9996,-821r140,l10136,-860r-140,l9996,-852xe" fillcolor="#73ad42" stroked="f">
              <v:path arrowok="t"/>
            </v:shape>
            <v:shape id="_x0000_s1918" style="position:absolute;left:9748;top:-1172;width:192;height:293" coordorigin="9748,-1172" coordsize="192,293" path="m9748,-1172r,293l9940,-879r,-293l9748,-1172xe" fillcolor="#73ad42" stroked="f">
              <v:path arrowok="t"/>
            </v:shape>
            <v:shape id="_x0000_s1917" style="position:absolute;left:10136;top:-852;width:6;height:25" coordorigin="10136,-852" coordsize="6,25" path="m10143,-852r-7,l10137,-828r6,l10143,-852xe" fillcolor="#73ad42" stroked="f">
              <v:path arrowok="t"/>
            </v:shape>
            <v:shape id="_x0000_s1916" style="position:absolute;left:9704;top:-1043;width:281;height:126" coordorigin="9704,-1043" coordsize="281,126" path="m9940,-917r44,l9984,-1033r-10,-10l9714,-1043r-10,10l9704,-917r44,l9748,-951r192,l9940,-917xe" fillcolor="#73ad42" stroked="f">
              <v:path arrowok="t"/>
            </v:shape>
            <v:shape id="_x0000_s1915" style="position:absolute;left:10005;top:-845;width:9;height:9" coordorigin="10005,-845" coordsize="9,9" path="m10014,-840r,-3l10012,-845r-5,l10005,-843r,5l10007,-836r5,l10014,-838r,-2xe" fillcolor="#73ad42" stroked="f">
              <v:path arrowok="t"/>
            </v:shape>
            <v:shape id="_x0000_s1914" style="position:absolute;left:9704;top:-1043;width:281;height:126" coordorigin="9704,-1043" coordsize="281,126" path="m9961,-1043r-234,l9714,-1043r-10,10l9704,-1020r,103l9748,-917r,-34l9940,-951r,34l9984,-917r,-103l9984,-1033r-10,-10l9961,-1043xe" filled="f" strokecolor="white" strokeweight=".1046mm">
              <v:path arrowok="t"/>
            </v:shape>
            <v:shape id="_x0000_s1913" style="position:absolute;left:9847;top:-1002;width:99;height:24" coordorigin="9847,-1002" coordsize="99,24" path="m9871,-990r,-6l9866,-1002r-14,l9847,-996r,13l9852,-978r14,l9871,-983r,-7xe" fillcolor="#aad287" stroked="f">
              <v:path arrowok="t"/>
            </v:shape>
            <v:shape id="_x0000_s1912" style="position:absolute;left:9847;top:-1002;width:99;height:24" coordorigin="9847,-1002" coordsize="99,24" path="m9946,-990r,-6l9941,-1002r-14,l9922,-996r,13l9927,-978r14,l9946,-983r,-7xe" fillcolor="#aad287" stroked="f">
              <v:path arrowok="t"/>
            </v:shape>
            <v:shape id="_x0000_s1911" style="position:absolute;left:9847;top:-1002;width:99;height:24" coordorigin="9847,-1002" coordsize="99,24" path="m9909,-990r,-6l9903,-1002r-13,l9884,-996r,13l9890,-978r13,l9909,-983r,-7xe" fillcolor="#aad287" stroked="f">
              <v:path arrowok="t"/>
            </v:shape>
            <w10:wrap anchorx="page"/>
          </v:group>
        </w:pict>
      </w:r>
      <w:r>
        <w:pict>
          <v:shape id="_x0000_s1909" type="#_x0000_t202" style="position:absolute;margin-left:332.6pt;margin-top:-106.25pt;width:138.95pt;height:117.65pt;z-index:-7811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390"/>
                    <w:gridCol w:w="1390"/>
                  </w:tblGrid>
                  <w:tr w:rsidR="008D624D">
                    <w:trPr>
                      <w:trHeight w:hRule="exact" w:val="436"/>
                    </w:trPr>
                    <w:tc>
                      <w:tcPr>
                        <w:tcW w:w="2779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5B9BD4"/>
                      </w:tcPr>
                      <w:p w:rsidR="008D624D" w:rsidRDefault="00993037">
                        <w:pPr>
                          <w:spacing w:before="42" w:line="160" w:lineRule="exact"/>
                          <w:ind w:left="1073" w:right="294" w:hanging="744"/>
                          <w:rPr>
                            <w:rFonts w:ascii="Calibri" w:eastAsia="Calibri" w:hAnsi="Calibri" w:cs="Calibri"/>
                            <w:sz w:val="14"/>
                            <w:szCs w:val="14"/>
                          </w:rPr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2"/>
                            <w:sz w:val="14"/>
                            <w:szCs w:val="14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7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1"/>
                            <w:sz w:val="14"/>
                            <w:szCs w:val="14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em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b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5"/>
                            <w:sz w:val="14"/>
                            <w:szCs w:val="14"/>
                          </w:rPr>
                          <w:t>y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4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eme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4"/>
                            <w:sz w:val="14"/>
                            <w:szCs w:val="14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4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w w:val="102"/>
                            <w:sz w:val="14"/>
                            <w:szCs w:val="14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w w:val="102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2"/>
                            <w:w w:val="102"/>
                            <w:sz w:val="14"/>
                            <w:szCs w:val="14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w w:val="102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 xml:space="preserve">n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w w:val="102"/>
                            <w:sz w:val="14"/>
                            <w:szCs w:val="14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w w:val="102"/>
                            <w:sz w:val="14"/>
                            <w:szCs w:val="14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w w:val="102"/>
                            <w:sz w:val="14"/>
                            <w:szCs w:val="14"/>
                          </w:rPr>
                          <w:t>o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2"/>
                            <w:w w:val="102"/>
                            <w:sz w:val="14"/>
                            <w:szCs w:val="14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w w:val="102"/>
                            <w:sz w:val="14"/>
                            <w:szCs w:val="14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4"/>
                            <w:w w:val="102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"/>
                            <w:w w:val="102"/>
                            <w:sz w:val="14"/>
                            <w:szCs w:val="14"/>
                          </w:rPr>
                          <w:t>y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a</w:t>
                        </w:r>
                      </w:p>
                    </w:tc>
                  </w:tr>
                  <w:tr w:rsidR="008D624D">
                    <w:trPr>
                      <w:trHeight w:hRule="exact" w:val="361"/>
                    </w:trPr>
                    <w:tc>
                      <w:tcPr>
                        <w:tcW w:w="1390" w:type="dxa"/>
                        <w:tcBorders>
                          <w:top w:val="nil"/>
                          <w:left w:val="nil"/>
                          <w:bottom w:val="nil"/>
                          <w:right w:val="single" w:sz="2" w:space="0" w:color="5592C8"/>
                        </w:tcBorders>
                      </w:tcPr>
                      <w:p w:rsidR="008D624D" w:rsidRDefault="008D624D"/>
                    </w:tc>
                    <w:tc>
                      <w:tcPr>
                        <w:tcW w:w="1390" w:type="dxa"/>
                        <w:tcBorders>
                          <w:top w:val="nil"/>
                          <w:left w:val="single" w:sz="2" w:space="0" w:color="5592C8"/>
                          <w:bottom w:val="nil"/>
                          <w:right w:val="nil"/>
                        </w:tcBorders>
                      </w:tcPr>
                      <w:p w:rsidR="008D624D" w:rsidRDefault="008D624D"/>
                    </w:tc>
                  </w:tr>
                  <w:tr w:rsidR="008D624D">
                    <w:trPr>
                      <w:trHeight w:hRule="exact" w:val="436"/>
                    </w:trPr>
                    <w:tc>
                      <w:tcPr>
                        <w:tcW w:w="2779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5B9BD4"/>
                      </w:tcPr>
                      <w:p w:rsidR="008D624D" w:rsidRDefault="00993037">
                        <w:pPr>
                          <w:spacing w:before="43" w:line="160" w:lineRule="exact"/>
                          <w:ind w:left="1237" w:right="109" w:hanging="1098"/>
                          <w:rPr>
                            <w:rFonts w:ascii="Calibri" w:eastAsia="Calibri" w:hAnsi="Calibri" w:cs="Calibri"/>
                            <w:sz w:val="14"/>
                            <w:szCs w:val="14"/>
                          </w:rPr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V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4"/>
                            <w:sz w:val="14"/>
                            <w:szCs w:val="14"/>
                          </w:rPr>
                          <w:t>o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u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1"/>
                            <w:sz w:val="14"/>
                            <w:szCs w:val="14"/>
                          </w:rPr>
                          <w:t>c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h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er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6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1"/>
                            <w:sz w:val="14"/>
                            <w:szCs w:val="14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l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6"/>
                            <w:sz w:val="14"/>
                            <w:szCs w:val="14"/>
                          </w:rPr>
                          <w:t>k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0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ke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 xml:space="preserve"> p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l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4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4"/>
                            <w:sz w:val="14"/>
                            <w:szCs w:val="14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2"/>
                            <w:sz w:val="14"/>
                            <w:szCs w:val="14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2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4"/>
                            <w:sz w:val="14"/>
                            <w:szCs w:val="14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4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2"/>
                            <w:w w:val="102"/>
                            <w:sz w:val="14"/>
                            <w:szCs w:val="14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w w:val="102"/>
                            <w:sz w:val="14"/>
                            <w:szCs w:val="14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w w:val="102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 xml:space="preserve">p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1"/>
                            <w:w w:val="102"/>
                            <w:sz w:val="14"/>
                            <w:szCs w:val="14"/>
                          </w:rPr>
                          <w:t>c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et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w w:val="102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k</w:t>
                        </w:r>
                      </w:p>
                    </w:tc>
                  </w:tr>
                  <w:tr w:rsidR="008D624D">
                    <w:trPr>
                      <w:trHeight w:hRule="exact" w:val="307"/>
                    </w:trPr>
                    <w:tc>
                      <w:tcPr>
                        <w:tcW w:w="1390" w:type="dxa"/>
                        <w:tcBorders>
                          <w:top w:val="nil"/>
                          <w:left w:val="nil"/>
                          <w:bottom w:val="nil"/>
                          <w:right w:val="single" w:sz="2" w:space="0" w:color="5592C8"/>
                        </w:tcBorders>
                      </w:tcPr>
                      <w:p w:rsidR="008D624D" w:rsidRDefault="008D624D"/>
                    </w:tc>
                    <w:tc>
                      <w:tcPr>
                        <w:tcW w:w="1390" w:type="dxa"/>
                        <w:tcBorders>
                          <w:top w:val="nil"/>
                          <w:left w:val="single" w:sz="2" w:space="0" w:color="5592C8"/>
                          <w:bottom w:val="nil"/>
                          <w:right w:val="nil"/>
                        </w:tcBorders>
                      </w:tcPr>
                      <w:p w:rsidR="008D624D" w:rsidRDefault="008D624D"/>
                    </w:tc>
                  </w:tr>
                  <w:tr w:rsidR="008D624D">
                    <w:trPr>
                      <w:trHeight w:hRule="exact" w:val="436"/>
                    </w:trPr>
                    <w:tc>
                      <w:tcPr>
                        <w:tcW w:w="2779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5B9BD4"/>
                      </w:tcPr>
                      <w:p w:rsidR="008D624D" w:rsidRDefault="008D624D">
                        <w:pPr>
                          <w:spacing w:before="2" w:line="120" w:lineRule="exact"/>
                          <w:rPr>
                            <w:sz w:val="13"/>
                            <w:szCs w:val="13"/>
                          </w:rPr>
                        </w:pPr>
                      </w:p>
                      <w:p w:rsidR="008D624D" w:rsidRDefault="00993037">
                        <w:pPr>
                          <w:ind w:left="229"/>
                          <w:rPr>
                            <w:rFonts w:ascii="Calibri" w:eastAsia="Calibri" w:hAnsi="Calibri" w:cs="Calibri"/>
                            <w:sz w:val="14"/>
                            <w:szCs w:val="14"/>
                          </w:rPr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l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2"/>
                            <w:sz w:val="14"/>
                            <w:szCs w:val="14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4"/>
                            <w:sz w:val="14"/>
                            <w:szCs w:val="14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2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1"/>
                            <w:sz w:val="14"/>
                            <w:szCs w:val="14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1"/>
                            <w:sz w:val="14"/>
                            <w:szCs w:val="14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b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"/>
                            <w:sz w:val="14"/>
                            <w:szCs w:val="14"/>
                          </w:rPr>
                          <w:t>y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4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k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k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9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w w:val="102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4"/>
                            <w:w w:val="102"/>
                            <w:sz w:val="14"/>
                            <w:szCs w:val="14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en</w:t>
                        </w:r>
                      </w:p>
                    </w:tc>
                  </w:tr>
                  <w:tr w:rsidR="008D624D">
                    <w:trPr>
                      <w:trHeight w:hRule="exact" w:val="265"/>
                    </w:trPr>
                    <w:tc>
                      <w:tcPr>
                        <w:tcW w:w="1390" w:type="dxa"/>
                        <w:tcBorders>
                          <w:top w:val="nil"/>
                          <w:left w:val="nil"/>
                          <w:bottom w:val="nil"/>
                          <w:right w:val="single" w:sz="2" w:space="0" w:color="5592C8"/>
                        </w:tcBorders>
                      </w:tcPr>
                      <w:p w:rsidR="008D624D" w:rsidRDefault="008D624D"/>
                    </w:tc>
                    <w:tc>
                      <w:tcPr>
                        <w:tcW w:w="1390" w:type="dxa"/>
                        <w:tcBorders>
                          <w:top w:val="nil"/>
                          <w:left w:val="single" w:sz="2" w:space="0" w:color="5592C8"/>
                          <w:bottom w:val="nil"/>
                          <w:right w:val="nil"/>
                        </w:tcBorders>
                      </w:tcPr>
                      <w:p w:rsidR="008D624D" w:rsidRDefault="008D624D"/>
                    </w:tc>
                  </w:tr>
                </w:tbl>
                <w:p w:rsidR="008D624D" w:rsidRDefault="008D624D"/>
              </w:txbxContent>
            </v:textbox>
            <w10:wrap anchorx="page"/>
          </v:shape>
        </w:pict>
      </w:r>
      <w:r>
        <w:rPr>
          <w:rFonts w:ascii="Calibri" w:eastAsia="Calibri" w:hAnsi="Calibri" w:cs="Calibri"/>
          <w:color w:val="1E4973"/>
          <w:spacing w:val="-2"/>
          <w:w w:val="106"/>
          <w:sz w:val="9"/>
          <w:szCs w:val="9"/>
        </w:rPr>
        <w:t>P</w:t>
      </w:r>
      <w:r>
        <w:rPr>
          <w:rFonts w:ascii="Calibri" w:eastAsia="Calibri" w:hAnsi="Calibri" w:cs="Calibri"/>
          <w:color w:val="1E4973"/>
          <w:w w:val="106"/>
          <w:sz w:val="9"/>
          <w:szCs w:val="9"/>
        </w:rPr>
        <w:t>e</w:t>
      </w:r>
      <w:r>
        <w:rPr>
          <w:rFonts w:ascii="Calibri" w:eastAsia="Calibri" w:hAnsi="Calibri" w:cs="Calibri"/>
          <w:color w:val="1E4973"/>
          <w:spacing w:val="2"/>
          <w:w w:val="106"/>
          <w:sz w:val="9"/>
          <w:szCs w:val="9"/>
        </w:rPr>
        <w:t>la</w:t>
      </w:r>
      <w:r>
        <w:rPr>
          <w:rFonts w:ascii="Calibri" w:eastAsia="Calibri" w:hAnsi="Calibri" w:cs="Calibri"/>
          <w:color w:val="1E4973"/>
          <w:spacing w:val="-2"/>
          <w:w w:val="106"/>
          <w:sz w:val="9"/>
          <w:szCs w:val="9"/>
        </w:rPr>
        <w:t>n</w:t>
      </w:r>
      <w:r>
        <w:rPr>
          <w:rFonts w:ascii="Calibri" w:eastAsia="Calibri" w:hAnsi="Calibri" w:cs="Calibri"/>
          <w:color w:val="1E4973"/>
          <w:spacing w:val="3"/>
          <w:w w:val="106"/>
          <w:sz w:val="9"/>
          <w:szCs w:val="9"/>
        </w:rPr>
        <w:t>g</w:t>
      </w:r>
      <w:r>
        <w:rPr>
          <w:rFonts w:ascii="Calibri" w:eastAsia="Calibri" w:hAnsi="Calibri" w:cs="Calibri"/>
          <w:color w:val="1E4973"/>
          <w:spacing w:val="-3"/>
          <w:w w:val="106"/>
          <w:sz w:val="9"/>
          <w:szCs w:val="9"/>
        </w:rPr>
        <w:t>g</w:t>
      </w:r>
      <w:r>
        <w:rPr>
          <w:rFonts w:ascii="Calibri" w:eastAsia="Calibri" w:hAnsi="Calibri" w:cs="Calibri"/>
          <w:color w:val="1E4973"/>
          <w:spacing w:val="2"/>
          <w:w w:val="106"/>
          <w:sz w:val="9"/>
          <w:szCs w:val="9"/>
        </w:rPr>
        <w:t>a</w:t>
      </w:r>
      <w:r>
        <w:rPr>
          <w:rFonts w:ascii="Calibri" w:eastAsia="Calibri" w:hAnsi="Calibri" w:cs="Calibri"/>
          <w:color w:val="1E4973"/>
          <w:w w:val="106"/>
          <w:sz w:val="9"/>
          <w:szCs w:val="9"/>
        </w:rPr>
        <w:t>n</w:t>
      </w:r>
    </w:p>
    <w:p w:rsidR="008D624D" w:rsidRDefault="008D624D">
      <w:pPr>
        <w:spacing w:before="1" w:line="200" w:lineRule="exact"/>
      </w:pPr>
    </w:p>
    <w:p w:rsidR="008D624D" w:rsidRDefault="00993037">
      <w:pPr>
        <w:spacing w:before="39" w:line="120" w:lineRule="exact"/>
        <w:ind w:right="2103"/>
        <w:jc w:val="right"/>
        <w:rPr>
          <w:rFonts w:ascii="Calibri" w:eastAsia="Calibri" w:hAnsi="Calibri" w:cs="Calibri"/>
          <w:sz w:val="11"/>
          <w:szCs w:val="11"/>
        </w:rPr>
      </w:pPr>
      <w:r>
        <w:pict>
          <v:group id="_x0000_s1907" style="position:absolute;left:0;text-align:left;margin-left:383.8pt;margin-top:-2.05pt;width:36.55pt;height:14.5pt;z-index:-7813;mso-position-horizontal-relative:page" coordorigin="7676,-41" coordsize="731,290">
            <v:shape id="_x0000_s1908" style="position:absolute;left:7676;top:-41;width:731;height:290" coordorigin="7676,-41" coordsize="731,290" path="m7822,250r439,l8284,248r43,-13l8362,210r27,-35l8404,134r3,-29l8406,82,8392,40,8367,4r-35,-26l8291,-37r-30,-4l7822,-41r-45,7l7738,-14r-31,30l7685,54r-9,44l7676,105r2,23l7692,170r25,35l7751,231r42,16l7822,250xe" fillcolor="#73ad42" stroked="f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color w:val="FFFFFF"/>
          <w:spacing w:val="2"/>
          <w:w w:val="103"/>
          <w:sz w:val="11"/>
          <w:szCs w:val="11"/>
        </w:rPr>
        <w:t>S</w:t>
      </w:r>
      <w:r>
        <w:rPr>
          <w:rFonts w:ascii="Calibri" w:eastAsia="Calibri" w:hAnsi="Calibri" w:cs="Calibri"/>
          <w:color w:val="FFFFFF"/>
          <w:spacing w:val="-3"/>
          <w:w w:val="103"/>
          <w:sz w:val="11"/>
          <w:szCs w:val="11"/>
        </w:rPr>
        <w:t>e</w:t>
      </w:r>
      <w:r>
        <w:rPr>
          <w:rFonts w:ascii="Calibri" w:eastAsia="Calibri" w:hAnsi="Calibri" w:cs="Calibri"/>
          <w:color w:val="FFFFFF"/>
          <w:spacing w:val="-2"/>
          <w:w w:val="103"/>
          <w:sz w:val="11"/>
          <w:szCs w:val="11"/>
        </w:rPr>
        <w:t>l</w:t>
      </w:r>
      <w:r>
        <w:rPr>
          <w:rFonts w:ascii="Calibri" w:eastAsia="Calibri" w:hAnsi="Calibri" w:cs="Calibri"/>
          <w:color w:val="FFFFFF"/>
          <w:spacing w:val="-3"/>
          <w:w w:val="103"/>
          <w:sz w:val="11"/>
          <w:szCs w:val="11"/>
        </w:rPr>
        <w:t>e</w:t>
      </w:r>
      <w:r>
        <w:rPr>
          <w:rFonts w:ascii="Calibri" w:eastAsia="Calibri" w:hAnsi="Calibri" w:cs="Calibri"/>
          <w:color w:val="FFFFFF"/>
          <w:spacing w:val="3"/>
          <w:w w:val="103"/>
          <w:sz w:val="11"/>
          <w:szCs w:val="11"/>
        </w:rPr>
        <w:t>s</w:t>
      </w:r>
      <w:r>
        <w:rPr>
          <w:rFonts w:ascii="Calibri" w:eastAsia="Calibri" w:hAnsi="Calibri" w:cs="Calibri"/>
          <w:color w:val="FFFFFF"/>
          <w:spacing w:val="-1"/>
          <w:w w:val="103"/>
          <w:sz w:val="11"/>
          <w:szCs w:val="11"/>
        </w:rPr>
        <w:t>a</w:t>
      </w:r>
      <w:r>
        <w:rPr>
          <w:rFonts w:ascii="Calibri" w:eastAsia="Calibri" w:hAnsi="Calibri" w:cs="Calibri"/>
          <w:color w:val="FFFFFF"/>
          <w:w w:val="103"/>
          <w:sz w:val="11"/>
          <w:szCs w:val="11"/>
        </w:rPr>
        <w:t>i</w:t>
      </w:r>
    </w:p>
    <w:p w:rsidR="008D624D" w:rsidRDefault="008D624D">
      <w:pPr>
        <w:spacing w:before="8" w:line="180" w:lineRule="exact"/>
        <w:rPr>
          <w:sz w:val="18"/>
          <w:szCs w:val="18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before="29"/>
        <w:ind w:left="1452"/>
        <w:rPr>
          <w:sz w:val="24"/>
          <w:szCs w:val="24"/>
        </w:rPr>
      </w:pPr>
      <w:r>
        <w:pict>
          <v:group id="_x0000_s1904" style="position:absolute;left:0;text-align:left;margin-left:490.65pt;margin-top:-67.3pt;width:11.05pt;height:22.05pt;z-index:-7814;mso-position-horizontal-relative:page" coordorigin="9813,-1346" coordsize="221,441">
            <v:shape id="_x0000_s1906" style="position:absolute;left:9816;top:-1220;width:215;height:313" coordorigin="9816,-1220" coordsize="215,313" path="m10031,-1022r,-154l10025,-1197r-15,-16l9989,-1220r-3,l9860,-1220r-22,5l9823,-1200r-7,21l9816,-1176r,154l9850,-1022r,-90l9862,-1112r,204l9918,-908r,-94l9921,-1005r6,l9930,-1002r,94l9989,-908r,-204l10001,-1112r,90l10031,-1022xe" fillcolor="#5b9bd4" stroked="f">
              <v:path arrowok="t"/>
            </v:shape>
            <v:shape id="_x0000_s1905" style="position:absolute;left:9869;top:-1343;width:109;height:108" coordorigin="9869,-1343" coordsize="109,108" path="m9905,-1238r19,3l9946,-1239r18,-13l9975,-1270r3,-19l9974,-1311r-13,-17l9943,-1340r-19,-3l9902,-1338r-18,12l9873,-1308r-4,19l9874,-1267r13,18l9905,-1238xe" fillcolor="#5b9bd4" stroked="f">
              <v:path arrowok="t"/>
            </v:shape>
            <w10:wrap anchorx="page"/>
          </v:group>
        </w:pict>
      </w: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4.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os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 xml:space="preserve">s 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3"/>
          <w:sz w:val="24"/>
          <w:szCs w:val="24"/>
        </w:rPr>
        <w:t>k</w:t>
      </w:r>
      <w:r>
        <w:rPr>
          <w:b/>
          <w:sz w:val="24"/>
          <w:szCs w:val="24"/>
        </w:rPr>
        <w:t>si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 xml:space="preserve">ting </w:t>
      </w:r>
      <w:r>
        <w:rPr>
          <w:b/>
          <w:spacing w:val="1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h</w:t>
      </w:r>
      <w:r>
        <w:rPr>
          <w:b/>
          <w:sz w:val="24"/>
          <w:szCs w:val="24"/>
        </w:rPr>
        <w:t>ot</w:t>
      </w:r>
      <w:r>
        <w:rPr>
          <w:b/>
          <w:spacing w:val="-2"/>
          <w:sz w:val="24"/>
          <w:szCs w:val="24"/>
        </w:rPr>
        <w:t>e</w:t>
      </w:r>
      <w:r>
        <w:rPr>
          <w:b/>
          <w:sz w:val="24"/>
          <w:szCs w:val="24"/>
        </w:rPr>
        <w:t xml:space="preserve">l </w:t>
      </w:r>
      <w:r>
        <w:rPr>
          <w:b/>
          <w:spacing w:val="1"/>
          <w:sz w:val="24"/>
          <w:szCs w:val="24"/>
        </w:rPr>
        <w:t>in</w:t>
      </w:r>
      <w:r>
        <w:rPr>
          <w:b/>
          <w:sz w:val="24"/>
          <w:szCs w:val="24"/>
        </w:rPr>
        <w:t>t</w:t>
      </w:r>
      <w:r>
        <w:rPr>
          <w:b/>
          <w:spacing w:val="-2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asio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al</w:t>
      </w:r>
    </w:p>
    <w:p w:rsidR="008D624D" w:rsidRDefault="008D624D">
      <w:pPr>
        <w:spacing w:before="18" w:line="220" w:lineRule="exact"/>
        <w:rPr>
          <w:sz w:val="22"/>
          <w:szCs w:val="22"/>
        </w:rPr>
      </w:pPr>
    </w:p>
    <w:p w:rsidR="008D624D" w:rsidRDefault="00993037">
      <w:pPr>
        <w:spacing w:line="360" w:lineRule="auto"/>
        <w:ind w:left="588" w:right="60" w:firstLine="720"/>
        <w:jc w:val="both"/>
        <w:rPr>
          <w:sz w:val="24"/>
          <w:szCs w:val="24"/>
        </w:rPr>
        <w:sectPr w:rsidR="008D624D">
          <w:type w:val="continuous"/>
          <w:pgSz w:w="11920" w:h="16840"/>
          <w:pgMar w:top="1540" w:right="1600" w:bottom="280" w:left="1680" w:header="720" w:footer="720" w:gutter="0"/>
          <w:cols w:space="720"/>
        </w:sect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i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vou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hotel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sional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diha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usk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tang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ghubun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T.</w:t>
      </w:r>
      <w:r>
        <w:rPr>
          <w:spacing w:val="-1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no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tour.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ntu men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hotel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jad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ju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oleh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dibantu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tor</w:t>
      </w:r>
      <w:r>
        <w:rPr>
          <w:spacing w:val="1"/>
          <w:sz w:val="24"/>
          <w:szCs w:val="24"/>
        </w:rPr>
        <w:t xml:space="preserve"> P</w:t>
      </w:r>
      <w:r>
        <w:rPr>
          <w:sz w:val="24"/>
          <w:szCs w:val="24"/>
        </w:rPr>
        <w:t>T.</w:t>
      </w:r>
      <w:r>
        <w:rPr>
          <w:spacing w:val="-1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no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lanjut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tor 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hotel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>o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T.</w:t>
      </w:r>
      <w:r>
        <w:rPr>
          <w:spacing w:val="-1"/>
          <w:sz w:val="24"/>
          <w:szCs w:val="24"/>
        </w:rPr>
        <w:t>Ha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4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mar 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 hotel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rta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5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disamp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ikan oleh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ke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sa 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2"/>
          <w:sz w:val="24"/>
          <w:szCs w:val="24"/>
        </w:rPr>
        <w:t xml:space="preserve">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mar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mar masih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lanjut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bisa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lanjut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isi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rm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booki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identi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hotel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ka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rh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konfi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v</w:t>
      </w:r>
      <w:r>
        <w:rPr>
          <w:sz w:val="24"/>
          <w:szCs w:val="24"/>
        </w:rPr>
        <w:t>ou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(issu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d)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rh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rv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hotel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su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.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posit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ri 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poto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 xml:space="preserve">a 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khir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memin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tak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vou</w:t>
      </w:r>
      <w:r>
        <w:rPr>
          <w:spacing w:val="1"/>
          <w:sz w:val="24"/>
          <w:szCs w:val="24"/>
        </w:rPr>
        <w:t>c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hotel domestik.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spacing w:line="260" w:lineRule="exact"/>
        <w:ind w:left="588"/>
        <w:rPr>
          <w:sz w:val="24"/>
          <w:szCs w:val="24"/>
        </w:rPr>
      </w:pPr>
      <w:r>
        <w:pict>
          <v:group id="_x0000_s1901" style="position:absolute;left:0;text-align:left;margin-left:123.9pt;margin-top:60.6pt;width:11.15pt;height:22.1pt;z-index:-7810;mso-position-horizontal-relative:page" coordorigin="2478,1212" coordsize="223,442">
            <v:shape id="_x0000_s1903" style="position:absolute;left:2482;top:1338;width:215;height:312" coordorigin="2482,1338" coordsize="215,312" path="m2697,1536r,-154l2691,1361r-14,-16l2655,1339r-129,-1l2505,1344r-16,15l2482,1380r,2l2482,1536r34,l2516,1446r12,l2528,1650r56,l2584,1556r3,-3l2593,1553r3,3l2596,1650r59,l2655,1446r12,l2667,1536r30,xe" fillcolor="#5b9bd4" stroked="f">
              <v:path arrowok="t"/>
            </v:shape>
            <v:shape id="_x0000_s1902" style="position:absolute;left:2535;top:1216;width:109;height:108" coordorigin="2535,1216" coordsize="109,108" path="m2571,1321r19,3l2612,1319r18,-12l2641,1288r4,-18l2640,1248r-13,-18l2609,1219r-19,-3l2568,1220r-18,13l2539,1251r-4,19l2540,1292r13,17l2571,1321xe" fillcolor="#5b9bd4" stroked="f">
              <v:path arrowok="t"/>
            </v:shape>
            <w10:wrap anchorx="page"/>
          </v:group>
        </w:pict>
      </w:r>
      <w:r>
        <w:rPr>
          <w:position w:val="-1"/>
          <w:sz w:val="24"/>
          <w:szCs w:val="24"/>
        </w:rPr>
        <w:t xml:space="preserve">5.   </w:t>
      </w:r>
      <w:r>
        <w:rPr>
          <w:spacing w:val="7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P</w:t>
      </w:r>
      <w:r>
        <w:rPr>
          <w:position w:val="-1"/>
          <w:sz w:val="24"/>
          <w:szCs w:val="24"/>
        </w:rPr>
        <w:t>ros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s bisnis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ksi</w:t>
      </w:r>
      <w:r>
        <w:rPr>
          <w:spacing w:val="1"/>
          <w:position w:val="-1"/>
          <w:sz w:val="24"/>
          <w:szCs w:val="24"/>
        </w:rPr>
        <w:t>s</w:t>
      </w:r>
      <w:r>
        <w:rPr>
          <w:position w:val="-1"/>
          <w:sz w:val="24"/>
          <w:szCs w:val="24"/>
        </w:rPr>
        <w:t>t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ng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unit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bisn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s tour</w:t>
      </w:r>
    </w:p>
    <w:p w:rsidR="008D624D" w:rsidRDefault="008D624D">
      <w:pPr>
        <w:spacing w:line="200" w:lineRule="exact"/>
      </w:pPr>
    </w:p>
    <w:p w:rsidR="008D624D" w:rsidRDefault="008D624D">
      <w:pPr>
        <w:spacing w:before="2" w:line="220" w:lineRule="exact"/>
        <w:rPr>
          <w:sz w:val="22"/>
          <w:szCs w:val="22"/>
        </w:rPr>
      </w:pPr>
    </w:p>
    <w:p w:rsidR="008D624D" w:rsidRDefault="00993037">
      <w:pPr>
        <w:spacing w:before="33" w:line="160" w:lineRule="exact"/>
        <w:ind w:left="2582"/>
        <w:rPr>
          <w:rFonts w:ascii="Calibri" w:eastAsia="Calibri" w:hAnsi="Calibri" w:cs="Calibri"/>
          <w:sz w:val="14"/>
          <w:szCs w:val="14"/>
        </w:rPr>
      </w:pPr>
      <w:r>
        <w:rPr>
          <w:rFonts w:ascii="Calibri" w:eastAsia="Calibri" w:hAnsi="Calibri" w:cs="Calibri"/>
          <w:color w:val="FFFFFF"/>
          <w:spacing w:val="3"/>
          <w:w w:val="102"/>
          <w:sz w:val="14"/>
          <w:szCs w:val="14"/>
        </w:rPr>
        <w:t>M</w:t>
      </w:r>
      <w:r>
        <w:rPr>
          <w:rFonts w:ascii="Calibri" w:eastAsia="Calibri" w:hAnsi="Calibri" w:cs="Calibri"/>
          <w:color w:val="FFFFFF"/>
          <w:spacing w:val="-4"/>
          <w:w w:val="102"/>
          <w:sz w:val="14"/>
          <w:szCs w:val="14"/>
        </w:rPr>
        <w:t>u</w:t>
      </w:r>
      <w:r>
        <w:rPr>
          <w:rFonts w:ascii="Calibri" w:eastAsia="Calibri" w:hAnsi="Calibri" w:cs="Calibri"/>
          <w:color w:val="FFFFFF"/>
          <w:spacing w:val="3"/>
          <w:w w:val="102"/>
          <w:sz w:val="14"/>
          <w:szCs w:val="14"/>
        </w:rPr>
        <w:t>l</w:t>
      </w:r>
      <w:r>
        <w:rPr>
          <w:rFonts w:ascii="Calibri" w:eastAsia="Calibri" w:hAnsi="Calibri" w:cs="Calibri"/>
          <w:color w:val="FFFFFF"/>
          <w:spacing w:val="-3"/>
          <w:w w:val="102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i</w:t>
      </w:r>
    </w:p>
    <w:p w:rsidR="008D624D" w:rsidRDefault="008D624D">
      <w:pPr>
        <w:spacing w:line="120" w:lineRule="exact"/>
        <w:rPr>
          <w:sz w:val="12"/>
          <w:szCs w:val="12"/>
        </w:rPr>
      </w:pPr>
    </w:p>
    <w:p w:rsidR="008D624D" w:rsidRDefault="00993037">
      <w:pPr>
        <w:ind w:left="4698" w:right="3761"/>
        <w:jc w:val="center"/>
        <w:rPr>
          <w:rFonts w:ascii="Calibri" w:eastAsia="Calibri" w:hAnsi="Calibri" w:cs="Calibri"/>
          <w:sz w:val="6"/>
          <w:szCs w:val="6"/>
        </w:rPr>
      </w:pPr>
      <w:r>
        <w:rPr>
          <w:rFonts w:ascii="Calibri" w:eastAsia="Calibri" w:hAnsi="Calibri" w:cs="Calibri"/>
          <w:color w:val="41719D"/>
          <w:spacing w:val="-2"/>
          <w:w w:val="109"/>
          <w:sz w:val="6"/>
          <w:szCs w:val="6"/>
        </w:rPr>
        <w:t>T</w:t>
      </w:r>
      <w:r>
        <w:rPr>
          <w:rFonts w:ascii="Calibri" w:eastAsia="Calibri" w:hAnsi="Calibri" w:cs="Calibri"/>
          <w:color w:val="41719D"/>
          <w:spacing w:val="3"/>
          <w:w w:val="109"/>
          <w:sz w:val="6"/>
          <w:szCs w:val="6"/>
        </w:rPr>
        <w:t>i</w:t>
      </w:r>
      <w:r>
        <w:rPr>
          <w:rFonts w:ascii="Calibri" w:eastAsia="Calibri" w:hAnsi="Calibri" w:cs="Calibri"/>
          <w:color w:val="41719D"/>
          <w:spacing w:val="-5"/>
          <w:w w:val="109"/>
          <w:sz w:val="6"/>
          <w:szCs w:val="6"/>
        </w:rPr>
        <w:t>d</w:t>
      </w:r>
      <w:r>
        <w:rPr>
          <w:rFonts w:ascii="Calibri" w:eastAsia="Calibri" w:hAnsi="Calibri" w:cs="Calibri"/>
          <w:color w:val="41719D"/>
          <w:spacing w:val="-2"/>
          <w:w w:val="109"/>
          <w:sz w:val="6"/>
          <w:szCs w:val="6"/>
        </w:rPr>
        <w:t>a</w:t>
      </w:r>
      <w:r>
        <w:rPr>
          <w:rFonts w:ascii="Calibri" w:eastAsia="Calibri" w:hAnsi="Calibri" w:cs="Calibri"/>
          <w:color w:val="41719D"/>
          <w:w w:val="109"/>
          <w:sz w:val="6"/>
          <w:szCs w:val="6"/>
        </w:rPr>
        <w:t>k</w:t>
      </w:r>
    </w:p>
    <w:p w:rsidR="008D624D" w:rsidRDefault="008D624D">
      <w:pPr>
        <w:spacing w:before="2" w:line="140" w:lineRule="exact"/>
        <w:rPr>
          <w:sz w:val="14"/>
          <w:szCs w:val="14"/>
        </w:rPr>
      </w:pPr>
    </w:p>
    <w:p w:rsidR="008D624D" w:rsidRDefault="008D624D">
      <w:pPr>
        <w:spacing w:line="200" w:lineRule="exact"/>
        <w:sectPr w:rsidR="008D624D">
          <w:pgSz w:w="11920" w:h="16840"/>
          <w:pgMar w:top="1560" w:right="1580" w:bottom="280" w:left="1680" w:header="0" w:footer="1002" w:gutter="0"/>
          <w:cols w:space="720"/>
        </w:sectPr>
      </w:pPr>
    </w:p>
    <w:p w:rsidR="008D624D" w:rsidRDefault="008D624D">
      <w:pPr>
        <w:spacing w:before="12" w:line="240" w:lineRule="exact"/>
        <w:rPr>
          <w:sz w:val="24"/>
          <w:szCs w:val="24"/>
        </w:rPr>
      </w:pPr>
    </w:p>
    <w:p w:rsidR="008D624D" w:rsidRDefault="00993037">
      <w:pPr>
        <w:spacing w:line="100" w:lineRule="exact"/>
        <w:ind w:left="709" w:right="-34"/>
        <w:rPr>
          <w:rFonts w:ascii="Calibri" w:eastAsia="Calibri" w:hAnsi="Calibri" w:cs="Calibri"/>
          <w:sz w:val="9"/>
          <w:szCs w:val="9"/>
        </w:rPr>
      </w:pPr>
      <w:r>
        <w:pict>
          <v:group id="_x0000_s1896" style="position:absolute;left:0;text-align:left;margin-left:118.5pt;margin-top:20.1pt;width:16.45pt;height:21.7pt;z-index:-7808;mso-position-horizontal-relative:page" coordorigin="2370,402" coordsize="329,434">
            <v:shape id="_x0000_s1900" type="#_x0000_t75" style="position:absolute;left:2370;top:554;width:329;height:283">
              <v:imagedata r:id="rId62" o:title=""/>
            </v:shape>
            <v:shape id="_x0000_s1899" type="#_x0000_t75" style="position:absolute;left:2441;top:402;width:196;height:190">
              <v:imagedata r:id="rId63" o:title=""/>
            </v:shape>
            <v:shape id="_x0000_s1898" style="position:absolute;left:2406;top:600;width:35;height:179" coordorigin="2406,600" coordsize="35,179" path="m2411,780r-3,-20l2406,740r1,-20l2408,701r3,-20l2416,662r5,-19l2429,625r9,-18l2441,600e" filled="f" strokecolor="#5592c8" strokeweight=".1053mm">
              <v:path arrowok="t"/>
            </v:shape>
            <v:shape id="_x0000_s1897" style="position:absolute;left:2628;top:633;width:18;height:190" coordorigin="2628,633" coordsize="18,190" path="m2642,823r2,-20l2645,783r,-20l2645,743r-1,-20l2642,704r-3,-20l2635,664r-4,-19l2628,633e" filled="f" strokecolor="#5592c8" strokeweight=".1053mm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color w:val="1E4973"/>
          <w:spacing w:val="-2"/>
          <w:w w:val="106"/>
          <w:sz w:val="9"/>
          <w:szCs w:val="9"/>
        </w:rPr>
        <w:t>P</w:t>
      </w:r>
      <w:r>
        <w:rPr>
          <w:rFonts w:ascii="Calibri" w:eastAsia="Calibri" w:hAnsi="Calibri" w:cs="Calibri"/>
          <w:color w:val="1E4973"/>
          <w:w w:val="106"/>
          <w:sz w:val="9"/>
          <w:szCs w:val="9"/>
        </w:rPr>
        <w:t>e</w:t>
      </w:r>
      <w:r>
        <w:rPr>
          <w:rFonts w:ascii="Calibri" w:eastAsia="Calibri" w:hAnsi="Calibri" w:cs="Calibri"/>
          <w:color w:val="1E4973"/>
          <w:spacing w:val="2"/>
          <w:w w:val="106"/>
          <w:sz w:val="9"/>
          <w:szCs w:val="9"/>
        </w:rPr>
        <w:t>la</w:t>
      </w:r>
      <w:r>
        <w:rPr>
          <w:rFonts w:ascii="Calibri" w:eastAsia="Calibri" w:hAnsi="Calibri" w:cs="Calibri"/>
          <w:color w:val="1E4973"/>
          <w:spacing w:val="-3"/>
          <w:w w:val="106"/>
          <w:sz w:val="9"/>
          <w:szCs w:val="9"/>
        </w:rPr>
        <w:t>n</w:t>
      </w:r>
      <w:r>
        <w:rPr>
          <w:rFonts w:ascii="Calibri" w:eastAsia="Calibri" w:hAnsi="Calibri" w:cs="Calibri"/>
          <w:color w:val="1E4973"/>
          <w:spacing w:val="3"/>
          <w:w w:val="106"/>
          <w:sz w:val="9"/>
          <w:szCs w:val="9"/>
        </w:rPr>
        <w:t>g</w:t>
      </w:r>
      <w:r>
        <w:rPr>
          <w:rFonts w:ascii="Calibri" w:eastAsia="Calibri" w:hAnsi="Calibri" w:cs="Calibri"/>
          <w:color w:val="1E4973"/>
          <w:spacing w:val="-3"/>
          <w:w w:val="106"/>
          <w:sz w:val="9"/>
          <w:szCs w:val="9"/>
        </w:rPr>
        <w:t>g</w:t>
      </w:r>
      <w:r>
        <w:rPr>
          <w:rFonts w:ascii="Calibri" w:eastAsia="Calibri" w:hAnsi="Calibri" w:cs="Calibri"/>
          <w:color w:val="1E4973"/>
          <w:spacing w:val="2"/>
          <w:w w:val="106"/>
          <w:sz w:val="9"/>
          <w:szCs w:val="9"/>
        </w:rPr>
        <w:t>a</w:t>
      </w:r>
      <w:r>
        <w:rPr>
          <w:rFonts w:ascii="Calibri" w:eastAsia="Calibri" w:hAnsi="Calibri" w:cs="Calibri"/>
          <w:color w:val="1E4973"/>
          <w:w w:val="106"/>
          <w:sz w:val="9"/>
          <w:szCs w:val="9"/>
        </w:rPr>
        <w:t>n</w:t>
      </w:r>
    </w:p>
    <w:p w:rsidR="008D624D" w:rsidRDefault="00993037">
      <w:pPr>
        <w:spacing w:before="33"/>
        <w:ind w:right="-41"/>
        <w:rPr>
          <w:rFonts w:ascii="Calibri" w:eastAsia="Calibri" w:hAnsi="Calibri" w:cs="Calibri"/>
          <w:sz w:val="14"/>
          <w:szCs w:val="14"/>
        </w:rPr>
      </w:pPr>
      <w:r>
        <w:br w:type="column"/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lastRenderedPageBreak/>
        <w:t>P</w:t>
      </w:r>
      <w:r>
        <w:rPr>
          <w:rFonts w:ascii="Calibri" w:eastAsia="Calibri" w:hAnsi="Calibri" w:cs="Calibri"/>
          <w:color w:val="FFFFFF"/>
          <w:sz w:val="14"/>
          <w:szCs w:val="14"/>
        </w:rPr>
        <w:t>e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l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-2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spacing w:val="4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12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d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z w:val="14"/>
          <w:szCs w:val="14"/>
        </w:rPr>
        <w:t>t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-4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spacing w:val="10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z w:val="14"/>
          <w:szCs w:val="14"/>
        </w:rPr>
        <w:t>ke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3"/>
          <w:w w:val="102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-2"/>
          <w:w w:val="102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en</w:t>
      </w:r>
    </w:p>
    <w:p w:rsidR="008D624D" w:rsidRDefault="00993037">
      <w:pPr>
        <w:spacing w:before="81"/>
        <w:rPr>
          <w:rFonts w:ascii="Calibri" w:eastAsia="Calibri" w:hAnsi="Calibri" w:cs="Calibri"/>
          <w:sz w:val="9"/>
          <w:szCs w:val="9"/>
        </w:rPr>
        <w:sectPr w:rsidR="008D624D">
          <w:type w:val="continuous"/>
          <w:pgSz w:w="11920" w:h="16840"/>
          <w:pgMar w:top="1540" w:right="1580" w:bottom="280" w:left="1680" w:header="720" w:footer="720" w:gutter="0"/>
          <w:cols w:num="3" w:space="720" w:equalWidth="0">
            <w:col w:w="1112" w:space="876"/>
            <w:col w:w="1518" w:space="2501"/>
            <w:col w:w="2653"/>
          </w:cols>
        </w:sectPr>
      </w:pPr>
      <w:r>
        <w:br w:type="column"/>
      </w:r>
      <w:r>
        <w:rPr>
          <w:rFonts w:ascii="Calibri" w:eastAsia="Calibri" w:hAnsi="Calibri" w:cs="Calibri"/>
          <w:color w:val="FFFFFF"/>
          <w:spacing w:val="2"/>
          <w:sz w:val="9"/>
          <w:szCs w:val="9"/>
        </w:rPr>
        <w:lastRenderedPageBreak/>
        <w:t>R</w:t>
      </w:r>
      <w:r>
        <w:rPr>
          <w:rFonts w:ascii="Calibri" w:eastAsia="Calibri" w:hAnsi="Calibri" w:cs="Calibri"/>
          <w:color w:val="FFFFFF"/>
          <w:sz w:val="9"/>
          <w:szCs w:val="9"/>
        </w:rPr>
        <w:t>e</w:t>
      </w:r>
      <w:r>
        <w:rPr>
          <w:rFonts w:ascii="Calibri" w:eastAsia="Calibri" w:hAnsi="Calibri" w:cs="Calibri"/>
          <w:color w:val="FFFFFF"/>
          <w:spacing w:val="-1"/>
          <w:sz w:val="9"/>
          <w:szCs w:val="9"/>
        </w:rPr>
        <w:t>s</w:t>
      </w:r>
      <w:r>
        <w:rPr>
          <w:rFonts w:ascii="Calibri" w:eastAsia="Calibri" w:hAnsi="Calibri" w:cs="Calibri"/>
          <w:color w:val="FFFFFF"/>
          <w:sz w:val="9"/>
          <w:szCs w:val="9"/>
        </w:rPr>
        <w:t>e</w:t>
      </w:r>
      <w:r>
        <w:rPr>
          <w:rFonts w:ascii="Calibri" w:eastAsia="Calibri" w:hAnsi="Calibri" w:cs="Calibri"/>
          <w:color w:val="FFFFFF"/>
          <w:spacing w:val="-3"/>
          <w:sz w:val="9"/>
          <w:szCs w:val="9"/>
        </w:rPr>
        <w:t>r</w:t>
      </w:r>
      <w:r>
        <w:rPr>
          <w:rFonts w:ascii="Calibri" w:eastAsia="Calibri" w:hAnsi="Calibri" w:cs="Calibri"/>
          <w:color w:val="FFFFFF"/>
          <w:spacing w:val="4"/>
          <w:sz w:val="9"/>
          <w:szCs w:val="9"/>
        </w:rPr>
        <w:t>v</w:t>
      </w:r>
      <w:r>
        <w:rPr>
          <w:rFonts w:ascii="Calibri" w:eastAsia="Calibri" w:hAnsi="Calibri" w:cs="Calibri"/>
          <w:color w:val="FFFFFF"/>
          <w:spacing w:val="-4"/>
          <w:sz w:val="9"/>
          <w:szCs w:val="9"/>
        </w:rPr>
        <w:t>a</w:t>
      </w:r>
      <w:r>
        <w:rPr>
          <w:rFonts w:ascii="Calibri" w:eastAsia="Calibri" w:hAnsi="Calibri" w:cs="Calibri"/>
          <w:color w:val="FFFFFF"/>
          <w:spacing w:val="4"/>
          <w:sz w:val="9"/>
          <w:szCs w:val="9"/>
        </w:rPr>
        <w:t>s</w:t>
      </w:r>
      <w:r>
        <w:rPr>
          <w:rFonts w:ascii="Calibri" w:eastAsia="Calibri" w:hAnsi="Calibri" w:cs="Calibri"/>
          <w:color w:val="FFFFFF"/>
          <w:sz w:val="9"/>
          <w:szCs w:val="9"/>
        </w:rPr>
        <w:t>i</w:t>
      </w:r>
      <w:r>
        <w:rPr>
          <w:rFonts w:ascii="Calibri" w:eastAsia="Calibri" w:hAnsi="Calibri" w:cs="Calibri"/>
          <w:color w:val="FFFFFF"/>
          <w:spacing w:val="20"/>
          <w:sz w:val="9"/>
          <w:szCs w:val="9"/>
        </w:rPr>
        <w:t xml:space="preserve"> </w:t>
      </w:r>
      <w:r>
        <w:rPr>
          <w:rFonts w:ascii="Calibri" w:eastAsia="Calibri" w:hAnsi="Calibri" w:cs="Calibri"/>
          <w:color w:val="FFFFFF"/>
          <w:spacing w:val="-3"/>
          <w:w w:val="106"/>
          <w:sz w:val="9"/>
          <w:szCs w:val="9"/>
        </w:rPr>
        <w:t>d</w:t>
      </w:r>
      <w:r>
        <w:rPr>
          <w:rFonts w:ascii="Calibri" w:eastAsia="Calibri" w:hAnsi="Calibri" w:cs="Calibri"/>
          <w:color w:val="FFFFFF"/>
          <w:spacing w:val="2"/>
          <w:w w:val="106"/>
          <w:sz w:val="9"/>
          <w:szCs w:val="9"/>
        </w:rPr>
        <w:t>i</w:t>
      </w:r>
      <w:r>
        <w:rPr>
          <w:rFonts w:ascii="Calibri" w:eastAsia="Calibri" w:hAnsi="Calibri" w:cs="Calibri"/>
          <w:color w:val="FFFFFF"/>
          <w:spacing w:val="-2"/>
          <w:w w:val="106"/>
          <w:sz w:val="9"/>
          <w:szCs w:val="9"/>
        </w:rPr>
        <w:t>s</w:t>
      </w:r>
      <w:r>
        <w:rPr>
          <w:rFonts w:ascii="Calibri" w:eastAsia="Calibri" w:hAnsi="Calibri" w:cs="Calibri"/>
          <w:color w:val="FFFFFF"/>
          <w:w w:val="106"/>
          <w:sz w:val="9"/>
          <w:szCs w:val="9"/>
        </w:rPr>
        <w:t>e</w:t>
      </w:r>
      <w:r>
        <w:rPr>
          <w:rFonts w:ascii="Calibri" w:eastAsia="Calibri" w:hAnsi="Calibri" w:cs="Calibri"/>
          <w:color w:val="FFFFFF"/>
          <w:spacing w:val="4"/>
          <w:w w:val="106"/>
          <w:sz w:val="9"/>
          <w:szCs w:val="9"/>
        </w:rPr>
        <w:t>t</w:t>
      </w:r>
      <w:r>
        <w:rPr>
          <w:rFonts w:ascii="Calibri" w:eastAsia="Calibri" w:hAnsi="Calibri" w:cs="Calibri"/>
          <w:color w:val="FFFFFF"/>
          <w:spacing w:val="-3"/>
          <w:w w:val="106"/>
          <w:sz w:val="9"/>
          <w:szCs w:val="9"/>
        </w:rPr>
        <w:t>u</w:t>
      </w:r>
      <w:r>
        <w:rPr>
          <w:rFonts w:ascii="Calibri" w:eastAsia="Calibri" w:hAnsi="Calibri" w:cs="Calibri"/>
          <w:color w:val="FFFFFF"/>
          <w:spacing w:val="1"/>
          <w:w w:val="106"/>
          <w:sz w:val="9"/>
          <w:szCs w:val="9"/>
        </w:rPr>
        <w:t>j</w:t>
      </w:r>
      <w:r>
        <w:rPr>
          <w:rFonts w:ascii="Calibri" w:eastAsia="Calibri" w:hAnsi="Calibri" w:cs="Calibri"/>
          <w:color w:val="FFFFFF"/>
          <w:spacing w:val="-3"/>
          <w:w w:val="106"/>
          <w:sz w:val="9"/>
          <w:szCs w:val="9"/>
        </w:rPr>
        <w:t>u</w:t>
      </w:r>
      <w:r>
        <w:rPr>
          <w:rFonts w:ascii="Calibri" w:eastAsia="Calibri" w:hAnsi="Calibri" w:cs="Calibri"/>
          <w:color w:val="FFFFFF"/>
          <w:w w:val="106"/>
          <w:sz w:val="9"/>
          <w:szCs w:val="9"/>
        </w:rPr>
        <w:t>i</w:t>
      </w:r>
    </w:p>
    <w:p w:rsidR="008D624D" w:rsidRDefault="008D624D">
      <w:pPr>
        <w:spacing w:before="10" w:line="100" w:lineRule="exact"/>
        <w:rPr>
          <w:sz w:val="10"/>
          <w:szCs w:val="10"/>
        </w:rPr>
      </w:pPr>
    </w:p>
    <w:p w:rsidR="008D624D" w:rsidRDefault="00993037">
      <w:pPr>
        <w:ind w:right="2227"/>
        <w:jc w:val="right"/>
        <w:rPr>
          <w:rFonts w:ascii="Calibri" w:eastAsia="Calibri" w:hAnsi="Calibri" w:cs="Calibri"/>
          <w:sz w:val="11"/>
          <w:szCs w:val="11"/>
        </w:rPr>
      </w:pPr>
      <w:r>
        <w:pict>
          <v:group id="_x0000_s1884" style="position:absolute;left:0;text-align:left;margin-left:480.3pt;margin-top:7.65pt;width:22.5pt;height:22.25pt;z-index:-7804;mso-position-horizontal-relative:page" coordorigin="9606,153" coordsize="450,445">
            <v:shape id="_x0000_s1895" style="position:absolute;left:9817;top:161;width:231;height:298" coordorigin="9817,161" coordsize="231,298" path="m9932,458r116,-100l10048,245r-66,57l9982,161r-100,l9882,302r-65,-57l9817,358r115,100xe" fillcolor="#73ad42" stroked="f">
              <v:path arrowok="t"/>
            </v:shape>
            <v:shape id="_x0000_s1894" style="position:absolute;left:9609;top:441;width:135;height:30" coordorigin="9609,441" coordsize="135,30" path="m9609,441r,13l9616,461r18,6l9661,471r16,l9706,469r23,-4l9742,458r2,-4l9744,441r-7,8l9719,455r-27,3l9677,459r-30,-2l9624,452r-13,-7l9609,441xe" fillcolor="#5b9bd4" stroked="f">
              <v:path arrowok="t"/>
            </v:shape>
            <v:shape id="_x0000_s1893" style="position:absolute;left:9609;top:416;width:135;height:30" coordorigin="9609,416" coordsize="135,30" path="m9609,416r,12l9616,436r18,6l9661,446r16,l9706,444r23,-5l9742,432r2,-4l9744,416r-7,8l9719,430r-27,3l9677,433r-30,-1l9624,427r-13,-7l9609,416xe" fillcolor="#5b9bd4" stroked="f">
              <v:path arrowok="t"/>
            </v:shape>
            <v:shape id="_x0000_s1892" style="position:absolute;left:9609;top:373;width:135;height:48" coordorigin="9609,373" coordsize="135,48" path="m9609,390r,13l9616,411r18,6l9661,420r16,1l9706,419r23,-5l9742,407r2,-4l9744,390r-7,-7l9719,377r-27,-4l9677,373r-30,2l9624,379r-13,7l9609,390xe" fillcolor="#5b9bd4" stroked="f">
              <v:path arrowok="t"/>
            </v:shape>
            <v:shape id="_x0000_s1891" style="position:absolute;left:9748;top:451;width:135;height:29" coordorigin="9748,451" coordsize="135,29" path="m9752,470r6,3l9766,472r8,-1l9783,471r15,1l9802,472r5,1l9821,475r4,l9826,476r1,l9841,480r28,-5l9883,466r1,-2l9884,451r-7,8l9858,465r-26,3l9816,469r-30,-2l9763,462r-13,-7l9748,451r,16l9752,470xe" fillcolor="#5b9bd4" stroked="f">
              <v:path arrowok="t"/>
            </v:shape>
            <v:shape id="_x0000_s1890" style="position:absolute;left:9748;top:408;width:135;height:48" coordorigin="9748,408" coordsize="135,48" path="m9748,426r,12l9755,446r19,6l9801,456r15,l9846,454r23,-4l9882,443r2,-5l9884,426r-7,-8l9858,412r-26,-3l9816,408r-30,2l9763,415r-13,7l9748,426xe" fillcolor="#5b9bd4" stroked="f">
              <v:path arrowok="t"/>
            </v:shape>
            <v:shape id="_x0000_s1889" style="position:absolute;left:9609;top:466;width:275;height:53" coordorigin="9609,466" coordsize="275,53" path="m9722,510r19,6l9768,519r15,l9813,518r23,-5l9849,506r2,-4l9851,504r20,-3l9884,495r,-12l9871,488r-20,4l9844,481r-18,-5l9821,475r-19,-3l9783,471r-30,2l9730,478r-13,7l9715,489r,-6l9727,478r17,-3l9744,466r-7,8l9719,480r-27,3l9677,484r-30,-2l9624,477r-13,-7l9609,466r,13l9616,487r18,6l9661,496r16,1l9691,497r13,-2l9715,493r,9l9722,510xe" fillcolor="#5b9bd4" stroked="f">
              <v:path arrowok="t"/>
            </v:shape>
            <v:shape id="_x0000_s1888" style="position:absolute;left:9609;top:542;width:242;height:53" coordorigin="9609,542" coordsize="242,53" path="m9609,542r,13l9616,562r18,6l9661,572r16,l9691,572r13,-1l9715,569r,8l9722,585r19,6l9768,595r15,l9813,593r23,-5l9849,581r2,-4l9851,565r-7,8l9825,579r-27,3l9783,582r-30,-1l9730,576r-13,-7l9715,565r,-9l9704,558r-13,2l9677,560r-30,-2l9624,553r-13,-7l9609,542xe" fillcolor="#5b9bd4" stroked="f">
              <v:path arrowok="t"/>
            </v:shape>
            <v:shape id="_x0000_s1887" style="position:absolute;left:9609;top:517;width:242;height:53" coordorigin="9609,517" coordsize="242,53" path="m9609,517r,12l9616,537r18,6l9661,547r16,l9691,547r13,-1l9715,544r,8l9722,560r19,6l9768,569r15,1l9813,568r23,-5l9849,556r2,-4l9851,540r-7,7l9825,553r-27,4l9783,557r-30,-2l9730,551r-13,-7l9715,540r,-9l9704,533r-13,1l9677,534r-30,-1l9624,528r-13,-7l9609,517xe" fillcolor="#5b9bd4" stroked="f">
              <v:path arrowok="t"/>
            </v:shape>
            <v:shape id="_x0000_s1886" style="position:absolute;left:9609;top:491;width:275;height:53" coordorigin="9609,491" coordsize="275,53" path="m9609,491r,13l9616,512r18,6l9661,521r16,1l9691,522r13,-1l9715,519r,8l9722,535r19,6l9768,544r15,1l9813,543r23,-5l9849,531r2,-4l9851,529r20,-3l9884,521r,-13l9871,514r-20,3l9851,514r-7,8l9825,528r-27,4l9783,532r-30,-2l9730,525r-13,-7l9715,514r,-8l9704,508r-13,1l9677,509r-30,-2l9624,503r-13,-7l9609,491xe" fillcolor="#5b9bd4" stroked="f">
              <v:path arrowok="t"/>
            </v:shape>
            <v:shape id="_x0000_s1885" style="position:absolute;left:9748;top:408;width:135;height:48" coordorigin="9748,408" coordsize="135,48" path="m9816,408r-30,2l9763,415r-13,7l9748,426r,12l9755,446r19,6l9801,456r15,l9846,454r23,-4l9882,443r2,-5l9884,426r-7,-8l9858,412r-26,-3l9816,408xe" filled="f" strokecolor="white" strokeweight=".1043mm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color w:val="41719D"/>
          <w:spacing w:val="-1"/>
          <w:w w:val="103"/>
          <w:sz w:val="11"/>
          <w:szCs w:val="11"/>
        </w:rPr>
        <w:t>Ya</w:t>
      </w:r>
    </w:p>
    <w:p w:rsidR="008D624D" w:rsidRDefault="008D624D">
      <w:pPr>
        <w:spacing w:before="17" w:line="220" w:lineRule="exact"/>
        <w:rPr>
          <w:sz w:val="22"/>
          <w:szCs w:val="22"/>
        </w:rPr>
      </w:pPr>
    </w:p>
    <w:p w:rsidR="008D624D" w:rsidRDefault="00993037">
      <w:pPr>
        <w:spacing w:line="160" w:lineRule="exact"/>
        <w:ind w:left="1451"/>
        <w:rPr>
          <w:rFonts w:ascii="Calibri" w:eastAsia="Calibri" w:hAnsi="Calibri" w:cs="Calibri"/>
          <w:sz w:val="14"/>
          <w:szCs w:val="14"/>
        </w:rPr>
      </w:pPr>
      <w:r>
        <w:rPr>
          <w:rFonts w:ascii="Calibri" w:eastAsia="Calibri" w:hAnsi="Calibri" w:cs="Calibri"/>
          <w:color w:val="FFFFFF"/>
          <w:spacing w:val="1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-2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sz w:val="14"/>
          <w:szCs w:val="14"/>
        </w:rPr>
        <w:t>en</w:t>
      </w:r>
      <w:r>
        <w:rPr>
          <w:rFonts w:ascii="Calibri" w:eastAsia="Calibri" w:hAnsi="Calibri" w:cs="Calibri"/>
          <w:color w:val="FFFFFF"/>
          <w:spacing w:val="7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-1"/>
          <w:sz w:val="14"/>
          <w:szCs w:val="14"/>
        </w:rPr>
        <w:t>m</w:t>
      </w:r>
      <w:r>
        <w:rPr>
          <w:rFonts w:ascii="Calibri" w:eastAsia="Calibri" w:hAnsi="Calibri" w:cs="Calibri"/>
          <w:color w:val="FFFFFF"/>
          <w:sz w:val="14"/>
          <w:szCs w:val="14"/>
        </w:rPr>
        <w:t>em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b</w:t>
      </w:r>
      <w:r>
        <w:rPr>
          <w:rFonts w:ascii="Calibri" w:eastAsia="Calibri" w:hAnsi="Calibri" w:cs="Calibri"/>
          <w:color w:val="FFFFFF"/>
          <w:sz w:val="14"/>
          <w:szCs w:val="14"/>
        </w:rPr>
        <w:t>e</w:t>
      </w:r>
      <w:r>
        <w:rPr>
          <w:rFonts w:ascii="Calibri" w:eastAsia="Calibri" w:hAnsi="Calibri" w:cs="Calibri"/>
          <w:color w:val="FFFFFF"/>
          <w:spacing w:val="-2"/>
          <w:sz w:val="14"/>
          <w:szCs w:val="14"/>
        </w:rPr>
        <w:t>r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i</w:t>
      </w:r>
      <w:r>
        <w:rPr>
          <w:rFonts w:ascii="Calibri" w:eastAsia="Calibri" w:hAnsi="Calibri" w:cs="Calibri"/>
          <w:color w:val="FFFFFF"/>
          <w:sz w:val="14"/>
          <w:szCs w:val="14"/>
        </w:rPr>
        <w:t>k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15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i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4"/>
          <w:sz w:val="14"/>
          <w:szCs w:val="14"/>
        </w:rPr>
        <w:t>f</w:t>
      </w:r>
      <w:r>
        <w:rPr>
          <w:rFonts w:ascii="Calibri" w:eastAsia="Calibri" w:hAnsi="Calibri" w:cs="Calibri"/>
          <w:color w:val="FFFFFF"/>
          <w:spacing w:val="-4"/>
          <w:sz w:val="14"/>
          <w:szCs w:val="14"/>
        </w:rPr>
        <w:t>o</w:t>
      </w:r>
      <w:r>
        <w:rPr>
          <w:rFonts w:ascii="Calibri" w:eastAsia="Calibri" w:hAnsi="Calibri" w:cs="Calibri"/>
          <w:color w:val="FFFFFF"/>
          <w:spacing w:val="4"/>
          <w:sz w:val="14"/>
          <w:szCs w:val="14"/>
        </w:rPr>
        <w:t>r</w:t>
      </w:r>
      <w:r>
        <w:rPr>
          <w:rFonts w:ascii="Calibri" w:eastAsia="Calibri" w:hAnsi="Calibri" w:cs="Calibri"/>
          <w:color w:val="FFFFFF"/>
          <w:spacing w:val="-1"/>
          <w:sz w:val="14"/>
          <w:szCs w:val="14"/>
        </w:rPr>
        <w:t>m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4"/>
          <w:sz w:val="14"/>
          <w:szCs w:val="14"/>
        </w:rPr>
        <w:t>s</w:t>
      </w:r>
      <w:r>
        <w:rPr>
          <w:rFonts w:ascii="Calibri" w:eastAsia="Calibri" w:hAnsi="Calibri" w:cs="Calibri"/>
          <w:color w:val="FFFFFF"/>
          <w:sz w:val="14"/>
          <w:szCs w:val="14"/>
        </w:rPr>
        <w:t>i</w:t>
      </w:r>
      <w:r>
        <w:rPr>
          <w:rFonts w:ascii="Calibri" w:eastAsia="Calibri" w:hAnsi="Calibri" w:cs="Calibri"/>
          <w:color w:val="FFFFFF"/>
          <w:spacing w:val="12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j</w:t>
      </w:r>
      <w:r>
        <w:rPr>
          <w:rFonts w:ascii="Calibri" w:eastAsia="Calibri" w:hAnsi="Calibri" w:cs="Calibri"/>
          <w:color w:val="FFFFFF"/>
          <w:spacing w:val="-6"/>
          <w:sz w:val="14"/>
          <w:szCs w:val="14"/>
        </w:rPr>
        <w:t>e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i</w:t>
      </w:r>
      <w:r>
        <w:rPr>
          <w:rFonts w:ascii="Calibri" w:eastAsia="Calibri" w:hAnsi="Calibri" w:cs="Calibri"/>
          <w:color w:val="FFFFFF"/>
          <w:sz w:val="14"/>
          <w:szCs w:val="14"/>
        </w:rPr>
        <w:t>s</w:t>
      </w:r>
      <w:r>
        <w:rPr>
          <w:rFonts w:ascii="Calibri" w:eastAsia="Calibri" w:hAnsi="Calibri" w:cs="Calibri"/>
          <w:color w:val="FFFFFF"/>
          <w:spacing w:val="1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p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z w:val="14"/>
          <w:szCs w:val="14"/>
        </w:rPr>
        <w:t>ket</w:t>
      </w:r>
      <w:r>
        <w:rPr>
          <w:rFonts w:ascii="Calibri" w:eastAsia="Calibri" w:hAnsi="Calibri" w:cs="Calibri"/>
          <w:color w:val="FFFFFF"/>
          <w:spacing w:val="11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t</w:t>
      </w:r>
      <w:r>
        <w:rPr>
          <w:rFonts w:ascii="Calibri" w:eastAsia="Calibri" w:hAnsi="Calibri" w:cs="Calibri"/>
          <w:color w:val="FFFFFF"/>
          <w:spacing w:val="-4"/>
          <w:w w:val="102"/>
          <w:sz w:val="14"/>
          <w:szCs w:val="14"/>
        </w:rPr>
        <w:t>o</w:t>
      </w:r>
      <w:r>
        <w:rPr>
          <w:rFonts w:ascii="Calibri" w:eastAsia="Calibri" w:hAnsi="Calibri" w:cs="Calibri"/>
          <w:color w:val="FFFFFF"/>
          <w:spacing w:val="2"/>
          <w:w w:val="102"/>
          <w:sz w:val="14"/>
          <w:szCs w:val="14"/>
        </w:rPr>
        <w:t>u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r</w:t>
      </w:r>
    </w:p>
    <w:p w:rsidR="008D624D" w:rsidRDefault="008D624D">
      <w:pPr>
        <w:spacing w:line="100" w:lineRule="exact"/>
        <w:rPr>
          <w:sz w:val="11"/>
          <w:szCs w:val="11"/>
        </w:rPr>
      </w:pPr>
    </w:p>
    <w:p w:rsidR="008D624D" w:rsidRDefault="00993037">
      <w:pPr>
        <w:spacing w:line="100" w:lineRule="exact"/>
        <w:ind w:left="756"/>
        <w:rPr>
          <w:rFonts w:ascii="Calibri" w:eastAsia="Calibri" w:hAnsi="Calibri" w:cs="Calibri"/>
          <w:sz w:val="9"/>
          <w:szCs w:val="9"/>
        </w:rPr>
      </w:pPr>
      <w:r>
        <w:rPr>
          <w:rFonts w:ascii="Calibri" w:eastAsia="Calibri" w:hAnsi="Calibri" w:cs="Calibri"/>
          <w:color w:val="5B9BD4"/>
          <w:spacing w:val="-2"/>
          <w:w w:val="106"/>
          <w:sz w:val="9"/>
          <w:szCs w:val="9"/>
        </w:rPr>
        <w:t>A</w:t>
      </w:r>
      <w:r>
        <w:rPr>
          <w:rFonts w:ascii="Calibri" w:eastAsia="Calibri" w:hAnsi="Calibri" w:cs="Calibri"/>
          <w:color w:val="5B9BD4"/>
          <w:spacing w:val="3"/>
          <w:w w:val="106"/>
          <w:sz w:val="9"/>
          <w:szCs w:val="9"/>
        </w:rPr>
        <w:t>g</w:t>
      </w:r>
      <w:r>
        <w:rPr>
          <w:rFonts w:ascii="Calibri" w:eastAsia="Calibri" w:hAnsi="Calibri" w:cs="Calibri"/>
          <w:color w:val="5B9BD4"/>
          <w:w w:val="106"/>
          <w:sz w:val="9"/>
          <w:szCs w:val="9"/>
        </w:rPr>
        <w:t>en</w:t>
      </w:r>
    </w:p>
    <w:p w:rsidR="008D624D" w:rsidRDefault="008D624D">
      <w:pPr>
        <w:spacing w:before="3" w:line="100" w:lineRule="exact"/>
        <w:rPr>
          <w:sz w:val="10"/>
          <w:szCs w:val="10"/>
        </w:rPr>
      </w:pPr>
    </w:p>
    <w:p w:rsidR="008D624D" w:rsidRDefault="008D624D">
      <w:pPr>
        <w:spacing w:line="200" w:lineRule="exact"/>
      </w:pP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tabs>
          <w:tab w:val="left" w:pos="8320"/>
        </w:tabs>
        <w:spacing w:line="160" w:lineRule="exact"/>
        <w:ind w:left="1421"/>
        <w:rPr>
          <w:rFonts w:ascii="Calibri" w:eastAsia="Calibri" w:hAnsi="Calibri" w:cs="Calibri"/>
          <w:sz w:val="14"/>
          <w:szCs w:val="14"/>
        </w:rPr>
      </w:pPr>
      <w:r>
        <w:pict>
          <v:group id="_x0000_s1879" style="position:absolute;left:0;text-align:left;margin-left:499.55pt;margin-top:6.25pt;width:8.45pt;height:2.25pt;z-index:-7803;mso-position-horizontal-relative:page" coordorigin="9991,125" coordsize="169,45">
            <v:shape id="_x0000_s1883" style="position:absolute;left:10004;top:147;width:7;height:0" coordorigin="10004,147" coordsize="7,0" path="m10004,147r7,e" filled="f" strokecolor="#73ad42" strokeweight=".46697mm">
              <v:path arrowok="t"/>
            </v:shape>
            <v:shape id="_x0000_s1882" style="position:absolute;left:10011;top:128;width:139;height:39" coordorigin="10011,128" coordsize="139,39" path="m10011,135r,24l10011,167r140,l10151,128r-140,l10011,135xe" fillcolor="#73ad42" stroked="f">
              <v:path arrowok="t"/>
            </v:shape>
            <v:shape id="_x0000_s1881" style="position:absolute;left:10151;top:135;width:6;height:24" coordorigin="10151,135" coordsize="6,24" path="m10157,135r-6,l10151,159r6,l10157,135xe" fillcolor="#73ad42" stroked="f">
              <v:path arrowok="t"/>
            </v:shape>
            <v:shape id="_x0000_s1880" style="position:absolute;left:10020;top:143;width:9;height:9" coordorigin="10020,143" coordsize="9,9" path="m10029,147r,-2l10027,143r-5,l10020,145r,4l10022,151r5,l10029,149r,-2xe" fillcolor="#73ad42" stroked="f">
              <v:path arrowok="t"/>
            </v:shape>
            <w10:wrap anchorx="page"/>
          </v:group>
        </w:pict>
      </w:r>
      <w:r>
        <w:pict>
          <v:group id="_x0000_s1872" style="position:absolute;left:0;text-align:left;margin-left:485.8pt;margin-top:-9.35pt;width:14.35pt;height:14.9pt;z-index:-7802;mso-position-horizontal-relative:page" coordorigin="9716,-187" coordsize="287,298">
            <v:shape id="_x0000_s1878" style="position:absolute;left:9763;top:-184;width:192;height:292" coordorigin="9763,-184" coordsize="192,292" path="m9763,-184r,292l9955,108r,-292l9763,-184xe" fillcolor="#73ad42" stroked="f">
              <v:path arrowok="t"/>
            </v:shape>
            <v:shape id="_x0000_s1877" style="position:absolute;left:9719;top:-56;width:281;height:126" coordorigin="9719,-56" coordsize="281,126" path="m9955,70r44,l9999,-45r-10,-11l9729,-56r-10,11l9719,70r44,l9763,37r192,l9955,70xe" fillcolor="#73ad42" stroked="f">
              <v:path arrowok="t"/>
            </v:shape>
            <v:shape id="_x0000_s1876" style="position:absolute;left:9719;top:-56;width:281;height:126" coordorigin="9719,-56" coordsize="281,126" path="m9976,-56r-234,l9729,-56r-10,11l9719,-32r,102l9763,70r,-33l9955,37r,33l9999,70r,-102l9999,-45r-10,-11l9976,-56xe" filled="f" strokecolor="white" strokeweight=".1044mm">
              <v:path arrowok="t"/>
            </v:shape>
            <v:shape id="_x0000_s1875" style="position:absolute;left:9862;top:-14;width:99;height:24" coordorigin="9862,-14" coordsize="99,24" path="m9886,-2r,-7l9880,-14r-13,l9862,-9r,14l9867,10r13,l9886,5r,-7xe" fillcolor="#aad287" stroked="f">
              <v:path arrowok="t"/>
            </v:shape>
            <v:shape id="_x0000_s1874" style="position:absolute;left:9862;top:-14;width:99;height:24" coordorigin="9862,-14" coordsize="99,24" path="m9961,-2r,-7l9956,-14r-14,l9937,-9r,14l9942,10r14,l9961,5r,-7xe" fillcolor="#aad287" stroked="f">
              <v:path arrowok="t"/>
            </v:shape>
            <v:shape id="_x0000_s1873" style="position:absolute;left:9862;top:-14;width:99;height:24" coordorigin="9862,-14" coordsize="99,24" path="m9923,-2r,-7l9918,-14r-13,l9899,-9r,14l9905,10r13,l9923,5r,-7xe" fillcolor="#aad287" stroked="f">
              <v:path arrowok="t"/>
            </v:shape>
            <w10:wrap anchorx="page"/>
          </v:group>
        </w:pict>
      </w:r>
      <w:r>
        <w:pict>
          <v:shape id="_x0000_s1871" type="#_x0000_t202" style="position:absolute;left:0;text-align:left;margin-left:332.5pt;margin-top:-52.25pt;width:139.4pt;height:157.4pt;z-index:-7798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390"/>
                    <w:gridCol w:w="1390"/>
                  </w:tblGrid>
                  <w:tr w:rsidR="008D624D">
                    <w:trPr>
                      <w:trHeight w:hRule="exact" w:val="434"/>
                    </w:trPr>
                    <w:tc>
                      <w:tcPr>
                        <w:tcW w:w="2779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5B9BD4"/>
                      </w:tcPr>
                      <w:p w:rsidR="008D624D" w:rsidRDefault="00993037">
                        <w:pPr>
                          <w:spacing w:before="40" w:line="160" w:lineRule="exact"/>
                          <w:ind w:left="1073" w:right="200" w:hanging="841"/>
                          <w:rPr>
                            <w:rFonts w:ascii="Calibri" w:eastAsia="Calibri" w:hAnsi="Calibri" w:cs="Calibri"/>
                            <w:sz w:val="14"/>
                            <w:szCs w:val="14"/>
                          </w:rPr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2"/>
                            <w:sz w:val="14"/>
                            <w:szCs w:val="14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7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1"/>
                            <w:sz w:val="14"/>
                            <w:szCs w:val="14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1"/>
                            <w:sz w:val="14"/>
                            <w:szCs w:val="14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b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5"/>
                            <w:sz w:val="14"/>
                            <w:szCs w:val="14"/>
                          </w:rPr>
                          <w:t>y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4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5"/>
                            <w:sz w:val="14"/>
                            <w:szCs w:val="14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5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1"/>
                            <w:sz w:val="14"/>
                            <w:szCs w:val="14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2"/>
                            <w:sz w:val="14"/>
                            <w:szCs w:val="14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4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3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w w:val="102"/>
                            <w:sz w:val="14"/>
                            <w:szCs w:val="14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w w:val="102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2"/>
                            <w:w w:val="102"/>
                            <w:sz w:val="14"/>
                            <w:szCs w:val="14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w w:val="102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 xml:space="preserve">n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w w:val="102"/>
                            <w:sz w:val="14"/>
                            <w:szCs w:val="14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w w:val="102"/>
                            <w:sz w:val="14"/>
                            <w:szCs w:val="14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w w:val="102"/>
                            <w:sz w:val="14"/>
                            <w:szCs w:val="14"/>
                          </w:rPr>
                          <w:t>o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2"/>
                            <w:w w:val="102"/>
                            <w:sz w:val="14"/>
                            <w:szCs w:val="14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w w:val="102"/>
                            <w:sz w:val="14"/>
                            <w:szCs w:val="14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4"/>
                            <w:w w:val="102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"/>
                            <w:w w:val="102"/>
                            <w:sz w:val="14"/>
                            <w:szCs w:val="14"/>
                          </w:rPr>
                          <w:t>y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a</w:t>
                        </w:r>
                      </w:p>
                    </w:tc>
                  </w:tr>
                  <w:tr w:rsidR="008D624D">
                    <w:trPr>
                      <w:trHeight w:hRule="exact" w:val="375"/>
                    </w:trPr>
                    <w:tc>
                      <w:tcPr>
                        <w:tcW w:w="1390" w:type="dxa"/>
                        <w:tcBorders>
                          <w:top w:val="nil"/>
                          <w:left w:val="nil"/>
                          <w:bottom w:val="nil"/>
                          <w:right w:val="single" w:sz="2" w:space="0" w:color="5592C8"/>
                        </w:tcBorders>
                      </w:tcPr>
                      <w:p w:rsidR="008D624D" w:rsidRDefault="008D624D"/>
                    </w:tc>
                    <w:tc>
                      <w:tcPr>
                        <w:tcW w:w="1390" w:type="dxa"/>
                        <w:tcBorders>
                          <w:top w:val="nil"/>
                          <w:left w:val="single" w:sz="2" w:space="0" w:color="5592C8"/>
                          <w:bottom w:val="nil"/>
                          <w:right w:val="nil"/>
                        </w:tcBorders>
                      </w:tcPr>
                      <w:p w:rsidR="008D624D" w:rsidRDefault="008D624D"/>
                    </w:tc>
                  </w:tr>
                  <w:tr w:rsidR="008D624D">
                    <w:trPr>
                      <w:trHeight w:hRule="exact" w:val="434"/>
                    </w:trPr>
                    <w:tc>
                      <w:tcPr>
                        <w:tcW w:w="2779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5B9BD4"/>
                      </w:tcPr>
                      <w:p w:rsidR="008D624D" w:rsidRDefault="00993037">
                        <w:pPr>
                          <w:spacing w:before="41" w:line="160" w:lineRule="exact"/>
                          <w:ind w:left="1237" w:right="36" w:hanging="1169"/>
                          <w:rPr>
                            <w:rFonts w:ascii="Calibri" w:eastAsia="Calibri" w:hAnsi="Calibri" w:cs="Calibri"/>
                            <w:sz w:val="14"/>
                            <w:szCs w:val="14"/>
                          </w:rPr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V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4"/>
                            <w:sz w:val="14"/>
                            <w:szCs w:val="14"/>
                          </w:rPr>
                          <w:t>o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u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1"/>
                            <w:sz w:val="14"/>
                            <w:szCs w:val="14"/>
                          </w:rPr>
                          <w:t>c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h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er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6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ou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5"/>
                            <w:sz w:val="14"/>
                            <w:szCs w:val="14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l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k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0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6"/>
                            <w:sz w:val="14"/>
                            <w:szCs w:val="14"/>
                          </w:rPr>
                          <w:t>k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7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4"/>
                            <w:sz w:val="14"/>
                            <w:szCs w:val="14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l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2"/>
                            <w:sz w:val="14"/>
                            <w:szCs w:val="14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4"/>
                            <w:sz w:val="14"/>
                            <w:szCs w:val="14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2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4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w w:val="102"/>
                            <w:sz w:val="14"/>
                            <w:szCs w:val="14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w w:val="102"/>
                            <w:sz w:val="14"/>
                            <w:szCs w:val="14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w w:val="102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 xml:space="preserve">p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1"/>
                            <w:w w:val="102"/>
                            <w:sz w:val="14"/>
                            <w:szCs w:val="14"/>
                          </w:rPr>
                          <w:t>c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et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w w:val="102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k</w:t>
                        </w:r>
                      </w:p>
                    </w:tc>
                  </w:tr>
                  <w:tr w:rsidR="008D624D">
                    <w:trPr>
                      <w:trHeight w:hRule="exact" w:val="360"/>
                    </w:trPr>
                    <w:tc>
                      <w:tcPr>
                        <w:tcW w:w="1390" w:type="dxa"/>
                        <w:tcBorders>
                          <w:top w:val="nil"/>
                          <w:left w:val="nil"/>
                          <w:bottom w:val="nil"/>
                          <w:right w:val="single" w:sz="2" w:space="0" w:color="5592C8"/>
                        </w:tcBorders>
                      </w:tcPr>
                      <w:p w:rsidR="008D624D" w:rsidRDefault="008D624D"/>
                    </w:tc>
                    <w:tc>
                      <w:tcPr>
                        <w:tcW w:w="1390" w:type="dxa"/>
                        <w:tcBorders>
                          <w:top w:val="nil"/>
                          <w:left w:val="single" w:sz="2" w:space="0" w:color="5592C8"/>
                          <w:bottom w:val="nil"/>
                          <w:right w:val="nil"/>
                        </w:tcBorders>
                      </w:tcPr>
                      <w:p w:rsidR="008D624D" w:rsidRDefault="008D624D"/>
                    </w:tc>
                  </w:tr>
                  <w:tr w:rsidR="008D624D">
                    <w:trPr>
                      <w:trHeight w:hRule="exact" w:val="434"/>
                    </w:trPr>
                    <w:tc>
                      <w:tcPr>
                        <w:tcW w:w="2779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5B9BD4"/>
                      </w:tcPr>
                      <w:p w:rsidR="008D624D" w:rsidRDefault="008D624D">
                        <w:pPr>
                          <w:spacing w:line="120" w:lineRule="exact"/>
                          <w:rPr>
                            <w:sz w:val="13"/>
                            <w:szCs w:val="13"/>
                          </w:rPr>
                        </w:pPr>
                      </w:p>
                      <w:p w:rsidR="008D624D" w:rsidRDefault="00993037">
                        <w:pPr>
                          <w:ind w:left="140"/>
                          <w:rPr>
                            <w:rFonts w:ascii="Calibri" w:eastAsia="Calibri" w:hAnsi="Calibri" w:cs="Calibri"/>
                            <w:sz w:val="14"/>
                            <w:szCs w:val="14"/>
                          </w:rPr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2"/>
                            <w:sz w:val="14"/>
                            <w:szCs w:val="14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l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2"/>
                            <w:sz w:val="14"/>
                            <w:szCs w:val="14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4"/>
                            <w:sz w:val="14"/>
                            <w:szCs w:val="14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3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1"/>
                            <w:sz w:val="14"/>
                            <w:szCs w:val="14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em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b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"/>
                            <w:sz w:val="14"/>
                            <w:szCs w:val="14"/>
                          </w:rPr>
                          <w:t>y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4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4"/>
                            <w:sz w:val="14"/>
                            <w:szCs w:val="14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5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ou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ke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9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w w:val="102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4"/>
                            <w:w w:val="102"/>
                            <w:sz w:val="14"/>
                            <w:szCs w:val="14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en</w:t>
                        </w:r>
                      </w:p>
                    </w:tc>
                  </w:tr>
                  <w:tr w:rsidR="008D624D">
                    <w:trPr>
                      <w:trHeight w:hRule="exact" w:val="360"/>
                    </w:trPr>
                    <w:tc>
                      <w:tcPr>
                        <w:tcW w:w="1390" w:type="dxa"/>
                        <w:tcBorders>
                          <w:top w:val="nil"/>
                          <w:left w:val="nil"/>
                          <w:bottom w:val="single" w:sz="2" w:space="0" w:color="FFFFFF"/>
                          <w:right w:val="single" w:sz="2" w:space="0" w:color="5592C8"/>
                        </w:tcBorders>
                      </w:tcPr>
                      <w:p w:rsidR="008D624D" w:rsidRDefault="008D624D"/>
                    </w:tc>
                    <w:tc>
                      <w:tcPr>
                        <w:tcW w:w="1390" w:type="dxa"/>
                        <w:tcBorders>
                          <w:top w:val="nil"/>
                          <w:left w:val="single" w:sz="2" w:space="0" w:color="5592C8"/>
                          <w:bottom w:val="single" w:sz="2" w:space="0" w:color="FFFFFF"/>
                          <w:right w:val="nil"/>
                        </w:tcBorders>
                      </w:tcPr>
                      <w:p w:rsidR="008D624D" w:rsidRDefault="008D624D"/>
                    </w:tc>
                  </w:tr>
                  <w:tr w:rsidR="008D624D">
                    <w:trPr>
                      <w:trHeight w:hRule="exact" w:val="434"/>
                    </w:trPr>
                    <w:tc>
                      <w:tcPr>
                        <w:tcW w:w="2779" w:type="dxa"/>
                        <w:gridSpan w:val="2"/>
                        <w:tcBorders>
                          <w:top w:val="single" w:sz="2" w:space="0" w:color="FFFFFF"/>
                          <w:left w:val="single" w:sz="2" w:space="0" w:color="FFFFFF"/>
                          <w:bottom w:val="single" w:sz="2" w:space="0" w:color="FFFFFF"/>
                          <w:right w:val="single" w:sz="2" w:space="0" w:color="FFFFFF"/>
                        </w:tcBorders>
                        <w:shd w:val="clear" w:color="auto" w:fill="5B9BD4"/>
                      </w:tcPr>
                      <w:p w:rsidR="008D624D" w:rsidRDefault="00993037">
                        <w:pPr>
                          <w:spacing w:before="43"/>
                          <w:ind w:left="10" w:right="1"/>
                          <w:jc w:val="center"/>
                          <w:rPr>
                            <w:rFonts w:ascii="Calibri" w:eastAsia="Calibri" w:hAnsi="Calibri" w:cs="Calibri"/>
                            <w:sz w:val="14"/>
                            <w:szCs w:val="14"/>
                          </w:rPr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l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2"/>
                            <w:sz w:val="14"/>
                            <w:szCs w:val="14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4"/>
                            <w:sz w:val="14"/>
                            <w:szCs w:val="14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2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1"/>
                            <w:sz w:val="14"/>
                            <w:szCs w:val="14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l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4"/>
                            <w:sz w:val="14"/>
                            <w:szCs w:val="14"/>
                          </w:rPr>
                          <w:t>u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s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11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4"/>
                            <w:sz w:val="14"/>
                            <w:szCs w:val="14"/>
                          </w:rPr>
                          <w:t>o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u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7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1"/>
                            <w:sz w:val="14"/>
                            <w:szCs w:val="14"/>
                          </w:rPr>
                          <w:t>m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l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l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sz w:val="14"/>
                            <w:szCs w:val="14"/>
                          </w:rPr>
                          <w:t>u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i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9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4"/>
                            <w:sz w:val="14"/>
                            <w:szCs w:val="14"/>
                          </w:rPr>
                          <w:t>g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en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7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4"/>
                            <w:sz w:val="14"/>
                            <w:szCs w:val="14"/>
                          </w:rPr>
                          <w:t>p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3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4"/>
                            <w:sz w:val="14"/>
                            <w:szCs w:val="14"/>
                          </w:rPr>
                          <w:t>d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7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6"/>
                            <w:w w:val="102"/>
                            <w:sz w:val="14"/>
                            <w:szCs w:val="14"/>
                          </w:rPr>
                          <w:t>H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-</w:t>
                        </w:r>
                      </w:p>
                      <w:p w:rsidR="008D624D" w:rsidRDefault="00993037">
                        <w:pPr>
                          <w:spacing w:line="160" w:lineRule="exact"/>
                          <w:ind w:left="1158" w:right="1153"/>
                          <w:jc w:val="center"/>
                          <w:rPr>
                            <w:rFonts w:ascii="Calibri" w:eastAsia="Calibri" w:hAnsi="Calibri" w:cs="Calibri"/>
                            <w:sz w:val="14"/>
                            <w:szCs w:val="14"/>
                          </w:rPr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1"/>
                            <w:sz w:val="14"/>
                            <w:szCs w:val="14"/>
                          </w:rPr>
                          <w:t>3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z w:val="14"/>
                            <w:szCs w:val="14"/>
                          </w:rPr>
                          <w:t>0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5"/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2"/>
                            <w:w w:val="102"/>
                            <w:sz w:val="14"/>
                            <w:szCs w:val="14"/>
                          </w:rPr>
                          <w:t>h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3"/>
                            <w:w w:val="102"/>
                            <w:sz w:val="14"/>
                            <w:szCs w:val="14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spacing w:val="-2"/>
                            <w:w w:val="102"/>
                            <w:sz w:val="14"/>
                            <w:szCs w:val="14"/>
                          </w:rPr>
                          <w:t>r</w:t>
                        </w:r>
                        <w:r>
                          <w:rPr>
                            <w:rFonts w:ascii="Calibri" w:eastAsia="Calibri" w:hAnsi="Calibri" w:cs="Calibri"/>
                            <w:color w:val="FFFFFF"/>
                            <w:w w:val="102"/>
                            <w:sz w:val="14"/>
                            <w:szCs w:val="14"/>
                          </w:rPr>
                          <w:t>i</w:t>
                        </w:r>
                      </w:p>
                    </w:tc>
                  </w:tr>
                  <w:tr w:rsidR="008D624D">
                    <w:trPr>
                      <w:trHeight w:hRule="exact" w:val="210"/>
                    </w:trPr>
                    <w:tc>
                      <w:tcPr>
                        <w:tcW w:w="1390" w:type="dxa"/>
                        <w:tcBorders>
                          <w:top w:val="single" w:sz="2" w:space="0" w:color="FFFFFF"/>
                          <w:left w:val="nil"/>
                          <w:bottom w:val="nil"/>
                          <w:right w:val="single" w:sz="2" w:space="0" w:color="5592C8"/>
                        </w:tcBorders>
                      </w:tcPr>
                      <w:p w:rsidR="008D624D" w:rsidRDefault="008D624D"/>
                    </w:tc>
                    <w:tc>
                      <w:tcPr>
                        <w:tcW w:w="1390" w:type="dxa"/>
                        <w:tcBorders>
                          <w:top w:val="single" w:sz="2" w:space="0" w:color="FFFFFF"/>
                          <w:left w:val="single" w:sz="2" w:space="0" w:color="5592C8"/>
                          <w:bottom w:val="nil"/>
                          <w:right w:val="nil"/>
                        </w:tcBorders>
                      </w:tcPr>
                      <w:p w:rsidR="008D624D" w:rsidRDefault="008D624D"/>
                    </w:tc>
                  </w:tr>
                </w:tbl>
                <w:p w:rsidR="008D624D" w:rsidRDefault="008D624D"/>
              </w:txbxContent>
            </v:textbox>
            <w10:wrap anchorx="page"/>
          </v:shape>
        </w:pict>
      </w:r>
      <w:r>
        <w:rPr>
          <w:rFonts w:ascii="Calibri" w:eastAsia="Calibri" w:hAnsi="Calibri" w:cs="Calibri"/>
          <w:color w:val="FFFFFF"/>
          <w:spacing w:val="1"/>
          <w:w w:val="102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-2"/>
          <w:w w:val="102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en</w:t>
      </w:r>
      <w:r>
        <w:rPr>
          <w:rFonts w:ascii="Calibri" w:eastAsia="Calibri" w:hAnsi="Calibri" w:cs="Calibri"/>
          <w:color w:val="FFFFFF"/>
          <w:spacing w:val="1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-1"/>
          <w:w w:val="102"/>
          <w:sz w:val="14"/>
          <w:szCs w:val="14"/>
        </w:rPr>
        <w:t>m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e</w:t>
      </w:r>
      <w:r>
        <w:rPr>
          <w:rFonts w:ascii="Calibri" w:eastAsia="Calibri" w:hAnsi="Calibri" w:cs="Calibri"/>
          <w:color w:val="FFFFFF"/>
          <w:spacing w:val="-1"/>
          <w:w w:val="102"/>
          <w:sz w:val="14"/>
          <w:szCs w:val="14"/>
        </w:rPr>
        <w:t>m</w:t>
      </w:r>
      <w:r>
        <w:rPr>
          <w:rFonts w:ascii="Calibri" w:eastAsia="Calibri" w:hAnsi="Calibri" w:cs="Calibri"/>
          <w:color w:val="FFFFFF"/>
          <w:spacing w:val="2"/>
          <w:w w:val="102"/>
          <w:sz w:val="14"/>
          <w:szCs w:val="14"/>
        </w:rPr>
        <w:t>b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e</w:t>
      </w:r>
      <w:r>
        <w:rPr>
          <w:rFonts w:ascii="Calibri" w:eastAsia="Calibri" w:hAnsi="Calibri" w:cs="Calibri"/>
          <w:color w:val="FFFFFF"/>
          <w:spacing w:val="-2"/>
          <w:w w:val="102"/>
          <w:sz w:val="14"/>
          <w:szCs w:val="14"/>
        </w:rPr>
        <w:t>r</w:t>
      </w:r>
      <w:r>
        <w:rPr>
          <w:rFonts w:ascii="Calibri" w:eastAsia="Calibri" w:hAnsi="Calibri" w:cs="Calibri"/>
          <w:color w:val="FFFFFF"/>
          <w:spacing w:val="3"/>
          <w:w w:val="102"/>
          <w:sz w:val="14"/>
          <w:szCs w:val="14"/>
        </w:rPr>
        <w:t>i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k</w:t>
      </w:r>
      <w:r>
        <w:rPr>
          <w:rFonts w:ascii="Calibri" w:eastAsia="Calibri" w:hAnsi="Calibri" w:cs="Calibri"/>
          <w:color w:val="FFFFFF"/>
          <w:spacing w:val="-3"/>
          <w:w w:val="102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3"/>
          <w:w w:val="102"/>
          <w:sz w:val="14"/>
          <w:szCs w:val="14"/>
        </w:rPr>
        <w:t>i</w:t>
      </w:r>
      <w:r>
        <w:rPr>
          <w:rFonts w:ascii="Calibri" w:eastAsia="Calibri" w:hAnsi="Calibri" w:cs="Calibri"/>
          <w:color w:val="FFFFFF"/>
          <w:spacing w:val="-4"/>
          <w:w w:val="102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4"/>
          <w:w w:val="102"/>
          <w:sz w:val="14"/>
          <w:szCs w:val="14"/>
        </w:rPr>
        <w:t>f</w:t>
      </w:r>
      <w:r>
        <w:rPr>
          <w:rFonts w:ascii="Calibri" w:eastAsia="Calibri" w:hAnsi="Calibri" w:cs="Calibri"/>
          <w:color w:val="FFFFFF"/>
          <w:spacing w:val="-4"/>
          <w:w w:val="102"/>
          <w:sz w:val="14"/>
          <w:szCs w:val="14"/>
        </w:rPr>
        <w:t>o</w:t>
      </w:r>
      <w:r>
        <w:rPr>
          <w:rFonts w:ascii="Calibri" w:eastAsia="Calibri" w:hAnsi="Calibri" w:cs="Calibri"/>
          <w:color w:val="FFFFFF"/>
          <w:spacing w:val="3"/>
          <w:w w:val="102"/>
          <w:sz w:val="14"/>
          <w:szCs w:val="14"/>
        </w:rPr>
        <w:t>r</w:t>
      </w:r>
      <w:r>
        <w:rPr>
          <w:rFonts w:ascii="Calibri" w:eastAsia="Calibri" w:hAnsi="Calibri" w:cs="Calibri"/>
          <w:color w:val="FFFFFF"/>
          <w:spacing w:val="-1"/>
          <w:w w:val="102"/>
          <w:sz w:val="14"/>
          <w:szCs w:val="14"/>
        </w:rPr>
        <w:t>m</w:t>
      </w:r>
      <w:r>
        <w:rPr>
          <w:rFonts w:ascii="Calibri" w:eastAsia="Calibri" w:hAnsi="Calibri" w:cs="Calibri"/>
          <w:color w:val="FFFFFF"/>
          <w:spacing w:val="-3"/>
          <w:w w:val="102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3"/>
          <w:w w:val="102"/>
          <w:sz w:val="14"/>
          <w:szCs w:val="14"/>
        </w:rPr>
        <w:t>s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i</w:t>
      </w:r>
      <w:r>
        <w:rPr>
          <w:rFonts w:ascii="Calibri" w:eastAsia="Calibri" w:hAnsi="Calibri" w:cs="Calibri"/>
          <w:color w:val="FFFFFF"/>
          <w:spacing w:val="1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-4"/>
          <w:w w:val="102"/>
          <w:sz w:val="14"/>
          <w:szCs w:val="14"/>
        </w:rPr>
        <w:t>h</w:t>
      </w:r>
      <w:r>
        <w:rPr>
          <w:rFonts w:ascii="Calibri" w:eastAsia="Calibri" w:hAnsi="Calibri" w:cs="Calibri"/>
          <w:color w:val="FFFFFF"/>
          <w:spacing w:val="3"/>
          <w:w w:val="102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-2"/>
          <w:w w:val="102"/>
          <w:sz w:val="14"/>
          <w:szCs w:val="14"/>
        </w:rPr>
        <w:t>r</w:t>
      </w:r>
      <w:r>
        <w:rPr>
          <w:rFonts w:ascii="Calibri" w:eastAsia="Calibri" w:hAnsi="Calibri" w:cs="Calibri"/>
          <w:color w:val="FFFFFF"/>
          <w:spacing w:val="4"/>
          <w:w w:val="102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-5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2"/>
          <w:w w:val="102"/>
          <w:sz w:val="14"/>
          <w:szCs w:val="14"/>
        </w:rPr>
        <w:t>p</w:t>
      </w:r>
      <w:r>
        <w:rPr>
          <w:rFonts w:ascii="Calibri" w:eastAsia="Calibri" w:hAnsi="Calibri" w:cs="Calibri"/>
          <w:color w:val="FFFFFF"/>
          <w:spacing w:val="3"/>
          <w:w w:val="102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-6"/>
          <w:w w:val="102"/>
          <w:sz w:val="14"/>
          <w:szCs w:val="14"/>
        </w:rPr>
        <w:t>k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et</w:t>
      </w:r>
      <w:r>
        <w:rPr>
          <w:rFonts w:ascii="Calibri" w:eastAsia="Calibri" w:hAnsi="Calibri" w:cs="Calibri"/>
          <w:color w:val="FFFFFF"/>
          <w:spacing w:val="4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t</w:t>
      </w:r>
      <w:r>
        <w:rPr>
          <w:rFonts w:ascii="Calibri" w:eastAsia="Calibri" w:hAnsi="Calibri" w:cs="Calibri"/>
          <w:color w:val="FFFFFF"/>
          <w:spacing w:val="2"/>
          <w:w w:val="102"/>
          <w:sz w:val="14"/>
          <w:szCs w:val="14"/>
        </w:rPr>
        <w:t>o</w:t>
      </w:r>
      <w:r>
        <w:rPr>
          <w:rFonts w:ascii="Calibri" w:eastAsia="Calibri" w:hAnsi="Calibri" w:cs="Calibri"/>
          <w:color w:val="FFFFFF"/>
          <w:spacing w:val="-4"/>
          <w:w w:val="102"/>
          <w:sz w:val="14"/>
          <w:szCs w:val="14"/>
        </w:rPr>
        <w:t>u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r</w:t>
      </w:r>
      <w:r>
        <w:rPr>
          <w:rFonts w:ascii="Calibri" w:eastAsia="Calibri" w:hAnsi="Calibri" w:cs="Calibri"/>
          <w:color w:val="FFFFFF"/>
          <w:sz w:val="14"/>
          <w:szCs w:val="14"/>
        </w:rPr>
        <w:t xml:space="preserve">                                                                                                                                 </w:t>
      </w:r>
      <w:r>
        <w:rPr>
          <w:rFonts w:ascii="Calibri" w:eastAsia="Calibri" w:hAnsi="Calibri" w:cs="Calibri"/>
          <w:color w:val="FFFFFF"/>
          <w:spacing w:val="-6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w w:val="102"/>
          <w:position w:val="9"/>
          <w:sz w:val="14"/>
          <w:szCs w:val="14"/>
          <w:u w:val="single" w:color="73AD42"/>
        </w:rPr>
        <w:t xml:space="preserve"> </w:t>
      </w:r>
      <w:r>
        <w:rPr>
          <w:rFonts w:ascii="Calibri" w:eastAsia="Calibri" w:hAnsi="Calibri" w:cs="Calibri"/>
          <w:color w:val="FFFFFF"/>
          <w:position w:val="9"/>
          <w:sz w:val="14"/>
          <w:szCs w:val="14"/>
          <w:u w:val="single" w:color="73AD42"/>
        </w:rPr>
        <w:tab/>
      </w:r>
    </w:p>
    <w:p w:rsidR="008D624D" w:rsidRDefault="008D624D">
      <w:pPr>
        <w:spacing w:before="5" w:line="160" w:lineRule="exact"/>
        <w:rPr>
          <w:sz w:val="17"/>
          <w:szCs w:val="17"/>
        </w:rPr>
      </w:pPr>
    </w:p>
    <w:p w:rsidR="008D624D" w:rsidRDefault="00993037">
      <w:pPr>
        <w:ind w:left="639"/>
        <w:rPr>
          <w:rFonts w:ascii="Calibri" w:eastAsia="Calibri" w:hAnsi="Calibri" w:cs="Calibri"/>
          <w:sz w:val="7"/>
          <w:szCs w:val="7"/>
        </w:rPr>
      </w:pPr>
      <w:r>
        <w:pict>
          <v:group id="_x0000_s1845" style="position:absolute;left:0;text-align:left;margin-left:118.1pt;margin-top:-22.8pt;width:22.75pt;height:19.95pt;z-index:-7807;mso-position-horizontal-relative:page" coordorigin="2362,-456" coordsize="455,399">
            <v:shape id="_x0000_s1870" style="position:absolute;left:2370;top:-448;width:439;height:383" coordorigin="2370,-448" coordsize="439,383" path="m2788,-189r,-259l2395,-448r,259l2555,-189r,43l2436,-146r-66,82l2809,-64r-66,-82l2624,-146r,-43l2788,-189xe" fillcolor="#5b9bd4" stroked="f">
              <v:path arrowok="t"/>
            </v:shape>
            <v:shape id="_x0000_s1869" style="position:absolute;left:2395;top:-448;width:392;height:259" coordorigin="2395,-448" coordsize="392,259" path="m2788,-448r-393,l2395,-189r393,l2788,-448xe" fillcolor="#5b9bd4" stroked="f">
              <v:path arrowok="t"/>
            </v:shape>
            <v:shape id="_x0000_s1868" style="position:absolute;left:2555;top:-167;width:69;height:0" coordorigin="2555,-167" coordsize="69,0" path="m2555,-167r69,e" filled="f" strokecolor="#5b9bd4" strokeweight=".79042mm">
              <v:path arrowok="t"/>
            </v:shape>
            <v:shape id="_x0000_s1867" style="position:absolute;left:2421;top:-422;width:342;height:210" coordorigin="2421,-422" coordsize="342,210" path="m2421,-212r342,l2763,-422r-342,l2421,-212xe" fillcolor="#a4a4a4" stroked="f">
              <v:path arrowok="t"/>
            </v:shape>
            <v:shape id="_x0000_s1866" style="position:absolute;left:2690;top:-134;width:30;height:13" coordorigin="2690,-134" coordsize="30,13" path="m2707,-134r-17,l2702,-121r19,l2707,-134xe" stroked="f">
              <v:path arrowok="t"/>
            </v:shape>
            <v:shape id="_x0000_s1865" style="position:absolute;left:2650;top:-113;width:27;height:12" coordorigin="2650,-113" coordsize="27,12" path="m2669,-113r-19,l2656,-101r21,l2669,-113xe" stroked="f">
              <v:path arrowok="t"/>
            </v:shape>
            <v:shape id="_x0000_s1864" style="position:absolute;left:2620;top:-113;width:25;height:12" coordorigin="2620,-113" coordsize="25,12" path="m2639,-113r-19,l2624,-101r21,l2639,-113xe" stroked="f">
              <v:path arrowok="t"/>
            </v:shape>
            <v:shape id="_x0000_s1863" style="position:absolute;left:2590;top:-113;width:23;height:12" coordorigin="2590,-113" coordsize="23,12" path="m2609,-113r-19,l2591,-101r21,l2609,-113xe" stroked="f">
              <v:path arrowok="t"/>
            </v:shape>
            <v:shape id="_x0000_s1862" style="position:absolute;left:2639;top:-134;width:25;height:13" coordorigin="2639,-134" coordsize="25,13" path="m2656,-134r-17,l2646,-121r18,l2656,-134xe" stroked="f">
              <v:path arrowok="t"/>
            </v:shape>
            <v:shape id="_x0000_s1861" style="position:absolute;left:2665;top:-134;width:28;height:13" coordorigin="2665,-134" coordsize="28,13" path="m2681,-134r-16,l2674,-121r18,l2681,-134xe" stroked="f">
              <v:path arrowok="t"/>
            </v:shape>
            <v:shape id="_x0000_s1860" style="position:absolute;left:2680;top:-113;width:30;height:12" coordorigin="2680,-113" coordsize="30,12" path="m2699,-113r-19,l2688,-101r21,l2699,-113xe" stroked="f">
              <v:path arrowok="t"/>
            </v:shape>
            <v:shape id="_x0000_s1859" style="position:absolute;left:2710;top:-113;width:32;height:12" coordorigin="2710,-113" coordsize="32,12" path="m2729,-113r-19,l2721,-101r21,l2729,-113xe" stroked="f">
              <v:path arrowok="t"/>
            </v:shape>
            <v:shape id="_x0000_s1858" style="position:absolute;left:2613;top:-133;width:22;height:12" coordorigin="2613,-133" coordsize="22,12" path="m2630,-133r-17,l2617,-121r19,l2630,-133xe" stroked="f">
              <v:path arrowok="t"/>
            </v:shape>
            <v:shape id="_x0000_s1857" style="position:absolute;left:2587;top:-132;width:20;height:12" coordorigin="2587,-132" coordsize="20,12" path="m2604,-132r-17,l2589,-120r18,l2604,-132xe" stroked="f">
              <v:path arrowok="t"/>
            </v:shape>
            <v:shape id="_x0000_s1856" style="position:absolute;left:2560;top:-132;width:19;height:12" coordorigin="2560,-132" coordsize="19,12" path="m2561,-132r-1,12l2579,-120r-1,-12l2561,-132xe" stroked="f">
              <v:path arrowok="t"/>
            </v:shape>
            <v:shape id="_x0000_s1855" style="position:absolute;left:2559;top:-113;width:21;height:12" coordorigin="2559,-113" coordsize="21,12" path="m2560,-113r-1,12l2580,-101r-1,-12l2560,-113xe" stroked="f">
              <v:path arrowok="t"/>
            </v:shape>
            <v:shape id="_x0000_s1854" style="position:absolute;left:2532;top:-132;width:20;height:12" coordorigin="2532,-132" coordsize="20,12" path="m2535,-132r-3,12l2550,-120r2,-12l2535,-132xe" stroked="f">
              <v:path arrowok="t"/>
            </v:shape>
            <v:shape id="_x0000_s1853" style="position:absolute;left:2527;top:-113;width:23;height:12" coordorigin="2527,-113" coordsize="23,12" path="m2530,-113r-3,12l2548,-101r1,-12l2530,-113xe" stroked="f">
              <v:path arrowok="t"/>
            </v:shape>
            <v:shape id="_x0000_s1852" style="position:absolute;left:2515;top:-93;width:147;height:12" coordorigin="2515,-93" coordsize="147,12" path="m2519,-93r-4,12l2662,-81r-6,-12l2519,-93xe" stroked="f">
              <v:path arrowok="t"/>
            </v:shape>
            <v:shape id="_x0000_s1851" style="position:absolute;left:2503;top:-132;width:23;height:12" coordorigin="2503,-132" coordsize="23,12" path="m2509,-132r-6,12l2522,-120r4,-12l2509,-132xe" stroked="f">
              <v:path arrowok="t"/>
            </v:shape>
            <v:shape id="_x0000_s1850" style="position:absolute;left:2494;top:-113;width:25;height:12" coordorigin="2494,-113" coordsize="25,12" path="m2500,-113r-6,12l2515,-101r4,-12l2500,-113xe" stroked="f">
              <v:path arrowok="t"/>
            </v:shape>
            <v:shape id="_x0000_s1849" style="position:absolute;left:2475;top:-132;width:25;height:12" coordorigin="2475,-132" coordsize="25,12" path="m2482,-132r-7,12l2493,-120r7,-12l2482,-132xe" stroked="f">
              <v:path arrowok="t"/>
            </v:shape>
            <v:shape id="_x0000_s1848" style="position:absolute;left:2462;top:-113;width:27;height:12" coordorigin="2462,-113" coordsize="27,12" path="m2470,-113r-8,12l2483,-101r6,-12l2470,-113xe" stroked="f">
              <v:path arrowok="t"/>
            </v:shape>
            <v:shape id="_x0000_s1847" style="position:absolute;left:2446;top:-132;width:27;height:12" coordorigin="2446,-132" coordsize="27,12" path="m2456,-132r-10,12l2465,-120r8,-12l2456,-132xe" stroked="f">
              <v:path arrowok="t"/>
            </v:shape>
            <v:shape id="_x0000_s1846" style="position:absolute;left:2430;top:-113;width:30;height:12" coordorigin="2430,-113" coordsize="30,12" path="m2440,-113r-10,12l2451,-101r8,-12l2440,-113xe" stroked="f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color w:val="1E4973"/>
          <w:w w:val="110"/>
          <w:sz w:val="7"/>
          <w:szCs w:val="7"/>
        </w:rPr>
        <w:t>S</w:t>
      </w:r>
      <w:r>
        <w:rPr>
          <w:rFonts w:ascii="Calibri" w:eastAsia="Calibri" w:hAnsi="Calibri" w:cs="Calibri"/>
          <w:color w:val="1E4973"/>
          <w:spacing w:val="1"/>
          <w:w w:val="110"/>
          <w:sz w:val="7"/>
          <w:szCs w:val="7"/>
        </w:rPr>
        <w:t>y</w:t>
      </w:r>
      <w:r>
        <w:rPr>
          <w:rFonts w:ascii="Calibri" w:eastAsia="Calibri" w:hAnsi="Calibri" w:cs="Calibri"/>
          <w:color w:val="1E4973"/>
          <w:spacing w:val="-1"/>
          <w:w w:val="110"/>
          <w:sz w:val="7"/>
          <w:szCs w:val="7"/>
        </w:rPr>
        <w:t>s</w:t>
      </w:r>
      <w:r>
        <w:rPr>
          <w:rFonts w:ascii="Calibri" w:eastAsia="Calibri" w:hAnsi="Calibri" w:cs="Calibri"/>
          <w:color w:val="1E4973"/>
          <w:spacing w:val="4"/>
          <w:w w:val="110"/>
          <w:sz w:val="7"/>
          <w:szCs w:val="7"/>
        </w:rPr>
        <w:t>t</w:t>
      </w:r>
      <w:r>
        <w:rPr>
          <w:rFonts w:ascii="Calibri" w:eastAsia="Calibri" w:hAnsi="Calibri" w:cs="Calibri"/>
          <w:color w:val="1E4973"/>
          <w:spacing w:val="-3"/>
          <w:w w:val="110"/>
          <w:sz w:val="7"/>
          <w:szCs w:val="7"/>
        </w:rPr>
        <w:t>e</w:t>
      </w:r>
      <w:r>
        <w:rPr>
          <w:rFonts w:ascii="Calibri" w:eastAsia="Calibri" w:hAnsi="Calibri" w:cs="Calibri"/>
          <w:color w:val="1E4973"/>
          <w:w w:val="110"/>
          <w:sz w:val="7"/>
          <w:szCs w:val="7"/>
        </w:rPr>
        <w:t>m</w:t>
      </w:r>
      <w:r>
        <w:rPr>
          <w:rFonts w:ascii="Calibri" w:eastAsia="Calibri" w:hAnsi="Calibri" w:cs="Calibri"/>
          <w:color w:val="1E4973"/>
          <w:spacing w:val="5"/>
          <w:w w:val="110"/>
          <w:sz w:val="7"/>
          <w:szCs w:val="7"/>
        </w:rPr>
        <w:t xml:space="preserve"> </w:t>
      </w:r>
      <w:r>
        <w:rPr>
          <w:rFonts w:ascii="Calibri" w:eastAsia="Calibri" w:hAnsi="Calibri" w:cs="Calibri"/>
          <w:color w:val="1E4973"/>
          <w:spacing w:val="-1"/>
          <w:sz w:val="7"/>
          <w:szCs w:val="7"/>
        </w:rPr>
        <w:t>s</w:t>
      </w:r>
      <w:r>
        <w:rPr>
          <w:rFonts w:ascii="Calibri" w:eastAsia="Calibri" w:hAnsi="Calibri" w:cs="Calibri"/>
          <w:color w:val="1E4973"/>
          <w:spacing w:val="1"/>
          <w:sz w:val="7"/>
          <w:szCs w:val="7"/>
        </w:rPr>
        <w:t>u</w:t>
      </w:r>
      <w:r>
        <w:rPr>
          <w:rFonts w:ascii="Calibri" w:eastAsia="Calibri" w:hAnsi="Calibri" w:cs="Calibri"/>
          <w:color w:val="1E4973"/>
          <w:sz w:val="7"/>
          <w:szCs w:val="7"/>
        </w:rPr>
        <w:t>b</w:t>
      </w:r>
      <w:r>
        <w:rPr>
          <w:rFonts w:ascii="Calibri" w:eastAsia="Calibri" w:hAnsi="Calibri" w:cs="Calibri"/>
          <w:color w:val="1E4973"/>
          <w:spacing w:val="14"/>
          <w:sz w:val="7"/>
          <w:szCs w:val="7"/>
        </w:rPr>
        <w:t xml:space="preserve"> </w:t>
      </w:r>
      <w:r>
        <w:rPr>
          <w:rFonts w:ascii="Calibri" w:eastAsia="Calibri" w:hAnsi="Calibri" w:cs="Calibri"/>
          <w:color w:val="1E4973"/>
          <w:w w:val="111"/>
          <w:sz w:val="7"/>
          <w:szCs w:val="7"/>
        </w:rPr>
        <w:t>a</w:t>
      </w:r>
      <w:r>
        <w:rPr>
          <w:rFonts w:ascii="Calibri" w:eastAsia="Calibri" w:hAnsi="Calibri" w:cs="Calibri"/>
          <w:color w:val="1E4973"/>
          <w:spacing w:val="-11"/>
          <w:sz w:val="7"/>
          <w:szCs w:val="7"/>
        </w:rPr>
        <w:t xml:space="preserve"> </w:t>
      </w:r>
      <w:r>
        <w:rPr>
          <w:rFonts w:ascii="Calibri" w:eastAsia="Calibri" w:hAnsi="Calibri" w:cs="Calibri"/>
          <w:color w:val="1E4973"/>
          <w:spacing w:val="-1"/>
          <w:w w:val="111"/>
          <w:sz w:val="7"/>
          <w:szCs w:val="7"/>
        </w:rPr>
        <w:t>g</w:t>
      </w:r>
      <w:r>
        <w:rPr>
          <w:rFonts w:ascii="Calibri" w:eastAsia="Calibri" w:hAnsi="Calibri" w:cs="Calibri"/>
          <w:color w:val="1E4973"/>
          <w:spacing w:val="3"/>
          <w:w w:val="111"/>
          <w:sz w:val="7"/>
          <w:szCs w:val="7"/>
        </w:rPr>
        <w:t>e</w:t>
      </w:r>
      <w:r>
        <w:rPr>
          <w:rFonts w:ascii="Calibri" w:eastAsia="Calibri" w:hAnsi="Calibri" w:cs="Calibri"/>
          <w:color w:val="1E4973"/>
          <w:w w:val="111"/>
          <w:sz w:val="7"/>
          <w:szCs w:val="7"/>
        </w:rPr>
        <w:t>n</w:t>
      </w:r>
    </w:p>
    <w:p w:rsidR="008D624D" w:rsidRDefault="008D624D">
      <w:pPr>
        <w:spacing w:before="3" w:line="120" w:lineRule="exact"/>
        <w:rPr>
          <w:sz w:val="13"/>
          <w:szCs w:val="13"/>
        </w:rPr>
      </w:pPr>
    </w:p>
    <w:p w:rsidR="008D624D" w:rsidRDefault="008D624D">
      <w:pPr>
        <w:spacing w:line="200" w:lineRule="exact"/>
        <w:sectPr w:rsidR="008D624D">
          <w:type w:val="continuous"/>
          <w:pgSz w:w="11920" w:h="16840"/>
          <w:pgMar w:top="1540" w:right="1580" w:bottom="280" w:left="1680" w:header="720" w:footer="720" w:gutter="0"/>
          <w:cols w:space="720"/>
        </w:sectPr>
      </w:pPr>
    </w:p>
    <w:p w:rsidR="008D624D" w:rsidRDefault="00993037">
      <w:pPr>
        <w:spacing w:before="33"/>
        <w:ind w:left="1873" w:right="-41"/>
        <w:rPr>
          <w:rFonts w:ascii="Calibri" w:eastAsia="Calibri" w:hAnsi="Calibri" w:cs="Calibri"/>
          <w:sz w:val="14"/>
          <w:szCs w:val="14"/>
        </w:rPr>
      </w:pP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lastRenderedPageBreak/>
        <w:t>P</w:t>
      </w:r>
      <w:r>
        <w:rPr>
          <w:rFonts w:ascii="Calibri" w:eastAsia="Calibri" w:hAnsi="Calibri" w:cs="Calibri"/>
          <w:color w:val="FFFFFF"/>
          <w:sz w:val="14"/>
          <w:szCs w:val="14"/>
        </w:rPr>
        <w:t>e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l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-2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spacing w:val="4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12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-1"/>
          <w:sz w:val="14"/>
          <w:szCs w:val="14"/>
        </w:rPr>
        <w:t>m</w:t>
      </w:r>
      <w:r>
        <w:rPr>
          <w:rFonts w:ascii="Calibri" w:eastAsia="Calibri" w:hAnsi="Calibri" w:cs="Calibri"/>
          <w:color w:val="FFFFFF"/>
          <w:sz w:val="14"/>
          <w:szCs w:val="14"/>
        </w:rPr>
        <w:t>e</w:t>
      </w:r>
      <w:r>
        <w:rPr>
          <w:rFonts w:ascii="Calibri" w:eastAsia="Calibri" w:hAnsi="Calibri" w:cs="Calibri"/>
          <w:color w:val="FFFFFF"/>
          <w:spacing w:val="-1"/>
          <w:sz w:val="14"/>
          <w:szCs w:val="14"/>
        </w:rPr>
        <w:t>m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i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l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i</w:t>
      </w:r>
      <w:r>
        <w:rPr>
          <w:rFonts w:ascii="Calibri" w:eastAsia="Calibri" w:hAnsi="Calibri" w:cs="Calibri"/>
          <w:color w:val="FFFFFF"/>
          <w:sz w:val="14"/>
          <w:szCs w:val="14"/>
        </w:rPr>
        <w:t>h</w:t>
      </w:r>
      <w:r>
        <w:rPr>
          <w:rFonts w:ascii="Calibri" w:eastAsia="Calibri" w:hAnsi="Calibri" w:cs="Calibri"/>
          <w:color w:val="FFFFFF"/>
          <w:spacing w:val="9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p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z w:val="14"/>
          <w:szCs w:val="14"/>
        </w:rPr>
        <w:t>k</w:t>
      </w:r>
      <w:r>
        <w:rPr>
          <w:rFonts w:ascii="Calibri" w:eastAsia="Calibri" w:hAnsi="Calibri" w:cs="Calibri"/>
          <w:color w:val="FFFFFF"/>
          <w:spacing w:val="1"/>
          <w:sz w:val="14"/>
          <w:szCs w:val="14"/>
        </w:rPr>
        <w:t>e</w:t>
      </w:r>
      <w:r>
        <w:rPr>
          <w:rFonts w:ascii="Calibri" w:eastAsia="Calibri" w:hAnsi="Calibri" w:cs="Calibri"/>
          <w:color w:val="FFFFFF"/>
          <w:sz w:val="14"/>
          <w:szCs w:val="14"/>
        </w:rPr>
        <w:t>t</w:t>
      </w:r>
      <w:r>
        <w:rPr>
          <w:rFonts w:ascii="Calibri" w:eastAsia="Calibri" w:hAnsi="Calibri" w:cs="Calibri"/>
          <w:color w:val="FFFFFF"/>
          <w:spacing w:val="4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t</w:t>
      </w:r>
      <w:r>
        <w:rPr>
          <w:rFonts w:ascii="Calibri" w:eastAsia="Calibri" w:hAnsi="Calibri" w:cs="Calibri"/>
          <w:color w:val="FFFFFF"/>
          <w:spacing w:val="2"/>
          <w:w w:val="102"/>
          <w:sz w:val="14"/>
          <w:szCs w:val="14"/>
        </w:rPr>
        <w:t>ou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r</w:t>
      </w:r>
    </w:p>
    <w:p w:rsidR="008D624D" w:rsidRDefault="00993037">
      <w:pPr>
        <w:spacing w:before="1" w:line="100" w:lineRule="exact"/>
        <w:rPr>
          <w:sz w:val="10"/>
          <w:szCs w:val="10"/>
        </w:rPr>
      </w:pPr>
      <w:r>
        <w:br w:type="column"/>
      </w:r>
    </w:p>
    <w:p w:rsidR="008D624D" w:rsidRDefault="00993037">
      <w:pPr>
        <w:ind w:right="-30"/>
        <w:rPr>
          <w:rFonts w:ascii="Calibri" w:eastAsia="Calibri" w:hAnsi="Calibri" w:cs="Calibri"/>
          <w:sz w:val="6"/>
          <w:szCs w:val="6"/>
        </w:rPr>
      </w:pPr>
      <w:r>
        <w:pict>
          <v:group id="_x0000_s1814" style="position:absolute;margin-left:151.7pt;margin-top:118.25pt;width:273.8pt;height:251.25pt;z-index:-7809;mso-position-horizontal-relative:page;mso-position-vertical-relative:page" coordorigin="3034,2365" coordsize="5476,5025">
            <v:shape id="_x0000_s1844" style="position:absolute;left:3037;top:3032;width:2779;height:434" coordorigin="3037,3032" coordsize="2779,434" path="m3037,3466r2779,l5816,3032r-2779,l3037,3466xe" fillcolor="#5b9bd4" stroked="f">
              <v:path arrowok="t"/>
            </v:shape>
            <v:shape id="_x0000_s1843" style="position:absolute;left:4061;top:2368;width:731;height:290" coordorigin="4061,2368" coordsize="731,290" path="m4207,2657r439,l4691,2650r39,-19l4761,2601r22,-38l4792,2519r,-6l4790,2490r-14,-42l4751,2412r-34,-26l4675,2371r-29,-3l4207,2368r-23,2l4141,2383r-35,25l4079,2442r-15,41l4061,2513r1,22l4076,2577r25,36l4136,2639r41,15l4207,2657xe" fillcolor="#73ad42" stroked="f">
              <v:path arrowok="t"/>
            </v:shape>
            <v:shape id="_x0000_s1842" style="position:absolute;left:4426;top:2657;width:0;height:333" coordorigin="4426,2657" coordsize="0,333" path="m4426,2657r,333e" filled="f" strokecolor="#5592c8" strokeweight=".1053mm">
              <v:path arrowok="t"/>
            </v:shape>
            <v:shape id="_x0000_s1841" style="position:absolute;left:4402;top:2984;width:48;height:48" coordorigin="4402,2984" coordsize="48,48" path="m4450,2984r-48,l4426,3032r24,-48xe" fillcolor="#5592c8" stroked="f">
              <v:path arrowok="t"/>
            </v:shape>
            <v:shape id="_x0000_s1840" style="position:absolute;left:3037;top:3841;width:2779;height:434" coordorigin="3037,3841" coordsize="2779,434" path="m3037,4275r2779,l5816,3841r-2779,l3037,4275xe" fillcolor="#5b9bd4" stroked="f">
              <v:path arrowok="t"/>
            </v:shape>
            <v:shape id="_x0000_s1839" style="position:absolute;left:4426;top:3466;width:0;height:333" coordorigin="4426,3466" coordsize="0,333" path="m4426,3466r,333e" filled="f" strokecolor="#5592c8" strokeweight=".1053mm">
              <v:path arrowok="t"/>
            </v:shape>
            <v:shape id="_x0000_s1838" style="position:absolute;left:4402;top:3793;width:48;height:48" coordorigin="4402,3793" coordsize="48,48" path="m4450,3793r-48,l4426,3841r24,-48xe" fillcolor="#5592c8" stroked="f">
              <v:path arrowok="t"/>
            </v:shape>
            <v:shape id="_x0000_s1837" style="position:absolute;left:3037;top:4649;width:2779;height:434" coordorigin="3037,4649" coordsize="2779,434" path="m3037,5084r2779,l5816,4649r-2779,l3037,5084xe" fillcolor="#5b9bd4" stroked="f">
              <v:path arrowok="t"/>
            </v:shape>
            <v:shape id="_x0000_s1836" style="position:absolute;left:4384;top:4275;width:0;height:333" coordorigin="4384,4275" coordsize="0,333" path="m4384,4275r,333e" filled="f" strokecolor="#5592c8" strokeweight=".1053mm">
              <v:path arrowok="t"/>
            </v:shape>
            <v:shape id="_x0000_s1835" style="position:absolute;left:4360;top:4602;width:48;height:48" coordorigin="4360,4602" coordsize="48,48" path="m4408,4602r-48,l4384,4649r24,-47xe" fillcolor="#5592c8" stroked="f">
              <v:path arrowok="t"/>
            </v:shape>
            <v:shape id="_x0000_s1834" style="position:absolute;left:3037;top:5444;width:2779;height:434" coordorigin="3037,5444" coordsize="2779,434" path="m3037,5878r2779,l5816,5444r-2779,l3037,5878xe" fillcolor="#5b9bd4" stroked="f">
              <v:path arrowok="t"/>
            </v:shape>
            <v:shape id="_x0000_s1833" style="position:absolute;left:3037;top:6924;width:2779;height:463" coordorigin="3037,6924" coordsize="2779,463" path="m3037,7387r2779,l5816,6924r-2779,l3037,7387xe" fillcolor="#5b9bd4" stroked="f">
              <v:path arrowok="t"/>
            </v:shape>
            <v:shape id="_x0000_s1832" style="position:absolute;left:3962;top:6169;width:928;height:463" coordorigin="3962,6169" coordsize="928,463" path="m3962,6401r464,232l4890,6401,4426,6169r-464,232xe" fillcolor="#73ad42" stroked="f">
              <v:path arrowok="t"/>
            </v:shape>
            <v:shape id="_x0000_s1831" style="position:absolute;left:4426;top:6633;width:0;height:250" coordorigin="4426,6633" coordsize="0,250" path="m4426,6633r,249e" filled="f" strokecolor="#5592c8" strokeweight=".1053mm">
              <v:path arrowok="t"/>
            </v:shape>
            <v:shape id="_x0000_s1830" style="position:absolute;left:4402;top:6876;width:48;height:48" coordorigin="4402,6876" coordsize="48,48" path="m4450,6876r-48,l4426,6924r24,-48xe" fillcolor="#5592c8" stroked="f">
              <v:path arrowok="t"/>
            </v:shape>
            <v:shape id="_x0000_s1829" style="position:absolute;left:4395;top:6778;width:61;height:0" coordorigin="4395,6778" coordsize="61,0" path="m4395,6778r62,e" filled="f" strokecolor="white" strokeweight="1.3679mm">
              <v:path arrowok="t"/>
            </v:shape>
            <v:shape id="_x0000_s1828" style="position:absolute;left:7579;top:3032;width:928;height:463" coordorigin="7579,3032" coordsize="928,463" path="m7579,3263r463,232l8506,3263,8042,3032r-463,231xe" fillcolor="#73ad42" stroked="f">
              <v:path arrowok="t"/>
            </v:shape>
            <v:shape id="_x0000_s1827" style="position:absolute;left:8042;top:3495;width:0;height:107" coordorigin="8042,3495" coordsize="0,107" path="m8042,3495r,107e" filled="f" strokecolor="#5592c8" strokeweight=".1053mm">
              <v:path arrowok="t"/>
            </v:shape>
            <v:shape id="_x0000_s1826" style="position:absolute;left:5816;top:3263;width:1763;height:3892" coordorigin="5816,3263" coordsize="1763,3892" path="m5816,7156r509,l6325,3293r1254,l7579,3263e" filled="f" strokecolor="#5592c8" strokeweight=".1051mm">
              <v:path arrowok="t"/>
            </v:shape>
            <v:shape id="_x0000_s1825" style="position:absolute;left:7555;top:3263;width:48;height:48" coordorigin="7555,3263" coordsize="48,48" path="m7555,3311r48,l7579,3263r-24,48xe" fillcolor="#5592c8" stroked="f">
              <v:path arrowok="t"/>
            </v:shape>
            <v:shape id="_x0000_s1824" style="position:absolute;left:4426;top:5084;width:0;height:318" coordorigin="4426,5084" coordsize="0,318" path="m4426,5084r,318e" filled="f" strokecolor="#5592c8" strokeweight=".1053mm">
              <v:path arrowok="t"/>
            </v:shape>
            <v:shape id="_x0000_s1823" style="position:absolute;left:4402;top:5396;width:48;height:48" coordorigin="4402,5396" coordsize="48,48" path="m4450,5396r-48,l4426,5444r24,-48xe" fillcolor="#5592c8" stroked="f">
              <v:path arrowok="t"/>
            </v:shape>
            <v:shape id="_x0000_s1822" style="position:absolute;left:4426;top:5878;width:0;height:250" coordorigin="4426,5878" coordsize="0,250" path="m4426,5878r,250e" filled="f" strokecolor="#5592c8" strokeweight=".1053mm">
              <v:path arrowok="t"/>
            </v:shape>
            <v:shape id="_x0000_s1821" style="position:absolute;left:4402;top:6122;width:48;height:48" coordorigin="4402,6122" coordsize="48,48" path="m4450,6122r-48,l4426,6169r24,-47xe" fillcolor="#5592c8" stroked="f">
              <v:path arrowok="t"/>
            </v:shape>
            <v:shape id="_x0000_s1820" style="position:absolute;left:4890;top:4317;width:1226;height:2084" coordorigin="4890,4317" coordsize="1226,2084" path="m4890,6401r1226,l6116,4460r-541,l5575,4317e" filled="f" strokecolor="#5592c8" strokeweight=".105mm">
              <v:path arrowok="t"/>
            </v:shape>
            <v:shape id="_x0000_s1819" style="position:absolute;left:5551;top:4275;width:48;height:48" coordorigin="5551,4275" coordsize="48,48" path="m5551,4323r48,l5575,4275r-24,48xe" fillcolor="#5592c8" stroked="f">
              <v:path arrowok="t"/>
            </v:shape>
            <v:shape id="_x0000_s1818" style="position:absolute;left:6047;top:5677;width:138;height:0" coordorigin="6047,5677" coordsize="138,0" path="m6047,5677r138,e" filled="f" strokecolor="white" strokeweight="1.3679mm">
              <v:path arrowok="t"/>
            </v:shape>
            <v:shape id="_x0000_s1817" style="position:absolute;left:5858;top:2749;width:2184;height:1194" coordorigin="5858,2749" coordsize="2184,1194" path="m8042,3032r,-283l6102,2749r,1193l5858,3942e" filled="f" strokecolor="#5592c8" strokeweight=".1045mm">
              <v:path arrowok="t"/>
            </v:shape>
            <v:shape id="_x0000_s1816" style="position:absolute;left:5816;top:3918;width:48;height:48" coordorigin="5816,3918" coordsize="48,48" path="m5864,3966r,-48l5816,3942r48,24xe" fillcolor="#5592c8" stroked="f">
              <v:path arrowok="t"/>
            </v:shape>
            <v:shape id="_x0000_s1815" style="position:absolute;left:6400;top:2749;width:138;height:0" coordorigin="6400,2749" coordsize="138,0" path="m6400,2749r138,e" filled="f" strokecolor="white" strokeweight="1.3679mm">
              <v:path arrowok="t"/>
            </v:shape>
            <w10:wrap anchorx="page" anchory="page"/>
          </v:group>
        </w:pict>
      </w:r>
      <w:r>
        <w:pict>
          <v:group id="_x0000_s1811" style="position:absolute;margin-left:491.35pt;margin-top:-17.6pt;width:11.05pt;height:22pt;z-index:-7801;mso-position-horizontal-relative:page" coordorigin="9827,-352" coordsize="221,440">
            <v:shape id="_x0000_s1813" style="position:absolute;left:9830;top:-227;width:215;height:312" coordorigin="9830,-227" coordsize="215,312" path="m10040,-204r-15,-16l10004,-227r-3,l9875,-227r-22,6l9837,-206r-7,20l9830,-183r,153l9865,-30r,-89l9877,-119r,204l9933,85r,-94l9936,-12r6,l9944,-9r,94l10004,85r,-204l10016,-119r,89l10046,-30r,-153l10040,-204xe" fillcolor="#5b9bd4" stroked="f">
              <v:path arrowok="t"/>
            </v:shape>
            <v:shape id="_x0000_s1812" style="position:absolute;left:9884;top:-349;width:109;height:108" coordorigin="9884,-349" coordsize="109,108" path="m9920,-245r19,4l9961,-246r18,-12l9990,-277r3,-18l9989,-317r-13,-18l9957,-346r-18,-3l9917,-345r-18,13l9887,-314r-3,19l9889,-274r12,18l9920,-245xe" fillcolor="#5b9bd4" stroked="f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color w:val="41719D"/>
          <w:spacing w:val="-2"/>
          <w:w w:val="109"/>
          <w:sz w:val="6"/>
          <w:szCs w:val="6"/>
        </w:rPr>
        <w:t>T</w:t>
      </w:r>
      <w:r>
        <w:rPr>
          <w:rFonts w:ascii="Calibri" w:eastAsia="Calibri" w:hAnsi="Calibri" w:cs="Calibri"/>
          <w:color w:val="41719D"/>
          <w:spacing w:val="3"/>
          <w:w w:val="109"/>
          <w:sz w:val="6"/>
          <w:szCs w:val="6"/>
        </w:rPr>
        <w:t>i</w:t>
      </w:r>
      <w:r>
        <w:rPr>
          <w:rFonts w:ascii="Calibri" w:eastAsia="Calibri" w:hAnsi="Calibri" w:cs="Calibri"/>
          <w:color w:val="41719D"/>
          <w:spacing w:val="-5"/>
          <w:w w:val="109"/>
          <w:sz w:val="6"/>
          <w:szCs w:val="6"/>
        </w:rPr>
        <w:t>d</w:t>
      </w:r>
      <w:r>
        <w:rPr>
          <w:rFonts w:ascii="Calibri" w:eastAsia="Calibri" w:hAnsi="Calibri" w:cs="Calibri"/>
          <w:color w:val="41719D"/>
          <w:spacing w:val="-2"/>
          <w:w w:val="109"/>
          <w:sz w:val="6"/>
          <w:szCs w:val="6"/>
        </w:rPr>
        <w:t>a</w:t>
      </w:r>
      <w:r>
        <w:rPr>
          <w:rFonts w:ascii="Calibri" w:eastAsia="Calibri" w:hAnsi="Calibri" w:cs="Calibri"/>
          <w:color w:val="41719D"/>
          <w:w w:val="109"/>
          <w:sz w:val="6"/>
          <w:szCs w:val="6"/>
        </w:rPr>
        <w:t>k</w:t>
      </w:r>
    </w:p>
    <w:p w:rsidR="008D624D" w:rsidRDefault="00993037">
      <w:pPr>
        <w:spacing w:before="1" w:line="220" w:lineRule="exact"/>
        <w:rPr>
          <w:sz w:val="22"/>
          <w:szCs w:val="22"/>
        </w:rPr>
      </w:pPr>
      <w:r>
        <w:br w:type="column"/>
      </w:r>
    </w:p>
    <w:p w:rsidR="008D624D" w:rsidRDefault="00993037">
      <w:pPr>
        <w:spacing w:line="100" w:lineRule="exact"/>
        <w:rPr>
          <w:rFonts w:ascii="Calibri" w:eastAsia="Calibri" w:hAnsi="Calibri" w:cs="Calibri"/>
          <w:sz w:val="9"/>
          <w:szCs w:val="9"/>
        </w:rPr>
        <w:sectPr w:rsidR="008D624D">
          <w:type w:val="continuous"/>
          <w:pgSz w:w="11920" w:h="16840"/>
          <w:pgMar w:top="1540" w:right="1580" w:bottom="280" w:left="1680" w:header="720" w:footer="720" w:gutter="0"/>
          <w:cols w:num="3" w:space="720" w:equalWidth="0">
            <w:col w:w="3622" w:space="747"/>
            <w:col w:w="138" w:space="3556"/>
            <w:col w:w="597"/>
          </w:cols>
        </w:sectPr>
      </w:pPr>
      <w:r>
        <w:pict>
          <v:group id="_x0000_s1808" style="position:absolute;margin-left:491.35pt;margin-top:23.65pt;width:11.05pt;height:22pt;z-index:-7799;mso-position-horizontal-relative:page" coordorigin="9827,473" coordsize="221,440">
            <v:shape id="_x0000_s1810" style="position:absolute;left:9830;top:599;width:215;height:312" coordorigin="9830,599" coordsize="215,312" path="m10040,621r-15,-15l10004,599r-3,l9875,599r-22,5l9837,619r-7,21l9830,643r,153l9865,796r,-89l9877,707r,203l9933,910r,-94l9936,814r6,l9944,816r,94l10004,910r,-204l10016,706r,90l10046,796r,-153l10040,621xe" fillcolor="#5b9bd4" stroked="f">
              <v:path arrowok="t"/>
            </v:shape>
            <v:shape id="_x0000_s1809" style="position:absolute;left:9884;top:476;width:109;height:108" coordorigin="9884,476" coordsize="109,108" path="m9920,581r19,3l9961,579r18,-12l9990,549r3,-19l9989,508r-13,-17l9957,479r-18,-3l9917,481r-18,12l9887,511r-3,19l9889,552r12,17l9920,581xe" fillcolor="#5b9bd4" stroked="f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color w:val="1E4973"/>
          <w:spacing w:val="-2"/>
          <w:w w:val="106"/>
          <w:sz w:val="9"/>
          <w:szCs w:val="9"/>
        </w:rPr>
        <w:t>P</w:t>
      </w:r>
      <w:r>
        <w:rPr>
          <w:rFonts w:ascii="Calibri" w:eastAsia="Calibri" w:hAnsi="Calibri" w:cs="Calibri"/>
          <w:color w:val="1E4973"/>
          <w:w w:val="106"/>
          <w:sz w:val="9"/>
          <w:szCs w:val="9"/>
        </w:rPr>
        <w:t>e</w:t>
      </w:r>
      <w:r>
        <w:rPr>
          <w:rFonts w:ascii="Calibri" w:eastAsia="Calibri" w:hAnsi="Calibri" w:cs="Calibri"/>
          <w:color w:val="1E4973"/>
          <w:spacing w:val="2"/>
          <w:w w:val="106"/>
          <w:sz w:val="9"/>
          <w:szCs w:val="9"/>
        </w:rPr>
        <w:t>la</w:t>
      </w:r>
      <w:r>
        <w:rPr>
          <w:rFonts w:ascii="Calibri" w:eastAsia="Calibri" w:hAnsi="Calibri" w:cs="Calibri"/>
          <w:color w:val="1E4973"/>
          <w:spacing w:val="-2"/>
          <w:w w:val="106"/>
          <w:sz w:val="9"/>
          <w:szCs w:val="9"/>
        </w:rPr>
        <w:t>n</w:t>
      </w:r>
      <w:r>
        <w:rPr>
          <w:rFonts w:ascii="Calibri" w:eastAsia="Calibri" w:hAnsi="Calibri" w:cs="Calibri"/>
          <w:color w:val="1E4973"/>
          <w:spacing w:val="3"/>
          <w:w w:val="106"/>
          <w:sz w:val="9"/>
          <w:szCs w:val="9"/>
        </w:rPr>
        <w:t>g</w:t>
      </w:r>
      <w:r>
        <w:rPr>
          <w:rFonts w:ascii="Calibri" w:eastAsia="Calibri" w:hAnsi="Calibri" w:cs="Calibri"/>
          <w:color w:val="1E4973"/>
          <w:spacing w:val="-3"/>
          <w:w w:val="106"/>
          <w:sz w:val="9"/>
          <w:szCs w:val="9"/>
        </w:rPr>
        <w:t>g</w:t>
      </w:r>
      <w:r>
        <w:rPr>
          <w:rFonts w:ascii="Calibri" w:eastAsia="Calibri" w:hAnsi="Calibri" w:cs="Calibri"/>
          <w:color w:val="1E4973"/>
          <w:spacing w:val="2"/>
          <w:w w:val="106"/>
          <w:sz w:val="9"/>
          <w:szCs w:val="9"/>
        </w:rPr>
        <w:t>a</w:t>
      </w:r>
      <w:r>
        <w:rPr>
          <w:rFonts w:ascii="Calibri" w:eastAsia="Calibri" w:hAnsi="Calibri" w:cs="Calibri"/>
          <w:color w:val="1E4973"/>
          <w:w w:val="106"/>
          <w:sz w:val="9"/>
          <w:szCs w:val="9"/>
        </w:rPr>
        <w:t>n</w:t>
      </w:r>
    </w:p>
    <w:p w:rsidR="008D624D" w:rsidRDefault="008D624D">
      <w:pPr>
        <w:spacing w:line="200" w:lineRule="exact"/>
      </w:pPr>
    </w:p>
    <w:p w:rsidR="008D624D" w:rsidRDefault="008D624D">
      <w:pPr>
        <w:spacing w:before="12" w:line="220" w:lineRule="exact"/>
        <w:rPr>
          <w:sz w:val="22"/>
          <w:szCs w:val="22"/>
        </w:rPr>
        <w:sectPr w:rsidR="008D624D">
          <w:type w:val="continuous"/>
          <w:pgSz w:w="11920" w:h="16840"/>
          <w:pgMar w:top="1540" w:right="1580" w:bottom="280" w:left="1680" w:header="720" w:footer="720" w:gutter="0"/>
          <w:cols w:space="720"/>
        </w:sectPr>
      </w:pPr>
    </w:p>
    <w:p w:rsidR="008D624D" w:rsidRDefault="008D624D">
      <w:pPr>
        <w:spacing w:before="18" w:line="220" w:lineRule="exact"/>
        <w:rPr>
          <w:sz w:val="22"/>
          <w:szCs w:val="22"/>
        </w:rPr>
      </w:pPr>
    </w:p>
    <w:p w:rsidR="008D624D" w:rsidRDefault="00993037">
      <w:pPr>
        <w:ind w:left="709" w:right="-34"/>
        <w:rPr>
          <w:rFonts w:ascii="Calibri" w:eastAsia="Calibri" w:hAnsi="Calibri" w:cs="Calibri"/>
          <w:sz w:val="9"/>
          <w:szCs w:val="9"/>
        </w:rPr>
      </w:pPr>
      <w:r>
        <w:pict>
          <v:group id="_x0000_s1803" style="position:absolute;left:0;text-align:left;margin-left:121.25pt;margin-top:19.15pt;width:16.45pt;height:21.7pt;z-index:-7805;mso-position-horizontal-relative:page" coordorigin="2425,383" coordsize="329,434">
            <v:shape id="_x0000_s1807" type="#_x0000_t75" style="position:absolute;left:2425;top:534;width:329;height:283">
              <v:imagedata r:id="rId64" o:title=""/>
            </v:shape>
            <v:shape id="_x0000_s1806" type="#_x0000_t75" style="position:absolute;left:2496;top:383;width:196;height:190">
              <v:imagedata r:id="rId65" o:title=""/>
            </v:shape>
            <v:shape id="_x0000_s1805" style="position:absolute;left:2461;top:581;width:35;height:179" coordorigin="2461,581" coordsize="35,179" path="m2466,760r-3,-20l2461,720r,-20l2463,681r3,-20l2470,642r6,-19l2484,605r9,-18l2496,581e" filled="f" strokecolor="#5592c8" strokeweight=".1053mm">
              <v:path arrowok="t"/>
            </v:shape>
            <v:shape id="_x0000_s1804" style="position:absolute;left:2683;top:614;width:18;height:190" coordorigin="2683,614" coordsize="18,190" path="m2697,803r2,-20l2700,763r,-20l2700,723r-1,-19l2697,684r-3,-20l2690,645r-4,-20l2683,614e" filled="f" strokecolor="#5592c8" strokeweight=".1053mm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color w:val="1E4973"/>
          <w:spacing w:val="-2"/>
          <w:w w:val="106"/>
          <w:sz w:val="9"/>
          <w:szCs w:val="9"/>
        </w:rPr>
        <w:t>P</w:t>
      </w:r>
      <w:r>
        <w:rPr>
          <w:rFonts w:ascii="Calibri" w:eastAsia="Calibri" w:hAnsi="Calibri" w:cs="Calibri"/>
          <w:color w:val="1E4973"/>
          <w:w w:val="106"/>
          <w:sz w:val="9"/>
          <w:szCs w:val="9"/>
        </w:rPr>
        <w:t>e</w:t>
      </w:r>
      <w:r>
        <w:rPr>
          <w:rFonts w:ascii="Calibri" w:eastAsia="Calibri" w:hAnsi="Calibri" w:cs="Calibri"/>
          <w:color w:val="1E4973"/>
          <w:spacing w:val="2"/>
          <w:w w:val="106"/>
          <w:sz w:val="9"/>
          <w:szCs w:val="9"/>
        </w:rPr>
        <w:t>la</w:t>
      </w:r>
      <w:r>
        <w:rPr>
          <w:rFonts w:ascii="Calibri" w:eastAsia="Calibri" w:hAnsi="Calibri" w:cs="Calibri"/>
          <w:color w:val="1E4973"/>
          <w:spacing w:val="-3"/>
          <w:w w:val="106"/>
          <w:sz w:val="9"/>
          <w:szCs w:val="9"/>
        </w:rPr>
        <w:t>n</w:t>
      </w:r>
      <w:r>
        <w:rPr>
          <w:rFonts w:ascii="Calibri" w:eastAsia="Calibri" w:hAnsi="Calibri" w:cs="Calibri"/>
          <w:color w:val="1E4973"/>
          <w:spacing w:val="3"/>
          <w:w w:val="106"/>
          <w:sz w:val="9"/>
          <w:szCs w:val="9"/>
        </w:rPr>
        <w:t>g</w:t>
      </w:r>
      <w:r>
        <w:rPr>
          <w:rFonts w:ascii="Calibri" w:eastAsia="Calibri" w:hAnsi="Calibri" w:cs="Calibri"/>
          <w:color w:val="1E4973"/>
          <w:spacing w:val="-3"/>
          <w:w w:val="106"/>
          <w:sz w:val="9"/>
          <w:szCs w:val="9"/>
        </w:rPr>
        <w:t>g</w:t>
      </w:r>
      <w:r>
        <w:rPr>
          <w:rFonts w:ascii="Calibri" w:eastAsia="Calibri" w:hAnsi="Calibri" w:cs="Calibri"/>
          <w:color w:val="1E4973"/>
          <w:spacing w:val="2"/>
          <w:w w:val="106"/>
          <w:sz w:val="9"/>
          <w:szCs w:val="9"/>
        </w:rPr>
        <w:t>a</w:t>
      </w:r>
      <w:r>
        <w:rPr>
          <w:rFonts w:ascii="Calibri" w:eastAsia="Calibri" w:hAnsi="Calibri" w:cs="Calibri"/>
          <w:color w:val="1E4973"/>
          <w:w w:val="106"/>
          <w:sz w:val="9"/>
          <w:szCs w:val="9"/>
        </w:rPr>
        <w:t>n</w:t>
      </w:r>
    </w:p>
    <w:p w:rsidR="008D624D" w:rsidRDefault="00993037">
      <w:pPr>
        <w:spacing w:before="45"/>
        <w:ind w:left="-27" w:right="-27"/>
        <w:jc w:val="center"/>
        <w:rPr>
          <w:rFonts w:ascii="Calibri" w:eastAsia="Calibri" w:hAnsi="Calibri" w:cs="Calibri"/>
          <w:sz w:val="9"/>
          <w:szCs w:val="9"/>
        </w:rPr>
      </w:pPr>
      <w:r>
        <w:br w:type="column"/>
      </w:r>
      <w:r>
        <w:rPr>
          <w:rFonts w:ascii="Calibri" w:eastAsia="Calibri" w:hAnsi="Calibri" w:cs="Calibri"/>
          <w:color w:val="FFFFFF"/>
          <w:spacing w:val="1"/>
          <w:w w:val="106"/>
          <w:sz w:val="9"/>
          <w:szCs w:val="9"/>
        </w:rPr>
        <w:lastRenderedPageBreak/>
        <w:t>T</w:t>
      </w:r>
      <w:r>
        <w:rPr>
          <w:rFonts w:ascii="Calibri" w:eastAsia="Calibri" w:hAnsi="Calibri" w:cs="Calibri"/>
          <w:color w:val="FFFFFF"/>
          <w:w w:val="106"/>
          <w:sz w:val="9"/>
          <w:szCs w:val="9"/>
        </w:rPr>
        <w:t>e</w:t>
      </w:r>
      <w:r>
        <w:rPr>
          <w:rFonts w:ascii="Calibri" w:eastAsia="Calibri" w:hAnsi="Calibri" w:cs="Calibri"/>
          <w:color w:val="FFFFFF"/>
          <w:spacing w:val="-3"/>
          <w:w w:val="106"/>
          <w:sz w:val="9"/>
          <w:szCs w:val="9"/>
        </w:rPr>
        <w:t>r</w:t>
      </w:r>
      <w:r>
        <w:rPr>
          <w:rFonts w:ascii="Calibri" w:eastAsia="Calibri" w:hAnsi="Calibri" w:cs="Calibri"/>
          <w:color w:val="FFFFFF"/>
          <w:spacing w:val="4"/>
          <w:w w:val="106"/>
          <w:sz w:val="9"/>
          <w:szCs w:val="9"/>
        </w:rPr>
        <w:t>s</w:t>
      </w:r>
      <w:r>
        <w:rPr>
          <w:rFonts w:ascii="Calibri" w:eastAsia="Calibri" w:hAnsi="Calibri" w:cs="Calibri"/>
          <w:color w:val="FFFFFF"/>
          <w:w w:val="106"/>
          <w:sz w:val="9"/>
          <w:szCs w:val="9"/>
        </w:rPr>
        <w:t>e</w:t>
      </w:r>
      <w:r>
        <w:rPr>
          <w:rFonts w:ascii="Calibri" w:eastAsia="Calibri" w:hAnsi="Calibri" w:cs="Calibri"/>
          <w:color w:val="FFFFFF"/>
          <w:spacing w:val="-2"/>
          <w:w w:val="106"/>
          <w:sz w:val="9"/>
          <w:szCs w:val="9"/>
        </w:rPr>
        <w:t>d</w:t>
      </w:r>
      <w:r>
        <w:rPr>
          <w:rFonts w:ascii="Calibri" w:eastAsia="Calibri" w:hAnsi="Calibri" w:cs="Calibri"/>
          <w:color w:val="FFFFFF"/>
          <w:spacing w:val="2"/>
          <w:w w:val="106"/>
          <w:sz w:val="9"/>
          <w:szCs w:val="9"/>
        </w:rPr>
        <w:t>i</w:t>
      </w:r>
      <w:r>
        <w:rPr>
          <w:rFonts w:ascii="Calibri" w:eastAsia="Calibri" w:hAnsi="Calibri" w:cs="Calibri"/>
          <w:color w:val="FFFFFF"/>
          <w:spacing w:val="-2"/>
          <w:w w:val="106"/>
          <w:sz w:val="9"/>
          <w:szCs w:val="9"/>
        </w:rPr>
        <w:t>a</w:t>
      </w:r>
      <w:r>
        <w:rPr>
          <w:rFonts w:ascii="Calibri" w:eastAsia="Calibri" w:hAnsi="Calibri" w:cs="Calibri"/>
          <w:color w:val="FFFFFF"/>
          <w:w w:val="106"/>
          <w:sz w:val="9"/>
          <w:szCs w:val="9"/>
        </w:rPr>
        <w:t>?</w:t>
      </w:r>
    </w:p>
    <w:p w:rsidR="008D624D" w:rsidRDefault="008D624D">
      <w:pPr>
        <w:spacing w:before="7" w:line="280" w:lineRule="exact"/>
        <w:rPr>
          <w:sz w:val="28"/>
          <w:szCs w:val="28"/>
        </w:rPr>
      </w:pPr>
    </w:p>
    <w:p w:rsidR="008D624D" w:rsidRDefault="00993037">
      <w:pPr>
        <w:ind w:left="132" w:right="134"/>
        <w:jc w:val="center"/>
        <w:rPr>
          <w:rFonts w:ascii="Calibri" w:eastAsia="Calibri" w:hAnsi="Calibri" w:cs="Calibri"/>
          <w:sz w:val="6"/>
          <w:szCs w:val="6"/>
        </w:rPr>
      </w:pPr>
      <w:r>
        <w:rPr>
          <w:rFonts w:ascii="Calibri" w:eastAsia="Calibri" w:hAnsi="Calibri" w:cs="Calibri"/>
          <w:color w:val="41719D"/>
          <w:spacing w:val="-2"/>
          <w:w w:val="109"/>
          <w:sz w:val="6"/>
          <w:szCs w:val="6"/>
        </w:rPr>
        <w:t>Ya</w:t>
      </w:r>
    </w:p>
    <w:p w:rsidR="008D624D" w:rsidRDefault="00993037">
      <w:pPr>
        <w:spacing w:line="200" w:lineRule="exact"/>
      </w:pPr>
      <w:r>
        <w:br w:type="column"/>
      </w:r>
    </w:p>
    <w:p w:rsidR="008D624D" w:rsidRDefault="008D624D">
      <w:pPr>
        <w:spacing w:before="5" w:line="200" w:lineRule="exact"/>
      </w:pPr>
    </w:p>
    <w:p w:rsidR="008D624D" w:rsidRDefault="00993037">
      <w:pPr>
        <w:rPr>
          <w:rFonts w:ascii="Calibri" w:eastAsia="Calibri" w:hAnsi="Calibri" w:cs="Calibri"/>
          <w:sz w:val="9"/>
          <w:szCs w:val="9"/>
        </w:rPr>
        <w:sectPr w:rsidR="008D624D">
          <w:type w:val="continuous"/>
          <w:pgSz w:w="11920" w:h="16840"/>
          <w:pgMar w:top="1540" w:right="1580" w:bottom="280" w:left="1680" w:header="720" w:footer="720" w:gutter="0"/>
          <w:cols w:num="3" w:space="720" w:equalWidth="0">
            <w:col w:w="1112" w:space="1449"/>
            <w:col w:w="375" w:space="5128"/>
            <w:col w:w="596"/>
          </w:cols>
        </w:sectPr>
      </w:pPr>
      <w:r>
        <w:rPr>
          <w:rFonts w:ascii="Calibri" w:eastAsia="Calibri" w:hAnsi="Calibri" w:cs="Calibri"/>
          <w:color w:val="1E4973"/>
          <w:spacing w:val="-2"/>
          <w:w w:val="106"/>
          <w:sz w:val="9"/>
          <w:szCs w:val="9"/>
        </w:rPr>
        <w:t>P</w:t>
      </w:r>
      <w:r>
        <w:rPr>
          <w:rFonts w:ascii="Calibri" w:eastAsia="Calibri" w:hAnsi="Calibri" w:cs="Calibri"/>
          <w:color w:val="1E4973"/>
          <w:w w:val="106"/>
          <w:sz w:val="9"/>
          <w:szCs w:val="9"/>
        </w:rPr>
        <w:t>e</w:t>
      </w:r>
      <w:r>
        <w:rPr>
          <w:rFonts w:ascii="Calibri" w:eastAsia="Calibri" w:hAnsi="Calibri" w:cs="Calibri"/>
          <w:color w:val="1E4973"/>
          <w:spacing w:val="2"/>
          <w:w w:val="106"/>
          <w:sz w:val="9"/>
          <w:szCs w:val="9"/>
        </w:rPr>
        <w:t>la</w:t>
      </w:r>
      <w:r>
        <w:rPr>
          <w:rFonts w:ascii="Calibri" w:eastAsia="Calibri" w:hAnsi="Calibri" w:cs="Calibri"/>
          <w:color w:val="1E4973"/>
          <w:spacing w:val="-3"/>
          <w:w w:val="106"/>
          <w:sz w:val="9"/>
          <w:szCs w:val="9"/>
        </w:rPr>
        <w:t>n</w:t>
      </w:r>
      <w:r>
        <w:rPr>
          <w:rFonts w:ascii="Calibri" w:eastAsia="Calibri" w:hAnsi="Calibri" w:cs="Calibri"/>
          <w:color w:val="1E4973"/>
          <w:spacing w:val="3"/>
          <w:w w:val="106"/>
          <w:sz w:val="9"/>
          <w:szCs w:val="9"/>
        </w:rPr>
        <w:t>g</w:t>
      </w:r>
      <w:r>
        <w:rPr>
          <w:rFonts w:ascii="Calibri" w:eastAsia="Calibri" w:hAnsi="Calibri" w:cs="Calibri"/>
          <w:color w:val="1E4973"/>
          <w:spacing w:val="-3"/>
          <w:w w:val="106"/>
          <w:sz w:val="9"/>
          <w:szCs w:val="9"/>
        </w:rPr>
        <w:t>g</w:t>
      </w:r>
      <w:r>
        <w:rPr>
          <w:rFonts w:ascii="Calibri" w:eastAsia="Calibri" w:hAnsi="Calibri" w:cs="Calibri"/>
          <w:color w:val="1E4973"/>
          <w:spacing w:val="2"/>
          <w:w w:val="106"/>
          <w:sz w:val="9"/>
          <w:szCs w:val="9"/>
        </w:rPr>
        <w:t>a</w:t>
      </w:r>
      <w:r>
        <w:rPr>
          <w:rFonts w:ascii="Calibri" w:eastAsia="Calibri" w:hAnsi="Calibri" w:cs="Calibri"/>
          <w:color w:val="1E4973"/>
          <w:w w:val="106"/>
          <w:sz w:val="9"/>
          <w:szCs w:val="9"/>
        </w:rPr>
        <w:t>n</w:t>
      </w:r>
    </w:p>
    <w:p w:rsidR="008D624D" w:rsidRDefault="008D624D">
      <w:pPr>
        <w:spacing w:before="5" w:line="140" w:lineRule="exact"/>
        <w:rPr>
          <w:sz w:val="14"/>
          <w:szCs w:val="14"/>
        </w:rPr>
        <w:sectPr w:rsidR="008D624D">
          <w:type w:val="continuous"/>
          <w:pgSz w:w="11920" w:h="16840"/>
          <w:pgMar w:top="1540" w:right="1580" w:bottom="280" w:left="1680" w:header="720" w:footer="720" w:gutter="0"/>
          <w:cols w:space="720"/>
        </w:sectPr>
      </w:pPr>
    </w:p>
    <w:p w:rsidR="008D624D" w:rsidRDefault="008D624D">
      <w:pPr>
        <w:spacing w:before="7" w:line="100" w:lineRule="exact"/>
        <w:rPr>
          <w:sz w:val="10"/>
          <w:szCs w:val="10"/>
        </w:rPr>
      </w:pPr>
    </w:p>
    <w:p w:rsidR="008D624D" w:rsidRDefault="00993037">
      <w:pPr>
        <w:spacing w:line="160" w:lineRule="exact"/>
        <w:ind w:left="1670" w:right="-41"/>
        <w:rPr>
          <w:rFonts w:ascii="Calibri" w:eastAsia="Calibri" w:hAnsi="Calibri" w:cs="Calibri"/>
          <w:sz w:val="14"/>
          <w:szCs w:val="14"/>
        </w:rPr>
      </w:pPr>
      <w:r>
        <w:pict>
          <v:group id="_x0000_s1800" style="position:absolute;left:0;text-align:left;margin-left:123.95pt;margin-top:-50.1pt;width:11.05pt;height:22pt;z-index:-7806;mso-position-horizontal-relative:page" coordorigin="2479,-1002" coordsize="221,440">
            <v:shape id="_x0000_s1802" style="position:absolute;left:2482;top:-876;width:215;height:312" coordorigin="2482,-876" coordsize="215,312" path="m2697,-679r,-153l2691,-854r-14,-15l2655,-876r-129,l2505,-871r-16,15l2482,-835r,3l2482,-679r34,l2516,-768r12,l2528,-564r56,l2584,-659r3,-2l2593,-661r3,2l2596,-564r59,l2655,-769r12,l2667,-679r30,xe" fillcolor="#5b9bd4" stroked="f">
              <v:path arrowok="t"/>
            </v:shape>
            <v:shape id="_x0000_s1801" style="position:absolute;left:2535;top:-999;width:109;height:108" coordorigin="2535,-999" coordsize="109,108" path="m2571,-894r19,3l2612,-895r18,-13l2641,-926r4,-19l2640,-967r-13,-17l2609,-995r-19,-4l2568,-994r-18,12l2539,-963r-4,18l2540,-923r13,18l2571,-894xe" fillcolor="#5b9bd4" stroked="f">
              <v:path arrowok="t"/>
            </v:shape>
            <w10:wrap anchorx="page"/>
          </v:group>
        </w:pict>
      </w:r>
      <w:r>
        <w:pict>
          <v:group id="_x0000_s1798" style="position:absolute;left:0;text-align:left;margin-left:383.85pt;margin-top:-7.3pt;width:36.55pt;height:14.5pt;z-index:-7800;mso-position-horizontal-relative:page" coordorigin="7677,-146" coordsize="731,290">
            <v:shape id="_x0000_s1799" style="position:absolute;left:7677;top:-146;width:731;height:290" coordorigin="7677,-146" coordsize="731,290" path="m7823,143r439,l8307,136r39,-19l8378,87r21,-38l8408,5r,-6l8406,-24r-13,-42l8368,-102r-35,-26l8291,-143r-29,-3l7823,-146r-23,2l7757,-131r-35,25l7695,-72r-15,41l7677,-1r2,22l7692,63r25,36l7752,125r41,15l7823,143xe" fillcolor="#73ad42" stroked="f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color w:val="FFFFFF"/>
          <w:spacing w:val="1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-2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sz w:val="14"/>
          <w:szCs w:val="14"/>
        </w:rPr>
        <w:t>en</w:t>
      </w:r>
      <w:r>
        <w:rPr>
          <w:rFonts w:ascii="Calibri" w:eastAsia="Calibri" w:hAnsi="Calibri" w:cs="Calibri"/>
          <w:color w:val="FFFFFF"/>
          <w:spacing w:val="7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-1"/>
          <w:sz w:val="14"/>
          <w:szCs w:val="14"/>
        </w:rPr>
        <w:t>m</w:t>
      </w:r>
      <w:r>
        <w:rPr>
          <w:rFonts w:ascii="Calibri" w:eastAsia="Calibri" w:hAnsi="Calibri" w:cs="Calibri"/>
          <w:color w:val="FFFFFF"/>
          <w:sz w:val="14"/>
          <w:szCs w:val="14"/>
        </w:rPr>
        <w:t>e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-2"/>
          <w:sz w:val="14"/>
          <w:szCs w:val="14"/>
        </w:rPr>
        <w:t>g</w:t>
      </w:r>
      <w:r>
        <w:rPr>
          <w:rFonts w:ascii="Calibri" w:eastAsia="Calibri" w:hAnsi="Calibri" w:cs="Calibri"/>
          <w:color w:val="FFFFFF"/>
          <w:sz w:val="14"/>
          <w:szCs w:val="14"/>
        </w:rPr>
        <w:t>k</w:t>
      </w:r>
      <w:r>
        <w:rPr>
          <w:rFonts w:ascii="Calibri" w:eastAsia="Calibri" w:hAnsi="Calibri" w:cs="Calibri"/>
          <w:color w:val="FFFFFF"/>
          <w:spacing w:val="2"/>
          <w:sz w:val="14"/>
          <w:szCs w:val="14"/>
        </w:rPr>
        <w:t>o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n</w:t>
      </w:r>
      <w:r>
        <w:rPr>
          <w:rFonts w:ascii="Calibri" w:eastAsia="Calibri" w:hAnsi="Calibri" w:cs="Calibri"/>
          <w:color w:val="FFFFFF"/>
          <w:spacing w:val="4"/>
          <w:sz w:val="14"/>
          <w:szCs w:val="14"/>
        </w:rPr>
        <w:t>f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i</w:t>
      </w:r>
      <w:r>
        <w:rPr>
          <w:rFonts w:ascii="Calibri" w:eastAsia="Calibri" w:hAnsi="Calibri" w:cs="Calibri"/>
          <w:color w:val="FFFFFF"/>
          <w:spacing w:val="4"/>
          <w:sz w:val="14"/>
          <w:szCs w:val="14"/>
        </w:rPr>
        <w:t>r</w:t>
      </w:r>
      <w:r>
        <w:rPr>
          <w:rFonts w:ascii="Calibri" w:eastAsia="Calibri" w:hAnsi="Calibri" w:cs="Calibri"/>
          <w:color w:val="FFFFFF"/>
          <w:spacing w:val="-1"/>
          <w:sz w:val="14"/>
          <w:szCs w:val="14"/>
        </w:rPr>
        <w:t>m</w:t>
      </w:r>
      <w:r>
        <w:rPr>
          <w:rFonts w:ascii="Calibri" w:eastAsia="Calibri" w:hAnsi="Calibri" w:cs="Calibri"/>
          <w:color w:val="FFFFFF"/>
          <w:spacing w:val="-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4"/>
          <w:sz w:val="14"/>
          <w:szCs w:val="14"/>
        </w:rPr>
        <w:t>s</w:t>
      </w:r>
      <w:r>
        <w:rPr>
          <w:rFonts w:ascii="Calibri" w:eastAsia="Calibri" w:hAnsi="Calibri" w:cs="Calibri"/>
          <w:color w:val="FFFFFF"/>
          <w:sz w:val="14"/>
          <w:szCs w:val="14"/>
        </w:rPr>
        <w:t>i</w:t>
      </w:r>
      <w:r>
        <w:rPr>
          <w:rFonts w:ascii="Calibri" w:eastAsia="Calibri" w:hAnsi="Calibri" w:cs="Calibri"/>
          <w:color w:val="FFFFFF"/>
          <w:spacing w:val="19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z w:val="14"/>
          <w:szCs w:val="14"/>
        </w:rPr>
        <w:t>Re</w:t>
      </w:r>
      <w:r>
        <w:rPr>
          <w:rFonts w:ascii="Calibri" w:eastAsia="Calibri" w:hAnsi="Calibri" w:cs="Calibri"/>
          <w:color w:val="FFFFFF"/>
          <w:spacing w:val="-2"/>
          <w:sz w:val="14"/>
          <w:szCs w:val="14"/>
        </w:rPr>
        <w:t>s</w:t>
      </w:r>
      <w:r>
        <w:rPr>
          <w:rFonts w:ascii="Calibri" w:eastAsia="Calibri" w:hAnsi="Calibri" w:cs="Calibri"/>
          <w:color w:val="FFFFFF"/>
          <w:sz w:val="14"/>
          <w:szCs w:val="14"/>
        </w:rPr>
        <w:t>e</w:t>
      </w:r>
      <w:r>
        <w:rPr>
          <w:rFonts w:ascii="Calibri" w:eastAsia="Calibri" w:hAnsi="Calibri" w:cs="Calibri"/>
          <w:color w:val="FFFFFF"/>
          <w:spacing w:val="-2"/>
          <w:sz w:val="14"/>
          <w:szCs w:val="14"/>
        </w:rPr>
        <w:t>r</w:t>
      </w:r>
      <w:r>
        <w:rPr>
          <w:rFonts w:ascii="Calibri" w:eastAsia="Calibri" w:hAnsi="Calibri" w:cs="Calibri"/>
          <w:color w:val="FFFFFF"/>
          <w:spacing w:val="1"/>
          <w:sz w:val="14"/>
          <w:szCs w:val="14"/>
        </w:rPr>
        <w:t>v</w:t>
      </w:r>
      <w:r>
        <w:rPr>
          <w:rFonts w:ascii="Calibri" w:eastAsia="Calibri" w:hAnsi="Calibri" w:cs="Calibri"/>
          <w:color w:val="FFFFFF"/>
          <w:spacing w:val="3"/>
          <w:sz w:val="14"/>
          <w:szCs w:val="14"/>
        </w:rPr>
        <w:t>a</w:t>
      </w:r>
      <w:r>
        <w:rPr>
          <w:rFonts w:ascii="Calibri" w:eastAsia="Calibri" w:hAnsi="Calibri" w:cs="Calibri"/>
          <w:color w:val="FFFFFF"/>
          <w:spacing w:val="-2"/>
          <w:sz w:val="14"/>
          <w:szCs w:val="14"/>
        </w:rPr>
        <w:t>s</w:t>
      </w:r>
      <w:r>
        <w:rPr>
          <w:rFonts w:ascii="Calibri" w:eastAsia="Calibri" w:hAnsi="Calibri" w:cs="Calibri"/>
          <w:color w:val="FFFFFF"/>
          <w:sz w:val="14"/>
          <w:szCs w:val="14"/>
        </w:rPr>
        <w:t>i</w:t>
      </w:r>
      <w:r>
        <w:rPr>
          <w:rFonts w:ascii="Calibri" w:eastAsia="Calibri" w:hAnsi="Calibri" w:cs="Calibri"/>
          <w:color w:val="FFFFFF"/>
          <w:spacing w:val="12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FFFFF"/>
          <w:spacing w:val="2"/>
          <w:w w:val="102"/>
          <w:sz w:val="14"/>
          <w:szCs w:val="14"/>
        </w:rPr>
        <w:t>T</w:t>
      </w:r>
      <w:r>
        <w:rPr>
          <w:rFonts w:ascii="Calibri" w:eastAsia="Calibri" w:hAnsi="Calibri" w:cs="Calibri"/>
          <w:color w:val="FFFFFF"/>
          <w:spacing w:val="-4"/>
          <w:w w:val="102"/>
          <w:sz w:val="14"/>
          <w:szCs w:val="14"/>
        </w:rPr>
        <w:t>o</w:t>
      </w:r>
      <w:r>
        <w:rPr>
          <w:rFonts w:ascii="Calibri" w:eastAsia="Calibri" w:hAnsi="Calibri" w:cs="Calibri"/>
          <w:color w:val="FFFFFF"/>
          <w:spacing w:val="2"/>
          <w:w w:val="102"/>
          <w:sz w:val="14"/>
          <w:szCs w:val="14"/>
        </w:rPr>
        <w:t>u</w:t>
      </w:r>
      <w:r>
        <w:rPr>
          <w:rFonts w:ascii="Calibri" w:eastAsia="Calibri" w:hAnsi="Calibri" w:cs="Calibri"/>
          <w:color w:val="FFFFFF"/>
          <w:w w:val="102"/>
          <w:sz w:val="14"/>
          <w:szCs w:val="14"/>
        </w:rPr>
        <w:t>r</w:t>
      </w:r>
    </w:p>
    <w:p w:rsidR="008D624D" w:rsidRDefault="00993037">
      <w:pPr>
        <w:spacing w:before="39"/>
        <w:rPr>
          <w:rFonts w:ascii="Calibri" w:eastAsia="Calibri" w:hAnsi="Calibri" w:cs="Calibri"/>
          <w:sz w:val="11"/>
          <w:szCs w:val="11"/>
        </w:rPr>
        <w:sectPr w:rsidR="008D624D">
          <w:type w:val="continuous"/>
          <w:pgSz w:w="11920" w:h="16840"/>
          <w:pgMar w:top="1540" w:right="1580" w:bottom="280" w:left="1680" w:header="720" w:footer="720" w:gutter="0"/>
          <w:cols w:num="2" w:space="720" w:equalWidth="0">
            <w:col w:w="3830" w:space="2382"/>
            <w:col w:w="2448"/>
          </w:cols>
        </w:sectPr>
      </w:pPr>
      <w:r>
        <w:br w:type="column"/>
      </w:r>
      <w:r>
        <w:rPr>
          <w:rFonts w:ascii="Calibri" w:eastAsia="Calibri" w:hAnsi="Calibri" w:cs="Calibri"/>
          <w:color w:val="FFFFFF"/>
          <w:spacing w:val="1"/>
          <w:w w:val="103"/>
          <w:sz w:val="11"/>
          <w:szCs w:val="11"/>
        </w:rPr>
        <w:lastRenderedPageBreak/>
        <w:t>S</w:t>
      </w:r>
      <w:r>
        <w:rPr>
          <w:rFonts w:ascii="Calibri" w:eastAsia="Calibri" w:hAnsi="Calibri" w:cs="Calibri"/>
          <w:color w:val="FFFFFF"/>
          <w:spacing w:val="-3"/>
          <w:w w:val="103"/>
          <w:sz w:val="11"/>
          <w:szCs w:val="11"/>
        </w:rPr>
        <w:t>e</w:t>
      </w:r>
      <w:r>
        <w:rPr>
          <w:rFonts w:ascii="Calibri" w:eastAsia="Calibri" w:hAnsi="Calibri" w:cs="Calibri"/>
          <w:color w:val="FFFFFF"/>
          <w:spacing w:val="-2"/>
          <w:w w:val="103"/>
          <w:sz w:val="11"/>
          <w:szCs w:val="11"/>
        </w:rPr>
        <w:t>l</w:t>
      </w:r>
      <w:r>
        <w:rPr>
          <w:rFonts w:ascii="Calibri" w:eastAsia="Calibri" w:hAnsi="Calibri" w:cs="Calibri"/>
          <w:color w:val="FFFFFF"/>
          <w:spacing w:val="-3"/>
          <w:w w:val="103"/>
          <w:sz w:val="11"/>
          <w:szCs w:val="11"/>
        </w:rPr>
        <w:t>e</w:t>
      </w:r>
      <w:r>
        <w:rPr>
          <w:rFonts w:ascii="Calibri" w:eastAsia="Calibri" w:hAnsi="Calibri" w:cs="Calibri"/>
          <w:color w:val="FFFFFF"/>
          <w:spacing w:val="3"/>
          <w:w w:val="103"/>
          <w:sz w:val="11"/>
          <w:szCs w:val="11"/>
        </w:rPr>
        <w:t>s</w:t>
      </w:r>
      <w:r>
        <w:rPr>
          <w:rFonts w:ascii="Calibri" w:eastAsia="Calibri" w:hAnsi="Calibri" w:cs="Calibri"/>
          <w:color w:val="FFFFFF"/>
          <w:spacing w:val="-1"/>
          <w:w w:val="103"/>
          <w:sz w:val="11"/>
          <w:szCs w:val="11"/>
        </w:rPr>
        <w:t>a</w:t>
      </w:r>
      <w:r>
        <w:rPr>
          <w:rFonts w:ascii="Calibri" w:eastAsia="Calibri" w:hAnsi="Calibri" w:cs="Calibri"/>
          <w:color w:val="FFFFFF"/>
          <w:w w:val="103"/>
          <w:sz w:val="11"/>
          <w:szCs w:val="11"/>
        </w:rPr>
        <w:t>i</w:t>
      </w:r>
    </w:p>
    <w:p w:rsidR="008D624D" w:rsidRDefault="008D624D">
      <w:pPr>
        <w:spacing w:before="6" w:line="140" w:lineRule="exact"/>
        <w:rPr>
          <w:sz w:val="15"/>
          <w:szCs w:val="15"/>
        </w:rPr>
      </w:pPr>
    </w:p>
    <w:p w:rsidR="008D624D" w:rsidRDefault="00993037">
      <w:pPr>
        <w:spacing w:line="100" w:lineRule="exact"/>
        <w:ind w:left="811"/>
        <w:rPr>
          <w:rFonts w:ascii="Calibri" w:eastAsia="Calibri" w:hAnsi="Calibri" w:cs="Calibri"/>
          <w:sz w:val="9"/>
          <w:szCs w:val="9"/>
        </w:rPr>
      </w:pPr>
      <w:r>
        <w:rPr>
          <w:rFonts w:ascii="Calibri" w:eastAsia="Calibri" w:hAnsi="Calibri" w:cs="Calibri"/>
          <w:color w:val="5B9BD4"/>
          <w:spacing w:val="-2"/>
          <w:w w:val="106"/>
          <w:sz w:val="9"/>
          <w:szCs w:val="9"/>
        </w:rPr>
        <w:t>A</w:t>
      </w:r>
      <w:r>
        <w:rPr>
          <w:rFonts w:ascii="Calibri" w:eastAsia="Calibri" w:hAnsi="Calibri" w:cs="Calibri"/>
          <w:color w:val="5B9BD4"/>
          <w:spacing w:val="3"/>
          <w:w w:val="106"/>
          <w:sz w:val="9"/>
          <w:szCs w:val="9"/>
        </w:rPr>
        <w:t>g</w:t>
      </w:r>
      <w:r>
        <w:rPr>
          <w:rFonts w:ascii="Calibri" w:eastAsia="Calibri" w:hAnsi="Calibri" w:cs="Calibri"/>
          <w:color w:val="5B9BD4"/>
          <w:w w:val="106"/>
          <w:sz w:val="9"/>
          <w:szCs w:val="9"/>
        </w:rPr>
        <w:t>en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before="29"/>
        <w:ind w:left="1292"/>
        <w:rPr>
          <w:sz w:val="24"/>
          <w:szCs w:val="24"/>
        </w:r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5.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os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 xml:space="preserve">s 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3"/>
          <w:sz w:val="24"/>
          <w:szCs w:val="24"/>
        </w:rPr>
        <w:t>k</w:t>
      </w:r>
      <w:r>
        <w:rPr>
          <w:b/>
          <w:sz w:val="24"/>
          <w:szCs w:val="24"/>
        </w:rPr>
        <w:t>si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 xml:space="preserve">ting </w:t>
      </w:r>
      <w:r>
        <w:rPr>
          <w:b/>
          <w:spacing w:val="1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an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sa</w:t>
      </w:r>
      <w:r>
        <w:rPr>
          <w:b/>
          <w:spacing w:val="2"/>
          <w:sz w:val="24"/>
          <w:szCs w:val="24"/>
        </w:rPr>
        <w:t>w</w:t>
      </w:r>
      <w:r>
        <w:rPr>
          <w:b/>
          <w:sz w:val="24"/>
          <w:szCs w:val="24"/>
        </w:rPr>
        <w:t>at int</w:t>
      </w:r>
      <w:r>
        <w:rPr>
          <w:b/>
          <w:spacing w:val="-2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asio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al</w:t>
      </w:r>
    </w:p>
    <w:p w:rsidR="008D624D" w:rsidRDefault="008D624D">
      <w:pPr>
        <w:spacing w:before="18" w:line="220" w:lineRule="exact"/>
        <w:rPr>
          <w:sz w:val="22"/>
          <w:szCs w:val="22"/>
        </w:rPr>
      </w:pPr>
    </w:p>
    <w:p w:rsidR="008D624D" w:rsidRDefault="00993037">
      <w:pPr>
        <w:spacing w:line="359" w:lineRule="auto"/>
        <w:ind w:left="588" w:right="77" w:firstLine="7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i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domestik/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sional diha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hubu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P</w:t>
      </w:r>
      <w:r>
        <w:rPr>
          <w:sz w:val="24"/>
          <w:szCs w:val="24"/>
        </w:rPr>
        <w:t>T.</w:t>
      </w:r>
      <w:r>
        <w:rPr>
          <w:spacing w:val="-1"/>
          <w:sz w:val="24"/>
          <w:szCs w:val="24"/>
        </w:rPr>
        <w:t>Ha</w:t>
      </w:r>
      <w:r>
        <w:rPr>
          <w:spacing w:val="1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tour.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 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 jenis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tour, jad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tour.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lanjut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bisa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 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 xml:space="preserve">log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j</w:t>
      </w:r>
      <w:r>
        <w:rPr>
          <w:sz w:val="24"/>
          <w:szCs w:val="24"/>
        </w:rPr>
        <w:t>ika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kuota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masih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maka 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lanjut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bisa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n.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lanjut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rm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booking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identi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inkan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 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rh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lakuk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konfi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vou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(issu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d)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DP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posit.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H</w:t>
      </w:r>
      <w:r>
        <w:rPr>
          <w:sz w:val="24"/>
          <w:szCs w:val="24"/>
        </w:rPr>
        <w:t>-</w:t>
      </w:r>
    </w:p>
    <w:p w:rsidR="008D624D" w:rsidRDefault="00993037">
      <w:pPr>
        <w:spacing w:before="6" w:line="360" w:lineRule="auto"/>
        <w:ind w:left="588" w:right="83"/>
        <w:jc w:val="both"/>
        <w:rPr>
          <w:sz w:val="24"/>
          <w:szCs w:val="24"/>
        </w:rPr>
      </w:pPr>
      <w:r>
        <w:rPr>
          <w:sz w:val="24"/>
          <w:szCs w:val="24"/>
        </w:rPr>
        <w:t>30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l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lunas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 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3"/>
          <w:sz w:val="24"/>
          <w:szCs w:val="24"/>
        </w:rPr>
        <w:t>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a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melun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n.</w:t>
      </w:r>
      <w:r>
        <w:rPr>
          <w:spacing w:val="1"/>
          <w:sz w:val="24"/>
          <w:szCs w:val="24"/>
        </w:rPr>
        <w:t xml:space="preserve">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rima vou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tour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 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t.</w:t>
      </w:r>
    </w:p>
    <w:p w:rsidR="008D624D" w:rsidRDefault="008D624D">
      <w:pPr>
        <w:spacing w:before="9" w:line="240" w:lineRule="exact"/>
        <w:rPr>
          <w:sz w:val="24"/>
          <w:szCs w:val="24"/>
        </w:rPr>
      </w:pPr>
    </w:p>
    <w:p w:rsidR="008D624D" w:rsidRDefault="00993037">
      <w:pPr>
        <w:ind w:left="588" w:right="5228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4.1.2. </w:t>
      </w:r>
      <w:r>
        <w:rPr>
          <w:b/>
          <w:spacing w:val="48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t</w:t>
      </w:r>
      <w:r>
        <w:rPr>
          <w:b/>
          <w:spacing w:val="-2"/>
          <w:sz w:val="24"/>
          <w:szCs w:val="24"/>
        </w:rPr>
        <w:t>r</w:t>
      </w:r>
      <w:r>
        <w:rPr>
          <w:b/>
          <w:sz w:val="24"/>
          <w:szCs w:val="24"/>
        </w:rPr>
        <w:t>at</w:t>
      </w:r>
      <w:r>
        <w:rPr>
          <w:b/>
          <w:spacing w:val="-2"/>
          <w:sz w:val="24"/>
          <w:szCs w:val="24"/>
        </w:rPr>
        <w:t>e</w:t>
      </w:r>
      <w:r>
        <w:rPr>
          <w:b/>
          <w:sz w:val="24"/>
          <w:szCs w:val="24"/>
        </w:rPr>
        <w:t>gi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sa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aan</w:t>
      </w:r>
    </w:p>
    <w:p w:rsidR="008D624D" w:rsidRDefault="008D624D">
      <w:pPr>
        <w:spacing w:before="5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59" w:lineRule="auto"/>
        <w:ind w:left="588" w:right="78" w:firstLine="720"/>
        <w:jc w:val="both"/>
        <w:rPr>
          <w:sz w:val="24"/>
          <w:szCs w:val="24"/>
        </w:rPr>
        <w:sectPr w:rsidR="008D624D">
          <w:type w:val="continuous"/>
          <w:pgSz w:w="11920" w:h="16840"/>
          <w:pgMar w:top="1540" w:right="1580" w:bottom="280" w:left="1680" w:header="720" w:footer="720" w:gutter="0"/>
          <w:cols w:space="720"/>
        </w:sect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ra teknol</w:t>
      </w:r>
      <w:r>
        <w:rPr>
          <w:spacing w:val="2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ntu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tekno</w:t>
      </w:r>
      <w:r>
        <w:rPr>
          <w:spacing w:val="2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masi.  Aks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luruh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mem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uhk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spacing w:line="360" w:lineRule="auto"/>
        <w:ind w:left="588" w:right="77"/>
        <w:jc w:val="both"/>
        <w:rPr>
          <w:sz w:val="24"/>
          <w:szCs w:val="24"/>
        </w:rPr>
      </w:pPr>
      <w:r>
        <w:rPr>
          <w:sz w:val="24"/>
          <w:szCs w:val="24"/>
        </w:rPr>
        <w:t>ja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ingan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inf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strukt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teknolo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si.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</w:t>
      </w:r>
      <w:r>
        <w:rPr>
          <w:spacing w:val="1"/>
          <w:sz w:val="24"/>
          <w:szCs w:val="24"/>
        </w:rPr>
        <w:t>m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bisa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 ini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masih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5"/>
          <w:sz w:val="24"/>
          <w:szCs w:val="24"/>
        </w:rPr>
        <w:t xml:space="preserve"> </w:t>
      </w:r>
      <w:r>
        <w:rPr>
          <w:i/>
          <w:sz w:val="24"/>
          <w:szCs w:val="24"/>
        </w:rPr>
        <w:t>h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>brid</w:t>
      </w:r>
      <w:r>
        <w:rPr>
          <w:i/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manu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>un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teknol</w:t>
      </w:r>
      <w:r>
        <w:rPr>
          <w:spacing w:val="2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 inf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Contoh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duk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t,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manu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l,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mbeli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2"/>
          <w:sz w:val="24"/>
          <w:szCs w:val="24"/>
        </w:rPr>
        <w:t xml:space="preserve">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ke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ntor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pihak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ntor</w:t>
      </w:r>
      <w:r>
        <w:rPr>
          <w:spacing w:val="1"/>
          <w:sz w:val="24"/>
          <w:szCs w:val="24"/>
        </w:rPr>
        <w:t xml:space="preserve"> P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 memv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ikasi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slot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kursi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ke mask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telp,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mail,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9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 xml:space="preserve">onsole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disedi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hotel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leb</w:t>
      </w:r>
      <w:r>
        <w:rPr>
          <w:spacing w:val="-2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manu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pihak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8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8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mar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masi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masi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tel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ka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p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sto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r.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ga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manu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a prod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bisa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ntor.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>n</w:t>
      </w:r>
      <w:r>
        <w:rPr>
          <w:sz w:val="24"/>
          <w:szCs w:val="24"/>
        </w:rPr>
        <w:t>i 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ing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lain,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pacing w:val="5"/>
          <w:sz w:val="24"/>
          <w:szCs w:val="24"/>
        </w:rPr>
        <w:t>a</w:t>
      </w:r>
      <w:r>
        <w:rPr>
          <w:sz w:val="24"/>
          <w:szCs w:val="24"/>
        </w:rPr>
        <w:t>na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su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nf</w:t>
      </w:r>
      <w:r>
        <w:rPr>
          <w:spacing w:val="-2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teknolo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2"/>
          <w:sz w:val="24"/>
          <w:szCs w:val="24"/>
        </w:rPr>
        <w:t>f</w:t>
      </w:r>
      <w:r>
        <w:rPr>
          <w:sz w:val="24"/>
          <w:szCs w:val="24"/>
        </w:rPr>
        <w:t>orm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si,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mur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mbelian 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bisa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lui 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i/>
          <w:sz w:val="24"/>
          <w:szCs w:val="24"/>
        </w:rPr>
        <w:t>mobile apps</w:t>
      </w:r>
      <w:r>
        <w:rPr>
          <w:sz w:val="24"/>
          <w:szCs w:val="24"/>
        </w:rPr>
        <w:t>.</w:t>
      </w:r>
    </w:p>
    <w:p w:rsidR="008D624D" w:rsidRDefault="008D624D">
      <w:pPr>
        <w:spacing w:before="3" w:line="200" w:lineRule="exact"/>
      </w:pPr>
    </w:p>
    <w:p w:rsidR="008D624D" w:rsidRDefault="00993037">
      <w:pPr>
        <w:spacing w:line="360" w:lineRule="auto"/>
        <w:ind w:left="588" w:right="82" w:firstLine="7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tahun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2"/>
          <w:sz w:val="24"/>
          <w:szCs w:val="24"/>
        </w:rPr>
        <w:t>0</w:t>
      </w:r>
      <w:r>
        <w:rPr>
          <w:sz w:val="24"/>
          <w:szCs w:val="24"/>
        </w:rPr>
        <w:t>16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rkomitmen  untuk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mban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un 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if 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fisien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l.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Dib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 xml:space="preserve">ini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di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st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i </w:t>
      </w:r>
      <w:r>
        <w:rPr>
          <w:spacing w:val="3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masi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masing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unit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D624D" w:rsidRDefault="008D624D">
      <w:pPr>
        <w:spacing w:before="5" w:line="200" w:lineRule="exact"/>
      </w:pPr>
    </w:p>
    <w:p w:rsidR="008D624D" w:rsidRDefault="00993037">
      <w:pPr>
        <w:ind w:left="948"/>
        <w:rPr>
          <w:sz w:val="24"/>
          <w:szCs w:val="24"/>
        </w:rPr>
      </w:pPr>
      <w:r>
        <w:rPr>
          <w:sz w:val="24"/>
          <w:szCs w:val="24"/>
        </w:rPr>
        <w:t xml:space="preserve">1.  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 Tiket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Domestik</w:t>
      </w:r>
    </w:p>
    <w:p w:rsidR="008D624D" w:rsidRDefault="008D624D">
      <w:pPr>
        <w:spacing w:before="6" w:line="120" w:lineRule="exact"/>
        <w:rPr>
          <w:sz w:val="13"/>
          <w:szCs w:val="13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79" w:firstLine="7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mpur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(</w:t>
      </w:r>
      <w:r>
        <w:rPr>
          <w:i/>
          <w:sz w:val="24"/>
          <w:szCs w:val="24"/>
        </w:rPr>
        <w:t>Online trav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l</w:t>
      </w:r>
      <w:r>
        <w:rPr>
          <w:i/>
          <w:spacing w:val="4"/>
          <w:sz w:val="24"/>
          <w:szCs w:val="24"/>
        </w:rPr>
        <w:t xml:space="preserve"> </w:t>
      </w:r>
      <w:r>
        <w:rPr>
          <w:i/>
          <w:sz w:val="24"/>
          <w:szCs w:val="24"/>
        </w:rPr>
        <w:t>Ag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n</w:t>
      </w:r>
      <w:r>
        <w:rPr>
          <w:i/>
          <w:spacing w:val="3"/>
          <w:sz w:val="24"/>
          <w:szCs w:val="24"/>
        </w:rPr>
        <w:t>t</w:t>
      </w:r>
      <w:r>
        <w:rPr>
          <w:i/>
          <w:sz w:val="24"/>
          <w:szCs w:val="24"/>
        </w:rPr>
        <w:t>)</w:t>
      </w:r>
      <w:r>
        <w:rPr>
          <w:i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tuhkan om</w:t>
      </w:r>
      <w:r>
        <w:rPr>
          <w:spacing w:val="2"/>
          <w:sz w:val="24"/>
          <w:szCs w:val="24"/>
        </w:rPr>
        <w:t>z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unit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t.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i/>
          <w:sz w:val="24"/>
          <w:szCs w:val="24"/>
        </w:rPr>
        <w:t>onl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ne mar</w:t>
      </w:r>
      <w:r>
        <w:rPr>
          <w:i/>
          <w:spacing w:val="-1"/>
          <w:sz w:val="24"/>
          <w:szCs w:val="24"/>
        </w:rPr>
        <w:t>ke</w:t>
      </w:r>
      <w:r>
        <w:rPr>
          <w:i/>
          <w:sz w:val="24"/>
          <w:szCs w:val="24"/>
        </w:rPr>
        <w:t>tp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>a</w:t>
      </w:r>
      <w:r>
        <w:rPr>
          <w:i/>
          <w:spacing w:val="1"/>
          <w:sz w:val="24"/>
          <w:szCs w:val="24"/>
        </w:rPr>
        <w:t>c</w:t>
      </w:r>
      <w:r>
        <w:rPr>
          <w:i/>
          <w:sz w:val="24"/>
          <w:szCs w:val="24"/>
        </w:rPr>
        <w:t>e</w:t>
      </w:r>
      <w:r>
        <w:rPr>
          <w:i/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masuk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ra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Tid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bisa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 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mehk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</w:t>
      </w:r>
      <w:r>
        <w:rPr>
          <w:spacing w:val="3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dom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ja, 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tensi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200 hing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300</w:t>
      </w:r>
      <w:r>
        <w:rPr>
          <w:spacing w:val="4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riliun,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t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4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OT</w:t>
      </w:r>
      <w:r>
        <w:rPr>
          <w:sz w:val="24"/>
          <w:szCs w:val="24"/>
        </w:rPr>
        <w:t>A</w:t>
      </w:r>
      <w:r>
        <w:rPr>
          <w:spacing w:val="4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bisa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 sh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re lebih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15%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domestik.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ini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spon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ra 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ius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oleh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>w</w:t>
      </w:r>
      <w:r>
        <w:rPr>
          <w:sz w:val="24"/>
          <w:szCs w:val="24"/>
        </w:rPr>
        <w:t>a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4"/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ujung to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si.</w:t>
      </w:r>
    </w:p>
    <w:p w:rsidR="008D624D" w:rsidRDefault="008D624D">
      <w:pPr>
        <w:spacing w:before="5" w:line="200" w:lineRule="exact"/>
      </w:pPr>
    </w:p>
    <w:p w:rsidR="008D624D" w:rsidRDefault="00993037">
      <w:pPr>
        <w:spacing w:line="359" w:lineRule="auto"/>
        <w:ind w:left="588" w:right="84" w:firstLine="720"/>
        <w:jc w:val="both"/>
        <w:rPr>
          <w:sz w:val="24"/>
          <w:szCs w:val="24"/>
        </w:rPr>
        <w:sectPr w:rsidR="008D624D">
          <w:pgSz w:w="11920" w:h="16840"/>
          <w:pgMar w:top="1560" w:right="1580" w:bottom="280" w:left="1680" w:header="0" w:footer="1002" w:gutter="0"/>
          <w:cols w:space="720"/>
        </w:sectPr>
      </w:pP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skipun 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dik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 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mbat  me</w:t>
      </w:r>
      <w:r>
        <w:rPr>
          <w:spacing w:val="-1"/>
          <w:sz w:val="24"/>
          <w:szCs w:val="24"/>
        </w:rPr>
        <w:t>re</w:t>
      </w:r>
      <w:r>
        <w:rPr>
          <w:sz w:val="24"/>
          <w:szCs w:val="24"/>
        </w:rPr>
        <w:t xml:space="preserve">spon, 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  H</w:t>
      </w:r>
      <w:r>
        <w:rPr>
          <w:spacing w:val="1"/>
          <w:sz w:val="24"/>
          <w:szCs w:val="24"/>
        </w:rPr>
        <w:t>ar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ono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tour 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rkomitm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book</w:t>
      </w:r>
      <w:r>
        <w:rPr>
          <w:spacing w:val="-2"/>
          <w:sz w:val="24"/>
          <w:szCs w:val="24"/>
        </w:rPr>
        <w:t>i</w:t>
      </w:r>
      <w:r>
        <w:rPr>
          <w:sz w:val="24"/>
          <w:szCs w:val="24"/>
        </w:rPr>
        <w:t>ng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3"/>
          <w:sz w:val="24"/>
          <w:szCs w:val="24"/>
        </w:rPr>
        <w:t>i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kini 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bis</w:t>
      </w:r>
      <w:r>
        <w:rPr>
          <w:spacing w:val="-2"/>
          <w:sz w:val="24"/>
          <w:szCs w:val="24"/>
        </w:rPr>
        <w:t>n</w:t>
      </w:r>
      <w:r>
        <w:rPr>
          <w:sz w:val="24"/>
          <w:szCs w:val="24"/>
        </w:rPr>
        <w:t>is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model</w:t>
      </w:r>
      <w:r>
        <w:rPr>
          <w:spacing w:val="5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us,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fisien,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jauh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menin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tkan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9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 xml:space="preserve">ini 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jel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s 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lah 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 xml:space="preserve">A </w:t>
      </w:r>
      <w:r>
        <w:rPr>
          <w:spacing w:val="3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9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i 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spacing w:line="359" w:lineRule="auto"/>
        <w:ind w:left="588" w:right="60"/>
        <w:jc w:val="both"/>
        <w:rPr>
          <w:sz w:val="24"/>
          <w:szCs w:val="24"/>
        </w:rPr>
      </w:pP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t.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tahun</w:t>
      </w:r>
      <w:r>
        <w:rPr>
          <w:spacing w:val="3"/>
          <w:sz w:val="24"/>
          <w:szCs w:val="24"/>
        </w:rPr>
        <w:t xml:space="preserve"> i</w:t>
      </w:r>
      <w:r>
        <w:rPr>
          <w:sz w:val="24"/>
          <w:szCs w:val="24"/>
        </w:rPr>
        <w:t>ni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ju</w:t>
      </w:r>
      <w:r>
        <w:rPr>
          <w:spacing w:val="3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kon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ksi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>P</w:t>
      </w:r>
      <w:r>
        <w:rPr>
          <w:sz w:val="24"/>
          <w:szCs w:val="24"/>
        </w:rPr>
        <w:t xml:space="preserve">I 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mua mask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domestik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res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t.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>P</w:t>
      </w:r>
      <w:r>
        <w:rPr>
          <w:sz w:val="24"/>
          <w:szCs w:val="24"/>
        </w:rPr>
        <w:t>I</w:t>
      </w:r>
      <w:r>
        <w:rPr>
          <w:spacing w:val="5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mua  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lebih 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t, 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ce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t,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siko.</w:t>
      </w:r>
    </w:p>
    <w:p w:rsidR="008D624D" w:rsidRDefault="008D624D">
      <w:pPr>
        <w:spacing w:before="6" w:line="200" w:lineRule="exact"/>
      </w:pPr>
    </w:p>
    <w:p w:rsidR="008D624D" w:rsidRDefault="00993037">
      <w:pPr>
        <w:spacing w:line="360" w:lineRule="auto"/>
        <w:ind w:left="588" w:right="60" w:firstLine="720"/>
        <w:jc w:val="both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wujudk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booking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temp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 xml:space="preserve">ika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ini 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dikemb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 s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nju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str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i </w:t>
      </w:r>
      <w:r>
        <w:rPr>
          <w:spacing w:val="2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mas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n.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laku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lanjut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st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 be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ikut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:</w:t>
      </w:r>
    </w:p>
    <w:p w:rsidR="008D624D" w:rsidRDefault="008D624D">
      <w:pPr>
        <w:spacing w:before="5" w:line="200" w:lineRule="exact"/>
      </w:pPr>
    </w:p>
    <w:p w:rsidR="008D624D" w:rsidRDefault="00993037">
      <w:pPr>
        <w:ind w:left="1308"/>
        <w:rPr>
          <w:sz w:val="24"/>
          <w:szCs w:val="24"/>
        </w:rPr>
      </w:pP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) 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investor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1308"/>
        <w:rPr>
          <w:sz w:val="24"/>
          <w:szCs w:val="24"/>
        </w:rPr>
      </w:pPr>
      <w:r>
        <w:rPr>
          <w:sz w:val="24"/>
          <w:szCs w:val="24"/>
        </w:rPr>
        <w:t xml:space="preserve">b)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pr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mosi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 p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2"/>
          <w:sz w:val="24"/>
          <w:szCs w:val="24"/>
        </w:rPr>
        <w:t>2</w:t>
      </w:r>
      <w:r>
        <w:rPr>
          <w:sz w:val="24"/>
          <w:szCs w:val="24"/>
        </w:rPr>
        <w:t>B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spacing w:line="359" w:lineRule="auto"/>
        <w:ind w:left="1308" w:right="1636"/>
        <w:rPr>
          <w:sz w:val="24"/>
          <w:szCs w:val="24"/>
        </w:rPr>
      </w:pP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) 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l penju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lan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2C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 pe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d)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mbuka integ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si A</w:t>
      </w:r>
      <w:r>
        <w:rPr>
          <w:spacing w:val="3"/>
          <w:sz w:val="24"/>
          <w:szCs w:val="24"/>
        </w:rPr>
        <w:t>P</w:t>
      </w:r>
      <w:r>
        <w:rPr>
          <w:sz w:val="24"/>
          <w:szCs w:val="24"/>
        </w:rPr>
        <w:t>I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sub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</w:p>
    <w:p w:rsidR="008D624D" w:rsidRDefault="008D624D">
      <w:pPr>
        <w:spacing w:before="7" w:line="200" w:lineRule="exact"/>
      </w:pPr>
    </w:p>
    <w:p w:rsidR="008D624D" w:rsidRDefault="00993037">
      <w:pPr>
        <w:spacing w:line="360" w:lineRule="auto"/>
        <w:ind w:left="588" w:right="65" w:firstLine="720"/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rapa la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in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hwa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domestik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lanjut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 s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ni.</w:t>
      </w:r>
    </w:p>
    <w:p w:rsidR="008D624D" w:rsidRDefault="008D624D">
      <w:pPr>
        <w:spacing w:before="5" w:line="200" w:lineRule="exact"/>
      </w:pPr>
    </w:p>
    <w:p w:rsidR="008D624D" w:rsidRDefault="00993037">
      <w:pPr>
        <w:ind w:left="948"/>
        <w:rPr>
          <w:sz w:val="24"/>
          <w:szCs w:val="24"/>
        </w:rPr>
      </w:pPr>
      <w:r>
        <w:rPr>
          <w:sz w:val="24"/>
          <w:szCs w:val="24"/>
        </w:rPr>
        <w:t xml:space="preserve">2.  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 Tiket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sional</w:t>
      </w:r>
    </w:p>
    <w:p w:rsidR="008D624D" w:rsidRDefault="008D624D">
      <w:pPr>
        <w:spacing w:before="8" w:line="120" w:lineRule="exact"/>
        <w:rPr>
          <w:sz w:val="13"/>
          <w:szCs w:val="13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59"/>
        <w:jc w:val="both"/>
        <w:rPr>
          <w:sz w:val="24"/>
          <w:szCs w:val="24"/>
        </w:rPr>
        <w:sectPr w:rsidR="008D624D">
          <w:pgSz w:w="11920" w:h="16840"/>
          <w:pgMar w:top="1560" w:right="1600" w:bottom="280" w:left="1680" w:header="0" w:footer="1002" w:gutter="0"/>
          <w:cols w:space="720"/>
        </w:sect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unit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sional,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ndiri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1"/>
          <w:sz w:val="24"/>
          <w:szCs w:val="24"/>
        </w:rPr>
        <w:t>d</w:t>
      </w:r>
      <w:r>
        <w:rPr>
          <w:sz w:val="24"/>
          <w:szCs w:val="24"/>
        </w:rPr>
        <w:t>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krit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tentu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dibandi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 domestik. Untuk bisa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in</w:t>
      </w:r>
      <w:r>
        <w:rPr>
          <w:i/>
          <w:spacing w:val="1"/>
          <w:sz w:val="24"/>
          <w:szCs w:val="24"/>
        </w:rPr>
        <w:t>t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rnational air</w:t>
      </w:r>
      <w:r>
        <w:rPr>
          <w:i/>
          <w:spacing w:val="-1"/>
          <w:sz w:val="24"/>
          <w:szCs w:val="24"/>
        </w:rPr>
        <w:t>l</w:t>
      </w:r>
      <w:r>
        <w:rPr>
          <w:i/>
          <w:sz w:val="24"/>
          <w:szCs w:val="24"/>
        </w:rPr>
        <w:t>ine</w:t>
      </w:r>
      <w:r>
        <w:rPr>
          <w:i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njadi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air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>ine</w:t>
      </w:r>
      <w:r>
        <w:rPr>
          <w:i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lan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su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bisa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>w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no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Tour 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di sub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 untuk 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na</w:t>
      </w:r>
      <w:r>
        <w:rPr>
          <w:sz w:val="24"/>
          <w:szCs w:val="24"/>
        </w:rPr>
        <w:t>sional.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k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but,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dibe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ikan 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na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dia</w:t>
      </w:r>
      <w:r>
        <w:rPr>
          <w:spacing w:val="3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tusan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irline</w:t>
      </w:r>
      <w:r>
        <w:rPr>
          <w:spacing w:val="40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36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di sub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 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ini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ukup m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rin</w:t>
      </w:r>
      <w:r>
        <w:rPr>
          <w:spacing w:val="-3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lua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bi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invest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lu</w:t>
      </w:r>
      <w:r>
        <w:rPr>
          <w:spacing w:val="1"/>
          <w:sz w:val="24"/>
          <w:szCs w:val="24"/>
        </w:rPr>
        <w:t>m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 di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l.</w:t>
      </w:r>
      <w:r>
        <w:rPr>
          <w:spacing w:val="1"/>
          <w:sz w:val="24"/>
          <w:szCs w:val="24"/>
        </w:rPr>
        <w:t xml:space="preserve">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invest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juga diha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us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posit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mun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lan</w:t>
      </w:r>
      <w:r>
        <w:rPr>
          <w:spacing w:val="-3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sub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untuk 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sional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t,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na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ha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spacing w:line="359" w:lineRule="auto"/>
        <w:ind w:left="588" w:right="83"/>
        <w:rPr>
          <w:sz w:val="24"/>
          <w:szCs w:val="24"/>
        </w:rPr>
      </w:pP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 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ri 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mask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 xml:space="preserve">luar </w:t>
      </w:r>
      <w:r>
        <w:rPr>
          <w:spacing w:val="2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lah 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2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kmun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kinan.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lain 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 membutuhkan 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ktu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lama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investasi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jauh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>i</w:t>
      </w:r>
      <w:r>
        <w:rPr>
          <w:spacing w:val="-1"/>
          <w:sz w:val="24"/>
          <w:szCs w:val="24"/>
        </w:rPr>
        <w:t>-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ipat.</w:t>
      </w:r>
    </w:p>
    <w:p w:rsidR="008D624D" w:rsidRDefault="008D624D">
      <w:pPr>
        <w:spacing w:before="7" w:line="200" w:lineRule="exact"/>
      </w:pPr>
    </w:p>
    <w:p w:rsidR="008D624D" w:rsidRDefault="00993037">
      <w:pPr>
        <w:spacing w:line="360" w:lineRule="auto"/>
        <w:ind w:left="588" w:right="80" w:firstLine="720"/>
        <w:jc w:val="both"/>
        <w:rPr>
          <w:sz w:val="24"/>
          <w:szCs w:val="24"/>
        </w:rPr>
      </w:pP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untungan  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di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sub 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  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 xml:space="preserve">k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sional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ini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ung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bisa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mend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tkan</w:t>
      </w:r>
      <w:r>
        <w:rPr>
          <w:spacing w:val="3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4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 ke 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us,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kur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ntun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na potongan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main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n.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njab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str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te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k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siona</w:t>
      </w:r>
      <w:r>
        <w:rPr>
          <w:spacing w:val="2"/>
          <w:sz w:val="24"/>
          <w:szCs w:val="24"/>
        </w:rPr>
        <w:t>l</w:t>
      </w:r>
      <w:r>
        <w:rPr>
          <w:sz w:val="24"/>
          <w:szCs w:val="24"/>
        </w:rPr>
        <w:t>,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str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lain.</w:t>
      </w:r>
    </w:p>
    <w:p w:rsidR="008D624D" w:rsidRDefault="008D624D">
      <w:pPr>
        <w:spacing w:before="6" w:line="200" w:lineRule="exact"/>
      </w:pPr>
    </w:p>
    <w:p w:rsidR="008D624D" w:rsidRDefault="00993037">
      <w:pPr>
        <w:spacing w:line="360" w:lineRule="auto"/>
        <w:ind w:left="588" w:right="82" w:firstLine="7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 xml:space="preserve">i 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masih mem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nfa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tkan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ribu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 xml:space="preserve">T.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 Tour</w:t>
      </w:r>
      <w:r>
        <w:rPr>
          <w:spacing w:val="59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8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indonesia.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kian,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  masih 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pin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meng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sional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 xml:space="preserve">ng lain. </w:t>
      </w:r>
      <w:r>
        <w:rPr>
          <w:spacing w:val="-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lanjut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ikasi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bisa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sung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lam </w:t>
      </w:r>
      <w:r>
        <w:rPr>
          <w:spacing w:val="-1"/>
          <w:sz w:val="24"/>
          <w:szCs w:val="24"/>
        </w:rPr>
        <w:t>re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rv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 pes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sional.</w:t>
      </w:r>
    </w:p>
    <w:p w:rsidR="008D624D" w:rsidRDefault="008D624D">
      <w:pPr>
        <w:spacing w:before="6" w:line="200" w:lineRule="exact"/>
      </w:pPr>
    </w:p>
    <w:p w:rsidR="008D624D" w:rsidRDefault="00993037">
      <w:pPr>
        <w:ind w:left="948"/>
        <w:rPr>
          <w:sz w:val="24"/>
          <w:szCs w:val="24"/>
        </w:rPr>
      </w:pPr>
      <w:r>
        <w:rPr>
          <w:sz w:val="24"/>
          <w:szCs w:val="24"/>
        </w:rPr>
        <w:t xml:space="preserve">3.  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 Hot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 D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mestik</w:t>
      </w:r>
    </w:p>
    <w:p w:rsidR="008D624D" w:rsidRDefault="008D624D">
      <w:pPr>
        <w:spacing w:before="6" w:line="120" w:lineRule="exact"/>
        <w:rPr>
          <w:sz w:val="13"/>
          <w:szCs w:val="13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77" w:firstLine="720"/>
        <w:jc w:val="both"/>
        <w:rPr>
          <w:sz w:val="24"/>
          <w:szCs w:val="24"/>
        </w:rPr>
      </w:pPr>
      <w:r>
        <w:rPr>
          <w:sz w:val="24"/>
          <w:szCs w:val="24"/>
        </w:rPr>
        <w:t>Hot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domestik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un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T 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 Tour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umba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tan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dua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lah Tou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smi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hotel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domestik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hu</w:t>
      </w:r>
      <w:r>
        <w:rPr>
          <w:spacing w:val="6"/>
          <w:sz w:val="24"/>
          <w:szCs w:val="24"/>
        </w:rPr>
        <w:t>n</w:t>
      </w:r>
      <w:r>
        <w:rPr>
          <w:sz w:val="24"/>
          <w:szCs w:val="24"/>
        </w:rPr>
        <w:t>- tahun.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hing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2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sp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ial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bonus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lu</w:t>
      </w:r>
      <w:r>
        <w:rPr>
          <w:spacing w:val="1"/>
          <w:sz w:val="24"/>
          <w:szCs w:val="24"/>
        </w:rPr>
        <w:t>ma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hotel 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 xml:space="preserve">omestik.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3"/>
          <w:sz w:val="24"/>
          <w:szCs w:val="24"/>
        </w:rPr>
        <w:t>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hotel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memp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rui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rga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.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sub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P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bi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>a 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lui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50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48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5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2"/>
          <w:sz w:val="24"/>
          <w:szCs w:val="24"/>
        </w:rPr>
        <w:t>y</w:t>
      </w:r>
      <w:r>
        <w:rPr>
          <w:sz w:val="24"/>
          <w:szCs w:val="24"/>
        </w:rPr>
        <w:t>ono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Tou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.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5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 hotel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rdi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ndiri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hotel domestik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2"/>
          <w:sz w:val="24"/>
          <w:szCs w:val="24"/>
        </w:rPr>
        <w:t>n</w:t>
      </w:r>
      <w:r>
        <w:rPr>
          <w:spacing w:val="-7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j</w:t>
      </w:r>
      <w:r>
        <w:rPr>
          <w:spacing w:val="3"/>
          <w:sz w:val="24"/>
          <w:szCs w:val="24"/>
        </w:rPr>
        <w:t>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 h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bisa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lakuk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meng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plat</w:t>
      </w:r>
      <w:r>
        <w:rPr>
          <w:spacing w:val="-1"/>
          <w:sz w:val="24"/>
          <w:szCs w:val="24"/>
        </w:rPr>
        <w:t>f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 xml:space="preserve">rm </w:t>
      </w:r>
      <w:r>
        <w:rPr>
          <w:spacing w:val="-1"/>
          <w:sz w:val="24"/>
          <w:szCs w:val="24"/>
        </w:rPr>
        <w:t>we</w:t>
      </w:r>
      <w:r>
        <w:rPr>
          <w:sz w:val="24"/>
          <w:szCs w:val="24"/>
        </w:rPr>
        <w:t>b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sktop.</w:t>
      </w:r>
    </w:p>
    <w:p w:rsidR="008D624D" w:rsidRDefault="008D624D">
      <w:pPr>
        <w:spacing w:before="6" w:line="200" w:lineRule="exact"/>
      </w:pPr>
    </w:p>
    <w:p w:rsidR="008D624D" w:rsidRDefault="00993037">
      <w:pPr>
        <w:spacing w:line="359" w:lineRule="auto"/>
        <w:ind w:left="588" w:right="83" w:firstLine="720"/>
        <w:jc w:val="both"/>
        <w:rPr>
          <w:sz w:val="24"/>
          <w:szCs w:val="24"/>
        </w:rPr>
        <w:sectPr w:rsidR="008D624D">
          <w:pgSz w:w="11920" w:h="16840"/>
          <w:pgMar w:top="1560" w:right="1580" w:bottom="280" w:left="1680" w:header="0" w:footer="1002" w:gutter="0"/>
          <w:cols w:space="720"/>
        </w:sectPr>
      </w:pP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otel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domestik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kur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ng lebih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t,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rmud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lui </w:t>
      </w:r>
      <w:r>
        <w:rPr>
          <w:spacing w:val="2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m</w:t>
      </w:r>
      <w:r>
        <w:rPr>
          <w:sz w:val="24"/>
          <w:szCs w:val="24"/>
        </w:rPr>
        <w:t>obi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pps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diaks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npun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pun. </w:t>
      </w:r>
      <w:r>
        <w:rPr>
          <w:spacing w:val="-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 </w:t>
      </w:r>
      <w:r>
        <w:rPr>
          <w:spacing w:val="4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 </w:t>
      </w:r>
      <w:r>
        <w:rPr>
          <w:spacing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  </w:t>
      </w:r>
      <w:r>
        <w:rPr>
          <w:spacing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dikemb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 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 xml:space="preserve">untuk  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  </w:t>
      </w:r>
      <w:r>
        <w:rPr>
          <w:spacing w:val="4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2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,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spacing w:line="360" w:lineRule="auto"/>
        <w:ind w:left="588" w:right="63"/>
        <w:jc w:val="both"/>
        <w:rPr>
          <w:sz w:val="24"/>
          <w:szCs w:val="24"/>
        </w:rPr>
      </w:pP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kinan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membu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lan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su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(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2C)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3"/>
          <w:sz w:val="24"/>
          <w:szCs w:val="24"/>
        </w:rPr>
        <w:t>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 dipe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mban</w:t>
      </w:r>
      <w:r>
        <w:rPr>
          <w:spacing w:val="-3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makin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pu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 maupun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ni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bih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D624D" w:rsidRDefault="008D624D">
      <w:pPr>
        <w:spacing w:before="6" w:line="200" w:lineRule="exact"/>
      </w:pPr>
    </w:p>
    <w:p w:rsidR="008D624D" w:rsidRDefault="00993037">
      <w:pPr>
        <w:ind w:left="948"/>
        <w:rPr>
          <w:sz w:val="24"/>
          <w:szCs w:val="24"/>
        </w:rPr>
      </w:pPr>
      <w:r>
        <w:rPr>
          <w:sz w:val="24"/>
          <w:szCs w:val="24"/>
        </w:rPr>
        <w:t xml:space="preserve">4.  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 Hot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sional</w:t>
      </w:r>
    </w:p>
    <w:p w:rsidR="008D624D" w:rsidRDefault="008D624D">
      <w:pPr>
        <w:spacing w:before="6" w:line="120" w:lineRule="exact"/>
        <w:rPr>
          <w:sz w:val="13"/>
          <w:szCs w:val="13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61" w:firstLine="720"/>
        <w:jc w:val="both"/>
        <w:rPr>
          <w:sz w:val="24"/>
          <w:szCs w:val="24"/>
        </w:rPr>
      </w:pPr>
      <w:r>
        <w:rPr>
          <w:sz w:val="24"/>
          <w:szCs w:val="24"/>
        </w:rPr>
        <w:t>Hot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sional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str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 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lebih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ma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 xml:space="preserve">ional.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ri </w:t>
      </w:r>
      <w:r>
        <w:rPr>
          <w:i/>
          <w:sz w:val="24"/>
          <w:szCs w:val="24"/>
        </w:rPr>
        <w:t>woles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l</w:t>
      </w:r>
      <w:r>
        <w:rPr>
          <w:i/>
          <w:spacing w:val="1"/>
          <w:sz w:val="24"/>
          <w:szCs w:val="24"/>
        </w:rPr>
        <w:t>l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r</w:t>
      </w:r>
      <w:r>
        <w:rPr>
          <w:i/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hotel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sional.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whol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le</w:t>
      </w:r>
      <w:r>
        <w:rPr>
          <w:sz w:val="24"/>
          <w:szCs w:val="24"/>
        </w:rPr>
        <w:t>r hotel 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sional,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ke 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tusan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ribu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hotel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ruh dunia.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hotel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sional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>n</w:t>
      </w:r>
      <w:r>
        <w:rPr>
          <w:sz w:val="24"/>
          <w:szCs w:val="24"/>
        </w:rPr>
        <w:t>te</w:t>
      </w:r>
      <w:r>
        <w:rPr>
          <w:spacing w:val="-3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 de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sistem sa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u pin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n.</w:t>
      </w:r>
    </w:p>
    <w:p w:rsidR="008D624D" w:rsidRDefault="008D624D">
      <w:pPr>
        <w:spacing w:before="5" w:line="200" w:lineRule="exact"/>
      </w:pPr>
    </w:p>
    <w:p w:rsidR="008D624D" w:rsidRDefault="00993037">
      <w:pPr>
        <w:spacing w:line="360" w:lineRule="auto"/>
        <w:ind w:left="588" w:right="63" w:firstLine="7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hotel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sional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ju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u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 lebih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sional,</w:t>
      </w:r>
      <w:r>
        <w:rPr>
          <w:spacing w:val="5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na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rip</w:t>
      </w:r>
      <w:r>
        <w:rPr>
          <w:spacing w:val="5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ma, </w:t>
      </w:r>
      <w:r>
        <w:rPr>
          <w:spacing w:val="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5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n lokal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i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lu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ri.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lum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leh</w:t>
      </w:r>
      <w:r>
        <w:rPr>
          <w:spacing w:val="3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hotel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sional,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membut</w:t>
      </w:r>
      <w:r>
        <w:rPr>
          <w:spacing w:val="4"/>
          <w:sz w:val="24"/>
          <w:szCs w:val="24"/>
        </w:rPr>
        <w:t>u</w:t>
      </w:r>
      <w:r>
        <w:rPr>
          <w:sz w:val="24"/>
          <w:szCs w:val="24"/>
        </w:rPr>
        <w:t>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bisa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jadi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pindah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ggun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op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tor lain. 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mun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u,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sipasi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ta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ujudkan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rvasi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hotel 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sional.</w:t>
      </w:r>
    </w:p>
    <w:p w:rsidR="008D624D" w:rsidRDefault="008D624D">
      <w:pPr>
        <w:spacing w:before="6" w:line="200" w:lineRule="exact"/>
      </w:pPr>
    </w:p>
    <w:p w:rsidR="008D624D" w:rsidRDefault="00993037">
      <w:pPr>
        <w:ind w:left="948"/>
        <w:rPr>
          <w:sz w:val="24"/>
          <w:szCs w:val="24"/>
        </w:rPr>
      </w:pPr>
      <w:r>
        <w:rPr>
          <w:sz w:val="24"/>
          <w:szCs w:val="24"/>
        </w:rPr>
        <w:t xml:space="preserve">5.  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 Tour</w:t>
      </w:r>
    </w:p>
    <w:p w:rsidR="008D624D" w:rsidRDefault="008D624D">
      <w:pPr>
        <w:spacing w:before="8" w:line="120" w:lineRule="exact"/>
        <w:rPr>
          <w:sz w:val="13"/>
          <w:szCs w:val="13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60"/>
        <w:jc w:val="both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5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5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</w:t>
      </w:r>
      <w:r>
        <w:rPr>
          <w:spacing w:val="5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o  Tou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mem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>ukuk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lapo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unit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.</w:t>
      </w:r>
      <w:r>
        <w:rPr>
          <w:spacing w:val="5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5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5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3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ori, 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in</w:t>
      </w:r>
      <w:r>
        <w:rPr>
          <w:spacing w:val="-1"/>
          <w:sz w:val="24"/>
          <w:szCs w:val="24"/>
        </w:rPr>
        <w:t>g-</w:t>
      </w:r>
      <w:r>
        <w:rPr>
          <w:sz w:val="24"/>
          <w:szCs w:val="24"/>
        </w:rPr>
        <w:t>masi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ori dij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rti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rikut.</w:t>
      </w:r>
    </w:p>
    <w:p w:rsidR="008D624D" w:rsidRDefault="008D624D">
      <w:pPr>
        <w:spacing w:before="3" w:line="200" w:lineRule="exact"/>
      </w:pPr>
    </w:p>
    <w:p w:rsidR="008D624D" w:rsidRDefault="00993037">
      <w:pPr>
        <w:ind w:left="1270" w:right="4408"/>
        <w:jc w:val="center"/>
        <w:rPr>
          <w:sz w:val="24"/>
          <w:szCs w:val="24"/>
        </w:rPr>
      </w:pP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) 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One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a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r / C</w:t>
      </w:r>
      <w:r>
        <w:rPr>
          <w:spacing w:val="1"/>
          <w:sz w:val="24"/>
          <w:szCs w:val="24"/>
        </w:rPr>
        <w:t>i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r</w:t>
      </w:r>
    </w:p>
    <w:p w:rsidR="008D624D" w:rsidRDefault="008D624D">
      <w:pPr>
        <w:spacing w:before="8" w:line="120" w:lineRule="exact"/>
        <w:rPr>
          <w:sz w:val="13"/>
          <w:szCs w:val="13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1308" w:right="59" w:firstLine="360"/>
        <w:jc w:val="both"/>
        <w:rPr>
          <w:sz w:val="24"/>
          <w:szCs w:val="24"/>
        </w:rPr>
        <w:sectPr w:rsidR="008D624D">
          <w:pgSz w:w="11920" w:h="16840"/>
          <w:pgMar w:top="1560" w:right="1600" w:bottom="280" w:left="1680" w:header="0" w:footer="1002" w:gutter="0"/>
          <w:cols w:space="720"/>
        </w:sectPr>
      </w:pPr>
      <w:r>
        <w:rPr>
          <w:sz w:val="24"/>
          <w:szCs w:val="24"/>
        </w:rPr>
        <w:t xml:space="preserve">One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 xml:space="preserve">y  tour 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t </w:t>
      </w:r>
      <w:r>
        <w:rPr>
          <w:spacing w:val="10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dibuat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3"/>
          <w:sz w:val="24"/>
          <w:szCs w:val="24"/>
        </w:rPr>
        <w:t>l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h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 xml:space="preserve">n 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untuk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tour  do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 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lam 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mpa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temp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wis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h.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me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diak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tanpa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komodas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 xml:space="preserve">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y to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nje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putan,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nspor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si,</w:t>
      </w:r>
      <w:r>
        <w:rPr>
          <w:spacing w:val="12"/>
          <w:sz w:val="24"/>
          <w:szCs w:val="24"/>
        </w:rPr>
        <w:t xml:space="preserve"> </w:t>
      </w:r>
      <w:r>
        <w:rPr>
          <w:i/>
          <w:sz w:val="24"/>
          <w:szCs w:val="24"/>
        </w:rPr>
        <w:t>tour guide</w:t>
      </w:r>
      <w:r>
        <w:rPr>
          <w:sz w:val="24"/>
          <w:szCs w:val="24"/>
        </w:rPr>
        <w:t>, mak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nta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 pula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.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spacing w:line="359" w:lineRule="auto"/>
        <w:ind w:left="1308" w:right="65" w:firstLine="360"/>
        <w:jc w:val="both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ontoh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ori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Ci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 xml:space="preserve">y tour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wis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bromo,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wis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y to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wis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in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z w:val="24"/>
          <w:szCs w:val="24"/>
        </w:rPr>
        <w:t xml:space="preserve">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inap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D624D" w:rsidRDefault="008D624D">
      <w:pPr>
        <w:spacing w:before="6" w:line="200" w:lineRule="exact"/>
      </w:pPr>
    </w:p>
    <w:p w:rsidR="008D624D" w:rsidRDefault="00993037">
      <w:pPr>
        <w:ind w:left="1308"/>
        <w:rPr>
          <w:sz w:val="24"/>
          <w:szCs w:val="24"/>
        </w:rPr>
      </w:pPr>
      <w:r>
        <w:rPr>
          <w:sz w:val="24"/>
          <w:szCs w:val="24"/>
        </w:rPr>
        <w:t xml:space="preserve">b)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Dom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</w:p>
    <w:p w:rsidR="008D624D" w:rsidRDefault="008D624D">
      <w:pPr>
        <w:spacing w:before="8" w:line="120" w:lineRule="exact"/>
        <w:rPr>
          <w:sz w:val="13"/>
          <w:szCs w:val="13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1308" w:right="60" w:firstLine="360"/>
        <w:jc w:val="both"/>
        <w:rPr>
          <w:sz w:val="24"/>
          <w:szCs w:val="24"/>
        </w:rPr>
      </w:pPr>
      <w:r>
        <w:rPr>
          <w:sz w:val="24"/>
          <w:szCs w:val="24"/>
        </w:rPr>
        <w:t>Dom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k tour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our domestik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didal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</w:t>
      </w:r>
      <w:r>
        <w:rPr>
          <w:spacing w:val="2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masuk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i</w:t>
      </w:r>
      <w:r>
        <w:rPr>
          <w:sz w:val="24"/>
          <w:szCs w:val="24"/>
        </w:rPr>
        <w:t>ni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njemputa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, 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nsport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a tou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uide,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inap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n/akomod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konsumsi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rta tour,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ta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pula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r dom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 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6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wis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indonesia.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a indonesia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pulau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pulau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indah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rist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ndir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diri,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dik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 tour domestik 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, meskipun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rapa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r dom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 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uh di 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tour int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l.</w:t>
      </w:r>
    </w:p>
    <w:p w:rsidR="008D624D" w:rsidRDefault="008D624D">
      <w:pPr>
        <w:spacing w:before="6" w:line="200" w:lineRule="exact"/>
      </w:pPr>
    </w:p>
    <w:p w:rsidR="008D624D" w:rsidRDefault="00993037">
      <w:pPr>
        <w:ind w:left="1308"/>
        <w:rPr>
          <w:sz w:val="24"/>
          <w:szCs w:val="24"/>
        </w:rPr>
      </w:pP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) </w:t>
      </w:r>
      <w:r>
        <w:rPr>
          <w:spacing w:val="5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Tour</w:t>
      </w:r>
    </w:p>
    <w:p w:rsidR="008D624D" w:rsidRDefault="008D624D">
      <w:pPr>
        <w:spacing w:before="6" w:line="120" w:lineRule="exact"/>
        <w:rPr>
          <w:sz w:val="13"/>
          <w:szCs w:val="13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1308" w:right="59" w:firstLine="360"/>
        <w:jc w:val="both"/>
        <w:rPr>
          <w:sz w:val="24"/>
          <w:szCs w:val="24"/>
        </w:rPr>
      </w:pPr>
      <w:r>
        <w:rPr>
          <w:sz w:val="24"/>
          <w:szCs w:val="24"/>
        </w:rPr>
        <w:t>Tour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sional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luar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indon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sia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dib</w:t>
      </w:r>
      <w:r>
        <w:rPr>
          <w:spacing w:val="3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domestik.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1"/>
          <w:sz w:val="24"/>
          <w:szCs w:val="24"/>
        </w:rPr>
        <w:t>ar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indones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a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i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ribur 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lu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 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ri.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njemput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 di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 kumpul indones</w:t>
      </w:r>
      <w:r>
        <w:rPr>
          <w:spacing w:val="-2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 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nsport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t, 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nsport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 lokal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a tour,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uide,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inap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n/akomod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kon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umsi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rta tour,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pula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ur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sional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dom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k.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n</w:t>
      </w:r>
      <w:r>
        <w:rPr>
          <w:sz w:val="24"/>
          <w:szCs w:val="24"/>
        </w:rPr>
        <w:t>a 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indonesia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rlibur di lu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 ne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ri.</w:t>
      </w:r>
    </w:p>
    <w:p w:rsidR="008D624D" w:rsidRDefault="008D624D">
      <w:pPr>
        <w:spacing w:before="5" w:line="200" w:lineRule="exact"/>
      </w:pPr>
    </w:p>
    <w:p w:rsidR="008D624D" w:rsidRDefault="00993037">
      <w:pPr>
        <w:spacing w:line="360" w:lineRule="auto"/>
        <w:ind w:left="1308" w:right="60" w:firstLine="720"/>
        <w:jc w:val="both"/>
        <w:rPr>
          <w:sz w:val="24"/>
          <w:szCs w:val="24"/>
        </w:rPr>
        <w:sectPr w:rsidR="008D624D">
          <w:pgSz w:w="11920" w:h="16840"/>
          <w:pgMar w:top="1560" w:right="1600" w:bottom="280" w:left="1680" w:header="0" w:footer="1002" w:gutter="0"/>
          <w:cols w:space="720"/>
        </w:sectPr>
      </w:pP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tour ini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wis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mur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rik,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j</w:t>
      </w:r>
      <w:r>
        <w:rPr>
          <w:spacing w:val="3"/>
          <w:sz w:val="24"/>
          <w:szCs w:val="24"/>
        </w:rPr>
        <w:t>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me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iap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 xml:space="preserve">m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</w:t>
      </w:r>
      <w:r>
        <w:rPr>
          <w:spacing w:val="3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mudah.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a tour masih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 manu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l.</w:t>
      </w:r>
    </w:p>
    <w:p w:rsidR="008D624D" w:rsidRDefault="008D624D">
      <w:pPr>
        <w:spacing w:before="3" w:line="120" w:lineRule="exact"/>
        <w:rPr>
          <w:sz w:val="12"/>
          <w:szCs w:val="12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 xml:space="preserve">4.1.3. </w:t>
      </w:r>
      <w:r>
        <w:rPr>
          <w:b/>
          <w:spacing w:val="48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Su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Daya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nu</w:t>
      </w:r>
      <w:r>
        <w:rPr>
          <w:b/>
          <w:sz w:val="24"/>
          <w:szCs w:val="24"/>
        </w:rPr>
        <w:t>sia</w:t>
      </w:r>
    </w:p>
    <w:p w:rsidR="008D624D" w:rsidRDefault="008D624D">
      <w:pPr>
        <w:spacing w:before="2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79" w:firstLine="7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ha</w:t>
      </w:r>
      <w:r>
        <w:rPr>
          <w:spacing w:val="5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bisa l</w:t>
      </w:r>
      <w:r>
        <w:rPr>
          <w:spacing w:val="3"/>
          <w:sz w:val="24"/>
          <w:szCs w:val="24"/>
        </w:rPr>
        <w:t>o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ju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5"/>
          <w:sz w:val="24"/>
          <w:szCs w:val="24"/>
        </w:rPr>
        <w:t>j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ntor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pus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ju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lah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4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145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tet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p.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rapa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unit ju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outsou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div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T.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konsultan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kontr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 men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tem.  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ju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lah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  di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 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ntor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sur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mal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ja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D624D" w:rsidRDefault="008D624D">
      <w:pPr>
        <w:spacing w:before="6" w:line="200" w:lineRule="exact"/>
      </w:pPr>
    </w:p>
    <w:p w:rsidR="008D624D" w:rsidRDefault="00993037">
      <w:pPr>
        <w:spacing w:line="360" w:lineRule="auto"/>
        <w:ind w:left="588" w:right="77" w:firstLine="437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latihan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bud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3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 xml:space="preserve">n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rutin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disel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Tour maupun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pi</w:t>
      </w:r>
      <w:r>
        <w:rPr>
          <w:spacing w:val="3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lua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 meni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kompet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nsi k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lui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latiha</w:t>
      </w:r>
      <w:r>
        <w:rPr>
          <w:spacing w:val="5"/>
          <w:sz w:val="24"/>
          <w:szCs w:val="24"/>
        </w:rPr>
        <w:t>n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latihan kompet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lalui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latiha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soft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s</w:t>
      </w:r>
      <w:r>
        <w:rPr>
          <w:i/>
          <w:spacing w:val="-1"/>
          <w:sz w:val="24"/>
          <w:szCs w:val="24"/>
        </w:rPr>
        <w:t>k</w:t>
      </w:r>
      <w:r>
        <w:rPr>
          <w:i/>
          <w:sz w:val="24"/>
          <w:szCs w:val="24"/>
        </w:rPr>
        <w:t>i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>l</w:t>
      </w:r>
      <w:r>
        <w:rPr>
          <w:i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maupun </w:t>
      </w:r>
      <w:r>
        <w:rPr>
          <w:i/>
          <w:sz w:val="24"/>
          <w:szCs w:val="24"/>
        </w:rPr>
        <w:t>te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hnical s</w:t>
      </w:r>
      <w:r>
        <w:rPr>
          <w:i/>
          <w:spacing w:val="-1"/>
          <w:sz w:val="24"/>
          <w:szCs w:val="24"/>
        </w:rPr>
        <w:t>k</w:t>
      </w:r>
      <w:r>
        <w:rPr>
          <w:i/>
          <w:sz w:val="24"/>
          <w:szCs w:val="24"/>
        </w:rPr>
        <w:t>i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 xml:space="preserve">l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jal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bu</w:t>
      </w:r>
      <w:r>
        <w:rPr>
          <w:spacing w:val="2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4" w:line="260" w:lineRule="exact"/>
        <w:rPr>
          <w:sz w:val="26"/>
          <w:szCs w:val="26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 xml:space="preserve">4.1.4. </w:t>
      </w:r>
      <w:r>
        <w:rPr>
          <w:b/>
          <w:spacing w:val="48"/>
          <w:sz w:val="24"/>
          <w:szCs w:val="24"/>
        </w:rPr>
        <w:t xml:space="preserve"> 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nf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ast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1"/>
          <w:sz w:val="24"/>
          <w:szCs w:val="24"/>
        </w:rPr>
        <w:t>uk</w:t>
      </w:r>
      <w:r>
        <w:rPr>
          <w:b/>
          <w:sz w:val="24"/>
          <w:szCs w:val="24"/>
        </w:rPr>
        <w:t>tur</w:t>
      </w:r>
    </w:p>
    <w:p w:rsidR="008D624D" w:rsidRDefault="008D624D">
      <w:pPr>
        <w:spacing w:before="2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77" w:firstLine="720"/>
        <w:jc w:val="both"/>
        <w:rPr>
          <w:sz w:val="24"/>
          <w:szCs w:val="24"/>
        </w:rPr>
        <w:sectPr w:rsidR="008D624D">
          <w:pgSz w:w="11920" w:h="16840"/>
          <w:pgMar w:top="1560" w:right="1580" w:bottom="280" w:left="1680" w:header="0" w:footer="1002" w:gutter="0"/>
          <w:cols w:space="720"/>
        </w:sectPr>
      </w:pP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mpu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inf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struktur  </w:t>
      </w:r>
      <w:r>
        <w:rPr>
          <w:spacing w:val="4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unt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k mendukung op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sional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6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nf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struktur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lain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ntor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matk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 xml:space="preserve"> J</w:t>
      </w:r>
      <w:r>
        <w:rPr>
          <w:spacing w:val="-5"/>
          <w:sz w:val="24"/>
          <w:szCs w:val="24"/>
        </w:rPr>
        <w:t>L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ula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4"/>
          <w:sz w:val="24"/>
          <w:szCs w:val="24"/>
        </w:rPr>
        <w:t>7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29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ga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ntor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jak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sion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rti man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jer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sional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tu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ntor</w:t>
      </w:r>
      <w:r>
        <w:rPr>
          <w:spacing w:val="5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4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Tou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.  </w:t>
      </w:r>
      <w:r>
        <w:rPr>
          <w:spacing w:val="4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dibe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1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ntor 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ukup 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p. 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iriman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u    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 xml:space="preserve">pun  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 xml:space="preserve">dokumen  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ri  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p  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ntor  </w:t>
      </w:r>
      <w:r>
        <w:rPr>
          <w:spacing w:val="5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 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dif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  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jasa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njemputan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nta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dokumen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pi</w:t>
      </w:r>
      <w:r>
        <w:rPr>
          <w:spacing w:val="3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luar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5"/>
          <w:sz w:val="24"/>
          <w:szCs w:val="24"/>
        </w:rPr>
        <w:t>i</w:t>
      </w:r>
      <w:r>
        <w:rPr>
          <w:sz w:val="24"/>
          <w:szCs w:val="24"/>
        </w:rPr>
        <w:t>ngga memi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sir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iriman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dokumen 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e  pus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t,</w:t>
      </w:r>
      <w:r>
        <w:rPr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jas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 lo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ik.</w:t>
      </w:r>
    </w:p>
    <w:p w:rsidR="008D624D" w:rsidRDefault="008D624D">
      <w:pPr>
        <w:spacing w:before="3" w:line="120" w:lineRule="exact"/>
        <w:rPr>
          <w:sz w:val="12"/>
          <w:szCs w:val="12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 xml:space="preserve">4.1.5. </w:t>
      </w:r>
      <w:r>
        <w:rPr>
          <w:b/>
          <w:spacing w:val="48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du</w:t>
      </w:r>
      <w:r>
        <w:rPr>
          <w:b/>
          <w:sz w:val="24"/>
          <w:szCs w:val="24"/>
        </w:rPr>
        <w:t>k</w:t>
      </w:r>
    </w:p>
    <w:p w:rsidR="008D624D" w:rsidRDefault="008D624D">
      <w:pPr>
        <w:spacing w:before="2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81" w:firstLine="7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fokus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rhub</w:t>
      </w:r>
      <w:r>
        <w:rPr>
          <w:spacing w:val="-1"/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tour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l.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rodu</w:t>
      </w:r>
      <w:r>
        <w:rPr>
          <w:spacing w:val="-1"/>
          <w:sz w:val="24"/>
          <w:szCs w:val="24"/>
        </w:rPr>
        <w:t>k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melipu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domestik,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t </w:t>
      </w:r>
      <w:r>
        <w:rPr>
          <w:spacing w:val="5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sional, hotel d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mestik,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hotel 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l,</w:t>
      </w:r>
      <w:r>
        <w:rPr>
          <w:sz w:val="24"/>
          <w:szCs w:val="24"/>
        </w:rPr>
        <w:t xml:space="preserve"> tour domestik,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tour 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sional.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mua 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3 unit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s,</w:t>
      </w:r>
      <w:r>
        <w:rPr>
          <w:spacing w:val="5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unit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Tik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t,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ho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unit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r bisnis tour.</w:t>
      </w:r>
    </w:p>
    <w:p w:rsidR="008D624D" w:rsidRDefault="008D624D">
      <w:pPr>
        <w:spacing w:before="3" w:line="200" w:lineRule="exact"/>
      </w:pPr>
    </w:p>
    <w:p w:rsidR="008D624D" w:rsidRDefault="00993037">
      <w:pPr>
        <w:spacing w:line="360" w:lineRule="auto"/>
        <w:ind w:left="588" w:right="80" w:firstLine="7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unit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t,</w:t>
      </w:r>
      <w:r>
        <w:rPr>
          <w:spacing w:val="1"/>
          <w:sz w:val="24"/>
          <w:szCs w:val="24"/>
        </w:rPr>
        <w:t xml:space="preserve"> P</w:t>
      </w:r>
      <w:r>
        <w:rPr>
          <w:sz w:val="24"/>
          <w:szCs w:val="24"/>
        </w:rPr>
        <w:t>T. 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r 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dipe</w:t>
      </w:r>
      <w:r>
        <w:rPr>
          <w:spacing w:val="-1"/>
          <w:sz w:val="24"/>
          <w:szCs w:val="24"/>
        </w:rPr>
        <w:t>rc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di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smi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mask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domestik,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ruda indonesia,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Ci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 xml:space="preserve">, 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ion  G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oup, 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j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,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Air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sia, 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pa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 lain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. 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roduk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 buk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pro</w:t>
      </w:r>
      <w:r>
        <w:rPr>
          <w:spacing w:val="1"/>
          <w:sz w:val="24"/>
          <w:szCs w:val="24"/>
        </w:rPr>
        <w:t>d</w:t>
      </w:r>
      <w:r>
        <w:rPr>
          <w:sz w:val="24"/>
          <w:szCs w:val="24"/>
        </w:rPr>
        <w:t>uk ung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ulan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T. 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no Tou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, 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 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 diu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di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n,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untu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tpun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makin lama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makin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dik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t,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hulu,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bisa 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5 hing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15</w:t>
      </w:r>
      <w:r>
        <w:rPr>
          <w:spacing w:val="2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 xml:space="preserve">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mun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h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rkis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2"/>
          <w:sz w:val="24"/>
          <w:szCs w:val="24"/>
        </w:rPr>
        <w:t xml:space="preserve"> h</w:t>
      </w:r>
      <w:r>
        <w:rPr>
          <w:sz w:val="24"/>
          <w:szCs w:val="24"/>
        </w:rPr>
        <w:t>ing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5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Se</w:t>
      </w:r>
      <w:r>
        <w:rPr>
          <w:sz w:val="24"/>
          <w:szCs w:val="24"/>
        </w:rPr>
        <w:t>lain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tant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rius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3"/>
          <w:sz w:val="24"/>
          <w:szCs w:val="24"/>
        </w:rPr>
        <w:t xml:space="preserve"> 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sk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membu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0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hann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l</w:t>
      </w:r>
      <w:r>
        <w:rPr>
          <w:i/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ndi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i,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 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bsi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taupun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lui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dikemb</w:t>
      </w:r>
      <w:r>
        <w:rPr>
          <w:spacing w:val="3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ndiri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masing masing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mask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i.</w:t>
      </w:r>
      <w:r>
        <w:rPr>
          <w:spacing w:val="4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lain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tant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muncul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nl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ne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4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nt)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5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tahun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makin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mur,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hingga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Tour masih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dibandi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O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lain.</w:t>
      </w:r>
    </w:p>
    <w:p w:rsidR="008D624D" w:rsidRDefault="008D624D">
      <w:pPr>
        <w:spacing w:before="6" w:line="200" w:lineRule="exact"/>
      </w:pPr>
    </w:p>
    <w:p w:rsidR="008D624D" w:rsidRDefault="00993037">
      <w:pPr>
        <w:spacing w:line="360" w:lineRule="auto"/>
        <w:ind w:left="588" w:right="76" w:firstLine="720"/>
        <w:jc w:val="both"/>
        <w:rPr>
          <w:sz w:val="24"/>
          <w:szCs w:val="24"/>
        </w:rPr>
        <w:sectPr w:rsidR="008D624D">
          <w:pgSz w:w="11920" w:h="16840"/>
          <w:pgMar w:top="1560" w:right="1580" w:bottom="280" w:left="1680" w:header="0" w:footer="1002" w:gutter="0"/>
          <w:cols w:space="720"/>
        </w:sectPr>
      </w:pP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skipun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lam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masih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menunjukk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,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T.</w:t>
      </w:r>
      <w:r>
        <w:rPr>
          <w:spacing w:val="-1"/>
          <w:sz w:val="24"/>
          <w:szCs w:val="24"/>
        </w:rPr>
        <w:t>Ha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bisa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dipe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hi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unit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Hot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 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mi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ribu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ho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indonesia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mbantu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dipe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ca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tk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i/>
          <w:sz w:val="24"/>
          <w:szCs w:val="24"/>
        </w:rPr>
        <w:t>room al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>otm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n.</w:t>
      </w:r>
      <w:r>
        <w:rPr>
          <w:i/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jak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puluh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tahun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khir,</w:t>
      </w:r>
      <w:r>
        <w:rPr>
          <w:spacing w:val="1"/>
          <w:sz w:val="24"/>
          <w:szCs w:val="24"/>
        </w:rPr>
        <w:t xml:space="preserve"> P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no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Tour 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fokus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 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 hotel,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ribu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sub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indonesia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menju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ot</w:t>
      </w:r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dipe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c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P</w:t>
      </w:r>
      <w:r>
        <w:rPr>
          <w:sz w:val="24"/>
          <w:szCs w:val="24"/>
        </w:rPr>
        <w:t>T 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Tou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hotel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jas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n,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 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i/>
          <w:spacing w:val="-3"/>
          <w:sz w:val="24"/>
          <w:szCs w:val="24"/>
        </w:rPr>
        <w:t>W</w:t>
      </w:r>
      <w:r>
        <w:rPr>
          <w:i/>
          <w:sz w:val="24"/>
          <w:szCs w:val="24"/>
        </w:rPr>
        <w:t>hol</w:t>
      </w:r>
      <w:r>
        <w:rPr>
          <w:i/>
          <w:spacing w:val="2"/>
          <w:sz w:val="24"/>
          <w:szCs w:val="24"/>
        </w:rPr>
        <w:t>e</w:t>
      </w:r>
      <w:r>
        <w:rPr>
          <w:i/>
          <w:sz w:val="24"/>
          <w:szCs w:val="24"/>
        </w:rPr>
        <w:t>s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l</w:t>
      </w:r>
      <w:r>
        <w:rPr>
          <w:i/>
          <w:spacing w:val="1"/>
          <w:sz w:val="24"/>
          <w:szCs w:val="24"/>
        </w:rPr>
        <w:t>l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r</w:t>
      </w:r>
      <w:r>
        <w:rPr>
          <w:i/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lain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iki </w:t>
      </w:r>
      <w:r>
        <w:rPr>
          <w:i/>
          <w:sz w:val="24"/>
          <w:szCs w:val="24"/>
        </w:rPr>
        <w:t>al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>otm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n</w:t>
      </w:r>
      <w:r>
        <w:rPr>
          <w:i/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. 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 xml:space="preserve">Untuk 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 xml:space="preserve">hotel 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 xml:space="preserve">domestik 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 xml:space="preserve">masih </w:t>
      </w:r>
      <w:r>
        <w:rPr>
          <w:spacing w:val="4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 xml:space="preserve">a 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kur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50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rlu 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spacing w:line="360" w:lineRule="auto"/>
        <w:ind w:left="588" w:right="78"/>
        <w:jc w:val="both"/>
        <w:rPr>
          <w:sz w:val="24"/>
          <w:szCs w:val="24"/>
        </w:rPr>
      </w:pPr>
      <w:r>
        <w:rPr>
          <w:sz w:val="24"/>
          <w:szCs w:val="24"/>
        </w:rPr>
        <w:t>disempurn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lah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e</w:t>
      </w:r>
      <w:r>
        <w:rPr>
          <w:spacing w:val="1"/>
          <w:sz w:val="24"/>
          <w:szCs w:val="24"/>
        </w:rPr>
        <w:t>ra</w:t>
      </w:r>
      <w:r>
        <w:rPr>
          <w:sz w:val="24"/>
          <w:szCs w:val="24"/>
        </w:rPr>
        <w:t>pa</w:t>
      </w:r>
      <w:r>
        <w:rPr>
          <w:sz w:val="24"/>
          <w:szCs w:val="24"/>
        </w:rPr>
        <w:t xml:space="preserve"> hotel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masih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konfi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 man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ini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dikan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rvasi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membutuhkan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ktu lebih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mbeli menung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u.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roduk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hot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domestik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untu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bih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bisa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tkan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untungan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15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mpai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30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lah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men</w:t>
      </w:r>
      <w:r>
        <w:rPr>
          <w:spacing w:val="2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dikan unit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hotel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ini 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fokus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utama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n.  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Hot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4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nte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sional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3"/>
          <w:sz w:val="24"/>
          <w:szCs w:val="24"/>
        </w:rPr>
        <w:t xml:space="preserve"> 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full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i/>
          <w:sz w:val="24"/>
          <w:szCs w:val="24"/>
        </w:rPr>
        <w:t>al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>otm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nt</w:t>
      </w:r>
      <w:r>
        <w:rPr>
          <w:i/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oleh </w:t>
      </w:r>
      <w:r>
        <w:rPr>
          <w:i/>
          <w:sz w:val="24"/>
          <w:szCs w:val="24"/>
        </w:rPr>
        <w:t>Int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 xml:space="preserve">rnational  </w:t>
      </w:r>
      <w:r>
        <w:rPr>
          <w:i/>
          <w:spacing w:val="4"/>
          <w:sz w:val="24"/>
          <w:szCs w:val="24"/>
        </w:rPr>
        <w:t xml:space="preserve"> </w:t>
      </w:r>
      <w:r>
        <w:rPr>
          <w:i/>
          <w:spacing w:val="-6"/>
          <w:sz w:val="24"/>
          <w:szCs w:val="24"/>
        </w:rPr>
        <w:t>W</w:t>
      </w:r>
      <w:r>
        <w:rPr>
          <w:i/>
          <w:sz w:val="24"/>
          <w:szCs w:val="24"/>
        </w:rPr>
        <w:t>holes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l</w:t>
      </w:r>
      <w:r>
        <w:rPr>
          <w:i/>
          <w:spacing w:val="3"/>
          <w:sz w:val="24"/>
          <w:szCs w:val="24"/>
        </w:rPr>
        <w:t>l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 xml:space="preserve">r.  </w:t>
      </w:r>
      <w:r>
        <w:rPr>
          <w:i/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 xml:space="preserve">n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2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tkan  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 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ot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t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ma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but. </w:t>
      </w:r>
      <w:r>
        <w:rPr>
          <w:spacing w:val="1"/>
          <w:sz w:val="24"/>
          <w:szCs w:val="24"/>
        </w:rPr>
        <w:t xml:space="preserve"> Pe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hotel  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>o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juga  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iki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ntun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kur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lebih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ma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domestik.</w:t>
      </w:r>
    </w:p>
    <w:p w:rsidR="008D624D" w:rsidRDefault="008D624D">
      <w:pPr>
        <w:spacing w:before="3" w:line="200" w:lineRule="exact"/>
      </w:pPr>
    </w:p>
    <w:p w:rsidR="008D624D" w:rsidRDefault="00993037">
      <w:pPr>
        <w:spacing w:line="360" w:lineRule="auto"/>
        <w:ind w:left="588" w:right="76" w:firstLine="720"/>
        <w:jc w:val="both"/>
        <w:rPr>
          <w:sz w:val="24"/>
          <w:szCs w:val="24"/>
        </w:rPr>
      </w:pPr>
      <w:r>
        <w:rPr>
          <w:sz w:val="24"/>
          <w:szCs w:val="24"/>
        </w:rPr>
        <w:t>Unit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Tour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tant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ndiri,</w:t>
      </w:r>
      <w:r>
        <w:rPr>
          <w:spacing w:val="2"/>
          <w:sz w:val="24"/>
          <w:szCs w:val="24"/>
        </w:rPr>
        <w:t xml:space="preserve"> b</w:t>
      </w:r>
      <w:r>
        <w:rPr>
          <w:sz w:val="24"/>
          <w:szCs w:val="24"/>
        </w:rPr>
        <w:t>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ksibel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unit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lai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jenis</w:t>
      </w:r>
      <w:r>
        <w:rPr>
          <w:spacing w:val="2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o</w:t>
      </w:r>
      <w:r>
        <w:rPr>
          <w:sz w:val="24"/>
          <w:szCs w:val="24"/>
        </w:rPr>
        <w:t>ur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8"/>
          <w:sz w:val="24"/>
          <w:szCs w:val="24"/>
        </w:rPr>
        <w:t xml:space="preserve"> </w:t>
      </w:r>
      <w:r>
        <w:rPr>
          <w:i/>
          <w:sz w:val="24"/>
          <w:szCs w:val="24"/>
        </w:rPr>
        <w:t>Ci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y</w:t>
      </w:r>
      <w:r>
        <w:rPr>
          <w:i/>
          <w:spacing w:val="1"/>
          <w:sz w:val="24"/>
          <w:szCs w:val="24"/>
        </w:rPr>
        <w:t xml:space="preserve"> T</w:t>
      </w:r>
      <w:r>
        <w:rPr>
          <w:i/>
          <w:sz w:val="24"/>
          <w:szCs w:val="24"/>
        </w:rPr>
        <w:t>our,</w:t>
      </w:r>
      <w:r>
        <w:rPr>
          <w:i/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ad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Tour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dom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k,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khir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tour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sional.</w:t>
      </w:r>
    </w:p>
    <w:p w:rsidR="008D624D" w:rsidRDefault="008D624D">
      <w:pPr>
        <w:spacing w:before="11" w:line="240" w:lineRule="exact"/>
        <w:rPr>
          <w:sz w:val="24"/>
          <w:szCs w:val="24"/>
        </w:rPr>
      </w:pPr>
    </w:p>
    <w:p w:rsidR="008D624D" w:rsidRDefault="00993037">
      <w:pPr>
        <w:ind w:left="588" w:right="5974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4.1.6. </w:t>
      </w:r>
      <w:r>
        <w:rPr>
          <w:b/>
          <w:spacing w:val="48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o</w:t>
      </w:r>
      <w:r>
        <w:rPr>
          <w:b/>
          <w:spacing w:val="2"/>
          <w:sz w:val="24"/>
          <w:szCs w:val="24"/>
        </w:rPr>
        <w:t>s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 xml:space="preserve">s 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is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is</w:t>
      </w:r>
    </w:p>
    <w:p w:rsidR="008D624D" w:rsidRDefault="008D624D">
      <w:pPr>
        <w:spacing w:before="2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81" w:firstLine="7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utama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4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5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tau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 xml:space="preserve">2B </w:t>
      </w:r>
      <w:r>
        <w:rPr>
          <w:spacing w:val="2"/>
          <w:sz w:val="24"/>
          <w:szCs w:val="24"/>
        </w:rPr>
        <w:t>(</w:t>
      </w:r>
      <w:r>
        <w:rPr>
          <w:i/>
          <w:sz w:val="24"/>
          <w:szCs w:val="24"/>
        </w:rPr>
        <w:t>Business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to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busin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ss</w:t>
      </w:r>
      <w:r>
        <w:rPr>
          <w:i/>
          <w:spacing w:val="-1"/>
          <w:sz w:val="24"/>
          <w:szCs w:val="24"/>
        </w:rPr>
        <w:t>)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meng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indonesia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lah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men</w:t>
      </w:r>
      <w:r>
        <w:rPr>
          <w:spacing w:val="2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ujung to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n. </w:t>
      </w:r>
      <w:r>
        <w:rPr>
          <w:spacing w:val="1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skipun s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 su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la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, 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n 80%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masih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dibuku</w:t>
      </w:r>
      <w:r>
        <w:rPr>
          <w:spacing w:val="3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oleh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n-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T.</w:t>
      </w:r>
      <w:r>
        <w:rPr>
          <w:spacing w:val="1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ono tour.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 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posit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ke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posit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D624D" w:rsidRDefault="008D624D">
      <w:pPr>
        <w:spacing w:before="6" w:line="200" w:lineRule="exact"/>
      </w:pPr>
    </w:p>
    <w:p w:rsidR="008D624D" w:rsidRDefault="00993037">
      <w:pPr>
        <w:spacing w:line="359" w:lineRule="auto"/>
        <w:ind w:left="588" w:right="81" w:firstLine="720"/>
        <w:jc w:val="both"/>
        <w:rPr>
          <w:sz w:val="24"/>
          <w:szCs w:val="24"/>
        </w:rPr>
        <w:sectPr w:rsidR="008D624D">
          <w:pgSz w:w="11920" w:h="16840"/>
          <w:pgMar w:top="1560" w:right="1580" w:bottom="280" w:left="1680" w:header="0" w:footer="1002" w:gutter="0"/>
          <w:cols w:space="720"/>
        </w:sectPr>
      </w:pPr>
      <w:r>
        <w:rPr>
          <w:sz w:val="24"/>
          <w:szCs w:val="24"/>
        </w:rPr>
        <w:t>Ag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dibe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ikan 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k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menju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ono tour. 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lui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pa 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.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 xml:space="preserve">a 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me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bsi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dibe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ikan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khusus</w:t>
      </w:r>
      <w:r>
        <w:rPr>
          <w:spacing w:val="1"/>
          <w:sz w:val="24"/>
          <w:szCs w:val="24"/>
        </w:rPr>
        <w:t xml:space="preserve"> 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Mi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mask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z w:val="24"/>
          <w:szCs w:val="24"/>
        </w:rPr>
        <w:t>Ci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ink,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dib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lo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ke 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6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ntu.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l</w:t>
      </w:r>
      <w:r>
        <w:rPr>
          <w:spacing w:val="3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but,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lakuk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gsung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i deposit 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 xml:space="preserve">T </w:t>
      </w:r>
      <w:r>
        <w:rPr>
          <w:spacing w:val="-1"/>
          <w:sz w:val="24"/>
          <w:szCs w:val="24"/>
        </w:rPr>
        <w:t>Ha</w:t>
      </w:r>
      <w:r>
        <w:rPr>
          <w:spacing w:val="1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.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spacing w:line="360" w:lineRule="auto"/>
        <w:ind w:left="588" w:right="178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Untuk hotel, 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 dib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kun untuk mel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k</w:t>
      </w:r>
      <w:r>
        <w:rPr>
          <w:sz w:val="24"/>
          <w:szCs w:val="24"/>
        </w:rPr>
        <w:t>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si, 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mun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rpis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3"/>
          <w:sz w:val="24"/>
          <w:szCs w:val="24"/>
        </w:rPr>
        <w:t>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 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r, s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stem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rdi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ndiri</w:t>
      </w:r>
      <w:r>
        <w:rPr>
          <w:spacing w:val="2"/>
          <w:sz w:val="24"/>
          <w:szCs w:val="24"/>
        </w:rPr>
        <w:t xml:space="preserve">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rhub</w:t>
      </w:r>
      <w:r>
        <w:rPr>
          <w:spacing w:val="-1"/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lain.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masih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 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manu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l,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pun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mun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lum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 ant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tu </w:t>
      </w:r>
      <w:r>
        <w:rPr>
          <w:spacing w:val="3"/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oduk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pr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duk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lain.</w:t>
      </w:r>
    </w:p>
    <w:p w:rsidR="008D624D" w:rsidRDefault="008D624D">
      <w:pPr>
        <w:spacing w:before="11" w:line="240" w:lineRule="exact"/>
        <w:rPr>
          <w:sz w:val="24"/>
          <w:szCs w:val="24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 xml:space="preserve">4.1.7. </w:t>
      </w:r>
      <w:r>
        <w:rPr>
          <w:b/>
          <w:spacing w:val="48"/>
          <w:sz w:val="24"/>
          <w:szCs w:val="24"/>
        </w:rPr>
        <w:t xml:space="preserve"> </w:t>
      </w:r>
      <w:r>
        <w:rPr>
          <w:b/>
          <w:sz w:val="24"/>
          <w:szCs w:val="24"/>
        </w:rPr>
        <w:t>Auto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 xml:space="preserve">asi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ist</w:t>
      </w:r>
      <w:r>
        <w:rPr>
          <w:b/>
          <w:spacing w:val="1"/>
          <w:sz w:val="24"/>
          <w:szCs w:val="24"/>
        </w:rPr>
        <w:t>e</w:t>
      </w:r>
      <w:r>
        <w:rPr>
          <w:b/>
          <w:sz w:val="24"/>
          <w:szCs w:val="24"/>
        </w:rPr>
        <w:t>m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a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os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Helpd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z w:val="24"/>
          <w:szCs w:val="24"/>
        </w:rPr>
        <w:t>sk</w:t>
      </w:r>
      <w:r>
        <w:rPr>
          <w:b/>
          <w:i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laya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Hot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</w:t>
      </w:r>
    </w:p>
    <w:p w:rsidR="008D624D" w:rsidRDefault="008D624D">
      <w:pPr>
        <w:spacing w:before="3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180" w:firstLine="708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li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bul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mas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</w:t>
      </w:r>
      <w:r>
        <w:rPr>
          <w:spacing w:val="2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ring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memin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fund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vou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r/tiket,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jad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 xml:space="preserve">l,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p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de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h,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maupun  men</w:t>
      </w:r>
      <w:r>
        <w:rPr>
          <w:spacing w:val="-3"/>
          <w:sz w:val="24"/>
          <w:szCs w:val="24"/>
        </w:rPr>
        <w:t>g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inkan 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pindah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hotel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lain.  </w:t>
      </w:r>
      <w:r>
        <w:rPr>
          <w:spacing w:val="1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fokus lebih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me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untuk kasus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rti di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tas.</w:t>
      </w:r>
    </w:p>
    <w:p w:rsidR="008D624D" w:rsidRDefault="008D624D">
      <w:pPr>
        <w:spacing w:before="3" w:line="200" w:lineRule="exact"/>
      </w:pPr>
    </w:p>
    <w:p w:rsidR="008D624D" w:rsidRDefault="00993037">
      <w:pPr>
        <w:spacing w:line="360" w:lineRule="auto"/>
        <w:ind w:left="588" w:right="178" w:firstLine="7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olusi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dibe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ol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na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1"/>
          <w:sz w:val="24"/>
          <w:szCs w:val="24"/>
        </w:rPr>
        <w:t>e</w:t>
      </w:r>
      <w:r>
        <w:rPr>
          <w:spacing w:val="6"/>
          <w:sz w:val="24"/>
          <w:szCs w:val="24"/>
        </w:rPr>
        <w:t>s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lpdesk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tas,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tor</w:t>
      </w:r>
      <w:r>
        <w:rPr>
          <w:spacing w:val="9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manu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Tuju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1"/>
          <w:sz w:val="24"/>
          <w:szCs w:val="24"/>
        </w:rPr>
        <w:t xml:space="preserve"> 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mbeli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tkan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ce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memu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ga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bi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na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ian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tor</w:t>
      </w:r>
      <w:r>
        <w:rPr>
          <w:spacing w:val="1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lpdesk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bisa di 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sir.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olu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i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di 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z w:val="24"/>
          <w:szCs w:val="24"/>
        </w:rPr>
        <w:t>diba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sub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 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rikut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lah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ran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:</w:t>
      </w:r>
    </w:p>
    <w:p w:rsidR="008D624D" w:rsidRDefault="008D624D">
      <w:pPr>
        <w:spacing w:before="5" w:line="200" w:lineRule="exact"/>
      </w:pPr>
    </w:p>
    <w:p w:rsidR="008D624D" w:rsidRDefault="00993037">
      <w:pPr>
        <w:ind w:left="948"/>
        <w:rPr>
          <w:sz w:val="24"/>
          <w:szCs w:val="24"/>
        </w:rPr>
      </w:pPr>
      <w:r>
        <w:rPr>
          <w:sz w:val="24"/>
          <w:szCs w:val="24"/>
        </w:rPr>
        <w:t>1.   Automasi 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stem un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k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hotel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spacing w:line="360" w:lineRule="auto"/>
        <w:ind w:left="2028" w:right="179" w:hanging="360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.  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tah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p </w:t>
      </w:r>
      <w:r>
        <w:rPr>
          <w:spacing w:val="1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rus 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un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 xml:space="preserve">tem </w:t>
      </w:r>
      <w:r>
        <w:rPr>
          <w:spacing w:val="2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oleh  op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tor  hotel  untuk 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upd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upd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 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  p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 xml:space="preserve">n 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  b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fit 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rti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rikut:</w:t>
      </w:r>
    </w:p>
    <w:tbl>
      <w:tblPr>
        <w:tblW w:w="0" w:type="auto"/>
        <w:tblInd w:w="19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61"/>
        <w:gridCol w:w="3353"/>
      </w:tblGrid>
      <w:tr w:rsidR="008D624D">
        <w:trPr>
          <w:trHeight w:hRule="exact" w:val="422"/>
        </w:trPr>
        <w:tc>
          <w:tcPr>
            <w:tcW w:w="33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D624D" w:rsidRDefault="00993037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 Eksist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ng</w:t>
            </w:r>
          </w:p>
        </w:tc>
        <w:tc>
          <w:tcPr>
            <w:tcW w:w="33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D624D" w:rsidRDefault="00993037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Automasi</w:t>
            </w:r>
          </w:p>
        </w:tc>
      </w:tr>
      <w:tr w:rsidR="008D624D">
        <w:trPr>
          <w:trHeight w:hRule="exact" w:val="1666"/>
        </w:trPr>
        <w:tc>
          <w:tcPr>
            <w:tcW w:w="33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D624D" w:rsidRDefault="00993037">
            <w:pPr>
              <w:spacing w:line="260" w:lineRule="exact"/>
              <w:ind w:left="102" w:right="71"/>
              <w:jc w:val="both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s  </w:t>
            </w:r>
            <w:r>
              <w:rPr>
                <w:spacing w:val="1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upd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te  </w:t>
            </w:r>
            <w:r>
              <w:rPr>
                <w:spacing w:val="14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mar  </w:t>
            </w:r>
            <w:r>
              <w:rPr>
                <w:spacing w:val="1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</w:p>
          <w:p w:rsidR="008D624D" w:rsidRDefault="008D624D">
            <w:pPr>
              <w:spacing w:before="9" w:line="120" w:lineRule="exact"/>
              <w:rPr>
                <w:sz w:val="13"/>
                <w:szCs w:val="13"/>
              </w:rPr>
            </w:pPr>
          </w:p>
          <w:p w:rsidR="008D624D" w:rsidRDefault="00993037">
            <w:pPr>
              <w:spacing w:line="360" w:lineRule="auto"/>
              <w:ind w:left="102" w:right="63"/>
              <w:jc w:val="both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lo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ment to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l,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buk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n, 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hing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a 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ka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da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booking 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rus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di</w:t>
            </w:r>
            <w:r>
              <w:rPr>
                <w:spacing w:val="17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ce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1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dia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eca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a</w:t>
            </w:r>
          </w:p>
        </w:tc>
        <w:tc>
          <w:tcPr>
            <w:tcW w:w="33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D624D" w:rsidRDefault="00993037">
            <w:pPr>
              <w:spacing w:line="260" w:lineRule="exact"/>
              <w:ind w:left="102" w:right="70"/>
              <w:jc w:val="both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is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m    </w:t>
            </w:r>
            <w:r>
              <w:rPr>
                <w:spacing w:val="2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memb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rik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 </w:t>
            </w:r>
            <w:r>
              <w:rPr>
                <w:spacing w:val="2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</w:p>
          <w:p w:rsidR="008D624D" w:rsidRDefault="008D624D">
            <w:pPr>
              <w:spacing w:before="9" w:line="120" w:lineRule="exact"/>
              <w:rPr>
                <w:sz w:val="13"/>
                <w:szCs w:val="13"/>
              </w:rPr>
            </w:pPr>
          </w:p>
          <w:p w:rsidR="008D624D" w:rsidRDefault="00993037">
            <w:pPr>
              <w:spacing w:line="360" w:lineRule="auto"/>
              <w:ind w:left="102" w:right="63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untuk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hotel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upd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te 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te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dia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  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 xml:space="preserve">a 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p 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ktu, 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hing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4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j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ka</w:t>
            </w:r>
            <w:r>
              <w:rPr>
                <w:spacing w:val="44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da</w:t>
            </w:r>
            <w:r>
              <w:rPr>
                <w:spacing w:val="4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book</w:t>
            </w:r>
            <w:r>
              <w:rPr>
                <w:spacing w:val="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ng</w:t>
            </w:r>
            <w:r>
              <w:rPr>
                <w:spacing w:val="4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bisa</w:t>
            </w:r>
          </w:p>
        </w:tc>
      </w:tr>
    </w:tbl>
    <w:p w:rsidR="008D624D" w:rsidRDefault="008D624D">
      <w:pPr>
        <w:sectPr w:rsidR="008D624D">
          <w:pgSz w:w="11920" w:h="16840"/>
          <w:pgMar w:top="1560" w:right="1480" w:bottom="280" w:left="1680" w:header="0" w:footer="1002" w:gutter="0"/>
          <w:cols w:space="720"/>
        </w:sectPr>
      </w:pPr>
    </w:p>
    <w:p w:rsidR="008D624D" w:rsidRDefault="008D624D">
      <w:pPr>
        <w:spacing w:before="8" w:line="100" w:lineRule="exact"/>
        <w:rPr>
          <w:sz w:val="11"/>
          <w:szCs w:val="11"/>
        </w:rPr>
      </w:pPr>
    </w:p>
    <w:tbl>
      <w:tblPr>
        <w:tblW w:w="0" w:type="auto"/>
        <w:tblInd w:w="19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61"/>
        <w:gridCol w:w="3353"/>
      </w:tblGrid>
      <w:tr w:rsidR="008D624D">
        <w:trPr>
          <w:trHeight w:hRule="exact" w:val="422"/>
        </w:trPr>
        <w:tc>
          <w:tcPr>
            <w:tcW w:w="33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D624D" w:rsidRDefault="00993037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</w:t>
            </w:r>
          </w:p>
        </w:tc>
        <w:tc>
          <w:tcPr>
            <w:tcW w:w="33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D624D" w:rsidRDefault="00993037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lan</w:t>
            </w:r>
            <w:r>
              <w:rPr>
                <w:spacing w:val="-3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di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i/>
                <w:sz w:val="24"/>
                <w:szCs w:val="24"/>
              </w:rPr>
              <w:t>is</w:t>
            </w:r>
            <w:r>
              <w:rPr>
                <w:i/>
                <w:spacing w:val="1"/>
                <w:sz w:val="24"/>
                <w:szCs w:val="24"/>
              </w:rPr>
              <w:t>s</w:t>
            </w:r>
            <w:r>
              <w:rPr>
                <w:i/>
                <w:sz w:val="24"/>
                <w:szCs w:val="24"/>
              </w:rPr>
              <w:t>u</w:t>
            </w:r>
            <w:r>
              <w:rPr>
                <w:i/>
                <w:spacing w:val="-1"/>
                <w:sz w:val="24"/>
                <w:szCs w:val="24"/>
              </w:rPr>
              <w:t>e</w:t>
            </w:r>
            <w:r>
              <w:rPr>
                <w:i/>
                <w:sz w:val="24"/>
                <w:szCs w:val="24"/>
              </w:rPr>
              <w:t>d.</w:t>
            </w:r>
          </w:p>
        </w:tc>
      </w:tr>
      <w:tr w:rsidR="008D624D">
        <w:trPr>
          <w:trHeight w:hRule="exact" w:val="425"/>
        </w:trPr>
        <w:tc>
          <w:tcPr>
            <w:tcW w:w="33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D624D" w:rsidRDefault="00993037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ng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 O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3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33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D624D" w:rsidRDefault="00993037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npa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Op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tor</w:t>
            </w:r>
          </w:p>
        </w:tc>
      </w:tr>
      <w:tr w:rsidR="008D624D">
        <w:trPr>
          <w:trHeight w:hRule="exact" w:val="1253"/>
        </w:trPr>
        <w:tc>
          <w:tcPr>
            <w:tcW w:w="33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D624D" w:rsidRDefault="00993037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mbu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uhk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</w:t>
            </w:r>
            <w:r>
              <w:rPr>
                <w:spacing w:val="3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bu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t   </w:t>
            </w:r>
            <w:r>
              <w:rPr>
                <w:spacing w:val="3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untuk</w:t>
            </w:r>
          </w:p>
          <w:p w:rsidR="008D624D" w:rsidRDefault="008D624D">
            <w:pPr>
              <w:spacing w:before="9" w:line="120" w:lineRule="exact"/>
              <w:rPr>
                <w:sz w:val="13"/>
                <w:szCs w:val="13"/>
              </w:rPr>
            </w:pPr>
          </w:p>
          <w:p w:rsidR="008D624D" w:rsidRDefault="00993037">
            <w:pPr>
              <w:spacing w:line="359" w:lineRule="auto"/>
              <w:ind w:left="102" w:right="6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memb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r </w:t>
            </w:r>
            <w:r>
              <w:rPr>
                <w:spacing w:val="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tor </w:t>
            </w:r>
            <w:r>
              <w:rPr>
                <w:spacing w:val="12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g 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 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dik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t</w:t>
            </w:r>
          </w:p>
        </w:tc>
        <w:tc>
          <w:tcPr>
            <w:tcW w:w="33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D624D" w:rsidRDefault="00993037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 membutuhkan bi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a</w:t>
            </w:r>
          </w:p>
        </w:tc>
      </w:tr>
      <w:tr w:rsidR="008D624D">
        <w:trPr>
          <w:trHeight w:hRule="exact" w:val="422"/>
        </w:trPr>
        <w:tc>
          <w:tcPr>
            <w:tcW w:w="33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D624D" w:rsidRDefault="00993037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 bisa di b</w:t>
            </w:r>
            <w:r>
              <w:rPr>
                <w:spacing w:val="4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 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2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ung</w:t>
            </w:r>
          </w:p>
        </w:tc>
        <w:tc>
          <w:tcPr>
            <w:tcW w:w="33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D624D" w:rsidRDefault="00993037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isa dib</w:t>
            </w:r>
            <w:r>
              <w:rPr>
                <w:spacing w:val="4"/>
                <w:sz w:val="24"/>
                <w:szCs w:val="24"/>
              </w:rPr>
              <w:t>a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 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</w:p>
        </w:tc>
      </w:tr>
      <w:tr w:rsidR="008D624D">
        <w:trPr>
          <w:trHeight w:hRule="exact" w:val="1253"/>
        </w:trPr>
        <w:tc>
          <w:tcPr>
            <w:tcW w:w="33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D624D" w:rsidRDefault="00993037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mbu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uhk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 </w:t>
            </w:r>
            <w:r>
              <w:rPr>
                <w:spacing w:val="4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ktu    </w:t>
            </w:r>
            <w:r>
              <w:rPr>
                <w:spacing w:val="50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g</w:t>
            </w:r>
          </w:p>
          <w:p w:rsidR="008D624D" w:rsidRDefault="008D624D">
            <w:pPr>
              <w:spacing w:before="10" w:line="120" w:lineRule="exact"/>
              <w:rPr>
                <w:sz w:val="13"/>
                <w:szCs w:val="13"/>
              </w:rPr>
            </w:pPr>
          </w:p>
          <w:p w:rsidR="008D624D" w:rsidRDefault="00993037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latif lama</w:t>
            </w:r>
          </w:p>
        </w:tc>
        <w:tc>
          <w:tcPr>
            <w:tcW w:w="33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D624D" w:rsidRDefault="00993037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su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g      </w:t>
            </w:r>
            <w:r>
              <w:rPr>
                <w:spacing w:val="5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t      </w:t>
            </w:r>
            <w:r>
              <w:rPr>
                <w:spacing w:val="5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melihat</w:t>
            </w:r>
          </w:p>
          <w:p w:rsidR="008D624D" w:rsidRDefault="008D624D">
            <w:pPr>
              <w:spacing w:before="10" w:line="120" w:lineRule="exact"/>
              <w:rPr>
                <w:sz w:val="13"/>
                <w:szCs w:val="13"/>
              </w:rPr>
            </w:pPr>
          </w:p>
          <w:p w:rsidR="008D624D" w:rsidRDefault="00993037">
            <w:pPr>
              <w:spacing w:line="359" w:lineRule="auto"/>
              <w:ind w:left="102" w:right="6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te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di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</w:t>
            </w:r>
            <w:r>
              <w:rPr>
                <w:spacing w:val="2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   </w:t>
            </w:r>
            <w:r>
              <w:rPr>
                <w:spacing w:val="29"/>
                <w:sz w:val="24"/>
                <w:szCs w:val="24"/>
              </w:rPr>
              <w:t xml:space="preserve"> </w:t>
            </w:r>
            <w:r>
              <w:rPr>
                <w:spacing w:val="3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lakuk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 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mbelian</w:t>
            </w:r>
          </w:p>
        </w:tc>
      </w:tr>
    </w:tbl>
    <w:p w:rsidR="008D624D" w:rsidRDefault="008D624D">
      <w:pPr>
        <w:spacing w:line="200" w:lineRule="exact"/>
      </w:pPr>
    </w:p>
    <w:p w:rsidR="008D624D" w:rsidRDefault="008D624D">
      <w:pPr>
        <w:spacing w:before="18" w:line="260" w:lineRule="exact"/>
        <w:rPr>
          <w:sz w:val="26"/>
          <w:szCs w:val="26"/>
        </w:rPr>
      </w:pPr>
    </w:p>
    <w:p w:rsidR="008D624D" w:rsidRDefault="00993037">
      <w:pPr>
        <w:spacing w:before="29" w:line="360" w:lineRule="auto"/>
        <w:ind w:left="2028" w:right="181" w:hanging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b.  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hotel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upd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 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rub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 xml:space="preserve">ga 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,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lanjut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dikemb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A</w:t>
      </w:r>
      <w:r>
        <w:rPr>
          <w:spacing w:val="3"/>
          <w:sz w:val="24"/>
          <w:szCs w:val="24"/>
        </w:rPr>
        <w:t>P</w:t>
      </w:r>
      <w:r>
        <w:rPr>
          <w:sz w:val="24"/>
          <w:szCs w:val="24"/>
        </w:rPr>
        <w:t>I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 xml:space="preserve">a booking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mob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le,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4"/>
          <w:sz w:val="24"/>
          <w:szCs w:val="24"/>
        </w:rPr>
        <w:t>a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r,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rv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dibe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ikan 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up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te.</w:t>
      </w:r>
    </w:p>
    <w:p w:rsidR="008D624D" w:rsidRDefault="008D624D">
      <w:pPr>
        <w:spacing w:line="200" w:lineRule="exact"/>
      </w:pPr>
    </w:p>
    <w:p w:rsidR="008D624D" w:rsidRDefault="008D624D">
      <w:pPr>
        <w:spacing w:before="19" w:line="200" w:lineRule="exact"/>
      </w:pPr>
    </w:p>
    <w:p w:rsidR="008D624D" w:rsidRDefault="00993037">
      <w:pPr>
        <w:ind w:left="948"/>
        <w:rPr>
          <w:sz w:val="24"/>
          <w:szCs w:val="24"/>
        </w:rPr>
      </w:pPr>
      <w:r>
        <w:rPr>
          <w:sz w:val="24"/>
          <w:szCs w:val="24"/>
        </w:rPr>
        <w:t>2.   Automasi 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stem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r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fund</w:t>
      </w:r>
      <w:r>
        <w:rPr>
          <w:i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oleh 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tabs>
          <w:tab w:val="left" w:pos="2460"/>
        </w:tabs>
        <w:spacing w:line="359" w:lineRule="auto"/>
        <w:ind w:left="2028" w:right="182" w:hanging="360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.  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29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dibe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hotel,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ju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man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 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fund,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hotel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mensunting</w:t>
      </w:r>
      <w:r>
        <w:rPr>
          <w:spacing w:val="2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mar</w:t>
      </w:r>
      <w:r>
        <w:rPr>
          <w:spacing w:val="3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di</w:t>
      </w:r>
      <w:r>
        <w:rPr>
          <w:sz w:val="24"/>
          <w:szCs w:val="24"/>
        </w:rPr>
        <w:tab/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si   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dipe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bo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 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 xml:space="preserve">untuk   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 xml:space="preserve">di   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 xml:space="preserve">und   </w:t>
      </w:r>
      <w:r>
        <w:rPr>
          <w:spacing w:val="2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tau   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 </w:t>
      </w:r>
      <w:r>
        <w:rPr>
          <w:i/>
          <w:spacing w:val="-3"/>
          <w:sz w:val="24"/>
          <w:szCs w:val="24"/>
        </w:rPr>
        <w:t>(</w:t>
      </w:r>
      <w:r>
        <w:rPr>
          <w:i/>
          <w:spacing w:val="2"/>
          <w:sz w:val="24"/>
          <w:szCs w:val="24"/>
        </w:rPr>
        <w:t>r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fundab</w:t>
      </w:r>
      <w:r>
        <w:rPr>
          <w:i/>
          <w:spacing w:val="1"/>
          <w:sz w:val="24"/>
          <w:szCs w:val="24"/>
        </w:rPr>
        <w:t>l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/no</w:t>
      </w:r>
      <w:r>
        <w:rPr>
          <w:i/>
          <w:spacing w:val="1"/>
          <w:sz w:val="24"/>
          <w:szCs w:val="24"/>
        </w:rPr>
        <w:t>t</w:t>
      </w:r>
      <w:r>
        <w:rPr>
          <w:i/>
          <w:spacing w:val="-3"/>
          <w:sz w:val="24"/>
          <w:szCs w:val="24"/>
        </w:rPr>
        <w:t>)</w:t>
      </w:r>
      <w:r>
        <w:rPr>
          <w:i/>
          <w:sz w:val="24"/>
          <w:szCs w:val="24"/>
        </w:rPr>
        <w:t>.</w:t>
      </w:r>
    </w:p>
    <w:p w:rsidR="008D624D" w:rsidRDefault="00993037">
      <w:pPr>
        <w:spacing w:before="7" w:line="359" w:lineRule="auto"/>
        <w:ind w:left="2028" w:right="181" w:hanging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b.   </w:t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ika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dipe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bo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refu</w:t>
      </w:r>
      <w:r>
        <w:rPr>
          <w:spacing w:val="1"/>
          <w:sz w:val="24"/>
          <w:szCs w:val="24"/>
        </w:rPr>
        <w:t>n</w:t>
      </w:r>
      <w:r>
        <w:rPr>
          <w:sz w:val="24"/>
          <w:szCs w:val="24"/>
        </w:rPr>
        <w:t>d,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tor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hotel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upd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e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ktu</w:t>
      </w:r>
      <w:r>
        <w:rPr>
          <w:spacing w:val="5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rbol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talk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rv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si,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rta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/po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r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ulasi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 Mi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:</w:t>
      </w:r>
    </w:p>
    <w:p w:rsidR="008D624D" w:rsidRDefault="00993037">
      <w:pPr>
        <w:spacing w:before="7"/>
        <w:ind w:left="2028"/>
        <w:rPr>
          <w:sz w:val="24"/>
          <w:szCs w:val="24"/>
        </w:rPr>
      </w:pPr>
      <w:r>
        <w:rPr>
          <w:sz w:val="24"/>
          <w:szCs w:val="24"/>
        </w:rPr>
        <w:t xml:space="preserve">1.  </w:t>
      </w:r>
      <w:r>
        <w:rPr>
          <w:spacing w:val="1"/>
          <w:sz w:val="24"/>
          <w:szCs w:val="24"/>
        </w:rPr>
        <w:t xml:space="preserve"> 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ktu 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fund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20, ma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100%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mbali.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2028"/>
        <w:rPr>
          <w:sz w:val="24"/>
          <w:szCs w:val="24"/>
        </w:rPr>
      </w:pPr>
      <w:r>
        <w:rPr>
          <w:sz w:val="24"/>
          <w:szCs w:val="24"/>
        </w:rPr>
        <w:t xml:space="preserve">2.  </w:t>
      </w:r>
      <w:r>
        <w:rPr>
          <w:spacing w:val="1"/>
          <w:sz w:val="24"/>
          <w:szCs w:val="24"/>
        </w:rPr>
        <w:t xml:space="preserve"> 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ktu 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fund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10, ma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75%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mbali.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2028"/>
        <w:rPr>
          <w:sz w:val="24"/>
          <w:szCs w:val="24"/>
        </w:rPr>
      </w:pPr>
      <w:r>
        <w:rPr>
          <w:sz w:val="24"/>
          <w:szCs w:val="24"/>
        </w:rPr>
        <w:t xml:space="preserve">3.  </w:t>
      </w:r>
      <w:r>
        <w:rPr>
          <w:spacing w:val="1"/>
          <w:sz w:val="24"/>
          <w:szCs w:val="24"/>
        </w:rPr>
        <w:t xml:space="preserve"> 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ktu 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fund H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5, ma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25%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mbali.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2028"/>
        <w:rPr>
          <w:sz w:val="24"/>
          <w:szCs w:val="24"/>
        </w:rPr>
      </w:pPr>
      <w:r>
        <w:rPr>
          <w:sz w:val="24"/>
          <w:szCs w:val="24"/>
        </w:rPr>
        <w:t xml:space="preserve">4.  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tas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fund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4.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spacing w:line="360" w:lineRule="auto"/>
        <w:ind w:left="2028" w:right="181" w:hanging="360"/>
        <w:jc w:val="both"/>
        <w:rPr>
          <w:sz w:val="24"/>
          <w:szCs w:val="24"/>
        </w:rPr>
        <w:sectPr w:rsidR="008D624D">
          <w:pgSz w:w="11920" w:h="16840"/>
          <w:pgMar w:top="1560" w:right="1480" w:bottom="280" w:left="1680" w:header="0" w:footer="1002" w:gutter="0"/>
          <w:cols w:space="720"/>
        </w:sectPr>
      </w:pP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.   </w:t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ika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hotel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sunting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fund,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maka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i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tem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ono 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olah 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rmint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fund 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hotel,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hingga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spacing w:line="359" w:lineRule="auto"/>
        <w:ind w:left="2028" w:right="78"/>
        <w:rPr>
          <w:sz w:val="24"/>
          <w:szCs w:val="24"/>
        </w:rPr>
      </w:pPr>
      <w:r>
        <w:rPr>
          <w:sz w:val="24"/>
          <w:szCs w:val="24"/>
        </w:rPr>
        <w:t>bisa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tan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a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2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telfon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manu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50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ke hotel.</w:t>
      </w:r>
    </w:p>
    <w:p w:rsidR="008D624D" w:rsidRDefault="00993037">
      <w:pPr>
        <w:spacing w:before="7" w:line="359" w:lineRule="auto"/>
        <w:ind w:left="1308" w:right="85" w:hanging="360"/>
        <w:rPr>
          <w:sz w:val="24"/>
          <w:szCs w:val="24"/>
        </w:rPr>
      </w:pPr>
      <w:r>
        <w:rPr>
          <w:sz w:val="24"/>
          <w:szCs w:val="24"/>
        </w:rPr>
        <w:t xml:space="preserve">3.   </w:t>
      </w:r>
      <w:r>
        <w:rPr>
          <w:sz w:val="24"/>
          <w:szCs w:val="24"/>
        </w:rPr>
        <w:t>Automasi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hotel</w:t>
      </w:r>
      <w:r>
        <w:rPr>
          <w:spacing w:val="2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4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bih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/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h.</w:t>
      </w:r>
    </w:p>
    <w:p w:rsidR="008D624D" w:rsidRDefault="00993037">
      <w:pPr>
        <w:spacing w:before="7" w:line="359" w:lineRule="auto"/>
        <w:ind w:left="2028" w:right="86" w:hanging="360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.  </w:t>
      </w:r>
      <w:r>
        <w:rPr>
          <w:spacing w:val="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dibe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ikan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hotel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tur 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 d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1 hotel.</w:t>
      </w:r>
    </w:p>
    <w:p w:rsidR="008D624D" w:rsidRDefault="00993037">
      <w:pPr>
        <w:spacing w:before="7" w:line="360" w:lineRule="auto"/>
        <w:ind w:left="2028" w:right="80" w:hanging="360"/>
        <w:jc w:val="both"/>
        <w:rPr>
          <w:sz w:val="24"/>
          <w:szCs w:val="24"/>
        </w:rPr>
      </w:pPr>
      <w:r>
        <w:rPr>
          <w:sz w:val="24"/>
          <w:szCs w:val="24"/>
        </w:rPr>
        <w:t>b.</w:t>
      </w:r>
      <w:r>
        <w:rPr>
          <w:spacing w:val="19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ika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mar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su</w:t>
      </w:r>
      <w:r>
        <w:rPr>
          <w:spacing w:val="2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k</w:t>
      </w:r>
      <w:r>
        <w:rPr>
          <w:sz w:val="24"/>
          <w:szCs w:val="24"/>
        </w:rPr>
        <w:t>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oleh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ink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mar lain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las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maka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s,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mar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rv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dikemb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 memin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 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sih  bi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6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usto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bisa dib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 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si.</w:t>
      </w:r>
    </w:p>
    <w:p w:rsidR="008D624D" w:rsidRDefault="00993037">
      <w:pPr>
        <w:spacing w:before="6" w:line="360" w:lineRule="auto"/>
        <w:ind w:left="2028" w:right="79" w:hanging="360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.</w:t>
      </w:r>
      <w:r>
        <w:rPr>
          <w:spacing w:val="4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ika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mar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dib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oleh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downgrad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,</w:t>
      </w:r>
      <w:r>
        <w:rPr>
          <w:i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dikemb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bi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sih 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Hot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 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sunting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boleh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6"/>
          <w:sz w:val="24"/>
          <w:szCs w:val="24"/>
        </w:rPr>
        <w:t xml:space="preserve"> </w:t>
      </w:r>
      <w:r>
        <w:rPr>
          <w:i/>
          <w:sz w:val="24"/>
          <w:szCs w:val="24"/>
        </w:rPr>
        <w:t>downgrad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,</w:t>
      </w:r>
      <w:r>
        <w:rPr>
          <w:i/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bi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pinalti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nda</w:t>
      </w:r>
      <w:r>
        <w:rPr>
          <w:spacing w:val="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di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</w:t>
      </w:r>
      <w:r>
        <w:rPr>
          <w:spacing w:val="1"/>
          <w:sz w:val="24"/>
          <w:szCs w:val="24"/>
        </w:rPr>
        <w:t>m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D624D" w:rsidRDefault="00993037">
      <w:pPr>
        <w:spacing w:before="4"/>
        <w:ind w:left="1668"/>
        <w:rPr>
          <w:sz w:val="24"/>
          <w:szCs w:val="24"/>
        </w:rPr>
      </w:pPr>
      <w:r>
        <w:rPr>
          <w:sz w:val="24"/>
          <w:szCs w:val="24"/>
        </w:rPr>
        <w:t>d.  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gg</w:t>
      </w:r>
      <w:r>
        <w:rPr>
          <w:sz w:val="24"/>
          <w:szCs w:val="24"/>
        </w:rPr>
        <w:t>una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1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4"/>
          <w:sz w:val="24"/>
          <w:szCs w:val="24"/>
        </w:rPr>
        <w:t xml:space="preserve"> </w:t>
      </w:r>
      <w:r>
        <w:rPr>
          <w:i/>
          <w:sz w:val="24"/>
          <w:szCs w:val="24"/>
        </w:rPr>
        <w:t>Upgrade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ind w:left="2028"/>
        <w:rPr>
          <w:sz w:val="24"/>
          <w:szCs w:val="24"/>
        </w:rPr>
      </w:pP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taupun </w:t>
      </w:r>
      <w:r>
        <w:rPr>
          <w:i/>
          <w:sz w:val="24"/>
          <w:szCs w:val="24"/>
        </w:rPr>
        <w:t xml:space="preserve">Downgrade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ri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dir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si.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910" w:right="758"/>
        <w:jc w:val="center"/>
        <w:rPr>
          <w:sz w:val="24"/>
          <w:szCs w:val="24"/>
        </w:rPr>
      </w:pPr>
      <w:r>
        <w:rPr>
          <w:sz w:val="24"/>
          <w:szCs w:val="24"/>
        </w:rPr>
        <w:t>4.   Automasi 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stem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 d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ho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 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spacing w:line="360" w:lineRule="auto"/>
        <w:ind w:left="2028" w:right="80" w:hanging="360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z w:val="24"/>
          <w:szCs w:val="24"/>
        </w:rPr>
        <w:t xml:space="preserve">  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3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rhub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eg</w:t>
      </w:r>
      <w:r>
        <w:rPr>
          <w:sz w:val="24"/>
          <w:szCs w:val="24"/>
        </w:rPr>
        <w:t>ulasi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 xml:space="preserve">refund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diatur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hotel.</w:t>
      </w:r>
      <w:r>
        <w:rPr>
          <w:spacing w:val="2"/>
          <w:sz w:val="24"/>
          <w:szCs w:val="24"/>
        </w:rPr>
        <w:t xml:space="preserve"> J</w:t>
      </w:r>
      <w:r>
        <w:rPr>
          <w:sz w:val="24"/>
          <w:szCs w:val="24"/>
        </w:rPr>
        <w:t>ika</w:t>
      </w:r>
      <w:r>
        <w:rPr>
          <w:spacing w:val="5"/>
          <w:sz w:val="24"/>
          <w:szCs w:val="24"/>
        </w:rPr>
        <w:t xml:space="preserve"> </w:t>
      </w:r>
      <w:r>
        <w:rPr>
          <w:i/>
          <w:sz w:val="24"/>
          <w:szCs w:val="24"/>
        </w:rPr>
        <w:t>r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fundab</w:t>
      </w:r>
      <w:r>
        <w:rPr>
          <w:i/>
          <w:spacing w:val="1"/>
          <w:sz w:val="24"/>
          <w:szCs w:val="24"/>
        </w:rPr>
        <w:t>l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,</w:t>
      </w:r>
      <w:r>
        <w:rPr>
          <w:i/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maka bisa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diganti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 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 hotel lain.</w:t>
      </w:r>
    </w:p>
    <w:p w:rsidR="008D624D" w:rsidRDefault="00993037">
      <w:pPr>
        <w:spacing w:before="7" w:line="360" w:lineRule="auto"/>
        <w:ind w:left="2028" w:right="81" w:hanging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b.  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5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refund,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5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booki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 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hotel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ikeh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oleh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ika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bi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ka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ihkan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s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mua 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 tanpa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8"/>
          <w:sz w:val="24"/>
          <w:szCs w:val="24"/>
        </w:rPr>
        <w:t>n</w:t>
      </w:r>
      <w:r>
        <w:rPr>
          <w:spacing w:val="-2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mpur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manusi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/ope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tor.</w:t>
      </w:r>
    </w:p>
    <w:p w:rsidR="008D624D" w:rsidRDefault="008D624D">
      <w:pPr>
        <w:spacing w:before="11" w:line="240" w:lineRule="exact"/>
        <w:rPr>
          <w:sz w:val="24"/>
          <w:szCs w:val="24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 xml:space="preserve">4.1.8. </w:t>
      </w:r>
      <w:r>
        <w:rPr>
          <w:b/>
          <w:spacing w:val="48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ist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m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jualan</w:t>
      </w:r>
      <w:r>
        <w:rPr>
          <w:b/>
          <w:spacing w:val="1"/>
          <w:sz w:val="24"/>
          <w:szCs w:val="24"/>
        </w:rPr>
        <w:t xml:space="preserve"> d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asa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an</w:t>
      </w:r>
    </w:p>
    <w:p w:rsidR="008D624D" w:rsidRDefault="008D624D">
      <w:pPr>
        <w:spacing w:before="2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59" w:lineRule="auto"/>
        <w:ind w:left="588" w:right="82" w:firstLine="720"/>
        <w:rPr>
          <w:sz w:val="24"/>
          <w:szCs w:val="24"/>
        </w:rPr>
        <w:sectPr w:rsidR="008D624D">
          <w:pgSz w:w="11920" w:h="16840"/>
          <w:pgMar w:top="1560" w:right="1580" w:bottom="280" w:left="1680" w:header="0" w:footer="1002" w:gutter="0"/>
          <w:cols w:space="720"/>
        </w:sect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ran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rba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dua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fokus,</w:t>
      </w:r>
      <w:r>
        <w:rPr>
          <w:spacing w:val="1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2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2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(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lui</w:t>
      </w:r>
      <w:r>
        <w:rPr>
          <w:spacing w:val="2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n),</w:t>
      </w:r>
      <w:r>
        <w:rPr>
          <w:spacing w:val="2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spacing w:line="360" w:lineRule="auto"/>
        <w:ind w:left="588" w:right="78"/>
        <w:jc w:val="both"/>
        <w:rPr>
          <w:sz w:val="24"/>
          <w:szCs w:val="24"/>
        </w:rPr>
      </w:pP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na untuk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tkan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>n</w:t>
      </w:r>
      <w:r>
        <w:rPr>
          <w:spacing w:val="-2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ntu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menju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  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 xml:space="preserve">k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 xml:space="preserve">n. 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 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ksh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 xml:space="preserve">p 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 untuk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lon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ru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lalu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tkan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ru.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rhitung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 men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,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oba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ik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 media untuk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lon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iku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r/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orkshop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lebih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hulu,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lanjut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rik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4"/>
          <w:sz w:val="24"/>
          <w:szCs w:val="24"/>
        </w:rPr>
        <w:t>t</w:t>
      </w:r>
      <w:r>
        <w:rPr>
          <w:spacing w:val="-1"/>
          <w:sz w:val="24"/>
          <w:szCs w:val="24"/>
        </w:rPr>
        <w:t>-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lev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untungan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6"/>
          <w:sz w:val="24"/>
          <w:szCs w:val="24"/>
        </w:rPr>
        <w:t>a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untu</w:t>
      </w:r>
      <w:r>
        <w:rPr>
          <w:spacing w:val="3"/>
          <w:sz w:val="24"/>
          <w:szCs w:val="24"/>
        </w:rPr>
        <w:t>n</w:t>
      </w:r>
      <w:r>
        <w:rPr>
          <w:spacing w:val="1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pun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2"/>
          <w:sz w:val="24"/>
          <w:szCs w:val="24"/>
        </w:rPr>
        <w:t>y</w:t>
      </w:r>
      <w:r>
        <w:rPr>
          <w:sz w:val="24"/>
          <w:szCs w:val="24"/>
        </w:rPr>
        <w:t>a 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lam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k, 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mun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ju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5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untungan 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dida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tkan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t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re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5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l.</w:t>
      </w:r>
      <w:r>
        <w:rPr>
          <w:spacing w:val="5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t re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bi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lah 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b</w:t>
      </w:r>
      <w:r>
        <w:rPr>
          <w:spacing w:val="1"/>
          <w:sz w:val="24"/>
          <w:szCs w:val="24"/>
        </w:rPr>
        <w:t>i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kom</w:t>
      </w:r>
      <w:r>
        <w:rPr>
          <w:spacing w:val="1"/>
          <w:sz w:val="24"/>
          <w:szCs w:val="24"/>
        </w:rPr>
        <w:t>i</w:t>
      </w:r>
      <w:r>
        <w:rPr>
          <w:spacing w:val="4"/>
          <w:sz w:val="24"/>
          <w:szCs w:val="24"/>
        </w:rPr>
        <w:t>t</w:t>
      </w:r>
      <w:r>
        <w:rPr>
          <w:sz w:val="24"/>
          <w:szCs w:val="24"/>
        </w:rPr>
        <w:t>men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bi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si.</w:t>
      </w:r>
    </w:p>
    <w:p w:rsidR="008D624D" w:rsidRDefault="008D624D">
      <w:pPr>
        <w:spacing w:before="3" w:line="200" w:lineRule="exact"/>
      </w:pPr>
    </w:p>
    <w:p w:rsidR="008D624D" w:rsidRDefault="00993037">
      <w:pPr>
        <w:spacing w:line="360" w:lineRule="auto"/>
        <w:ind w:left="588" w:right="83" w:firstLine="720"/>
        <w:jc w:val="both"/>
        <w:rPr>
          <w:sz w:val="24"/>
          <w:szCs w:val="24"/>
        </w:rPr>
        <w:sectPr w:rsidR="008D624D">
          <w:pgSz w:w="11920" w:h="16840"/>
          <w:pgMar w:top="1560" w:right="1580" w:bottom="280" w:left="1680" w:header="0" w:footer="1002" w:gutter="0"/>
          <w:cols w:space="720"/>
        </w:sectPr>
      </w:pP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dua 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ha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lan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,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lui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2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or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sur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mal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ma</w:t>
      </w:r>
      <w:r>
        <w:rPr>
          <w:spacing w:val="-1"/>
          <w:sz w:val="24"/>
          <w:szCs w:val="24"/>
        </w:rPr>
        <w:t>ra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,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jak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lum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bsi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taupun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mo</w:t>
      </w:r>
      <w:r>
        <w:rPr>
          <w:spacing w:val="1"/>
          <w:sz w:val="24"/>
          <w:szCs w:val="24"/>
        </w:rPr>
        <w:t>b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pps,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ung 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ntor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lui tel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fon.</w:t>
      </w:r>
    </w:p>
    <w:p w:rsidR="008D624D" w:rsidRDefault="008D624D">
      <w:pPr>
        <w:spacing w:before="3" w:line="120" w:lineRule="exact"/>
        <w:rPr>
          <w:sz w:val="12"/>
          <w:szCs w:val="12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 xml:space="preserve">4.1.9. </w:t>
      </w:r>
      <w:r>
        <w:rPr>
          <w:b/>
          <w:spacing w:val="48"/>
          <w:sz w:val="24"/>
          <w:szCs w:val="24"/>
        </w:rPr>
        <w:t xml:space="preserve"> </w:t>
      </w:r>
      <w:r>
        <w:rPr>
          <w:b/>
          <w:sz w:val="24"/>
          <w:szCs w:val="24"/>
        </w:rPr>
        <w:t>Da</w:t>
      </w:r>
      <w:r>
        <w:rPr>
          <w:b/>
          <w:spacing w:val="1"/>
          <w:sz w:val="24"/>
          <w:szCs w:val="24"/>
        </w:rPr>
        <w:t>f</w:t>
      </w:r>
      <w:r>
        <w:rPr>
          <w:b/>
          <w:sz w:val="24"/>
          <w:szCs w:val="24"/>
        </w:rPr>
        <w:t>tar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>Has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l Wa</w:t>
      </w:r>
      <w:r>
        <w:rPr>
          <w:b/>
          <w:spacing w:val="2"/>
          <w:sz w:val="24"/>
          <w:szCs w:val="24"/>
        </w:rPr>
        <w:t>w</w:t>
      </w:r>
      <w:r>
        <w:rPr>
          <w:b/>
          <w:spacing w:val="-2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pacing w:val="-2"/>
          <w:sz w:val="24"/>
          <w:szCs w:val="24"/>
        </w:rPr>
        <w:t>K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bu</w:t>
      </w:r>
      <w:r>
        <w:rPr>
          <w:b/>
          <w:sz w:val="24"/>
          <w:szCs w:val="24"/>
        </w:rPr>
        <w:t>tu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S</w:t>
      </w:r>
      <w:r>
        <w:rPr>
          <w:b/>
          <w:sz w:val="24"/>
          <w:szCs w:val="24"/>
        </w:rPr>
        <w:t>ist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m</w:t>
      </w:r>
    </w:p>
    <w:p w:rsidR="008D624D" w:rsidRDefault="008D624D">
      <w:pPr>
        <w:spacing w:before="7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ind w:left="1402"/>
        <w:rPr>
          <w:sz w:val="24"/>
          <w:szCs w:val="24"/>
        </w:rPr>
      </w:pPr>
      <w:r>
        <w:rPr>
          <w:b/>
          <w:sz w:val="24"/>
          <w:szCs w:val="24"/>
        </w:rPr>
        <w:t>Ta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 4.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1. Ta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 Da</w:t>
      </w:r>
      <w:r>
        <w:rPr>
          <w:b/>
          <w:spacing w:val="1"/>
          <w:sz w:val="24"/>
          <w:szCs w:val="24"/>
        </w:rPr>
        <w:t>f</w:t>
      </w:r>
      <w:r>
        <w:rPr>
          <w:b/>
          <w:sz w:val="24"/>
          <w:szCs w:val="24"/>
        </w:rPr>
        <w:t>tar</w:t>
      </w:r>
      <w:r>
        <w:rPr>
          <w:b/>
          <w:spacing w:val="-4"/>
          <w:sz w:val="24"/>
          <w:szCs w:val="24"/>
        </w:rPr>
        <w:t xml:space="preserve"> </w:t>
      </w:r>
      <w:r>
        <w:rPr>
          <w:b/>
          <w:spacing w:val="-2"/>
          <w:sz w:val="24"/>
          <w:szCs w:val="24"/>
        </w:rPr>
        <w:t>K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bu</w:t>
      </w:r>
      <w:r>
        <w:rPr>
          <w:b/>
          <w:sz w:val="24"/>
          <w:szCs w:val="24"/>
        </w:rPr>
        <w:t>tu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S</w:t>
      </w:r>
      <w:r>
        <w:rPr>
          <w:b/>
          <w:sz w:val="24"/>
          <w:szCs w:val="24"/>
        </w:rPr>
        <w:t>ist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m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3"/>
          <w:sz w:val="24"/>
          <w:szCs w:val="24"/>
        </w:rPr>
        <w:t>s</w:t>
      </w:r>
      <w:r>
        <w:rPr>
          <w:b/>
          <w:sz w:val="24"/>
          <w:szCs w:val="24"/>
        </w:rPr>
        <w:t>il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Wa</w:t>
      </w:r>
      <w:r>
        <w:rPr>
          <w:b/>
          <w:spacing w:val="2"/>
          <w:sz w:val="24"/>
          <w:szCs w:val="24"/>
        </w:rPr>
        <w:t>w</w:t>
      </w:r>
      <w:r>
        <w:rPr>
          <w:b/>
          <w:spacing w:val="-2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</w:p>
    <w:p w:rsidR="008D624D" w:rsidRDefault="008D624D">
      <w:pPr>
        <w:spacing w:before="2" w:line="200" w:lineRule="exact"/>
      </w:pPr>
    </w:p>
    <w:tbl>
      <w:tblPr>
        <w:tblW w:w="0" w:type="auto"/>
        <w:tblInd w:w="46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54"/>
      </w:tblGrid>
      <w:tr w:rsidR="008D624D">
        <w:trPr>
          <w:trHeight w:hRule="exact" w:val="614"/>
        </w:trPr>
        <w:tc>
          <w:tcPr>
            <w:tcW w:w="8154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4AACC5"/>
          </w:tcPr>
          <w:p w:rsidR="008D624D" w:rsidRDefault="00993037">
            <w:pPr>
              <w:spacing w:line="240" w:lineRule="exact"/>
              <w:ind w:left="97"/>
              <w:rPr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</w:rPr>
              <w:t xml:space="preserve">1         </w:t>
            </w:r>
            <w:r>
              <w:rPr>
                <w:color w:val="FFFFFF"/>
                <w:spacing w:val="45"/>
                <w:sz w:val="22"/>
                <w:szCs w:val="22"/>
              </w:rPr>
              <w:t xml:space="preserve"> </w:t>
            </w:r>
            <w:r>
              <w:rPr>
                <w:color w:val="FFFFFF"/>
                <w:spacing w:val="1"/>
                <w:sz w:val="22"/>
                <w:szCs w:val="22"/>
              </w:rPr>
              <w:t>K</w:t>
            </w:r>
            <w:r>
              <w:rPr>
                <w:color w:val="FFFFFF"/>
                <w:sz w:val="22"/>
                <w:szCs w:val="22"/>
              </w:rPr>
              <w:t>eb</w:t>
            </w:r>
            <w:r>
              <w:rPr>
                <w:color w:val="FFFFFF"/>
                <w:spacing w:val="-2"/>
                <w:sz w:val="22"/>
                <w:szCs w:val="22"/>
              </w:rPr>
              <w:t>u</w:t>
            </w:r>
            <w:r>
              <w:rPr>
                <w:color w:val="FFFFFF"/>
                <w:spacing w:val="1"/>
                <w:sz w:val="22"/>
                <w:szCs w:val="22"/>
              </w:rPr>
              <w:t>t</w:t>
            </w:r>
            <w:r>
              <w:rPr>
                <w:color w:val="FFFFFF"/>
                <w:sz w:val="22"/>
                <w:szCs w:val="22"/>
              </w:rPr>
              <w:t>u</w:t>
            </w:r>
            <w:r>
              <w:rPr>
                <w:color w:val="FFFFFF"/>
                <w:spacing w:val="-2"/>
                <w:sz w:val="22"/>
                <w:szCs w:val="22"/>
              </w:rPr>
              <w:t>h</w:t>
            </w:r>
            <w:r>
              <w:rPr>
                <w:color w:val="FFFFFF"/>
                <w:sz w:val="22"/>
                <w:szCs w:val="22"/>
              </w:rPr>
              <w:t xml:space="preserve">an                              </w:t>
            </w:r>
            <w:r>
              <w:rPr>
                <w:color w:val="FFFFFF"/>
                <w:spacing w:val="12"/>
                <w:sz w:val="22"/>
                <w:szCs w:val="22"/>
              </w:rPr>
              <w:t xml:space="preserve"> </w:t>
            </w:r>
            <w:r>
              <w:rPr>
                <w:color w:val="FFFFFF"/>
                <w:sz w:val="22"/>
                <w:szCs w:val="22"/>
              </w:rPr>
              <w:t>Su</w:t>
            </w:r>
            <w:r>
              <w:rPr>
                <w:color w:val="FFFFFF"/>
                <w:spacing w:val="-4"/>
                <w:sz w:val="22"/>
                <w:szCs w:val="22"/>
              </w:rPr>
              <w:t>m</w:t>
            </w:r>
            <w:r>
              <w:rPr>
                <w:color w:val="FFFFFF"/>
                <w:sz w:val="22"/>
                <w:szCs w:val="22"/>
              </w:rPr>
              <w:t xml:space="preserve">ber                 </w:t>
            </w:r>
            <w:r>
              <w:rPr>
                <w:color w:val="FFFFFF"/>
                <w:spacing w:val="46"/>
                <w:sz w:val="22"/>
                <w:szCs w:val="22"/>
              </w:rPr>
              <w:t xml:space="preserve"> </w:t>
            </w:r>
            <w:r>
              <w:rPr>
                <w:color w:val="FFFFFF"/>
                <w:sz w:val="22"/>
                <w:szCs w:val="22"/>
              </w:rPr>
              <w:t>M</w:t>
            </w:r>
            <w:r>
              <w:rPr>
                <w:color w:val="FFFFFF"/>
                <w:spacing w:val="1"/>
                <w:sz w:val="22"/>
                <w:szCs w:val="22"/>
              </w:rPr>
              <w:t>et</w:t>
            </w:r>
            <w:r>
              <w:rPr>
                <w:color w:val="FFFFFF"/>
                <w:spacing w:val="-2"/>
                <w:sz w:val="22"/>
                <w:szCs w:val="22"/>
              </w:rPr>
              <w:t>o</w:t>
            </w:r>
            <w:r>
              <w:rPr>
                <w:color w:val="FFFFFF"/>
                <w:sz w:val="22"/>
                <w:szCs w:val="22"/>
              </w:rPr>
              <w:t xml:space="preserve">de                 </w:t>
            </w:r>
            <w:r>
              <w:rPr>
                <w:color w:val="FFFFFF"/>
                <w:spacing w:val="51"/>
                <w:sz w:val="22"/>
                <w:szCs w:val="22"/>
              </w:rPr>
              <w:t xml:space="preserve"> </w:t>
            </w:r>
            <w:r>
              <w:rPr>
                <w:color w:val="FFFFFF"/>
                <w:sz w:val="22"/>
                <w:szCs w:val="22"/>
              </w:rPr>
              <w:t>Pr</w:t>
            </w:r>
            <w:r>
              <w:rPr>
                <w:color w:val="FFFFFF"/>
                <w:spacing w:val="1"/>
                <w:sz w:val="22"/>
                <w:szCs w:val="22"/>
              </w:rPr>
              <w:t>i</w:t>
            </w:r>
            <w:r>
              <w:rPr>
                <w:color w:val="FFFFFF"/>
                <w:spacing w:val="-2"/>
                <w:sz w:val="22"/>
                <w:szCs w:val="22"/>
              </w:rPr>
              <w:t>o</w:t>
            </w:r>
            <w:r>
              <w:rPr>
                <w:color w:val="FFFFFF"/>
                <w:spacing w:val="1"/>
                <w:sz w:val="22"/>
                <w:szCs w:val="22"/>
              </w:rPr>
              <w:t>r</w:t>
            </w:r>
            <w:r>
              <w:rPr>
                <w:color w:val="FFFFFF"/>
                <w:spacing w:val="-1"/>
                <w:sz w:val="22"/>
                <w:szCs w:val="22"/>
              </w:rPr>
              <w:t>i</w:t>
            </w:r>
            <w:r>
              <w:rPr>
                <w:color w:val="FFFFFF"/>
                <w:spacing w:val="1"/>
                <w:sz w:val="22"/>
                <w:szCs w:val="22"/>
              </w:rPr>
              <w:t>t</w:t>
            </w:r>
            <w:r>
              <w:rPr>
                <w:color w:val="FFFFFF"/>
                <w:sz w:val="22"/>
                <w:szCs w:val="22"/>
              </w:rPr>
              <w:t>as</w:t>
            </w:r>
          </w:p>
        </w:tc>
      </w:tr>
      <w:tr w:rsidR="008D624D">
        <w:trPr>
          <w:trHeight w:hRule="exact" w:val="1022"/>
        </w:trPr>
        <w:tc>
          <w:tcPr>
            <w:tcW w:w="8154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before="7" w:line="240" w:lineRule="exact"/>
              <w:ind w:left="803" w:right="591" w:hanging="706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001  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Si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2B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3"/>
                <w:sz w:val="22"/>
                <w:szCs w:val="22"/>
              </w:rPr>
              <w:t>j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an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 xml:space="preserve">ada      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P.</w:t>
            </w:r>
            <w:r>
              <w:rPr>
                <w:spacing w:val="1"/>
                <w:sz w:val="22"/>
                <w:szCs w:val="22"/>
              </w:rPr>
              <w:t>V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3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 xml:space="preserve">.        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Wa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&amp;       </w:t>
            </w:r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Tin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i 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gk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rt</w:t>
            </w:r>
            <w:r>
              <w:rPr>
                <w:sz w:val="22"/>
                <w:szCs w:val="22"/>
              </w:rPr>
              <w:t>pho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e,          </w:t>
            </w:r>
            <w:r>
              <w:rPr>
                <w:spacing w:val="3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ono          </w:t>
            </w:r>
            <w:r>
              <w:rPr>
                <w:spacing w:val="3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usi</w:t>
            </w:r>
          </w:p>
          <w:p w:rsidR="008D624D" w:rsidRDefault="00993037">
            <w:pPr>
              <w:spacing w:before="2" w:line="240" w:lineRule="exact"/>
              <w:ind w:left="3487" w:right="3570" w:hanging="268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aupun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S     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+ M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</w:t>
            </w:r>
          </w:p>
        </w:tc>
      </w:tr>
      <w:tr w:rsidR="008D624D">
        <w:trPr>
          <w:trHeight w:hRule="exact" w:val="1041"/>
        </w:trPr>
        <w:tc>
          <w:tcPr>
            <w:tcW w:w="8154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6" w:line="240" w:lineRule="exact"/>
              <w:ind w:left="803" w:right="591" w:hanging="706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002  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Si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ana</w:t>
            </w:r>
            <w:r>
              <w:rPr>
                <w:spacing w:val="1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 be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an   </w:t>
            </w:r>
            <w:r>
              <w:rPr>
                <w:spacing w:val="3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P.</w:t>
            </w:r>
            <w:r>
              <w:rPr>
                <w:spacing w:val="1"/>
                <w:sz w:val="22"/>
                <w:szCs w:val="22"/>
              </w:rPr>
              <w:t>V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3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 xml:space="preserve">.        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Wa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&amp;       </w:t>
            </w:r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Tin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 xml:space="preserve">i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3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una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 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        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ono          </w:t>
            </w:r>
            <w:r>
              <w:rPr>
                <w:spacing w:val="3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usi</w:t>
            </w:r>
          </w:p>
          <w:p w:rsidR="008D624D" w:rsidRDefault="00993037">
            <w:pPr>
              <w:spacing w:line="240" w:lineRule="exact"/>
              <w:ind w:left="8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Web 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ang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sa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 d</w:t>
            </w:r>
            <w:r>
              <w:rPr>
                <w:spacing w:val="-2"/>
                <w:sz w:val="22"/>
                <w:szCs w:val="22"/>
              </w:rPr>
              <w:t>ar</w:t>
            </w:r>
            <w:r>
              <w:rPr>
                <w:sz w:val="22"/>
                <w:szCs w:val="22"/>
              </w:rPr>
              <w:t xml:space="preserve">i   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+</w:t>
            </w:r>
          </w:p>
          <w:p w:rsidR="008D624D" w:rsidRDefault="00993037">
            <w:pPr>
              <w:spacing w:line="240" w:lineRule="exact"/>
              <w:ind w:left="803"/>
              <w:rPr>
                <w:sz w:val="22"/>
                <w:szCs w:val="22"/>
              </w:rPr>
            </w:pP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anapun                                 </w:t>
            </w:r>
            <w:r>
              <w:rPr>
                <w:spacing w:val="8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</w:t>
            </w:r>
          </w:p>
        </w:tc>
      </w:tr>
      <w:tr w:rsidR="008D624D">
        <w:trPr>
          <w:trHeight w:hRule="exact" w:val="1022"/>
        </w:trPr>
        <w:tc>
          <w:tcPr>
            <w:tcW w:w="8154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before="5"/>
              <w:ind w:left="97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003  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Si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3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una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an          </w:t>
            </w:r>
            <w:r>
              <w:rPr>
                <w:spacing w:val="2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P.</w:t>
            </w:r>
            <w:r>
              <w:rPr>
                <w:spacing w:val="1"/>
                <w:sz w:val="22"/>
                <w:szCs w:val="22"/>
              </w:rPr>
              <w:t>V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3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 xml:space="preserve">.        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Wa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&amp;       </w:t>
            </w:r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Tin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i</w:t>
            </w:r>
          </w:p>
          <w:p w:rsidR="008D624D" w:rsidRDefault="00993037">
            <w:pPr>
              <w:spacing w:before="1" w:line="240" w:lineRule="exact"/>
              <w:ind w:left="803" w:right="2217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en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una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an         </w:t>
            </w:r>
            <w:r>
              <w:rPr>
                <w:spacing w:val="1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ono          </w:t>
            </w:r>
            <w:r>
              <w:rPr>
                <w:spacing w:val="3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usi ap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dan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S      </w:t>
            </w:r>
            <w:r>
              <w:rPr>
                <w:spacing w:val="46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+</w:t>
            </w:r>
          </w:p>
          <w:p w:rsidR="008D624D" w:rsidRDefault="00993037">
            <w:pPr>
              <w:spacing w:line="240" w:lineRule="exact"/>
              <w:ind w:left="3450" w:right="3571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</w:t>
            </w:r>
          </w:p>
        </w:tc>
      </w:tr>
      <w:tr w:rsidR="008D624D">
        <w:trPr>
          <w:trHeight w:hRule="exact" w:val="1042"/>
        </w:trPr>
        <w:tc>
          <w:tcPr>
            <w:tcW w:w="8154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9" w:line="240" w:lineRule="exact"/>
              <w:ind w:left="803" w:right="591" w:hanging="706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004  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Pen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 xml:space="preserve">una 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en)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dapat           P.</w:t>
            </w:r>
            <w:r>
              <w:rPr>
                <w:spacing w:val="1"/>
                <w:sz w:val="22"/>
                <w:szCs w:val="22"/>
              </w:rPr>
              <w:t>V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3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 xml:space="preserve">.        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Wa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&amp;       </w:t>
            </w:r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Tin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 xml:space="preserve">i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pacing w:val="2"/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an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i              </w:t>
            </w:r>
            <w:r>
              <w:rPr>
                <w:spacing w:val="3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ono          </w:t>
            </w:r>
            <w:r>
              <w:rPr>
                <w:spacing w:val="3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usi</w:t>
            </w:r>
          </w:p>
          <w:p w:rsidR="008D624D" w:rsidRDefault="00993037">
            <w:pPr>
              <w:spacing w:before="2" w:line="240" w:lineRule="exact"/>
              <w:ind w:left="803" w:right="357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an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udah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ui           </w:t>
            </w:r>
            <w:r>
              <w:rPr>
                <w:spacing w:val="19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+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i                                  </w:t>
            </w:r>
            <w:r>
              <w:rPr>
                <w:spacing w:val="1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</w:t>
            </w:r>
          </w:p>
        </w:tc>
      </w:tr>
      <w:tr w:rsidR="008D624D">
        <w:trPr>
          <w:trHeight w:hRule="exact" w:val="1022"/>
        </w:trPr>
        <w:tc>
          <w:tcPr>
            <w:tcW w:w="8154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before="5"/>
              <w:ind w:left="97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005  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en dapat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an          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P.</w:t>
            </w:r>
            <w:r>
              <w:rPr>
                <w:spacing w:val="1"/>
                <w:sz w:val="22"/>
                <w:szCs w:val="22"/>
              </w:rPr>
              <w:t>V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3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 xml:space="preserve">.        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Wa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&amp;       </w:t>
            </w:r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Tin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i</w:t>
            </w:r>
          </w:p>
          <w:p w:rsidR="008D624D" w:rsidRDefault="00993037">
            <w:pPr>
              <w:spacing w:line="240" w:lineRule="exact"/>
              <w:ind w:left="8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Penc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ri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 Pen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an,         </w:t>
            </w:r>
            <w:r>
              <w:rPr>
                <w:spacing w:val="2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ono          </w:t>
            </w:r>
            <w:r>
              <w:rPr>
                <w:spacing w:val="3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usi</w:t>
            </w:r>
          </w:p>
          <w:p w:rsidR="008D624D" w:rsidRDefault="00993037">
            <w:pPr>
              <w:spacing w:before="5" w:line="240" w:lineRule="exact"/>
              <w:ind w:left="3487" w:right="3570" w:hanging="2684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,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ur                      </w:t>
            </w:r>
            <w:r>
              <w:rPr>
                <w:spacing w:val="19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+ M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</w:t>
            </w:r>
          </w:p>
        </w:tc>
      </w:tr>
      <w:tr w:rsidR="008D624D">
        <w:trPr>
          <w:trHeight w:hRule="exact" w:val="1042"/>
        </w:trPr>
        <w:tc>
          <w:tcPr>
            <w:tcW w:w="8154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9" w:line="240" w:lineRule="exact"/>
              <w:ind w:left="803" w:right="591" w:hanging="706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006  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en dapat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ili</w:t>
            </w:r>
            <w:r>
              <w:rPr>
                <w:sz w:val="22"/>
                <w:szCs w:val="22"/>
              </w:rPr>
              <w:t xml:space="preserve">h dan        </w:t>
            </w:r>
            <w:r>
              <w:rPr>
                <w:spacing w:val="1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P.</w:t>
            </w:r>
            <w:r>
              <w:rPr>
                <w:spacing w:val="1"/>
                <w:sz w:val="22"/>
                <w:szCs w:val="22"/>
              </w:rPr>
              <w:t>V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3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 xml:space="preserve">.        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Wa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&amp;       </w:t>
            </w:r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Tin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 xml:space="preserve">i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pacing w:val="2"/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boo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ng                </w:t>
            </w:r>
            <w:r>
              <w:rPr>
                <w:spacing w:val="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ono          </w:t>
            </w:r>
            <w:r>
              <w:rPr>
                <w:spacing w:val="3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usi</w:t>
            </w:r>
          </w:p>
          <w:p w:rsidR="008D624D" w:rsidRDefault="00993037">
            <w:pPr>
              <w:spacing w:before="2" w:line="240" w:lineRule="exact"/>
              <w:ind w:left="3487" w:right="3570" w:hanging="268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3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ah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enu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pang             </w:t>
            </w:r>
            <w:r>
              <w:rPr>
                <w:spacing w:val="38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+ M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</w:t>
            </w:r>
          </w:p>
        </w:tc>
      </w:tr>
      <w:tr w:rsidR="008D624D">
        <w:trPr>
          <w:trHeight w:hRule="exact" w:val="1022"/>
        </w:trPr>
        <w:tc>
          <w:tcPr>
            <w:tcW w:w="8154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before="9" w:line="240" w:lineRule="exact"/>
              <w:ind w:left="803" w:right="591" w:hanging="706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007  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en dapat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an          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P.</w:t>
            </w:r>
            <w:r>
              <w:rPr>
                <w:spacing w:val="1"/>
                <w:sz w:val="22"/>
                <w:szCs w:val="22"/>
              </w:rPr>
              <w:t>V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3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 xml:space="preserve">        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Wa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&amp;       </w:t>
            </w:r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Tin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 xml:space="preserve">i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ed 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an </w:t>
            </w:r>
            <w:r>
              <w:rPr>
                <w:spacing w:val="1"/>
                <w:sz w:val="22"/>
                <w:szCs w:val="22"/>
              </w:rPr>
              <w:t>si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em             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ono          </w:t>
            </w:r>
            <w:r>
              <w:rPr>
                <w:spacing w:val="3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usi</w:t>
            </w:r>
          </w:p>
          <w:p w:rsidR="008D624D" w:rsidRDefault="00993037">
            <w:pPr>
              <w:spacing w:line="240" w:lineRule="exact"/>
              <w:ind w:left="8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an depo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t               </w:t>
            </w:r>
            <w:r>
              <w:rPr>
                <w:spacing w:val="37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+</w:t>
            </w:r>
          </w:p>
          <w:p w:rsidR="008D624D" w:rsidRDefault="00993037">
            <w:pPr>
              <w:spacing w:before="1"/>
              <w:ind w:left="803"/>
              <w:rPr>
                <w:sz w:val="22"/>
                <w:szCs w:val="22"/>
              </w:rPr>
            </w:pP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aupun on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e pa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ent         </w:t>
            </w:r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</w:t>
            </w:r>
          </w:p>
        </w:tc>
      </w:tr>
      <w:tr w:rsidR="008D624D">
        <w:trPr>
          <w:trHeight w:hRule="exact" w:val="1306"/>
        </w:trPr>
        <w:tc>
          <w:tcPr>
            <w:tcW w:w="8154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9" w:line="240" w:lineRule="exact"/>
              <w:ind w:left="803" w:right="591" w:hanging="706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008  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Si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pacing w:val="3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bang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an            </w:t>
            </w:r>
            <w:r>
              <w:rPr>
                <w:spacing w:val="2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P.</w:t>
            </w:r>
            <w:r>
              <w:rPr>
                <w:spacing w:val="1"/>
                <w:sz w:val="22"/>
                <w:szCs w:val="22"/>
              </w:rPr>
              <w:t>V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3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 xml:space="preserve">.        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Wa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&amp;</w:t>
            </w:r>
            <w:r>
              <w:rPr>
                <w:sz w:val="22"/>
                <w:szCs w:val="22"/>
              </w:rPr>
              <w:t xml:space="preserve">       </w:t>
            </w:r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Tin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 xml:space="preserve">i 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husus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uk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un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.       </w:t>
            </w:r>
            <w:r>
              <w:rPr>
                <w:spacing w:val="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ono          </w:t>
            </w:r>
            <w:r>
              <w:rPr>
                <w:spacing w:val="3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usi</w:t>
            </w:r>
          </w:p>
          <w:p w:rsidR="008D624D" w:rsidRDefault="00993037">
            <w:pPr>
              <w:spacing w:line="240" w:lineRule="exact"/>
              <w:ind w:left="803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en dapat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,               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+</w:t>
            </w:r>
          </w:p>
          <w:p w:rsidR="008D624D" w:rsidRDefault="00993037">
            <w:pPr>
              <w:spacing w:before="5" w:line="240" w:lineRule="exact"/>
              <w:ind w:left="803" w:right="3570"/>
              <w:rPr>
                <w:sz w:val="22"/>
                <w:szCs w:val="22"/>
              </w:rPr>
            </w:pP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3"/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dan        </w:t>
            </w:r>
            <w:r>
              <w:rPr>
                <w:spacing w:val="3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</w:p>
        </w:tc>
      </w:tr>
      <w:tr w:rsidR="008D624D">
        <w:trPr>
          <w:trHeight w:hRule="exact" w:val="1013"/>
        </w:trPr>
        <w:tc>
          <w:tcPr>
            <w:tcW w:w="8154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line="240" w:lineRule="exact"/>
              <w:ind w:left="97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009  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en dapat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bah          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P.</w:t>
            </w:r>
            <w:r>
              <w:rPr>
                <w:spacing w:val="1"/>
                <w:sz w:val="22"/>
                <w:szCs w:val="22"/>
              </w:rPr>
              <w:t>V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3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 xml:space="preserve">.        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Wa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&amp;       </w:t>
            </w:r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Tin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i</w:t>
            </w:r>
          </w:p>
          <w:p w:rsidR="008D624D" w:rsidRDefault="00993037">
            <w:pPr>
              <w:spacing w:before="1" w:line="240" w:lineRule="exact"/>
              <w:ind w:left="803" w:right="221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depo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an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em            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ono          </w:t>
            </w:r>
            <w:r>
              <w:rPr>
                <w:spacing w:val="3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usi pe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an on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ne                 </w:t>
            </w:r>
            <w:r>
              <w:rPr>
                <w:spacing w:val="12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+</w:t>
            </w:r>
          </w:p>
          <w:p w:rsidR="008D624D" w:rsidRDefault="00993037">
            <w:pPr>
              <w:spacing w:line="240" w:lineRule="exact"/>
              <w:ind w:left="3450" w:right="3571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</w:t>
            </w:r>
          </w:p>
        </w:tc>
      </w:tr>
      <w:tr w:rsidR="008D624D">
        <w:trPr>
          <w:trHeight w:hRule="exact" w:val="1051"/>
        </w:trPr>
        <w:tc>
          <w:tcPr>
            <w:tcW w:w="8154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7" w:line="240" w:lineRule="exact"/>
              <w:ind w:left="803" w:right="525" w:hanging="706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010  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en dapat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3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ar</w:t>
            </w:r>
            <w:r>
              <w:rPr>
                <w:spacing w:val="1"/>
                <w:sz w:val="22"/>
                <w:szCs w:val="22"/>
              </w:rPr>
              <w:t xml:space="preserve"> ti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et   </w:t>
            </w:r>
            <w:r>
              <w:rPr>
                <w:spacing w:val="2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P.</w:t>
            </w:r>
            <w:r>
              <w:rPr>
                <w:spacing w:val="1"/>
                <w:sz w:val="22"/>
                <w:szCs w:val="22"/>
              </w:rPr>
              <w:t>V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3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 xml:space="preserve">.        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Wa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&amp;       </w:t>
            </w:r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Sedang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3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una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 depo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t            </w:t>
            </w:r>
            <w:r>
              <w:rPr>
                <w:spacing w:val="4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ono          </w:t>
            </w:r>
            <w:r>
              <w:rPr>
                <w:spacing w:val="3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usi</w:t>
            </w:r>
          </w:p>
          <w:p w:rsidR="008D624D" w:rsidRDefault="00993037">
            <w:pPr>
              <w:spacing w:line="240" w:lineRule="exact"/>
              <w:ind w:left="803"/>
              <w:rPr>
                <w:sz w:val="22"/>
                <w:szCs w:val="22"/>
              </w:rPr>
            </w:pP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aupun pe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an              </w:t>
            </w:r>
            <w:r>
              <w:rPr>
                <w:spacing w:val="21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+</w:t>
            </w:r>
          </w:p>
          <w:p w:rsidR="008D624D" w:rsidRDefault="00993037">
            <w:pPr>
              <w:spacing w:line="240" w:lineRule="exact"/>
              <w:ind w:left="803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sung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)    </w:t>
            </w:r>
            <w:r>
              <w:rPr>
                <w:spacing w:val="5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</w:t>
            </w:r>
          </w:p>
        </w:tc>
      </w:tr>
      <w:tr w:rsidR="008D624D">
        <w:trPr>
          <w:trHeight w:hRule="exact" w:val="1013"/>
        </w:trPr>
        <w:tc>
          <w:tcPr>
            <w:tcW w:w="8154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line="240" w:lineRule="exact"/>
              <w:ind w:left="97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011  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endapa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 ba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i        </w:t>
            </w:r>
            <w:r>
              <w:rPr>
                <w:spacing w:val="5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P.</w:t>
            </w:r>
            <w:r>
              <w:rPr>
                <w:spacing w:val="1"/>
                <w:sz w:val="22"/>
                <w:szCs w:val="22"/>
              </w:rPr>
              <w:t>V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3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 xml:space="preserve">.        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Wa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&amp;       </w:t>
            </w:r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Tin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i</w:t>
            </w:r>
          </w:p>
          <w:p w:rsidR="008D624D" w:rsidRDefault="00993037">
            <w:pPr>
              <w:spacing w:before="1" w:line="240" w:lineRule="exact"/>
              <w:ind w:left="803" w:right="221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ap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be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n           </w:t>
            </w:r>
            <w:r>
              <w:rPr>
                <w:spacing w:val="2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ono          </w:t>
            </w:r>
            <w:r>
              <w:rPr>
                <w:spacing w:val="3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usi 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/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oucher</w:t>
            </w:r>
            <w:r>
              <w:rPr>
                <w:sz w:val="22"/>
                <w:szCs w:val="22"/>
              </w:rPr>
              <w:t xml:space="preserve">                          </w:t>
            </w:r>
            <w:r>
              <w:rPr>
                <w:spacing w:val="37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+</w:t>
            </w:r>
          </w:p>
          <w:p w:rsidR="008D624D" w:rsidRDefault="00993037">
            <w:pPr>
              <w:spacing w:line="240" w:lineRule="exact"/>
              <w:ind w:left="3450" w:right="3571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</w:t>
            </w:r>
          </w:p>
        </w:tc>
      </w:tr>
    </w:tbl>
    <w:p w:rsidR="008D624D" w:rsidRDefault="008D624D">
      <w:pPr>
        <w:sectPr w:rsidR="008D624D">
          <w:pgSz w:w="11920" w:h="16840"/>
          <w:pgMar w:top="1560" w:right="1480" w:bottom="280" w:left="1680" w:header="0" w:footer="1002" w:gutter="0"/>
          <w:cols w:space="720"/>
        </w:sectPr>
      </w:pPr>
    </w:p>
    <w:p w:rsidR="008D624D" w:rsidRDefault="008D624D">
      <w:pPr>
        <w:spacing w:before="4" w:line="120" w:lineRule="exact"/>
        <w:rPr>
          <w:sz w:val="12"/>
          <w:szCs w:val="12"/>
        </w:rPr>
      </w:pPr>
    </w:p>
    <w:tbl>
      <w:tblPr>
        <w:tblW w:w="0" w:type="auto"/>
        <w:tblInd w:w="46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6117"/>
        <w:gridCol w:w="1327"/>
      </w:tblGrid>
      <w:tr w:rsidR="008D624D">
        <w:trPr>
          <w:trHeight w:hRule="exact" w:val="1042"/>
        </w:trPr>
        <w:tc>
          <w:tcPr>
            <w:tcW w:w="8154" w:type="dxa"/>
            <w:gridSpan w:val="3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7" w:line="240" w:lineRule="exact"/>
              <w:ind w:left="803" w:right="591" w:hanging="706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012  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da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     P.</w:t>
            </w:r>
            <w:r>
              <w:rPr>
                <w:spacing w:val="1"/>
                <w:sz w:val="22"/>
                <w:szCs w:val="22"/>
              </w:rPr>
              <w:t>V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3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 xml:space="preserve">.        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Wa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&amp;       </w:t>
            </w:r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Tin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 xml:space="preserve">i 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p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en                                </w:t>
            </w:r>
            <w:r>
              <w:rPr>
                <w:spacing w:val="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ono          </w:t>
            </w:r>
            <w:r>
              <w:rPr>
                <w:spacing w:val="3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usi</w:t>
            </w:r>
          </w:p>
          <w:p w:rsidR="008D624D" w:rsidRDefault="00993037">
            <w:pPr>
              <w:spacing w:before="2" w:line="240" w:lineRule="exact"/>
              <w:ind w:left="3487" w:right="3570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+ M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</w:t>
            </w:r>
          </w:p>
        </w:tc>
      </w:tr>
      <w:tr w:rsidR="008D624D">
        <w:trPr>
          <w:trHeight w:hRule="exact" w:val="1013"/>
        </w:trPr>
        <w:tc>
          <w:tcPr>
            <w:tcW w:w="8154" w:type="dxa"/>
            <w:gridSpan w:val="3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line="240" w:lineRule="exact"/>
              <w:ind w:left="97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013  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en dapat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ena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al</w:t>
            </w:r>
            <w:r>
              <w:rPr>
                <w:sz w:val="22"/>
                <w:szCs w:val="22"/>
              </w:rPr>
              <w:t xml:space="preserve">do     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P.</w:t>
            </w:r>
            <w:r>
              <w:rPr>
                <w:spacing w:val="1"/>
                <w:sz w:val="22"/>
                <w:szCs w:val="22"/>
              </w:rPr>
              <w:t>V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3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 xml:space="preserve">.        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Wa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&amp;       </w:t>
            </w:r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Sedang</w:t>
            </w:r>
          </w:p>
          <w:p w:rsidR="008D624D" w:rsidRDefault="00993037">
            <w:pPr>
              <w:spacing w:line="240" w:lineRule="exact"/>
              <w:ind w:left="8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depo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t                                    </w:t>
            </w:r>
            <w:r>
              <w:rPr>
                <w:spacing w:val="1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ono          </w:t>
            </w:r>
            <w:r>
              <w:rPr>
                <w:spacing w:val="3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usi</w:t>
            </w:r>
          </w:p>
          <w:p w:rsidR="008D624D" w:rsidRDefault="00993037">
            <w:pPr>
              <w:spacing w:before="5" w:line="240" w:lineRule="exact"/>
              <w:ind w:left="3487" w:right="3570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+ M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</w:t>
            </w:r>
          </w:p>
        </w:tc>
      </w:tr>
      <w:tr w:rsidR="008D624D">
        <w:trPr>
          <w:trHeight w:hRule="exact" w:val="1052"/>
        </w:trPr>
        <w:tc>
          <w:tcPr>
            <w:tcW w:w="8154" w:type="dxa"/>
            <w:gridSpan w:val="3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7" w:line="240" w:lineRule="exact"/>
              <w:ind w:left="803" w:right="525" w:hanging="706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014  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en dapat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an          </w:t>
            </w:r>
            <w:r>
              <w:rPr>
                <w:spacing w:val="5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P.</w:t>
            </w:r>
            <w:r>
              <w:rPr>
                <w:spacing w:val="1"/>
                <w:sz w:val="22"/>
                <w:szCs w:val="22"/>
              </w:rPr>
              <w:t>V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3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 xml:space="preserve">.        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Wa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&amp;       </w:t>
            </w:r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Sedang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 xml:space="preserve">nd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et                             </w:t>
            </w:r>
            <w:r>
              <w:rPr>
                <w:spacing w:val="1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ono          </w:t>
            </w:r>
            <w:r>
              <w:rPr>
                <w:spacing w:val="3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usi</w:t>
            </w:r>
          </w:p>
          <w:p w:rsidR="008D624D" w:rsidRDefault="00993037">
            <w:pPr>
              <w:spacing w:before="2" w:line="240" w:lineRule="exact"/>
              <w:ind w:left="3487" w:right="3570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+ M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</w:t>
            </w:r>
          </w:p>
        </w:tc>
      </w:tr>
      <w:tr w:rsidR="008D624D">
        <w:trPr>
          <w:trHeight w:hRule="exact" w:val="1013"/>
        </w:trPr>
        <w:tc>
          <w:tcPr>
            <w:tcW w:w="8154" w:type="dxa"/>
            <w:gridSpan w:val="3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line="240" w:lineRule="exact"/>
              <w:ind w:left="97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015  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endapa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 ba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i        </w:t>
            </w:r>
            <w:r>
              <w:rPr>
                <w:spacing w:val="5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P.</w:t>
            </w:r>
            <w:r>
              <w:rPr>
                <w:spacing w:val="1"/>
                <w:sz w:val="22"/>
                <w:szCs w:val="22"/>
              </w:rPr>
              <w:t>V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3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 xml:space="preserve">.        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Wa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&amp;       </w:t>
            </w:r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Tin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i</w:t>
            </w:r>
          </w:p>
          <w:p w:rsidR="008D624D" w:rsidRDefault="00993037">
            <w:pPr>
              <w:spacing w:before="1" w:line="240" w:lineRule="exact"/>
              <w:ind w:left="803" w:right="221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an pa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et       </w:t>
            </w:r>
            <w:r>
              <w:rPr>
                <w:spacing w:val="1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ono          </w:t>
            </w:r>
            <w:r>
              <w:rPr>
                <w:spacing w:val="3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usi 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ea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enan 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ang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ili</w:t>
            </w:r>
            <w:r>
              <w:rPr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            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+</w:t>
            </w:r>
          </w:p>
          <w:p w:rsidR="008D624D" w:rsidRDefault="00993037">
            <w:pPr>
              <w:spacing w:line="240" w:lineRule="exact"/>
              <w:ind w:left="3450" w:right="3571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</w:t>
            </w:r>
          </w:p>
        </w:tc>
      </w:tr>
      <w:tr w:rsidR="008D624D">
        <w:trPr>
          <w:trHeight w:hRule="exact" w:val="1051"/>
        </w:trPr>
        <w:tc>
          <w:tcPr>
            <w:tcW w:w="8154" w:type="dxa"/>
            <w:gridSpan w:val="3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7" w:line="240" w:lineRule="exact"/>
              <w:ind w:left="803" w:right="591" w:hanging="706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016  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Si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3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be</w:t>
            </w:r>
            <w:r>
              <w:rPr>
                <w:spacing w:val="1"/>
                <w:sz w:val="22"/>
                <w:szCs w:val="22"/>
              </w:rPr>
              <w:t>ri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an               </w:t>
            </w:r>
            <w:r>
              <w:rPr>
                <w:spacing w:val="5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P.</w:t>
            </w:r>
            <w:r>
              <w:rPr>
                <w:spacing w:val="1"/>
                <w:sz w:val="22"/>
                <w:szCs w:val="22"/>
              </w:rPr>
              <w:t>V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3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 xml:space="preserve">.        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Wa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&amp;       </w:t>
            </w:r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Tin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 xml:space="preserve">i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an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ua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an 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e 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en     </w:t>
            </w:r>
            <w:r>
              <w:rPr>
                <w:spacing w:val="5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ono          </w:t>
            </w:r>
            <w:r>
              <w:rPr>
                <w:spacing w:val="3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usi</w:t>
            </w:r>
          </w:p>
          <w:p w:rsidR="008D624D" w:rsidRDefault="00993037">
            <w:pPr>
              <w:spacing w:line="240" w:lineRule="exact"/>
              <w:ind w:left="8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ode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nan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 xml:space="preserve">an    </w:t>
            </w:r>
            <w:r>
              <w:rPr>
                <w:spacing w:val="31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+</w:t>
            </w:r>
          </w:p>
          <w:p w:rsidR="008D624D" w:rsidRDefault="00993037">
            <w:pPr>
              <w:spacing w:line="240" w:lineRule="exact"/>
              <w:ind w:left="803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ahu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an</w:t>
            </w:r>
            <w:r>
              <w:rPr>
                <w:sz w:val="22"/>
                <w:szCs w:val="22"/>
              </w:rPr>
              <w:t xml:space="preserve">                                   </w:t>
            </w:r>
            <w:r>
              <w:rPr>
                <w:spacing w:val="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</w:t>
            </w:r>
          </w:p>
        </w:tc>
      </w:tr>
      <w:tr w:rsidR="008D624D">
        <w:trPr>
          <w:trHeight w:hRule="exact" w:val="1013"/>
        </w:trPr>
        <w:tc>
          <w:tcPr>
            <w:tcW w:w="8154" w:type="dxa"/>
            <w:gridSpan w:val="3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line="240" w:lineRule="exact"/>
              <w:ind w:left="97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017  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Si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ebe</w:t>
            </w:r>
            <w:r>
              <w:rPr>
                <w:spacing w:val="1"/>
                <w:sz w:val="22"/>
                <w:szCs w:val="22"/>
              </w:rPr>
              <w:t>ri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an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apo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an      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P.</w:t>
            </w:r>
            <w:r>
              <w:rPr>
                <w:spacing w:val="1"/>
                <w:sz w:val="22"/>
                <w:szCs w:val="22"/>
              </w:rPr>
              <w:t>V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3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 xml:space="preserve">.        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Wa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&amp;       </w:t>
            </w:r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Tin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i</w:t>
            </w:r>
          </w:p>
          <w:p w:rsidR="008D624D" w:rsidRDefault="00993037">
            <w:pPr>
              <w:spacing w:before="1" w:line="240" w:lineRule="exact"/>
              <w:ind w:left="803" w:right="2217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tr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si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e 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un                    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ono          </w:t>
            </w:r>
            <w:r>
              <w:rPr>
                <w:spacing w:val="3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usi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ana</w:t>
            </w:r>
            <w:r>
              <w:rPr>
                <w:spacing w:val="3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en                             </w:t>
            </w:r>
            <w:r>
              <w:rPr>
                <w:spacing w:val="19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+</w:t>
            </w:r>
          </w:p>
          <w:p w:rsidR="008D624D" w:rsidRDefault="00993037">
            <w:pPr>
              <w:spacing w:line="240" w:lineRule="exact"/>
              <w:ind w:left="3450" w:right="3571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</w:t>
            </w:r>
          </w:p>
        </w:tc>
      </w:tr>
      <w:tr w:rsidR="008D624D">
        <w:trPr>
          <w:trHeight w:hRule="exact" w:val="797"/>
        </w:trPr>
        <w:tc>
          <w:tcPr>
            <w:tcW w:w="8154" w:type="dxa"/>
            <w:gridSpan w:val="3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3"/>
              <w:ind w:left="97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018  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Si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3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si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den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an          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P. </w:t>
            </w:r>
            <w:r>
              <w:rPr>
                <w:spacing w:val="-1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-4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 xml:space="preserve">T    </w:t>
            </w:r>
            <w:r>
              <w:rPr>
                <w:spacing w:val="3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Wa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a           </w:t>
            </w:r>
            <w:r>
              <w:rPr>
                <w:spacing w:val="1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Tin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i</w:t>
            </w:r>
          </w:p>
          <w:p w:rsidR="008D624D" w:rsidRDefault="00993037">
            <w:pPr>
              <w:spacing w:line="240" w:lineRule="exact"/>
              <w:ind w:left="803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a den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an 2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a,    </w:t>
            </w:r>
            <w:r>
              <w:rPr>
                <w:spacing w:val="44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nal                 </w:t>
            </w:r>
            <w:r>
              <w:rPr>
                <w:spacing w:val="4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sung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dan</w:t>
            </w:r>
          </w:p>
          <w:p w:rsidR="008D624D" w:rsidRDefault="00993037">
            <w:pPr>
              <w:spacing w:before="1"/>
              <w:ind w:left="8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, 2 Sc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app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ng                 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ono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ur       </w:t>
            </w:r>
            <w:r>
              <w:rPr>
                <w:spacing w:val="2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l</w:t>
            </w:r>
          </w:p>
        </w:tc>
      </w:tr>
      <w:tr w:rsidR="008D624D">
        <w:trPr>
          <w:trHeight w:hRule="exact" w:val="761"/>
        </w:trPr>
        <w:tc>
          <w:tcPr>
            <w:tcW w:w="8154" w:type="dxa"/>
            <w:gridSpan w:val="3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line="240" w:lineRule="exact"/>
              <w:ind w:left="97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019  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Si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3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si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e Hotel</w:t>
            </w:r>
            <w:r>
              <w:rPr>
                <w:sz w:val="22"/>
                <w:szCs w:val="22"/>
              </w:rPr>
              <w:t xml:space="preserve">        </w:t>
            </w:r>
            <w:r>
              <w:rPr>
                <w:spacing w:val="4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P. </w:t>
            </w:r>
            <w:r>
              <w:rPr>
                <w:spacing w:val="-1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-4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 xml:space="preserve">T    </w:t>
            </w:r>
            <w:r>
              <w:rPr>
                <w:spacing w:val="3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Wa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a           </w:t>
            </w:r>
            <w:r>
              <w:rPr>
                <w:spacing w:val="1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Tin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i</w:t>
            </w:r>
          </w:p>
          <w:p w:rsidR="008D624D" w:rsidRDefault="00993037">
            <w:pPr>
              <w:spacing w:before="1"/>
              <w:ind w:left="803"/>
              <w:rPr>
                <w:sz w:val="22"/>
                <w:szCs w:val="22"/>
              </w:rPr>
            </w:pP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1"/>
                <w:sz w:val="22"/>
                <w:szCs w:val="22"/>
              </w:rPr>
              <w:t>si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eng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una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an 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nal                 </w:t>
            </w:r>
            <w:r>
              <w:rPr>
                <w:spacing w:val="4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sung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dan</w:t>
            </w:r>
          </w:p>
          <w:p w:rsidR="008D624D" w:rsidRDefault="00993037">
            <w:pPr>
              <w:spacing w:line="240" w:lineRule="exact"/>
              <w:ind w:left="803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3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 Pa</w:t>
            </w:r>
            <w:r>
              <w:rPr>
                <w:spacing w:val="1"/>
                <w:sz w:val="22"/>
                <w:szCs w:val="22"/>
              </w:rPr>
              <w:t>rt</w:t>
            </w:r>
            <w:r>
              <w:rPr>
                <w:sz w:val="22"/>
                <w:szCs w:val="22"/>
              </w:rPr>
              <w:t xml:space="preserve">y                        </w:t>
            </w:r>
            <w:r>
              <w:rPr>
                <w:spacing w:val="1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ono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ur       </w:t>
            </w:r>
            <w:r>
              <w:rPr>
                <w:spacing w:val="2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l</w:t>
            </w:r>
          </w:p>
        </w:tc>
      </w:tr>
      <w:tr w:rsidR="008D624D">
        <w:trPr>
          <w:trHeight w:hRule="exact" w:val="788"/>
        </w:trPr>
        <w:tc>
          <w:tcPr>
            <w:tcW w:w="8154" w:type="dxa"/>
            <w:gridSpan w:val="3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7" w:line="240" w:lineRule="exact"/>
              <w:ind w:left="803" w:right="591" w:hanging="706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020  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Si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our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bang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an   </w:t>
            </w:r>
            <w:r>
              <w:rPr>
                <w:spacing w:val="3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P. </w:t>
            </w:r>
            <w:r>
              <w:rPr>
                <w:spacing w:val="-1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-4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 xml:space="preserve">T    </w:t>
            </w:r>
            <w:r>
              <w:rPr>
                <w:spacing w:val="3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Wa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           </w:t>
            </w:r>
            <w:r>
              <w:rPr>
                <w:spacing w:val="1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Tin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i den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an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odul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,            </w:t>
            </w:r>
            <w:r>
              <w:rPr>
                <w:spacing w:val="6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nal                 </w:t>
            </w:r>
            <w:r>
              <w:rPr>
                <w:spacing w:val="4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sung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dan</w:t>
            </w:r>
          </w:p>
          <w:p w:rsidR="008D624D" w:rsidRDefault="00993037">
            <w:pPr>
              <w:spacing w:line="240" w:lineRule="exact"/>
              <w:ind w:left="803"/>
              <w:rPr>
                <w:sz w:val="22"/>
                <w:szCs w:val="22"/>
              </w:rPr>
            </w:pP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ana</w:t>
            </w:r>
            <w:r>
              <w:rPr>
                <w:spacing w:val="3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 xml:space="preserve">r                     </w:t>
            </w:r>
            <w:r>
              <w:rPr>
                <w:spacing w:val="50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ono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ur       </w:t>
            </w:r>
            <w:r>
              <w:rPr>
                <w:spacing w:val="2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l</w:t>
            </w:r>
          </w:p>
        </w:tc>
      </w:tr>
      <w:tr w:rsidR="008D624D">
        <w:trPr>
          <w:trHeight w:hRule="exact" w:val="770"/>
        </w:trPr>
        <w:tc>
          <w:tcPr>
            <w:tcW w:w="8154" w:type="dxa"/>
            <w:gridSpan w:val="3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before="9" w:line="240" w:lineRule="exact"/>
              <w:ind w:left="803" w:right="591" w:hanging="706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021  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da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i    </w:t>
            </w:r>
            <w:r>
              <w:rPr>
                <w:spacing w:val="3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P. </w:t>
            </w:r>
            <w:r>
              <w:rPr>
                <w:spacing w:val="-1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-4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 xml:space="preserve">T    </w:t>
            </w:r>
            <w:r>
              <w:rPr>
                <w:spacing w:val="3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Wa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a           </w:t>
            </w:r>
            <w:r>
              <w:rPr>
                <w:spacing w:val="1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Tin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 xml:space="preserve">i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3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una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 A</w:t>
            </w:r>
            <w:r>
              <w:rPr>
                <w:spacing w:val="1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                 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nal                 </w:t>
            </w:r>
            <w:r>
              <w:rPr>
                <w:spacing w:val="4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sung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dan</w:t>
            </w:r>
          </w:p>
          <w:p w:rsidR="008D624D" w:rsidRDefault="00993037">
            <w:pPr>
              <w:spacing w:line="240" w:lineRule="exact"/>
              <w:ind w:left="3487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ono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ur       </w:t>
            </w:r>
            <w:r>
              <w:rPr>
                <w:spacing w:val="2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l</w:t>
            </w:r>
          </w:p>
        </w:tc>
      </w:tr>
      <w:tr w:rsidR="008D624D">
        <w:trPr>
          <w:trHeight w:hRule="exact" w:val="789"/>
        </w:trPr>
        <w:tc>
          <w:tcPr>
            <w:tcW w:w="8154" w:type="dxa"/>
            <w:gridSpan w:val="3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3"/>
              <w:ind w:left="97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022  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Ci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nk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i    </w:t>
            </w:r>
            <w:r>
              <w:rPr>
                <w:spacing w:val="1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P. </w:t>
            </w:r>
            <w:r>
              <w:rPr>
                <w:spacing w:val="-1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-4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 xml:space="preserve">T    </w:t>
            </w:r>
            <w:r>
              <w:rPr>
                <w:spacing w:val="3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Wa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a           </w:t>
            </w:r>
            <w:r>
              <w:rPr>
                <w:spacing w:val="1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Tin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i</w:t>
            </w:r>
          </w:p>
          <w:p w:rsidR="008D624D" w:rsidRDefault="00993037">
            <w:pPr>
              <w:spacing w:before="1"/>
              <w:ind w:left="8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una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 A</w:t>
            </w:r>
            <w:r>
              <w:rPr>
                <w:spacing w:val="1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 xml:space="preserve">I                 </w:t>
            </w:r>
            <w:r>
              <w:rPr>
                <w:spacing w:val="25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nal                 </w:t>
            </w:r>
            <w:r>
              <w:rPr>
                <w:spacing w:val="4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sung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dan</w:t>
            </w:r>
          </w:p>
          <w:p w:rsidR="008D624D" w:rsidRDefault="00993037">
            <w:pPr>
              <w:spacing w:line="240" w:lineRule="exact"/>
              <w:ind w:left="3487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ono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ur</w:t>
            </w:r>
            <w:r>
              <w:rPr>
                <w:sz w:val="22"/>
                <w:szCs w:val="22"/>
              </w:rPr>
              <w:t xml:space="preserve">       </w:t>
            </w:r>
            <w:r>
              <w:rPr>
                <w:spacing w:val="2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l</w:t>
            </w:r>
          </w:p>
        </w:tc>
      </w:tr>
      <w:tr w:rsidR="008D624D">
        <w:trPr>
          <w:trHeight w:hRule="exact" w:val="770"/>
        </w:trPr>
        <w:tc>
          <w:tcPr>
            <w:tcW w:w="8154" w:type="dxa"/>
            <w:gridSpan w:val="3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before="9" w:line="240" w:lineRule="exact"/>
              <w:ind w:left="803" w:right="591" w:hanging="706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023  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wi</w:t>
            </w:r>
            <w:r>
              <w:rPr>
                <w:spacing w:val="1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a               </w:t>
            </w:r>
            <w:r>
              <w:rPr>
                <w:spacing w:val="5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P. </w:t>
            </w:r>
            <w:r>
              <w:rPr>
                <w:spacing w:val="-1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-4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 xml:space="preserve">T    </w:t>
            </w:r>
            <w:r>
              <w:rPr>
                <w:spacing w:val="3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Wa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a           </w:t>
            </w:r>
            <w:r>
              <w:rPr>
                <w:spacing w:val="1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Tin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 xml:space="preserve">i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una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 A</w:t>
            </w:r>
            <w:r>
              <w:rPr>
                <w:spacing w:val="1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 xml:space="preserve">I   </w:t>
            </w:r>
            <w:r>
              <w:rPr>
                <w:spacing w:val="8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nal                 </w:t>
            </w:r>
            <w:r>
              <w:rPr>
                <w:spacing w:val="4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sung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dan</w:t>
            </w:r>
          </w:p>
          <w:p w:rsidR="008D624D" w:rsidRDefault="00993037">
            <w:pPr>
              <w:spacing w:line="240" w:lineRule="exact"/>
              <w:ind w:left="3487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ono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ur       </w:t>
            </w:r>
            <w:r>
              <w:rPr>
                <w:spacing w:val="2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l</w:t>
            </w:r>
          </w:p>
        </w:tc>
      </w:tr>
      <w:tr w:rsidR="008D624D">
        <w:trPr>
          <w:trHeight w:hRule="exact" w:val="788"/>
        </w:trPr>
        <w:tc>
          <w:tcPr>
            <w:tcW w:w="8154" w:type="dxa"/>
            <w:gridSpan w:val="3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3"/>
              <w:ind w:left="97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024  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1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oup            </w:t>
            </w:r>
            <w:r>
              <w:rPr>
                <w:spacing w:val="2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P. </w:t>
            </w:r>
            <w:r>
              <w:rPr>
                <w:spacing w:val="-1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-4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    </w:t>
            </w:r>
            <w:r>
              <w:rPr>
                <w:spacing w:val="3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Wa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a           </w:t>
            </w:r>
            <w:r>
              <w:rPr>
                <w:spacing w:val="1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Tin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i</w:t>
            </w:r>
          </w:p>
          <w:p w:rsidR="008D624D" w:rsidRDefault="00993037">
            <w:pPr>
              <w:spacing w:before="1"/>
              <w:ind w:left="8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una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 Sc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ap              </w:t>
            </w:r>
            <w:r>
              <w:rPr>
                <w:spacing w:val="43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nal                 </w:t>
            </w:r>
            <w:r>
              <w:rPr>
                <w:spacing w:val="4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sung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dan</w:t>
            </w:r>
          </w:p>
          <w:p w:rsidR="008D624D" w:rsidRDefault="00993037">
            <w:pPr>
              <w:spacing w:line="240" w:lineRule="exact"/>
              <w:ind w:left="3487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ono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ur       </w:t>
            </w:r>
            <w:r>
              <w:rPr>
                <w:spacing w:val="2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l</w:t>
            </w:r>
          </w:p>
        </w:tc>
      </w:tr>
      <w:tr w:rsidR="008D624D">
        <w:trPr>
          <w:trHeight w:hRule="exact" w:val="770"/>
        </w:trPr>
        <w:tc>
          <w:tcPr>
            <w:tcW w:w="8154" w:type="dxa"/>
            <w:gridSpan w:val="3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before="9" w:line="240" w:lineRule="exact"/>
              <w:ind w:left="803" w:right="591" w:hanging="706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025  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uh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si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sa   </w:t>
            </w:r>
            <w:r>
              <w:rPr>
                <w:spacing w:val="2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P. </w:t>
            </w:r>
            <w:r>
              <w:rPr>
                <w:spacing w:val="-1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-4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 xml:space="preserve">T    </w:t>
            </w:r>
            <w:r>
              <w:rPr>
                <w:spacing w:val="3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Wa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a           </w:t>
            </w:r>
            <w:r>
              <w:rPr>
                <w:spacing w:val="1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Tin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 xml:space="preserve">i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enan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ani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Sea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,                 </w:t>
            </w:r>
            <w:r>
              <w:rPr>
                <w:spacing w:val="19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nal                 </w:t>
            </w:r>
            <w:r>
              <w:rPr>
                <w:spacing w:val="4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sung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dan</w:t>
            </w:r>
          </w:p>
          <w:p w:rsidR="008D624D" w:rsidRDefault="00993037">
            <w:pPr>
              <w:spacing w:line="240" w:lineRule="exact"/>
              <w:ind w:left="8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boo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, dan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ued               </w:t>
            </w:r>
            <w:r>
              <w:rPr>
                <w:spacing w:val="38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ono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ur       </w:t>
            </w:r>
            <w:r>
              <w:rPr>
                <w:spacing w:val="2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l</w:t>
            </w:r>
          </w:p>
        </w:tc>
      </w:tr>
      <w:tr w:rsidR="008D624D">
        <w:trPr>
          <w:trHeight w:hRule="exact" w:val="790"/>
        </w:trPr>
        <w:tc>
          <w:tcPr>
            <w:tcW w:w="710" w:type="dxa"/>
            <w:tcBorders>
              <w:top w:val="single" w:sz="8" w:space="0" w:color="78C0D3"/>
              <w:left w:val="single" w:sz="8" w:space="0" w:color="78C0D3"/>
              <w:bottom w:val="single" w:sz="8" w:space="0" w:color="78C0D3"/>
              <w:right w:val="nil"/>
            </w:tcBorders>
          </w:tcPr>
          <w:p w:rsidR="008D624D" w:rsidRDefault="00993037">
            <w:pPr>
              <w:spacing w:before="2"/>
              <w:ind w:left="97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026</w:t>
            </w:r>
          </w:p>
        </w:tc>
        <w:tc>
          <w:tcPr>
            <w:tcW w:w="6117" w:type="dxa"/>
            <w:tcBorders>
              <w:top w:val="nil"/>
              <w:left w:val="nil"/>
              <w:bottom w:val="nil"/>
              <w:right w:val="nil"/>
            </w:tcBorders>
          </w:tcPr>
          <w:p w:rsidR="008D624D" w:rsidRDefault="00993037">
            <w:pPr>
              <w:spacing w:before="13"/>
              <w:ind w:left="103" w:right="53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da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 xml:space="preserve">eb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uk    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u. Sasha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+          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Wa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 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our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hus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 u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uk        </w:t>
            </w:r>
            <w:r>
              <w:rPr>
                <w:spacing w:val="6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Pen</w:t>
            </w:r>
            <w:r>
              <w:rPr>
                <w:spacing w:val="1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ua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an    </w:t>
            </w:r>
            <w:r>
              <w:rPr>
                <w:spacing w:val="1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Lan</w:t>
            </w:r>
            <w:r>
              <w:rPr>
                <w:spacing w:val="-3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sung</w:t>
            </w:r>
          </w:p>
          <w:p w:rsidR="008D624D" w:rsidRDefault="00993037">
            <w:pPr>
              <w:tabs>
                <w:tab w:val="left" w:pos="6100"/>
              </w:tabs>
              <w:spacing w:line="240" w:lineRule="exact"/>
              <w:ind w:right="-48"/>
              <w:rPr>
                <w:sz w:val="22"/>
                <w:szCs w:val="22"/>
              </w:rPr>
            </w:pPr>
            <w:r>
              <w:rPr>
                <w:sz w:val="22"/>
                <w:szCs w:val="22"/>
                <w:u w:val="thick" w:color="78C0D3"/>
              </w:rPr>
              <w:t xml:space="preserve"> </w:t>
            </w:r>
            <w:r>
              <w:rPr>
                <w:spacing w:val="-7"/>
                <w:sz w:val="22"/>
                <w:szCs w:val="22"/>
                <w:u w:val="thick" w:color="78C0D3"/>
              </w:rPr>
              <w:t xml:space="preserve"> </w:t>
            </w:r>
            <w:r>
              <w:rPr>
                <w:spacing w:val="-4"/>
                <w:sz w:val="22"/>
                <w:szCs w:val="22"/>
                <w:u w:val="thick" w:color="78C0D3"/>
              </w:rPr>
              <w:t>m</w:t>
            </w:r>
            <w:r>
              <w:rPr>
                <w:sz w:val="22"/>
                <w:szCs w:val="22"/>
                <w:u w:val="thick" w:color="78C0D3"/>
              </w:rPr>
              <w:t>odul</w:t>
            </w:r>
            <w:r>
              <w:rPr>
                <w:spacing w:val="3"/>
                <w:sz w:val="22"/>
                <w:szCs w:val="22"/>
                <w:u w:val="thick" w:color="78C0D3"/>
              </w:rPr>
              <w:t xml:space="preserve"> </w:t>
            </w:r>
            <w:r>
              <w:rPr>
                <w:spacing w:val="-4"/>
                <w:sz w:val="22"/>
                <w:szCs w:val="22"/>
                <w:u w:val="thick" w:color="78C0D3"/>
              </w:rPr>
              <w:t>m</w:t>
            </w:r>
            <w:r>
              <w:rPr>
                <w:sz w:val="22"/>
                <w:szCs w:val="22"/>
                <w:u w:val="thick" w:color="78C0D3"/>
              </w:rPr>
              <w:t>an</w:t>
            </w:r>
            <w:r>
              <w:rPr>
                <w:spacing w:val="-2"/>
                <w:sz w:val="22"/>
                <w:szCs w:val="22"/>
                <w:u w:val="thick" w:color="78C0D3"/>
              </w:rPr>
              <w:t>a</w:t>
            </w:r>
            <w:r>
              <w:rPr>
                <w:spacing w:val="3"/>
                <w:sz w:val="22"/>
                <w:szCs w:val="22"/>
                <w:u w:val="thick" w:color="78C0D3"/>
              </w:rPr>
              <w:t>j</w:t>
            </w:r>
            <w:r>
              <w:rPr>
                <w:sz w:val="22"/>
                <w:szCs w:val="22"/>
                <w:u w:val="thick" w:color="78C0D3"/>
              </w:rPr>
              <w:t>e</w:t>
            </w:r>
            <w:r>
              <w:rPr>
                <w:spacing w:val="-3"/>
                <w:sz w:val="22"/>
                <w:szCs w:val="22"/>
                <w:u w:val="thick" w:color="78C0D3"/>
              </w:rPr>
              <w:t>m</w:t>
            </w:r>
            <w:r>
              <w:rPr>
                <w:sz w:val="22"/>
                <w:szCs w:val="22"/>
                <w:u w:val="thick" w:color="78C0D3"/>
              </w:rPr>
              <w:t xml:space="preserve">en </w:t>
            </w:r>
            <w:r>
              <w:rPr>
                <w:spacing w:val="1"/>
                <w:sz w:val="22"/>
                <w:szCs w:val="22"/>
                <w:u w:val="thick" w:color="78C0D3"/>
              </w:rPr>
              <w:t>t</w:t>
            </w:r>
            <w:r>
              <w:rPr>
                <w:sz w:val="22"/>
                <w:szCs w:val="22"/>
                <w:u w:val="thick" w:color="78C0D3"/>
              </w:rPr>
              <w:t>o</w:t>
            </w:r>
            <w:r>
              <w:rPr>
                <w:spacing w:val="-2"/>
                <w:sz w:val="22"/>
                <w:szCs w:val="22"/>
                <w:u w:val="thick" w:color="78C0D3"/>
              </w:rPr>
              <w:t>u</w:t>
            </w:r>
            <w:r>
              <w:rPr>
                <w:sz w:val="22"/>
                <w:szCs w:val="22"/>
                <w:u w:val="thick" w:color="78C0D3"/>
              </w:rPr>
              <w:t>r</w:t>
            </w:r>
            <w:r>
              <w:rPr>
                <w:sz w:val="22"/>
                <w:szCs w:val="22"/>
                <w:u w:val="thick" w:color="78C0D3"/>
              </w:rPr>
              <w:t xml:space="preserve">         </w:t>
            </w:r>
            <w:r>
              <w:rPr>
                <w:spacing w:val="-15"/>
                <w:sz w:val="22"/>
                <w:szCs w:val="22"/>
                <w:u w:val="thick" w:color="78C0D3"/>
              </w:rPr>
              <w:t xml:space="preserve"> </w:t>
            </w:r>
            <w:r>
              <w:rPr>
                <w:sz w:val="22"/>
                <w:szCs w:val="22"/>
                <w:u w:val="thick" w:color="78C0D3"/>
              </w:rPr>
              <w:t xml:space="preserve"> </w:t>
            </w:r>
            <w:r>
              <w:rPr>
                <w:spacing w:val="-7"/>
                <w:sz w:val="22"/>
                <w:szCs w:val="22"/>
                <w:u w:val="thick" w:color="78C0D3"/>
              </w:rPr>
              <w:t xml:space="preserve"> </w:t>
            </w:r>
            <w:r>
              <w:rPr>
                <w:spacing w:val="2"/>
                <w:sz w:val="22"/>
                <w:szCs w:val="22"/>
                <w:u w:val="thick" w:color="78C0D3"/>
              </w:rPr>
              <w:t>T</w:t>
            </w:r>
            <w:r>
              <w:rPr>
                <w:sz w:val="22"/>
                <w:szCs w:val="22"/>
                <w:u w:val="thick" w:color="78C0D3"/>
              </w:rPr>
              <w:t>o</w:t>
            </w:r>
            <w:r>
              <w:rPr>
                <w:spacing w:val="-2"/>
                <w:sz w:val="22"/>
                <w:szCs w:val="22"/>
                <w:u w:val="thick" w:color="78C0D3"/>
              </w:rPr>
              <w:t>u</w:t>
            </w:r>
            <w:r>
              <w:rPr>
                <w:sz w:val="22"/>
                <w:szCs w:val="22"/>
                <w:u w:val="thick" w:color="78C0D3"/>
              </w:rPr>
              <w:t xml:space="preserve">r                    </w:t>
            </w:r>
            <w:r>
              <w:rPr>
                <w:spacing w:val="27"/>
                <w:sz w:val="22"/>
                <w:szCs w:val="22"/>
                <w:u w:val="thick" w:color="78C0D3"/>
              </w:rPr>
              <w:t xml:space="preserve"> </w:t>
            </w:r>
            <w:r>
              <w:rPr>
                <w:sz w:val="22"/>
                <w:szCs w:val="22"/>
                <w:u w:val="thick" w:color="78C0D3"/>
              </w:rPr>
              <w:t xml:space="preserve"> </w:t>
            </w:r>
            <w:r>
              <w:rPr>
                <w:sz w:val="22"/>
                <w:szCs w:val="22"/>
                <w:u w:val="thick" w:color="78C0D3"/>
              </w:rPr>
              <w:tab/>
            </w:r>
          </w:p>
        </w:tc>
        <w:tc>
          <w:tcPr>
            <w:tcW w:w="1327" w:type="dxa"/>
            <w:tcBorders>
              <w:top w:val="single" w:sz="8" w:space="0" w:color="78C0D3"/>
              <w:left w:val="nil"/>
              <w:bottom w:val="single" w:sz="8" w:space="0" w:color="78C0D3"/>
              <w:right w:val="single" w:sz="8" w:space="0" w:color="78C0D3"/>
            </w:tcBorders>
          </w:tcPr>
          <w:p w:rsidR="008D624D" w:rsidRDefault="00993037">
            <w:pPr>
              <w:spacing w:before="2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Tin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i</w:t>
            </w:r>
          </w:p>
        </w:tc>
      </w:tr>
    </w:tbl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20" w:line="220" w:lineRule="exact"/>
        <w:rPr>
          <w:sz w:val="22"/>
          <w:szCs w:val="22"/>
        </w:rPr>
      </w:pPr>
    </w:p>
    <w:p w:rsidR="008D624D" w:rsidRDefault="00993037">
      <w:pPr>
        <w:spacing w:before="16"/>
        <w:ind w:left="4409" w:right="4039"/>
        <w:jc w:val="center"/>
        <w:rPr>
          <w:rFonts w:ascii="Calibri" w:eastAsia="Calibri" w:hAnsi="Calibri" w:cs="Calibri"/>
          <w:sz w:val="22"/>
          <w:szCs w:val="22"/>
        </w:rPr>
        <w:sectPr w:rsidR="008D624D">
          <w:footerReference w:type="default" r:id="rId66"/>
          <w:pgSz w:w="11920" w:h="16840"/>
          <w:pgMar w:top="1560" w:right="1480" w:bottom="280" w:left="1680" w:header="0" w:footer="0" w:gutter="0"/>
          <w:cols w:space="720"/>
        </w:sectPr>
      </w:pPr>
      <w:r>
        <w:rPr>
          <w:rFonts w:ascii="Calibri" w:eastAsia="Calibri" w:hAnsi="Calibri" w:cs="Calibri"/>
          <w:spacing w:val="1"/>
          <w:sz w:val="22"/>
          <w:szCs w:val="22"/>
        </w:rPr>
        <w:t>48</w:t>
      </w:r>
    </w:p>
    <w:p w:rsidR="008D624D" w:rsidRDefault="008D624D">
      <w:pPr>
        <w:spacing w:before="4" w:line="120" w:lineRule="exact"/>
        <w:rPr>
          <w:sz w:val="12"/>
          <w:szCs w:val="12"/>
        </w:rPr>
      </w:pPr>
    </w:p>
    <w:tbl>
      <w:tblPr>
        <w:tblW w:w="0" w:type="auto"/>
        <w:tblInd w:w="46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4383"/>
        <w:gridCol w:w="3061"/>
      </w:tblGrid>
      <w:tr w:rsidR="008D624D">
        <w:trPr>
          <w:trHeight w:hRule="exact" w:val="758"/>
        </w:trPr>
        <w:tc>
          <w:tcPr>
            <w:tcW w:w="8154" w:type="dxa"/>
            <w:gridSpan w:val="3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line="240" w:lineRule="exact"/>
              <w:ind w:left="97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027  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dapat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buat           </w:t>
            </w:r>
            <w:r>
              <w:rPr>
                <w:spacing w:val="10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u. Sasha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+          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Wa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a           </w:t>
            </w:r>
            <w:r>
              <w:rPr>
                <w:spacing w:val="1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Tin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i</w:t>
            </w:r>
          </w:p>
          <w:p w:rsidR="008D624D" w:rsidRDefault="00993037">
            <w:pPr>
              <w:spacing w:line="240" w:lineRule="exact"/>
              <w:ind w:left="803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sti</w:t>
            </w:r>
            <w:r>
              <w:rPr>
                <w:sz w:val="22"/>
                <w:szCs w:val="22"/>
              </w:rPr>
              <w:t>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dan                </w:t>
            </w:r>
            <w:r>
              <w:rPr>
                <w:spacing w:val="36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Pen</w:t>
            </w:r>
            <w:r>
              <w:rPr>
                <w:spacing w:val="1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ua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an    </w:t>
            </w:r>
            <w:r>
              <w:rPr>
                <w:spacing w:val="1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Lan</w:t>
            </w:r>
            <w:r>
              <w:rPr>
                <w:spacing w:val="-3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sung</w:t>
            </w:r>
          </w:p>
          <w:p w:rsidR="008D624D" w:rsidRDefault="00993037">
            <w:pPr>
              <w:spacing w:before="1"/>
              <w:ind w:left="803"/>
              <w:rPr>
                <w:sz w:val="22"/>
                <w:szCs w:val="22"/>
              </w:rPr>
            </w:pP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1"/>
                <w:sz w:val="22"/>
                <w:szCs w:val="22"/>
              </w:rPr>
              <w:t>si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z w:val="22"/>
                <w:szCs w:val="22"/>
              </w:rPr>
              <w:t xml:space="preserve">                          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r</w:t>
            </w:r>
          </w:p>
        </w:tc>
      </w:tr>
      <w:tr w:rsidR="008D624D">
        <w:trPr>
          <w:trHeight w:hRule="exact" w:val="799"/>
        </w:trPr>
        <w:tc>
          <w:tcPr>
            <w:tcW w:w="8154" w:type="dxa"/>
            <w:gridSpan w:val="3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9" w:line="240" w:lineRule="exact"/>
              <w:ind w:left="803" w:right="591" w:hanging="706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028  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di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 xml:space="preserve">r                   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u. Sasha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+          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Wa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a           </w:t>
            </w:r>
            <w:r>
              <w:rPr>
                <w:spacing w:val="1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Tin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i de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pacing w:val="1"/>
                <w:sz w:val="22"/>
                <w:szCs w:val="22"/>
              </w:rPr>
              <w:t>ri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,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ena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, dan            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Pen</w:t>
            </w:r>
            <w:r>
              <w:rPr>
                <w:spacing w:val="1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ua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an    </w:t>
            </w:r>
            <w:r>
              <w:rPr>
                <w:spacing w:val="1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Lan</w:t>
            </w:r>
            <w:r>
              <w:rPr>
                <w:spacing w:val="-3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sung</w:t>
            </w:r>
          </w:p>
          <w:p w:rsidR="008D624D" w:rsidRDefault="00993037">
            <w:pPr>
              <w:spacing w:line="240" w:lineRule="exact"/>
              <w:ind w:left="803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adw</w:t>
            </w:r>
            <w:r>
              <w:rPr>
                <w:spacing w:val="-3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a                               </w:t>
            </w:r>
            <w:r>
              <w:rPr>
                <w:spacing w:val="20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r</w:t>
            </w:r>
          </w:p>
        </w:tc>
      </w:tr>
      <w:tr w:rsidR="008D624D">
        <w:trPr>
          <w:trHeight w:hRule="exact" w:val="758"/>
        </w:trPr>
        <w:tc>
          <w:tcPr>
            <w:tcW w:w="8154" w:type="dxa"/>
            <w:gridSpan w:val="3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line="240" w:lineRule="exact"/>
              <w:ind w:left="97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029  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our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buat   </w:t>
            </w:r>
            <w:r>
              <w:rPr>
                <w:spacing w:val="3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u. Sasha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+          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Wa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a           </w:t>
            </w:r>
            <w:r>
              <w:rPr>
                <w:spacing w:val="1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Tin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i</w:t>
            </w:r>
          </w:p>
          <w:p w:rsidR="008D624D" w:rsidRDefault="00993037">
            <w:pPr>
              <w:spacing w:before="5" w:line="240" w:lineRule="exact"/>
              <w:ind w:left="803" w:right="202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3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adw</w:t>
            </w:r>
            <w:r>
              <w:rPr>
                <w:spacing w:val="-3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our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3"/>
                <w:sz w:val="22"/>
                <w:szCs w:val="22"/>
              </w:rPr>
              <w:t>j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di            </w:t>
            </w:r>
            <w:r>
              <w:rPr>
                <w:spacing w:val="43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Pen</w:t>
            </w:r>
            <w:r>
              <w:rPr>
                <w:spacing w:val="1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ua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an    </w:t>
            </w:r>
            <w:r>
              <w:rPr>
                <w:spacing w:val="1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Lan</w:t>
            </w:r>
            <w:r>
              <w:rPr>
                <w:spacing w:val="-3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sung bebe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apa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et                       </w:t>
            </w:r>
            <w:r>
              <w:rPr>
                <w:spacing w:val="39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r</w:t>
            </w:r>
          </w:p>
        </w:tc>
      </w:tr>
      <w:tr w:rsidR="008D624D">
        <w:trPr>
          <w:trHeight w:hRule="exact" w:val="800"/>
        </w:trPr>
        <w:tc>
          <w:tcPr>
            <w:tcW w:w="8154" w:type="dxa"/>
            <w:gridSpan w:val="3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9" w:line="240" w:lineRule="exact"/>
              <w:ind w:left="803" w:right="591" w:hanging="706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030  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a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3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adw</w:t>
            </w:r>
            <w:r>
              <w:rPr>
                <w:spacing w:val="-3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l   </w:t>
            </w:r>
            <w:r>
              <w:rPr>
                <w:spacing w:val="44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u. Sasha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+          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Wa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a           </w:t>
            </w:r>
            <w:r>
              <w:rPr>
                <w:spacing w:val="1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Tin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i ada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ah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an pa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et    </w:t>
            </w:r>
            <w:r>
              <w:rPr>
                <w:spacing w:val="21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Pen</w:t>
            </w:r>
            <w:r>
              <w:rPr>
                <w:spacing w:val="1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ua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an    </w:t>
            </w:r>
            <w:r>
              <w:rPr>
                <w:spacing w:val="1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Lan</w:t>
            </w:r>
            <w:r>
              <w:rPr>
                <w:spacing w:val="-3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sung</w:t>
            </w:r>
          </w:p>
          <w:p w:rsidR="008D624D" w:rsidRDefault="00993037">
            <w:pPr>
              <w:spacing w:line="240" w:lineRule="exact"/>
              <w:ind w:left="803"/>
              <w:rPr>
                <w:sz w:val="22"/>
                <w:szCs w:val="22"/>
              </w:rPr>
            </w:pP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ang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ili</w:t>
            </w:r>
            <w:r>
              <w:rPr>
                <w:sz w:val="22"/>
                <w:szCs w:val="22"/>
              </w:rPr>
              <w:t xml:space="preserve">h                            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r</w:t>
            </w:r>
          </w:p>
        </w:tc>
      </w:tr>
      <w:tr w:rsidR="008D624D">
        <w:trPr>
          <w:trHeight w:hRule="exact" w:val="761"/>
        </w:trPr>
        <w:tc>
          <w:tcPr>
            <w:tcW w:w="8154" w:type="dxa"/>
            <w:gridSpan w:val="3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line="240" w:lineRule="exact"/>
              <w:ind w:left="61" w:right="592"/>
              <w:jc w:val="center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031  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an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k   </w:t>
            </w:r>
            <w:r>
              <w:rPr>
                <w:spacing w:val="3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u. Sasha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+          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Wa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a           </w:t>
            </w:r>
            <w:r>
              <w:rPr>
                <w:spacing w:val="1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Tin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i</w:t>
            </w:r>
          </w:p>
          <w:p w:rsidR="008D624D" w:rsidRDefault="00993037">
            <w:pPr>
              <w:spacing w:before="1"/>
              <w:ind w:left="8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aw</w:t>
            </w:r>
            <w:r>
              <w:rPr>
                <w:spacing w:val="-3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l                   </w:t>
            </w:r>
            <w:r>
              <w:rPr>
                <w:spacing w:val="50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Pen</w:t>
            </w:r>
            <w:r>
              <w:rPr>
                <w:spacing w:val="1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ua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an    </w:t>
            </w:r>
            <w:r>
              <w:rPr>
                <w:spacing w:val="1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Lan</w:t>
            </w:r>
            <w:r>
              <w:rPr>
                <w:spacing w:val="-3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sung</w:t>
            </w:r>
          </w:p>
          <w:p w:rsidR="008D624D" w:rsidRDefault="00993037">
            <w:pPr>
              <w:spacing w:line="240" w:lineRule="exact"/>
              <w:ind w:left="3450" w:right="4181"/>
              <w:jc w:val="center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r</w:t>
            </w:r>
          </w:p>
        </w:tc>
      </w:tr>
      <w:tr w:rsidR="008D624D">
        <w:trPr>
          <w:trHeight w:hRule="exact" w:val="1040"/>
        </w:trPr>
        <w:tc>
          <w:tcPr>
            <w:tcW w:w="8154" w:type="dxa"/>
            <w:gridSpan w:val="3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3"/>
              <w:ind w:left="97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032  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an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 xml:space="preserve">r                   </w:t>
            </w:r>
            <w:r>
              <w:rPr>
                <w:spacing w:val="1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u. Sasha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+          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Wa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a           </w:t>
            </w:r>
            <w:r>
              <w:rPr>
                <w:spacing w:val="1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Tin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>i</w:t>
            </w:r>
          </w:p>
          <w:p w:rsidR="008D624D" w:rsidRDefault="00993037">
            <w:pPr>
              <w:spacing w:before="1" w:line="240" w:lineRule="exact"/>
              <w:ind w:left="803" w:right="2021"/>
              <w:rPr>
                <w:sz w:val="22"/>
                <w:szCs w:val="22"/>
              </w:rPr>
            </w:pP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1"/>
                <w:sz w:val="22"/>
                <w:szCs w:val="22"/>
              </w:rPr>
              <w:t>si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ah              </w:t>
            </w:r>
            <w:r>
              <w:rPr>
                <w:spacing w:val="20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Pen</w:t>
            </w:r>
            <w:r>
              <w:rPr>
                <w:spacing w:val="1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ua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an    </w:t>
            </w:r>
            <w:r>
              <w:rPr>
                <w:spacing w:val="1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Lan</w:t>
            </w:r>
            <w:r>
              <w:rPr>
                <w:spacing w:val="-3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sung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4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an DP        </w:t>
            </w:r>
            <w:r>
              <w:rPr>
                <w:spacing w:val="11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r</w:t>
            </w:r>
          </w:p>
          <w:p w:rsidR="008D624D" w:rsidRDefault="00993037">
            <w:pPr>
              <w:spacing w:line="240" w:lineRule="exact"/>
              <w:ind w:left="8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dan P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</w:p>
        </w:tc>
      </w:tr>
      <w:tr w:rsidR="008D624D">
        <w:trPr>
          <w:trHeight w:hRule="exact" w:val="770"/>
        </w:trPr>
        <w:tc>
          <w:tcPr>
            <w:tcW w:w="8154" w:type="dxa"/>
            <w:gridSpan w:val="3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before="9" w:line="240" w:lineRule="exact"/>
              <w:ind w:left="803" w:right="591" w:hanging="706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034  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da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oa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dan         </w:t>
            </w:r>
            <w:r>
              <w:rPr>
                <w:spacing w:val="18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u. Sasha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+          </w:t>
            </w:r>
            <w:r>
              <w:rPr>
                <w:spacing w:val="5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Wa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a           </w:t>
            </w:r>
            <w:r>
              <w:rPr>
                <w:spacing w:val="1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Tin</w:t>
            </w:r>
            <w:r>
              <w:rPr>
                <w:spacing w:val="-2"/>
                <w:sz w:val="22"/>
                <w:szCs w:val="22"/>
              </w:rPr>
              <w:t>gg</w:t>
            </w:r>
            <w:r>
              <w:rPr>
                <w:sz w:val="22"/>
                <w:szCs w:val="22"/>
              </w:rPr>
              <w:t xml:space="preserve">i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si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3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i    </w:t>
            </w:r>
            <w:r>
              <w:rPr>
                <w:spacing w:val="2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Pen</w:t>
            </w:r>
            <w:r>
              <w:rPr>
                <w:spacing w:val="1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ua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an    </w:t>
            </w:r>
            <w:r>
              <w:rPr>
                <w:spacing w:val="1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Lan</w:t>
            </w:r>
            <w:r>
              <w:rPr>
                <w:spacing w:val="-3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sung</w:t>
            </w:r>
          </w:p>
          <w:p w:rsidR="008D624D" w:rsidRDefault="00993037">
            <w:pPr>
              <w:spacing w:line="240" w:lineRule="exact"/>
              <w:ind w:left="803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 xml:space="preserve">r                                       </w:t>
            </w:r>
            <w:r>
              <w:rPr>
                <w:spacing w:val="55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r</w:t>
            </w:r>
          </w:p>
        </w:tc>
      </w:tr>
      <w:tr w:rsidR="008D624D">
        <w:trPr>
          <w:trHeight w:hRule="exact" w:val="1296"/>
        </w:trPr>
        <w:tc>
          <w:tcPr>
            <w:tcW w:w="710" w:type="dxa"/>
            <w:tcBorders>
              <w:top w:val="single" w:sz="8" w:space="0" w:color="78C0D3"/>
              <w:left w:val="single" w:sz="8" w:space="0" w:color="78C0D3"/>
              <w:bottom w:val="single" w:sz="8" w:space="0" w:color="78C0D3"/>
              <w:right w:val="nil"/>
            </w:tcBorders>
          </w:tcPr>
          <w:p w:rsidR="008D624D" w:rsidRDefault="00993037">
            <w:pPr>
              <w:spacing w:before="2"/>
              <w:ind w:left="97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035</w:t>
            </w:r>
          </w:p>
        </w:tc>
        <w:tc>
          <w:tcPr>
            <w:tcW w:w="4383" w:type="dxa"/>
            <w:tcBorders>
              <w:top w:val="nil"/>
              <w:left w:val="nil"/>
              <w:bottom w:val="nil"/>
              <w:right w:val="nil"/>
            </w:tcBorders>
          </w:tcPr>
          <w:p w:rsidR="008D624D" w:rsidRDefault="00993037">
            <w:pPr>
              <w:spacing w:before="13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und, P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an      P. </w:t>
            </w:r>
            <w:r>
              <w:rPr>
                <w:spacing w:val="-1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</w:t>
            </w:r>
          </w:p>
          <w:p w:rsidR="008D624D" w:rsidRDefault="00993037">
            <w:pPr>
              <w:spacing w:before="1"/>
              <w:ind w:left="103" w:right="223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pada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,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dan 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uan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an 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 den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an</w:t>
            </w:r>
          </w:p>
          <w:p w:rsidR="008D624D" w:rsidRDefault="00993037">
            <w:pPr>
              <w:tabs>
                <w:tab w:val="left" w:pos="4380"/>
              </w:tabs>
              <w:spacing w:line="240" w:lineRule="exact"/>
              <w:ind w:right="-68"/>
              <w:rPr>
                <w:sz w:val="22"/>
                <w:szCs w:val="22"/>
              </w:rPr>
            </w:pPr>
            <w:r>
              <w:rPr>
                <w:sz w:val="22"/>
                <w:szCs w:val="22"/>
                <w:u w:val="thick" w:color="78C0D3"/>
              </w:rPr>
              <w:t xml:space="preserve"> </w:t>
            </w:r>
            <w:r>
              <w:rPr>
                <w:spacing w:val="-7"/>
                <w:sz w:val="22"/>
                <w:szCs w:val="22"/>
                <w:u w:val="thick" w:color="78C0D3"/>
              </w:rPr>
              <w:t xml:space="preserve"> </w:t>
            </w:r>
            <w:r>
              <w:rPr>
                <w:sz w:val="22"/>
                <w:szCs w:val="22"/>
                <w:u w:val="thick" w:color="78C0D3"/>
              </w:rPr>
              <w:t>au</w:t>
            </w:r>
            <w:r>
              <w:rPr>
                <w:spacing w:val="1"/>
                <w:sz w:val="22"/>
                <w:szCs w:val="22"/>
                <w:u w:val="thick" w:color="78C0D3"/>
              </w:rPr>
              <w:t>t</w:t>
            </w:r>
            <w:r>
              <w:rPr>
                <w:sz w:val="22"/>
                <w:szCs w:val="22"/>
                <w:u w:val="thick" w:color="78C0D3"/>
              </w:rPr>
              <w:t>o</w:t>
            </w:r>
            <w:r>
              <w:rPr>
                <w:spacing w:val="-4"/>
                <w:sz w:val="22"/>
                <w:szCs w:val="22"/>
                <w:u w:val="thick" w:color="78C0D3"/>
              </w:rPr>
              <w:t>m</w:t>
            </w:r>
            <w:r>
              <w:rPr>
                <w:sz w:val="22"/>
                <w:szCs w:val="22"/>
                <w:u w:val="thick" w:color="78C0D3"/>
              </w:rPr>
              <w:t>a</w:t>
            </w:r>
            <w:r>
              <w:rPr>
                <w:spacing w:val="1"/>
                <w:sz w:val="22"/>
                <w:szCs w:val="22"/>
                <w:u w:val="thick" w:color="78C0D3"/>
              </w:rPr>
              <w:t>t</w:t>
            </w:r>
            <w:r>
              <w:rPr>
                <w:spacing w:val="-1"/>
                <w:sz w:val="22"/>
                <w:szCs w:val="22"/>
                <w:u w:val="thick" w:color="78C0D3"/>
              </w:rPr>
              <w:t>i</w:t>
            </w:r>
            <w:r>
              <w:rPr>
                <w:sz w:val="22"/>
                <w:szCs w:val="22"/>
                <w:u w:val="thick" w:color="78C0D3"/>
              </w:rPr>
              <w:t>s</w:t>
            </w:r>
            <w:r>
              <w:rPr>
                <w:spacing w:val="1"/>
                <w:sz w:val="22"/>
                <w:szCs w:val="22"/>
                <w:u w:val="thick" w:color="78C0D3"/>
              </w:rPr>
              <w:t>a</w:t>
            </w:r>
            <w:r>
              <w:rPr>
                <w:spacing w:val="-2"/>
                <w:sz w:val="22"/>
                <w:szCs w:val="22"/>
                <w:u w:val="thick" w:color="78C0D3"/>
              </w:rPr>
              <w:t>s</w:t>
            </w:r>
            <w:r>
              <w:rPr>
                <w:sz w:val="22"/>
                <w:szCs w:val="22"/>
                <w:u w:val="thick" w:color="78C0D3"/>
              </w:rPr>
              <w:t>i</w:t>
            </w:r>
            <w:r>
              <w:rPr>
                <w:spacing w:val="2"/>
                <w:sz w:val="22"/>
                <w:szCs w:val="22"/>
                <w:u w:val="thick" w:color="78C0D3"/>
              </w:rPr>
              <w:t xml:space="preserve"> </w:t>
            </w:r>
            <w:r>
              <w:rPr>
                <w:spacing w:val="-2"/>
                <w:sz w:val="22"/>
                <w:szCs w:val="22"/>
                <w:u w:val="thick" w:color="78C0D3"/>
              </w:rPr>
              <w:t>s</w:t>
            </w:r>
            <w:r>
              <w:rPr>
                <w:spacing w:val="1"/>
                <w:sz w:val="22"/>
                <w:szCs w:val="22"/>
                <w:u w:val="thick" w:color="78C0D3"/>
              </w:rPr>
              <w:t>i</w:t>
            </w:r>
            <w:r>
              <w:rPr>
                <w:spacing w:val="-2"/>
                <w:sz w:val="22"/>
                <w:szCs w:val="22"/>
                <w:u w:val="thick" w:color="78C0D3"/>
              </w:rPr>
              <w:t>s</w:t>
            </w:r>
            <w:r>
              <w:rPr>
                <w:spacing w:val="1"/>
                <w:sz w:val="22"/>
                <w:szCs w:val="22"/>
                <w:u w:val="thick" w:color="78C0D3"/>
              </w:rPr>
              <w:t>t</w:t>
            </w:r>
            <w:r>
              <w:rPr>
                <w:sz w:val="22"/>
                <w:szCs w:val="22"/>
                <w:u w:val="thick" w:color="78C0D3"/>
              </w:rPr>
              <w:t xml:space="preserve">em               </w:t>
            </w:r>
            <w:r>
              <w:rPr>
                <w:spacing w:val="-24"/>
                <w:sz w:val="22"/>
                <w:szCs w:val="22"/>
                <w:u w:val="thick" w:color="78C0D3"/>
              </w:rPr>
              <w:t xml:space="preserve"> </w:t>
            </w:r>
            <w:r>
              <w:rPr>
                <w:sz w:val="22"/>
                <w:szCs w:val="22"/>
                <w:u w:val="thick" w:color="78C0D3"/>
              </w:rPr>
              <w:t xml:space="preserve"> </w:t>
            </w:r>
            <w:r>
              <w:rPr>
                <w:sz w:val="22"/>
                <w:szCs w:val="22"/>
                <w:u w:val="thick" w:color="78C0D3"/>
              </w:rPr>
              <w:tab/>
            </w:r>
          </w:p>
        </w:tc>
        <w:tc>
          <w:tcPr>
            <w:tcW w:w="3061" w:type="dxa"/>
            <w:tcBorders>
              <w:top w:val="nil"/>
              <w:left w:val="nil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3"/>
              <w:ind w:left="12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Wa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a           </w:t>
            </w:r>
            <w:r>
              <w:rPr>
                <w:spacing w:val="1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Sedang</w:t>
            </w:r>
          </w:p>
          <w:p w:rsidR="008D624D" w:rsidRDefault="00993037">
            <w:pPr>
              <w:spacing w:before="1"/>
              <w:ind w:left="12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Lan</w:t>
            </w:r>
            <w:r>
              <w:rPr>
                <w:spacing w:val="-3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sung</w:t>
            </w:r>
          </w:p>
        </w:tc>
      </w:tr>
    </w:tbl>
    <w:p w:rsidR="008D624D" w:rsidRDefault="008D624D">
      <w:pPr>
        <w:spacing w:before="9" w:line="180" w:lineRule="exact"/>
        <w:rPr>
          <w:sz w:val="19"/>
          <w:szCs w:val="19"/>
        </w:rPr>
      </w:pPr>
    </w:p>
    <w:p w:rsidR="008D624D" w:rsidRDefault="00993037">
      <w:pPr>
        <w:spacing w:before="29"/>
        <w:ind w:left="588"/>
        <w:rPr>
          <w:sz w:val="24"/>
          <w:szCs w:val="24"/>
        </w:rPr>
      </w:pPr>
      <w:r>
        <w:rPr>
          <w:b/>
          <w:sz w:val="24"/>
          <w:szCs w:val="24"/>
        </w:rPr>
        <w:t>4.1.10.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z w:val="24"/>
          <w:szCs w:val="24"/>
        </w:rPr>
        <w:t>Da</w:t>
      </w:r>
      <w:r>
        <w:rPr>
          <w:b/>
          <w:spacing w:val="1"/>
          <w:sz w:val="24"/>
          <w:szCs w:val="24"/>
        </w:rPr>
        <w:t>f</w:t>
      </w:r>
      <w:r>
        <w:rPr>
          <w:b/>
          <w:sz w:val="24"/>
          <w:szCs w:val="24"/>
        </w:rPr>
        <w:t>tar</w:t>
      </w:r>
      <w:r>
        <w:rPr>
          <w:b/>
          <w:spacing w:val="-2"/>
          <w:sz w:val="24"/>
          <w:szCs w:val="24"/>
        </w:rPr>
        <w:t xml:space="preserve"> K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bu</w:t>
      </w:r>
      <w:r>
        <w:rPr>
          <w:b/>
          <w:sz w:val="24"/>
          <w:szCs w:val="24"/>
        </w:rPr>
        <w:t>tu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an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F</w:t>
      </w:r>
      <w:r>
        <w:rPr>
          <w:b/>
          <w:spacing w:val="1"/>
          <w:sz w:val="24"/>
          <w:szCs w:val="24"/>
        </w:rPr>
        <w:t>un</w:t>
      </w:r>
      <w:r>
        <w:rPr>
          <w:b/>
          <w:sz w:val="24"/>
          <w:szCs w:val="24"/>
        </w:rPr>
        <w:t>gsio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al</w:t>
      </w:r>
      <w:r>
        <w:rPr>
          <w:b/>
          <w:spacing w:val="1"/>
          <w:sz w:val="24"/>
          <w:szCs w:val="24"/>
        </w:rPr>
        <w:t xml:space="preserve"> S</w:t>
      </w:r>
      <w:r>
        <w:rPr>
          <w:b/>
          <w:spacing w:val="-2"/>
          <w:sz w:val="24"/>
          <w:szCs w:val="24"/>
        </w:rPr>
        <w:t>i</w:t>
      </w:r>
      <w:r>
        <w:rPr>
          <w:b/>
          <w:sz w:val="24"/>
          <w:szCs w:val="24"/>
        </w:rPr>
        <w:t>st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m</w:t>
      </w:r>
    </w:p>
    <w:p w:rsidR="008D624D" w:rsidRDefault="008D624D">
      <w:pPr>
        <w:spacing w:before="2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275" w:lineRule="auto"/>
        <w:ind w:left="588" w:right="462" w:firstLine="708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, di</w:t>
      </w:r>
      <w:r>
        <w:rPr>
          <w:spacing w:val="3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ini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 da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 k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butuhan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sis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 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 Tou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.</w:t>
      </w:r>
    </w:p>
    <w:p w:rsidR="008D624D" w:rsidRDefault="008D624D">
      <w:pPr>
        <w:spacing w:before="8" w:line="200" w:lineRule="exact"/>
      </w:pPr>
    </w:p>
    <w:p w:rsidR="008D624D" w:rsidRDefault="00993037">
      <w:pPr>
        <w:spacing w:line="260" w:lineRule="exact"/>
        <w:ind w:left="2091"/>
        <w:rPr>
          <w:sz w:val="24"/>
          <w:szCs w:val="24"/>
        </w:rPr>
      </w:pPr>
      <w:r>
        <w:rPr>
          <w:b/>
          <w:position w:val="-1"/>
          <w:sz w:val="24"/>
          <w:szCs w:val="24"/>
        </w:rPr>
        <w:t>Ta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spacing w:val="-1"/>
          <w:position w:val="-1"/>
          <w:sz w:val="24"/>
          <w:szCs w:val="24"/>
        </w:rPr>
        <w:t>e</w:t>
      </w:r>
      <w:r>
        <w:rPr>
          <w:b/>
          <w:position w:val="-1"/>
          <w:sz w:val="24"/>
          <w:szCs w:val="24"/>
        </w:rPr>
        <w:t>l  4.</w:t>
      </w:r>
      <w:r>
        <w:rPr>
          <w:b/>
          <w:spacing w:val="2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>2.</w:t>
      </w:r>
      <w:r>
        <w:rPr>
          <w:b/>
          <w:position w:val="-1"/>
          <w:sz w:val="24"/>
          <w:szCs w:val="24"/>
        </w:rPr>
        <w:t xml:space="preserve"> Ta</w:t>
      </w:r>
      <w:r>
        <w:rPr>
          <w:b/>
          <w:spacing w:val="1"/>
          <w:position w:val="-1"/>
          <w:sz w:val="24"/>
          <w:szCs w:val="24"/>
        </w:rPr>
        <w:t>b</w:t>
      </w:r>
      <w:r>
        <w:rPr>
          <w:b/>
          <w:spacing w:val="-1"/>
          <w:position w:val="-1"/>
          <w:sz w:val="24"/>
          <w:szCs w:val="24"/>
        </w:rPr>
        <w:t>e</w:t>
      </w:r>
      <w:r>
        <w:rPr>
          <w:b/>
          <w:position w:val="-1"/>
          <w:sz w:val="24"/>
          <w:szCs w:val="24"/>
        </w:rPr>
        <w:t>l Da</w:t>
      </w:r>
      <w:r>
        <w:rPr>
          <w:b/>
          <w:spacing w:val="1"/>
          <w:position w:val="-1"/>
          <w:sz w:val="24"/>
          <w:szCs w:val="24"/>
        </w:rPr>
        <w:t>f</w:t>
      </w:r>
      <w:r>
        <w:rPr>
          <w:b/>
          <w:position w:val="-1"/>
          <w:sz w:val="24"/>
          <w:szCs w:val="24"/>
        </w:rPr>
        <w:t>t</w:t>
      </w:r>
      <w:r>
        <w:rPr>
          <w:b/>
          <w:spacing w:val="-3"/>
          <w:position w:val="-1"/>
          <w:sz w:val="24"/>
          <w:szCs w:val="24"/>
        </w:rPr>
        <w:t>a</w:t>
      </w:r>
      <w:r>
        <w:rPr>
          <w:b/>
          <w:position w:val="-1"/>
          <w:sz w:val="24"/>
          <w:szCs w:val="24"/>
        </w:rPr>
        <w:t>r</w:t>
      </w:r>
      <w:r>
        <w:rPr>
          <w:b/>
          <w:spacing w:val="-1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>Keb</w:t>
      </w:r>
      <w:r>
        <w:rPr>
          <w:b/>
          <w:spacing w:val="1"/>
          <w:position w:val="-1"/>
          <w:sz w:val="24"/>
          <w:szCs w:val="24"/>
        </w:rPr>
        <w:t>u</w:t>
      </w:r>
      <w:r>
        <w:rPr>
          <w:b/>
          <w:position w:val="-1"/>
          <w:sz w:val="24"/>
          <w:szCs w:val="24"/>
        </w:rPr>
        <w:t>tu</w:t>
      </w:r>
      <w:r>
        <w:rPr>
          <w:b/>
          <w:spacing w:val="1"/>
          <w:position w:val="-1"/>
          <w:sz w:val="24"/>
          <w:szCs w:val="24"/>
        </w:rPr>
        <w:t>h</w:t>
      </w:r>
      <w:r>
        <w:rPr>
          <w:b/>
          <w:position w:val="-1"/>
          <w:sz w:val="24"/>
          <w:szCs w:val="24"/>
        </w:rPr>
        <w:t>an</w:t>
      </w:r>
      <w:r>
        <w:rPr>
          <w:b/>
          <w:spacing w:val="3"/>
          <w:position w:val="-1"/>
          <w:sz w:val="24"/>
          <w:szCs w:val="24"/>
        </w:rPr>
        <w:t xml:space="preserve"> </w:t>
      </w:r>
      <w:r>
        <w:rPr>
          <w:b/>
          <w:spacing w:val="-3"/>
          <w:position w:val="-1"/>
          <w:sz w:val="24"/>
          <w:szCs w:val="24"/>
        </w:rPr>
        <w:t>F</w:t>
      </w:r>
      <w:r>
        <w:rPr>
          <w:b/>
          <w:spacing w:val="1"/>
          <w:position w:val="-1"/>
          <w:sz w:val="24"/>
          <w:szCs w:val="24"/>
        </w:rPr>
        <w:t>un</w:t>
      </w:r>
      <w:r>
        <w:rPr>
          <w:b/>
          <w:position w:val="-1"/>
          <w:sz w:val="24"/>
          <w:szCs w:val="24"/>
        </w:rPr>
        <w:t>gsio</w:t>
      </w:r>
      <w:r>
        <w:rPr>
          <w:b/>
          <w:spacing w:val="1"/>
          <w:position w:val="-1"/>
          <w:sz w:val="24"/>
          <w:szCs w:val="24"/>
        </w:rPr>
        <w:t>n</w:t>
      </w:r>
      <w:r>
        <w:rPr>
          <w:b/>
          <w:spacing w:val="-2"/>
          <w:position w:val="-1"/>
          <w:sz w:val="24"/>
          <w:szCs w:val="24"/>
        </w:rPr>
        <w:t>a</w:t>
      </w:r>
      <w:r>
        <w:rPr>
          <w:b/>
          <w:position w:val="-1"/>
          <w:sz w:val="24"/>
          <w:szCs w:val="24"/>
        </w:rPr>
        <w:t>l</w:t>
      </w:r>
    </w:p>
    <w:p w:rsidR="008D624D" w:rsidRDefault="008D624D">
      <w:pPr>
        <w:spacing w:before="5" w:line="200" w:lineRule="exact"/>
      </w:pPr>
    </w:p>
    <w:tbl>
      <w:tblPr>
        <w:tblW w:w="0" w:type="auto"/>
        <w:tblInd w:w="46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90"/>
      </w:tblGrid>
      <w:tr w:rsidR="008D624D">
        <w:trPr>
          <w:trHeight w:hRule="exact" w:val="321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4AACC5"/>
          </w:tcPr>
          <w:p w:rsidR="008D624D" w:rsidRDefault="00993037">
            <w:pPr>
              <w:spacing w:before="8"/>
              <w:ind w:left="9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Kod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e         </w:t>
            </w:r>
            <w:r>
              <w:rPr>
                <w:rFonts w:ascii="Calibri" w:eastAsia="Calibri" w:hAnsi="Calibri" w:cs="Calibri"/>
                <w:b/>
                <w:spacing w:val="37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Kebu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uha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r       </w:t>
            </w:r>
            <w:r>
              <w:rPr>
                <w:rFonts w:ascii="Calibri" w:eastAsia="Calibri" w:hAnsi="Calibri" w:cs="Calibri"/>
                <w:b/>
                <w:spacing w:val="14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Ke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ter</w:t>
            </w: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n                                                    </w:t>
            </w:r>
            <w:r>
              <w:rPr>
                <w:rFonts w:ascii="Calibri" w:eastAsia="Calibri" w:hAnsi="Calibri" w:cs="Calibri"/>
                <w:b/>
                <w:spacing w:val="46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Su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mb</w:t>
            </w: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</w:t>
            </w:r>
          </w:p>
        </w:tc>
      </w:tr>
      <w:tr w:rsidR="008D624D">
        <w:trPr>
          <w:trHeight w:hRule="exact" w:val="310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8D624D"/>
        </w:tc>
      </w:tr>
      <w:tr w:rsidR="008D624D">
        <w:trPr>
          <w:trHeight w:hRule="exact" w:val="330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6"/>
              <w:ind w:left="9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n</w:t>
            </w:r>
          </w:p>
        </w:tc>
      </w:tr>
      <w:tr w:rsidR="008D624D">
        <w:trPr>
          <w:trHeight w:hRule="exact" w:val="311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before="8"/>
              <w:ind w:left="9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1       </w:t>
            </w:r>
            <w:r>
              <w:rPr>
                <w:rFonts w:ascii="Calibri" w:eastAsia="Calibri" w:hAnsi="Calibri" w:cs="Calibri"/>
                <w:b/>
                <w:spacing w:val="4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Register                      </w:t>
            </w:r>
            <w:r>
              <w:rPr>
                <w:rFonts w:ascii="Calibri" w:eastAsia="Calibri" w:hAnsi="Calibri" w:cs="Calibri"/>
                <w:spacing w:val="19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al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ses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afta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agen             </w:t>
            </w:r>
            <w:r>
              <w:rPr>
                <w:rFonts w:ascii="Calibri" w:eastAsia="Calibri" w:hAnsi="Calibri" w:cs="Calibri"/>
                <w:spacing w:val="1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4</w:t>
            </w:r>
          </w:p>
        </w:tc>
      </w:tr>
      <w:tr w:rsidR="008D624D">
        <w:trPr>
          <w:trHeight w:hRule="exact" w:val="576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6"/>
              <w:ind w:left="9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       </w:t>
            </w:r>
            <w:r>
              <w:rPr>
                <w:rFonts w:ascii="Calibri" w:eastAsia="Calibri" w:hAnsi="Calibri" w:cs="Calibri"/>
                <w:b/>
                <w:spacing w:val="4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Akti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asi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n             </w:t>
            </w:r>
            <w:r>
              <w:rPr>
                <w:rFonts w:ascii="Calibri" w:eastAsia="Calibri" w:hAnsi="Calibri" w:cs="Calibri"/>
                <w:spacing w:val="17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Akti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asi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agen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ggun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akan sms       </w:t>
            </w:r>
            <w:r>
              <w:rPr>
                <w:rFonts w:ascii="Calibri" w:eastAsia="Calibri" w:hAnsi="Calibri" w:cs="Calibri"/>
                <w:spacing w:val="1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4</w:t>
            </w:r>
          </w:p>
          <w:p w:rsidR="008D624D" w:rsidRDefault="00993037">
            <w:pPr>
              <w:ind w:left="2956" w:right="477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OTP</w:t>
            </w:r>
          </w:p>
        </w:tc>
      </w:tr>
      <w:tr w:rsidR="008D624D">
        <w:trPr>
          <w:trHeight w:hRule="exact" w:val="300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line="260" w:lineRule="exact"/>
              <w:ind w:left="9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 xml:space="preserve">3       </w:t>
            </w:r>
            <w:r>
              <w:rPr>
                <w:rFonts w:ascii="Calibri" w:eastAsia="Calibri" w:hAnsi="Calibri" w:cs="Calibri"/>
                <w:b/>
                <w:spacing w:val="45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fil                           </w:t>
            </w:r>
            <w:r>
              <w:rPr>
                <w:rFonts w:ascii="Calibri" w:eastAsia="Calibri" w:hAnsi="Calibri" w:cs="Calibri"/>
                <w:spacing w:val="24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al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fil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agen                                      </w:t>
            </w:r>
            <w:r>
              <w:rPr>
                <w:rFonts w:ascii="Calibri" w:eastAsia="Calibri" w:hAnsi="Calibri" w:cs="Calibri"/>
                <w:spacing w:val="4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8</w:t>
            </w:r>
          </w:p>
        </w:tc>
      </w:tr>
      <w:tr w:rsidR="008D624D">
        <w:trPr>
          <w:trHeight w:hRule="exact" w:val="341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8"/>
              <w:ind w:left="9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4       </w:t>
            </w:r>
            <w:r>
              <w:rPr>
                <w:rFonts w:ascii="Calibri" w:eastAsia="Calibri" w:hAnsi="Calibri" w:cs="Calibri"/>
                <w:b/>
                <w:spacing w:val="4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fil             </w:t>
            </w:r>
            <w:r>
              <w:rPr>
                <w:rFonts w:ascii="Calibri" w:eastAsia="Calibri" w:hAnsi="Calibri" w:cs="Calibri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tian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data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profil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n                       </w:t>
            </w:r>
            <w:r>
              <w:rPr>
                <w:rFonts w:ascii="Calibri" w:eastAsia="Calibri" w:hAnsi="Calibri" w:cs="Calibri"/>
                <w:spacing w:val="2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</w:tr>
      <w:tr w:rsidR="008D624D">
        <w:trPr>
          <w:trHeight w:hRule="exact" w:val="300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line="260" w:lineRule="exact"/>
              <w:ind w:left="9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 xml:space="preserve">5       </w:t>
            </w:r>
            <w:r>
              <w:rPr>
                <w:rFonts w:ascii="Calibri" w:eastAsia="Calibri" w:hAnsi="Calibri" w:cs="Calibri"/>
                <w:b/>
                <w:spacing w:val="45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ng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ass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rd     </w:t>
            </w:r>
            <w:r>
              <w:rPr>
                <w:rFonts w:ascii="Calibri" w:eastAsia="Calibri" w:hAnsi="Calibri" w:cs="Calibri"/>
                <w:spacing w:val="19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eru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pas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spacing w:val="2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rd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en                           </w:t>
            </w:r>
            <w:r>
              <w:rPr>
                <w:rFonts w:ascii="Calibri" w:eastAsia="Calibri" w:hAnsi="Calibri" w:cs="Calibri"/>
                <w:spacing w:val="27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8</w:t>
            </w:r>
          </w:p>
        </w:tc>
      </w:tr>
      <w:tr w:rsidR="008D624D">
        <w:trPr>
          <w:trHeight w:hRule="exact" w:val="576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6"/>
              <w:ind w:left="2992" w:right="901" w:hanging="289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6       </w:t>
            </w:r>
            <w:r>
              <w:rPr>
                <w:rFonts w:ascii="Calibri" w:eastAsia="Calibri" w:hAnsi="Calibri" w:cs="Calibri"/>
                <w:b/>
                <w:spacing w:val="4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For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pass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rd      </w:t>
            </w:r>
            <w:r>
              <w:rPr>
                <w:rFonts w:ascii="Calibri" w:eastAsia="Calibri" w:hAnsi="Calibri" w:cs="Calibri"/>
                <w:spacing w:val="49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tur jika 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 l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 pa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 r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t           </w:t>
            </w:r>
            <w:r>
              <w:rPr>
                <w:rFonts w:ascii="Calibri" w:eastAsia="Calibri" w:hAnsi="Calibri" w:cs="Calibri"/>
                <w:spacing w:val="2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8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elal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ail</w:t>
            </w:r>
          </w:p>
        </w:tc>
      </w:tr>
      <w:tr w:rsidR="008D624D">
        <w:trPr>
          <w:trHeight w:hRule="exact" w:val="300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line="260" w:lineRule="exact"/>
              <w:ind w:left="9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 xml:space="preserve">7       </w:t>
            </w:r>
            <w:r>
              <w:rPr>
                <w:rFonts w:ascii="Calibri" w:eastAsia="Calibri" w:hAnsi="Calibri" w:cs="Calibri"/>
                <w:b/>
                <w:spacing w:val="45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Ba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ce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                      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Ju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lah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sal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en                                         </w:t>
            </w:r>
            <w:r>
              <w:rPr>
                <w:rFonts w:ascii="Calibri" w:eastAsia="Calibri" w:hAnsi="Calibri" w:cs="Calibri"/>
                <w:spacing w:val="34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9</w:t>
            </w:r>
          </w:p>
        </w:tc>
      </w:tr>
      <w:tr w:rsidR="008D624D">
        <w:trPr>
          <w:trHeight w:hRule="exact" w:val="331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8"/>
              <w:ind w:left="9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8       </w:t>
            </w:r>
            <w:r>
              <w:rPr>
                <w:rFonts w:ascii="Calibri" w:eastAsia="Calibri" w:hAnsi="Calibri" w:cs="Calibri"/>
                <w:b/>
                <w:spacing w:val="4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ep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site                     </w:t>
            </w:r>
            <w:r>
              <w:rPr>
                <w:rFonts w:ascii="Calibri" w:eastAsia="Calibri" w:hAnsi="Calibri" w:cs="Calibr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aj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de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sit a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en                                </w:t>
            </w:r>
            <w:r>
              <w:rPr>
                <w:rFonts w:ascii="Calibri" w:eastAsia="Calibri" w:hAnsi="Calibri" w:cs="Calibri"/>
                <w:spacing w:val="6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9</w:t>
            </w:r>
          </w:p>
        </w:tc>
      </w:tr>
    </w:tbl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13" w:line="220" w:lineRule="exact"/>
        <w:rPr>
          <w:sz w:val="22"/>
          <w:szCs w:val="22"/>
        </w:rPr>
      </w:pPr>
    </w:p>
    <w:p w:rsidR="008D624D" w:rsidRDefault="00993037">
      <w:pPr>
        <w:spacing w:before="16"/>
        <w:ind w:left="4409" w:right="4079"/>
        <w:jc w:val="center"/>
        <w:rPr>
          <w:rFonts w:ascii="Calibri" w:eastAsia="Calibri" w:hAnsi="Calibri" w:cs="Calibri"/>
          <w:sz w:val="22"/>
          <w:szCs w:val="22"/>
        </w:rPr>
        <w:sectPr w:rsidR="008D624D">
          <w:footerReference w:type="default" r:id="rId67"/>
          <w:pgSz w:w="11920" w:h="16840"/>
          <w:pgMar w:top="1560" w:right="1440" w:bottom="280" w:left="1680" w:header="0" w:footer="0" w:gutter="0"/>
          <w:cols w:space="720"/>
        </w:sectPr>
      </w:pPr>
      <w:r>
        <w:rPr>
          <w:rFonts w:ascii="Calibri" w:eastAsia="Calibri" w:hAnsi="Calibri" w:cs="Calibri"/>
          <w:spacing w:val="1"/>
          <w:sz w:val="22"/>
          <w:szCs w:val="22"/>
        </w:rPr>
        <w:t>49</w:t>
      </w:r>
    </w:p>
    <w:p w:rsidR="008D624D" w:rsidRDefault="008D624D">
      <w:pPr>
        <w:spacing w:before="4" w:line="120" w:lineRule="exact"/>
        <w:rPr>
          <w:sz w:val="12"/>
          <w:szCs w:val="12"/>
        </w:rPr>
      </w:pPr>
    </w:p>
    <w:tbl>
      <w:tblPr>
        <w:tblW w:w="0" w:type="auto"/>
        <w:tblInd w:w="46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90"/>
      </w:tblGrid>
      <w:tr w:rsidR="008D624D">
        <w:trPr>
          <w:trHeight w:hRule="exact" w:val="300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line="260" w:lineRule="exact"/>
              <w:ind w:left="9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 xml:space="preserve">9       </w:t>
            </w:r>
            <w:r>
              <w:rPr>
                <w:rFonts w:ascii="Calibri" w:eastAsia="Calibri" w:hAnsi="Calibri" w:cs="Calibri"/>
                <w:b/>
                <w:spacing w:val="45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y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ep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te    </w:t>
            </w:r>
            <w:r>
              <w:rPr>
                <w:rFonts w:ascii="Calibri" w:eastAsia="Calibri" w:hAnsi="Calibri" w:cs="Calibri"/>
                <w:spacing w:val="6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ayaran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depos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en                            </w:t>
            </w:r>
            <w:r>
              <w:rPr>
                <w:rFonts w:ascii="Calibri" w:eastAsia="Calibri" w:hAnsi="Calibri" w:cs="Calibri"/>
                <w:spacing w:val="18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9</w:t>
            </w:r>
          </w:p>
        </w:tc>
      </w:tr>
      <w:tr w:rsidR="008D624D">
        <w:trPr>
          <w:trHeight w:hRule="exact" w:val="330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6"/>
              <w:ind w:left="9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0       </w:t>
            </w:r>
            <w:r>
              <w:rPr>
                <w:rFonts w:ascii="Calibri" w:eastAsia="Calibri" w:hAnsi="Calibri" w:cs="Calibri"/>
                <w:b/>
                <w:spacing w:val="4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ist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ry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ep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te       </w:t>
            </w:r>
            <w:r>
              <w:rPr>
                <w:rFonts w:ascii="Calibri" w:eastAsia="Calibri" w:hAnsi="Calibri" w:cs="Calibri"/>
                <w:spacing w:val="10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ist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ri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sit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agen                                       </w:t>
            </w:r>
            <w:r>
              <w:rPr>
                <w:rFonts w:ascii="Calibri" w:eastAsia="Calibri" w:hAnsi="Calibri" w:cs="Calibri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9</w:t>
            </w:r>
          </w:p>
        </w:tc>
      </w:tr>
      <w:tr w:rsidR="008D624D">
        <w:trPr>
          <w:trHeight w:hRule="exact" w:val="311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before="8"/>
              <w:ind w:left="9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1       </w:t>
            </w:r>
            <w:r>
              <w:rPr>
                <w:rFonts w:ascii="Calibri" w:eastAsia="Calibri" w:hAnsi="Calibri" w:cs="Calibri"/>
                <w:b/>
                <w:spacing w:val="4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Po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t                           </w:t>
            </w:r>
            <w:r>
              <w:rPr>
                <w:rFonts w:ascii="Calibri" w:eastAsia="Calibri" w:hAnsi="Calibri" w:cs="Calibri"/>
                <w:spacing w:val="30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Po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dari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sa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si 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                 </w:t>
            </w:r>
            <w:r>
              <w:rPr>
                <w:rFonts w:ascii="Calibri" w:eastAsia="Calibri" w:hAnsi="Calibri" w:cs="Calibri"/>
                <w:spacing w:val="16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1</w:t>
            </w:r>
          </w:p>
        </w:tc>
      </w:tr>
      <w:tr w:rsidR="008D624D">
        <w:trPr>
          <w:trHeight w:hRule="exact" w:val="576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6"/>
              <w:ind w:left="9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2       </w:t>
            </w:r>
            <w:r>
              <w:rPr>
                <w:rFonts w:ascii="Calibri" w:eastAsia="Calibri" w:hAnsi="Calibri" w:cs="Calibri"/>
                <w:b/>
                <w:spacing w:val="4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tu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an               </w:t>
            </w:r>
            <w:r>
              <w:rPr>
                <w:rFonts w:ascii="Calibri" w:eastAsia="Calibri" w:hAnsi="Calibri" w:cs="Calibri"/>
                <w:spacing w:val="1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al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tuk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eli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j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al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dan      </w:t>
            </w:r>
            <w:r>
              <w:rPr>
                <w:rFonts w:ascii="Calibri" w:eastAsia="Calibri" w:hAnsi="Calibri" w:cs="Calibri"/>
                <w:spacing w:val="19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1</w:t>
            </w:r>
          </w:p>
          <w:p w:rsidR="008D624D" w:rsidRDefault="00993037">
            <w:pPr>
              <w:ind w:left="1098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enj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al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n                   </w:t>
            </w:r>
            <w:r>
              <w:rPr>
                <w:rFonts w:ascii="Calibri" w:eastAsia="Calibri" w:hAnsi="Calibri" w:cs="Calibri"/>
                <w:spacing w:val="1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tu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an</w:t>
            </w:r>
          </w:p>
        </w:tc>
      </w:tr>
      <w:tr w:rsidR="008D624D">
        <w:trPr>
          <w:trHeight w:hRule="exact" w:val="538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line="260" w:lineRule="exact"/>
              <w:ind w:left="9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 xml:space="preserve">3       </w:t>
            </w:r>
            <w:r>
              <w:rPr>
                <w:rFonts w:ascii="Calibri" w:eastAsia="Calibri" w:hAnsi="Calibri" w:cs="Calibri"/>
                <w:b/>
                <w:spacing w:val="45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Rep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rt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enj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al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n     </w:t>
            </w:r>
            <w:r>
              <w:rPr>
                <w:rFonts w:ascii="Calibri" w:eastAsia="Calibri" w:hAnsi="Calibri" w:cs="Calibri"/>
                <w:spacing w:val="50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al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tuk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eliat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la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ra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-la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ran     </w:t>
            </w:r>
            <w:r>
              <w:rPr>
                <w:rFonts w:ascii="Calibri" w:eastAsia="Calibri" w:hAnsi="Calibri" w:cs="Calibri"/>
                <w:spacing w:val="18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2</w:t>
            </w:r>
          </w:p>
          <w:p w:rsidR="008D624D" w:rsidRDefault="00993037">
            <w:pPr>
              <w:ind w:left="299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dan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penj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al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agen</w:t>
            </w:r>
          </w:p>
        </w:tc>
      </w:tr>
      <w:tr w:rsidR="008D624D">
        <w:trPr>
          <w:trHeight w:hRule="exact" w:val="330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8D624D"/>
        </w:tc>
      </w:tr>
      <w:tr w:rsidR="008D624D">
        <w:trPr>
          <w:trHeight w:hRule="exact" w:val="311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before="8"/>
              <w:ind w:left="9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Pes</w:t>
            </w: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t</w:t>
            </w:r>
          </w:p>
        </w:tc>
      </w:tr>
      <w:tr w:rsidR="008D624D">
        <w:trPr>
          <w:trHeight w:hRule="exact" w:val="845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6"/>
              <w:ind w:left="2992" w:right="294" w:hanging="289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4       </w:t>
            </w:r>
            <w:r>
              <w:rPr>
                <w:rFonts w:ascii="Calibri" w:eastAsia="Calibri" w:hAnsi="Calibri" w:cs="Calibri"/>
                <w:b/>
                <w:spacing w:val="4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encar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an                   </w:t>
            </w:r>
            <w:r>
              <w:rPr>
                <w:rFonts w:ascii="Calibri" w:eastAsia="Calibri" w:hAnsi="Calibri" w:cs="Calibri"/>
                <w:spacing w:val="1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encar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ener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 A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al, tuj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,        </w:t>
            </w:r>
            <w:r>
              <w:rPr>
                <w:rFonts w:ascii="Calibri" w:eastAsia="Calibri" w:hAnsi="Calibri" w:cs="Calibr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 Wak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kat,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Wa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tu p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,              </w:t>
            </w:r>
            <w:r>
              <w:rPr>
                <w:rFonts w:ascii="Calibri" w:eastAsia="Calibri" w:hAnsi="Calibri" w:cs="Calibri"/>
                <w:spacing w:val="38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  <w:p w:rsidR="008D624D" w:rsidRDefault="00993037">
            <w:pPr>
              <w:spacing w:line="260" w:lineRule="exact"/>
              <w:ind w:left="2956" w:right="3400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j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lah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pen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g</w:t>
            </w:r>
          </w:p>
        </w:tc>
      </w:tr>
      <w:tr w:rsidR="008D624D">
        <w:trPr>
          <w:trHeight w:hRule="exact" w:val="600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line="260" w:lineRule="exact"/>
              <w:ind w:left="9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 xml:space="preserve">5       </w:t>
            </w:r>
            <w:r>
              <w:rPr>
                <w:rFonts w:ascii="Calibri" w:eastAsia="Calibri" w:hAnsi="Calibri" w:cs="Calibri"/>
                <w:b/>
                <w:spacing w:val="45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asil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en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ar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an         </w:t>
            </w:r>
            <w:r>
              <w:rPr>
                <w:rFonts w:ascii="Calibri" w:eastAsia="Calibri" w:hAnsi="Calibri" w:cs="Calibri"/>
                <w:spacing w:val="3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en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ilkan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el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2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kap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i                 </w:t>
            </w:r>
            <w:r>
              <w:rPr>
                <w:rFonts w:ascii="Calibri" w:eastAsia="Calibri" w:hAnsi="Calibri" w:cs="Calibri"/>
                <w:spacing w:val="43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25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,</w:t>
            </w:r>
          </w:p>
          <w:p w:rsidR="008D624D" w:rsidRDefault="00993037">
            <w:pPr>
              <w:ind w:left="299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detil pener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har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       </w:t>
            </w:r>
            <w:r>
              <w:rPr>
                <w:rFonts w:ascii="Calibri" w:eastAsia="Calibri" w:hAnsi="Calibri" w:cs="Calibri"/>
                <w:spacing w:val="4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</w:tr>
      <w:tr w:rsidR="008D624D">
        <w:trPr>
          <w:trHeight w:hRule="exact" w:val="630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6"/>
              <w:ind w:left="2992" w:right="294" w:hanging="289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6       </w:t>
            </w:r>
            <w:r>
              <w:rPr>
                <w:rFonts w:ascii="Calibri" w:eastAsia="Calibri" w:hAnsi="Calibri" w:cs="Calibri"/>
                <w:b/>
                <w:spacing w:val="4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lter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encar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an        </w:t>
            </w:r>
            <w:r>
              <w:rPr>
                <w:rFonts w:ascii="Calibri" w:eastAsia="Calibri" w:hAnsi="Calibri" w:cs="Calibri"/>
                <w:spacing w:val="4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lter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ata 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ener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asarkan        </w:t>
            </w:r>
            <w:r>
              <w:rPr>
                <w:rFonts w:ascii="Calibri" w:eastAsia="Calibri" w:hAnsi="Calibri" w:cs="Calibri"/>
                <w:spacing w:val="2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 wa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tu,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kap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i, h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                               </w:t>
            </w:r>
            <w:r>
              <w:rPr>
                <w:rFonts w:ascii="Calibri" w:eastAsia="Calibri" w:hAnsi="Calibri" w:cs="Calibri"/>
                <w:spacing w:val="30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</w:tr>
      <w:tr w:rsidR="008D624D">
        <w:trPr>
          <w:trHeight w:hRule="exact" w:val="611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before="8"/>
              <w:ind w:left="2992" w:right="294" w:hanging="289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7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       </w:t>
            </w:r>
            <w:r>
              <w:rPr>
                <w:rFonts w:ascii="Calibri" w:eastAsia="Calibri" w:hAnsi="Calibri" w:cs="Calibri"/>
                <w:b/>
                <w:spacing w:val="4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Sort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an          </w:t>
            </w:r>
            <w:r>
              <w:rPr>
                <w:rFonts w:ascii="Calibri" w:eastAsia="Calibri" w:hAnsi="Calibri" w:cs="Calibri"/>
                <w:spacing w:val="4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tan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asil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pen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an                         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erd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sarkan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w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aktu, ha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rg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a,</w:t>
            </w:r>
            <w:r>
              <w:rPr>
                <w:rFonts w:ascii="Calibri" w:eastAsia="Calibri" w:hAnsi="Calibri" w:cs="Calibri"/>
                <w:spacing w:val="-4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askap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i        </w:t>
            </w:r>
            <w:r>
              <w:rPr>
                <w:rFonts w:ascii="Calibri" w:eastAsia="Calibri" w:hAnsi="Calibri" w:cs="Calibri"/>
                <w:spacing w:val="1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</w:tr>
      <w:tr w:rsidR="008D624D">
        <w:trPr>
          <w:trHeight w:hRule="exact" w:val="576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6"/>
              <w:ind w:left="2992" w:right="294" w:hanging="289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8       </w:t>
            </w:r>
            <w:r>
              <w:rPr>
                <w:rFonts w:ascii="Calibri" w:eastAsia="Calibri" w:hAnsi="Calibri" w:cs="Calibri"/>
                <w:b/>
                <w:spacing w:val="4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esanan                </w:t>
            </w:r>
            <w:r>
              <w:rPr>
                <w:rFonts w:ascii="Calibri" w:eastAsia="Calibri" w:hAnsi="Calibri" w:cs="Calibri"/>
                <w:spacing w:val="9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Form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esanan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(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il p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eli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n         </w:t>
            </w:r>
            <w:r>
              <w:rPr>
                <w:rFonts w:ascii="Calibri" w:eastAsia="Calibri" w:hAnsi="Calibri" w:cs="Calibri"/>
                <w:spacing w:val="49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)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                                    </w:t>
            </w:r>
            <w:r>
              <w:rPr>
                <w:rFonts w:ascii="Calibri" w:eastAsia="Calibri" w:hAnsi="Calibri" w:cs="Calibri"/>
                <w:spacing w:val="10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</w:tr>
      <w:tr w:rsidR="008D624D">
        <w:trPr>
          <w:trHeight w:hRule="exact" w:val="807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line="260" w:lineRule="exact"/>
              <w:ind w:left="9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 xml:space="preserve">0       </w:t>
            </w:r>
            <w:r>
              <w:rPr>
                <w:rFonts w:ascii="Calibri" w:eastAsia="Calibri" w:hAnsi="Calibri" w:cs="Calibri"/>
                <w:b/>
                <w:spacing w:val="45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Re</w:t>
            </w:r>
            <w:r>
              <w:rPr>
                <w:rFonts w:ascii="Calibri" w:eastAsia="Calibri" w:hAnsi="Calibri" w:cs="Calibri"/>
                <w:spacing w:val="2"/>
                <w:position w:val="1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ew                        </w:t>
            </w:r>
            <w:r>
              <w:rPr>
                <w:rFonts w:ascii="Calibri" w:eastAsia="Calibri" w:hAnsi="Calibri" w:cs="Calibri"/>
                <w:spacing w:val="5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al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sa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,                       </w:t>
            </w:r>
            <w:r>
              <w:rPr>
                <w:rFonts w:ascii="Calibri" w:eastAsia="Calibri" w:hAnsi="Calibri" w:cs="Calibri"/>
                <w:spacing w:val="3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25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,</w:t>
            </w:r>
          </w:p>
          <w:p w:rsidR="008D624D" w:rsidRDefault="00993037">
            <w:pPr>
              <w:ind w:left="2992" w:right="952" w:hanging="1894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an                </w:t>
            </w:r>
            <w:r>
              <w:rPr>
                <w:rFonts w:ascii="Calibri" w:eastAsia="Calibri" w:hAnsi="Calibri" w:cs="Calibri"/>
                <w:spacing w:val="9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ilkan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ata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pener</w:t>
            </w:r>
            <w:r>
              <w:rPr>
                <w:rFonts w:ascii="Calibri" w:eastAsia="Calibri" w:hAnsi="Calibri" w:cs="Calibri"/>
                <w:spacing w:val="-4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,              </w:t>
            </w:r>
            <w:r>
              <w:rPr>
                <w:rFonts w:ascii="Calibri" w:eastAsia="Calibri" w:hAnsi="Calibri" w:cs="Calibri"/>
                <w:spacing w:val="28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8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eli,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pen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g</w:t>
            </w:r>
          </w:p>
        </w:tc>
      </w:tr>
      <w:tr w:rsidR="008D624D">
        <w:trPr>
          <w:trHeight w:hRule="exact" w:val="629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6"/>
              <w:ind w:left="1098" w:right="294" w:hanging="1001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1       </w:t>
            </w:r>
            <w:r>
              <w:rPr>
                <w:rFonts w:ascii="Calibri" w:eastAsia="Calibri" w:hAnsi="Calibri" w:cs="Calibri"/>
                <w:b/>
                <w:spacing w:val="4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ilih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              </w:t>
            </w:r>
            <w:r>
              <w:rPr>
                <w:rFonts w:ascii="Calibri" w:eastAsia="Calibri" w:hAnsi="Calibri" w:cs="Calibri"/>
                <w:spacing w:val="16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al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an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ili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aya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an                      </w:t>
            </w:r>
            <w:r>
              <w:rPr>
                <w:rFonts w:ascii="Calibri" w:eastAsia="Calibri" w:hAnsi="Calibri" w:cs="Calibri"/>
                <w:spacing w:val="18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y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aran                                                                                         </w:t>
            </w:r>
            <w:r>
              <w:rPr>
                <w:rFonts w:ascii="Calibri" w:eastAsia="Calibri" w:hAnsi="Calibri" w:cs="Calibri"/>
                <w:spacing w:val="28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</w:tr>
      <w:tr w:rsidR="008D624D">
        <w:trPr>
          <w:trHeight w:hRule="exact" w:val="547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before="5" w:line="260" w:lineRule="exact"/>
              <w:ind w:left="6727" w:right="294" w:hanging="663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2       </w:t>
            </w:r>
            <w:r>
              <w:rPr>
                <w:rFonts w:ascii="Calibri" w:eastAsia="Calibri" w:hAnsi="Calibri" w:cs="Calibri"/>
                <w:b/>
                <w:spacing w:val="4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ayaran              </w:t>
            </w:r>
            <w:r>
              <w:rPr>
                <w:rFonts w:ascii="Calibri" w:eastAsia="Calibri" w:hAnsi="Calibri" w:cs="Calibri"/>
                <w:spacing w:val="2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al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ay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ran                                   </w:t>
            </w:r>
            <w:r>
              <w:rPr>
                <w:rFonts w:ascii="Calibri" w:eastAsia="Calibri" w:hAnsi="Calibri" w:cs="Calibri"/>
                <w:spacing w:val="24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 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</w:tr>
      <w:tr w:rsidR="008D624D">
        <w:trPr>
          <w:trHeight w:hRule="exact" w:val="567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8"/>
              <w:ind w:left="2992" w:right="294" w:hanging="289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3       </w:t>
            </w:r>
            <w:r>
              <w:rPr>
                <w:rFonts w:ascii="Calibri" w:eastAsia="Calibri" w:hAnsi="Calibri" w:cs="Calibri"/>
                <w:b/>
                <w:spacing w:val="4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Iss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ed                         </w:t>
            </w:r>
            <w:r>
              <w:rPr>
                <w:rFonts w:ascii="Calibri" w:eastAsia="Calibri" w:hAnsi="Calibri" w:cs="Calibri"/>
                <w:spacing w:val="3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si iss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ed tik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om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s jika                 </w:t>
            </w:r>
            <w:r>
              <w:rPr>
                <w:rFonts w:ascii="Calibri" w:eastAsia="Calibri" w:hAnsi="Calibri" w:cs="Calibri"/>
                <w:spacing w:val="4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y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aran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ber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asil                                    </w:t>
            </w:r>
            <w:r>
              <w:rPr>
                <w:rFonts w:ascii="Calibri" w:eastAsia="Calibri" w:hAnsi="Calibri" w:cs="Calibri"/>
                <w:spacing w:val="8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</w:tr>
      <w:tr w:rsidR="008D624D">
        <w:trPr>
          <w:trHeight w:hRule="exact" w:val="611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before="8"/>
              <w:ind w:left="2992" w:right="294" w:hanging="289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4       </w:t>
            </w:r>
            <w:r>
              <w:rPr>
                <w:rFonts w:ascii="Calibri" w:eastAsia="Calibri" w:hAnsi="Calibri" w:cs="Calibri"/>
                <w:b/>
                <w:spacing w:val="4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tifikasi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ti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et        </w:t>
            </w:r>
            <w:r>
              <w:rPr>
                <w:rFonts w:ascii="Calibri" w:eastAsia="Calibri" w:hAnsi="Calibri" w:cs="Calibri"/>
                <w:spacing w:val="37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er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tah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ti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j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y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aran     </w:t>
            </w:r>
            <w:r>
              <w:rPr>
                <w:rFonts w:ascii="Calibri" w:eastAsia="Calibri" w:hAnsi="Calibri" w:cs="Calibr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erh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sil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(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s,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tif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likasi)            </w:t>
            </w:r>
            <w:r>
              <w:rPr>
                <w:rFonts w:ascii="Calibri" w:eastAsia="Calibri" w:hAnsi="Calibri" w:cs="Calibri"/>
                <w:spacing w:val="9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</w:tr>
      <w:tr w:rsidR="008D624D">
        <w:trPr>
          <w:trHeight w:hRule="exact" w:val="577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6"/>
              <w:ind w:left="6727" w:right="294" w:hanging="663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5       </w:t>
            </w:r>
            <w:r>
              <w:rPr>
                <w:rFonts w:ascii="Calibri" w:eastAsia="Calibri" w:hAnsi="Calibri" w:cs="Calibri"/>
                <w:b/>
                <w:spacing w:val="4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tik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t                 </w:t>
            </w:r>
            <w:r>
              <w:rPr>
                <w:rFonts w:ascii="Calibri" w:eastAsia="Calibri" w:hAnsi="Calibri" w:cs="Calibri"/>
                <w:spacing w:val="3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wnload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dari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lik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si                       </w:t>
            </w:r>
            <w:r>
              <w:rPr>
                <w:rFonts w:ascii="Calibri" w:eastAsia="Calibri" w:hAnsi="Calibri" w:cs="Calibri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 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</w:tr>
      <w:tr w:rsidR="008D624D">
        <w:trPr>
          <w:trHeight w:hRule="exact" w:val="600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line="260" w:lineRule="exact"/>
              <w:ind w:left="9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 xml:space="preserve">6       </w:t>
            </w:r>
            <w:r>
              <w:rPr>
                <w:rFonts w:ascii="Calibri" w:eastAsia="Calibri" w:hAnsi="Calibri" w:cs="Calibri"/>
                <w:b/>
                <w:spacing w:val="45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ist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ri                         </w:t>
            </w:r>
            <w:r>
              <w:rPr>
                <w:rFonts w:ascii="Calibri" w:eastAsia="Calibri" w:hAnsi="Calibri" w:cs="Calibri"/>
                <w:spacing w:val="8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aftar h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ri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ra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sa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si pe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awat                  </w:t>
            </w:r>
            <w:r>
              <w:rPr>
                <w:rFonts w:ascii="Calibri" w:eastAsia="Calibri" w:hAnsi="Calibri" w:cs="Calibri"/>
                <w:spacing w:val="5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25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,</w:t>
            </w:r>
          </w:p>
          <w:p w:rsidR="008D624D" w:rsidRDefault="00993037">
            <w:pPr>
              <w:ind w:left="1098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an                </w:t>
            </w:r>
            <w:r>
              <w:rPr>
                <w:rFonts w:ascii="Calibri" w:eastAsia="Calibri" w:hAnsi="Calibri" w:cs="Calibri"/>
                <w:spacing w:val="9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(bo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 suk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es,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al)                               </w:t>
            </w:r>
            <w:r>
              <w:rPr>
                <w:rFonts w:ascii="Calibri" w:eastAsia="Calibri" w:hAnsi="Calibri" w:cs="Calibri"/>
                <w:spacing w:val="30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</w:tr>
      <w:tr w:rsidR="008D624D">
        <w:trPr>
          <w:trHeight w:hRule="exact" w:val="341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8"/>
              <w:ind w:left="9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7       </w:t>
            </w:r>
            <w:r>
              <w:rPr>
                <w:rFonts w:ascii="Calibri" w:eastAsia="Calibri" w:hAnsi="Calibri" w:cs="Calibri"/>
                <w:b/>
                <w:spacing w:val="4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ref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d                        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Form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                           </w:t>
            </w:r>
            <w:r>
              <w:rPr>
                <w:rFonts w:ascii="Calibri" w:eastAsia="Calibri" w:hAnsi="Calibri" w:cs="Calibri"/>
                <w:spacing w:val="19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4</w:t>
            </w:r>
          </w:p>
        </w:tc>
      </w:tr>
      <w:tr w:rsidR="008D624D">
        <w:trPr>
          <w:trHeight w:hRule="exact" w:val="300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line="260" w:lineRule="exact"/>
              <w:ind w:left="9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>HOTEL</w:t>
            </w:r>
          </w:p>
        </w:tc>
      </w:tr>
      <w:tr w:rsidR="008D624D">
        <w:trPr>
          <w:trHeight w:hRule="exact" w:val="845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6"/>
              <w:ind w:left="2992" w:right="294" w:hanging="289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8       </w:t>
            </w:r>
            <w:r>
              <w:rPr>
                <w:rFonts w:ascii="Calibri" w:eastAsia="Calibri" w:hAnsi="Calibri" w:cs="Calibri"/>
                <w:b/>
                <w:spacing w:val="4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encar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an                   </w:t>
            </w:r>
            <w:r>
              <w:rPr>
                <w:rFonts w:ascii="Calibri" w:eastAsia="Calibri" w:hAnsi="Calibri" w:cs="Calibri"/>
                <w:spacing w:val="1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encar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el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(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es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asi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kasi,               </w:t>
            </w:r>
            <w:r>
              <w:rPr>
                <w:rFonts w:ascii="Calibri" w:eastAsia="Calibri" w:hAnsi="Calibri" w:cs="Calibri"/>
                <w:spacing w:val="24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 tan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al check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in, tan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al c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eck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t,          </w:t>
            </w:r>
            <w:r>
              <w:rPr>
                <w:rFonts w:ascii="Calibri" w:eastAsia="Calibri" w:hAnsi="Calibri" w:cs="Calibri"/>
                <w:spacing w:val="19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  <w:p w:rsidR="008D624D" w:rsidRDefault="00993037">
            <w:pPr>
              <w:ind w:left="299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j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lah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ar,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ju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lah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mu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)</w:t>
            </w:r>
          </w:p>
        </w:tc>
      </w:tr>
      <w:tr w:rsidR="008D624D">
        <w:trPr>
          <w:trHeight w:hRule="exact" w:val="538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line="260" w:lineRule="exact"/>
              <w:ind w:left="9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 xml:space="preserve">9       </w:t>
            </w:r>
            <w:r>
              <w:rPr>
                <w:rFonts w:ascii="Calibri" w:eastAsia="Calibri" w:hAnsi="Calibri" w:cs="Calibri"/>
                <w:b/>
                <w:spacing w:val="45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asil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penca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ian         </w:t>
            </w:r>
            <w:r>
              <w:rPr>
                <w:rFonts w:ascii="Calibri" w:eastAsia="Calibri" w:hAnsi="Calibri" w:cs="Calibri"/>
                <w:spacing w:val="28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en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ilkan 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el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l de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ng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an           </w:t>
            </w:r>
            <w:r>
              <w:rPr>
                <w:rFonts w:ascii="Calibri" w:eastAsia="Calibri" w:hAnsi="Calibri" w:cs="Calibri"/>
                <w:spacing w:val="6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25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,</w:t>
            </w:r>
          </w:p>
          <w:p w:rsidR="008D624D" w:rsidRDefault="00993037">
            <w:pPr>
              <w:ind w:left="299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il dan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har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                                               </w:t>
            </w:r>
            <w:r>
              <w:rPr>
                <w:rFonts w:ascii="Calibri" w:eastAsia="Calibri" w:hAnsi="Calibri" w:cs="Calibri"/>
                <w:spacing w:val="4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</w:tr>
      <w:tr w:rsidR="008D624D">
        <w:trPr>
          <w:trHeight w:hRule="exact" w:val="568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6"/>
              <w:ind w:left="2992" w:right="294" w:hanging="289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3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0       </w:t>
            </w:r>
            <w:r>
              <w:rPr>
                <w:rFonts w:ascii="Calibri" w:eastAsia="Calibri" w:hAnsi="Calibri" w:cs="Calibri"/>
                <w:b/>
                <w:spacing w:val="4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lter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encar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an        </w:t>
            </w:r>
            <w:r>
              <w:rPr>
                <w:rFonts w:ascii="Calibri" w:eastAsia="Calibri" w:hAnsi="Calibri" w:cs="Calibri"/>
                <w:spacing w:val="4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lter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ata 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el ber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asa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har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a,          </w:t>
            </w:r>
            <w:r>
              <w:rPr>
                <w:rFonts w:ascii="Calibri" w:eastAsia="Calibri" w:hAnsi="Calibri" w:cs="Calibri"/>
                <w:spacing w:val="39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 rati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 l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si                                                   </w:t>
            </w:r>
            <w:r>
              <w:rPr>
                <w:rFonts w:ascii="Calibri" w:eastAsia="Calibri" w:hAnsi="Calibri" w:cs="Calibri"/>
                <w:spacing w:val="9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</w:tr>
      <w:tr w:rsidR="008D624D">
        <w:trPr>
          <w:trHeight w:hRule="exact" w:val="311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before="8"/>
              <w:ind w:left="9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3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1       </w:t>
            </w:r>
            <w:r>
              <w:rPr>
                <w:rFonts w:ascii="Calibri" w:eastAsia="Calibri" w:hAnsi="Calibri" w:cs="Calibri"/>
                <w:b/>
                <w:spacing w:val="4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Sort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an          </w:t>
            </w:r>
            <w:r>
              <w:rPr>
                <w:rFonts w:ascii="Calibri" w:eastAsia="Calibri" w:hAnsi="Calibri" w:cs="Calibri"/>
                <w:spacing w:val="4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tan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asil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pen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an                         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</w:p>
        </w:tc>
      </w:tr>
    </w:tbl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8" w:line="220" w:lineRule="exact"/>
        <w:rPr>
          <w:sz w:val="22"/>
          <w:szCs w:val="22"/>
        </w:rPr>
      </w:pPr>
    </w:p>
    <w:p w:rsidR="008D624D" w:rsidRDefault="00993037">
      <w:pPr>
        <w:spacing w:before="16"/>
        <w:ind w:left="4409" w:right="4079"/>
        <w:jc w:val="center"/>
        <w:rPr>
          <w:rFonts w:ascii="Calibri" w:eastAsia="Calibri" w:hAnsi="Calibri" w:cs="Calibri"/>
          <w:sz w:val="22"/>
          <w:szCs w:val="22"/>
        </w:rPr>
        <w:sectPr w:rsidR="008D624D">
          <w:footerReference w:type="default" r:id="rId68"/>
          <w:pgSz w:w="11920" w:h="16840"/>
          <w:pgMar w:top="1560" w:right="1440" w:bottom="280" w:left="1680" w:header="0" w:footer="0" w:gutter="0"/>
          <w:cols w:space="720"/>
        </w:sectPr>
      </w:pPr>
      <w:r>
        <w:rPr>
          <w:rFonts w:ascii="Calibri" w:eastAsia="Calibri" w:hAnsi="Calibri" w:cs="Calibri"/>
          <w:spacing w:val="1"/>
          <w:sz w:val="22"/>
          <w:szCs w:val="22"/>
        </w:rPr>
        <w:t>50</w:t>
      </w:r>
    </w:p>
    <w:p w:rsidR="008D624D" w:rsidRDefault="008D624D">
      <w:pPr>
        <w:spacing w:before="4" w:line="120" w:lineRule="exact"/>
        <w:rPr>
          <w:sz w:val="12"/>
          <w:szCs w:val="12"/>
        </w:rPr>
      </w:pPr>
    </w:p>
    <w:tbl>
      <w:tblPr>
        <w:tblW w:w="0" w:type="auto"/>
        <w:tblInd w:w="46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90"/>
      </w:tblGrid>
      <w:tr w:rsidR="008D624D">
        <w:trPr>
          <w:trHeight w:hRule="exact" w:val="300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line="260" w:lineRule="exact"/>
              <w:ind w:left="299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erd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sarkan</w:t>
            </w:r>
            <w:r>
              <w:rPr>
                <w:rFonts w:ascii="Calibri" w:eastAsia="Calibri" w:hAnsi="Calibri" w:cs="Calibri"/>
                <w:spacing w:val="50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ar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a,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rating                          </w:t>
            </w:r>
            <w:r>
              <w:rPr>
                <w:rFonts w:ascii="Calibri" w:eastAsia="Calibri" w:hAnsi="Calibri" w:cs="Calibri"/>
                <w:spacing w:val="4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8</w:t>
            </w:r>
          </w:p>
        </w:tc>
      </w:tr>
      <w:tr w:rsidR="008D624D">
        <w:trPr>
          <w:trHeight w:hRule="exact" w:val="567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6"/>
              <w:ind w:left="2992" w:right="294" w:hanging="289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3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       </w:t>
            </w:r>
            <w:r>
              <w:rPr>
                <w:rFonts w:ascii="Calibri" w:eastAsia="Calibri" w:hAnsi="Calibri" w:cs="Calibri"/>
                <w:b/>
                <w:spacing w:val="4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esanan                </w:t>
            </w:r>
            <w:r>
              <w:rPr>
                <w:rFonts w:ascii="Calibri" w:eastAsia="Calibri" w:hAnsi="Calibri" w:cs="Calibri"/>
                <w:spacing w:val="9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Form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esanan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(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il p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eli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n         </w:t>
            </w:r>
            <w:r>
              <w:rPr>
                <w:rFonts w:ascii="Calibri" w:eastAsia="Calibri" w:hAnsi="Calibri" w:cs="Calibri"/>
                <w:spacing w:val="49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 ta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u                                                                </w:t>
            </w:r>
            <w:r>
              <w:rPr>
                <w:rFonts w:ascii="Calibri" w:eastAsia="Calibri" w:hAnsi="Calibri" w:cs="Calibri"/>
                <w:spacing w:val="30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</w:tr>
      <w:tr w:rsidR="008D624D">
        <w:trPr>
          <w:trHeight w:hRule="exact" w:val="815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before="5" w:line="260" w:lineRule="exact"/>
              <w:ind w:left="1098" w:right="294" w:hanging="1001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3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3       </w:t>
            </w:r>
            <w:r>
              <w:rPr>
                <w:rFonts w:ascii="Calibri" w:eastAsia="Calibri" w:hAnsi="Calibri" w:cs="Calibri"/>
                <w:b/>
                <w:spacing w:val="4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Re</w:t>
            </w:r>
            <w:r>
              <w:rPr>
                <w:rFonts w:ascii="Calibri" w:eastAsia="Calibri" w:hAnsi="Calibri" w:cs="Calibri"/>
                <w:spacing w:val="2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ew                        </w:t>
            </w:r>
            <w:r>
              <w:rPr>
                <w:rFonts w:ascii="Calibri" w:eastAsia="Calibri" w:hAnsi="Calibri" w:cs="Calibri"/>
                <w:spacing w:val="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al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,                       </w:t>
            </w:r>
            <w:r>
              <w:rPr>
                <w:rFonts w:ascii="Calibri" w:eastAsia="Calibri" w:hAnsi="Calibri" w:cs="Calibri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an                </w:t>
            </w:r>
            <w:r>
              <w:rPr>
                <w:rFonts w:ascii="Calibri" w:eastAsia="Calibri" w:hAnsi="Calibri" w:cs="Calibri"/>
                <w:spacing w:val="9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ilkan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ata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l,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k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ar,               </w:t>
            </w:r>
            <w:r>
              <w:rPr>
                <w:rFonts w:ascii="Calibri" w:eastAsia="Calibri" w:hAnsi="Calibri" w:cs="Calibri"/>
                <w:spacing w:val="9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  <w:p w:rsidR="008D624D" w:rsidRDefault="00993037">
            <w:pPr>
              <w:spacing w:before="6"/>
              <w:ind w:left="2956" w:right="3837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eli,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u</w:t>
            </w:r>
          </w:p>
        </w:tc>
      </w:tr>
      <w:tr w:rsidR="008D624D">
        <w:trPr>
          <w:trHeight w:hRule="exact" w:val="641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5" w:line="260" w:lineRule="exact"/>
              <w:ind w:left="1098" w:right="294" w:hanging="1001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3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4       </w:t>
            </w:r>
            <w:r>
              <w:rPr>
                <w:rFonts w:ascii="Calibri" w:eastAsia="Calibri" w:hAnsi="Calibri" w:cs="Calibri"/>
                <w:b/>
                <w:spacing w:val="4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ilih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              </w:t>
            </w:r>
            <w:r>
              <w:rPr>
                <w:rFonts w:ascii="Calibri" w:eastAsia="Calibri" w:hAnsi="Calibri" w:cs="Calibri"/>
                <w:spacing w:val="16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al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pi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aya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an                      </w:t>
            </w:r>
            <w:r>
              <w:rPr>
                <w:rFonts w:ascii="Calibri" w:eastAsia="Calibri" w:hAnsi="Calibri" w:cs="Calibri"/>
                <w:spacing w:val="18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y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aran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                                                                          </w:t>
            </w:r>
            <w:r>
              <w:rPr>
                <w:rFonts w:ascii="Calibri" w:eastAsia="Calibri" w:hAnsi="Calibri" w:cs="Calibri"/>
                <w:spacing w:val="28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</w:tr>
      <w:tr w:rsidR="008D624D">
        <w:trPr>
          <w:trHeight w:hRule="exact" w:val="538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line="260" w:lineRule="exact"/>
              <w:ind w:left="9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2"/>
                <w:szCs w:val="22"/>
              </w:rPr>
              <w:t>3</w:t>
            </w: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 xml:space="preserve">5       </w:t>
            </w:r>
            <w:r>
              <w:rPr>
                <w:rFonts w:ascii="Calibri" w:eastAsia="Calibri" w:hAnsi="Calibri" w:cs="Calibri"/>
                <w:b/>
                <w:spacing w:val="45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ayaran              </w:t>
            </w:r>
            <w:r>
              <w:rPr>
                <w:rFonts w:ascii="Calibri" w:eastAsia="Calibri" w:hAnsi="Calibri" w:cs="Calibri"/>
                <w:spacing w:val="23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al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ay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ran                                   </w:t>
            </w:r>
            <w:r>
              <w:rPr>
                <w:rFonts w:ascii="Calibri" w:eastAsia="Calibri" w:hAnsi="Calibri" w:cs="Calibri"/>
                <w:spacing w:val="24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25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,</w:t>
            </w:r>
          </w:p>
          <w:p w:rsidR="008D624D" w:rsidRDefault="00993037">
            <w:pPr>
              <w:ind w:right="992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</w:tr>
      <w:tr w:rsidR="008D624D">
        <w:trPr>
          <w:trHeight w:hRule="exact" w:val="577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6"/>
              <w:ind w:left="2992" w:right="294" w:hanging="289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3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6       </w:t>
            </w:r>
            <w:r>
              <w:rPr>
                <w:rFonts w:ascii="Calibri" w:eastAsia="Calibri" w:hAnsi="Calibri" w:cs="Calibri"/>
                <w:b/>
                <w:spacing w:val="4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Iss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ed                         </w:t>
            </w:r>
            <w:r>
              <w:rPr>
                <w:rFonts w:ascii="Calibri" w:eastAsia="Calibri" w:hAnsi="Calibri" w:cs="Calibri"/>
                <w:spacing w:val="3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iss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ed tik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om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s jika                 </w:t>
            </w:r>
            <w:r>
              <w:rPr>
                <w:rFonts w:ascii="Calibri" w:eastAsia="Calibri" w:hAnsi="Calibri" w:cs="Calibri"/>
                <w:spacing w:val="4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y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aran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ber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asil                                    </w:t>
            </w:r>
            <w:r>
              <w:rPr>
                <w:rFonts w:ascii="Calibri" w:eastAsia="Calibri" w:hAnsi="Calibri" w:cs="Calibri"/>
                <w:spacing w:val="8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</w:tr>
      <w:tr w:rsidR="008D624D">
        <w:trPr>
          <w:trHeight w:hRule="exact" w:val="600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line="260" w:lineRule="exact"/>
              <w:ind w:left="9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2"/>
                <w:szCs w:val="22"/>
              </w:rPr>
              <w:t>3</w:t>
            </w: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 xml:space="preserve">7       </w:t>
            </w:r>
            <w:r>
              <w:rPr>
                <w:rFonts w:ascii="Calibri" w:eastAsia="Calibri" w:hAnsi="Calibri" w:cs="Calibri"/>
                <w:b/>
                <w:spacing w:val="45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tifikasi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ti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et        </w:t>
            </w:r>
            <w:r>
              <w:rPr>
                <w:rFonts w:ascii="Calibri" w:eastAsia="Calibri" w:hAnsi="Calibri" w:cs="Calibri"/>
                <w:spacing w:val="37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er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tah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ti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et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j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ka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p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y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aran     </w:t>
            </w:r>
            <w:r>
              <w:rPr>
                <w:rFonts w:ascii="Calibri" w:eastAsia="Calibri" w:hAnsi="Calibri" w:cs="Calibri"/>
                <w:spacing w:val="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25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,</w:t>
            </w:r>
          </w:p>
          <w:p w:rsidR="008D624D" w:rsidRDefault="00993037">
            <w:pPr>
              <w:ind w:left="299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erh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sil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(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s,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tif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likasi)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</w:t>
            </w:r>
            <w:r>
              <w:rPr>
                <w:rFonts w:ascii="Calibri" w:eastAsia="Calibri" w:hAnsi="Calibri" w:cs="Calibri"/>
                <w:spacing w:val="10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</w:tr>
      <w:tr w:rsidR="008D624D">
        <w:trPr>
          <w:trHeight w:hRule="exact" w:val="567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6"/>
              <w:ind w:left="6727" w:right="294" w:hanging="663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3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8       </w:t>
            </w:r>
            <w:r>
              <w:rPr>
                <w:rFonts w:ascii="Calibri" w:eastAsia="Calibri" w:hAnsi="Calibri" w:cs="Calibri"/>
                <w:b/>
                <w:spacing w:val="4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tik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t                 </w:t>
            </w:r>
            <w:r>
              <w:rPr>
                <w:rFonts w:ascii="Calibri" w:eastAsia="Calibri" w:hAnsi="Calibri" w:cs="Calibri"/>
                <w:spacing w:val="3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wnload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dari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lik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si                       </w:t>
            </w:r>
            <w:r>
              <w:rPr>
                <w:rFonts w:ascii="Calibri" w:eastAsia="Calibri" w:hAnsi="Calibri" w:cs="Calibri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 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</w:tr>
      <w:tr w:rsidR="008D624D">
        <w:trPr>
          <w:trHeight w:hRule="exact" w:val="546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before="8"/>
              <w:ind w:left="1098" w:right="294" w:hanging="1001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3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9       </w:t>
            </w:r>
            <w:r>
              <w:rPr>
                <w:rFonts w:ascii="Calibri" w:eastAsia="Calibri" w:hAnsi="Calibri" w:cs="Calibri"/>
                <w:b/>
                <w:spacing w:val="4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ist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ri                         </w:t>
            </w:r>
            <w:r>
              <w:rPr>
                <w:rFonts w:ascii="Calibri" w:eastAsia="Calibri" w:hAnsi="Calibri" w:cs="Calibri"/>
                <w:spacing w:val="8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aftar h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ri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sa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si h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ot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el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(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bo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,     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 </w:t>
            </w:r>
            <w:r>
              <w:rPr>
                <w:rFonts w:ascii="Calibri" w:eastAsia="Calibri" w:hAnsi="Calibri" w:cs="Calibri"/>
                <w:spacing w:val="9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sukses,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al)                                                 </w:t>
            </w:r>
            <w:r>
              <w:rPr>
                <w:rFonts w:ascii="Calibri" w:eastAsia="Calibri" w:hAnsi="Calibri" w:cs="Calibri"/>
                <w:spacing w:val="2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</w:tr>
      <w:tr w:rsidR="008D624D">
        <w:trPr>
          <w:trHeight w:hRule="exact" w:val="341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8"/>
              <w:ind w:left="9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4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0       </w:t>
            </w:r>
            <w:r>
              <w:rPr>
                <w:rFonts w:ascii="Calibri" w:eastAsia="Calibri" w:hAnsi="Calibri" w:cs="Calibri"/>
                <w:b/>
                <w:spacing w:val="4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ref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d                        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Form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el                                </w:t>
            </w:r>
            <w:r>
              <w:rPr>
                <w:rFonts w:ascii="Calibri" w:eastAsia="Calibri" w:hAnsi="Calibri" w:cs="Calibri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4</w:t>
            </w:r>
          </w:p>
        </w:tc>
      </w:tr>
      <w:tr w:rsidR="008D624D">
        <w:trPr>
          <w:trHeight w:hRule="exact" w:val="300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line="260" w:lineRule="exact"/>
              <w:ind w:left="9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1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>OUR</w:t>
            </w:r>
          </w:p>
        </w:tc>
      </w:tr>
      <w:tr w:rsidR="008D624D">
        <w:trPr>
          <w:trHeight w:hRule="exact" w:val="567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6"/>
              <w:ind w:left="2992" w:right="294" w:hanging="289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4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1       </w:t>
            </w:r>
            <w:r>
              <w:rPr>
                <w:rFonts w:ascii="Calibri" w:eastAsia="Calibri" w:hAnsi="Calibri" w:cs="Calibri"/>
                <w:b/>
                <w:spacing w:val="4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encar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an                   </w:t>
            </w:r>
            <w:r>
              <w:rPr>
                <w:rFonts w:ascii="Calibri" w:eastAsia="Calibri" w:hAnsi="Calibri" w:cs="Calibri"/>
                <w:spacing w:val="1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encar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(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Do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tik,                           </w:t>
            </w:r>
            <w:r>
              <w:rPr>
                <w:rFonts w:ascii="Calibri" w:eastAsia="Calibri" w:hAnsi="Calibri" w:cs="Calibri"/>
                <w:spacing w:val="2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 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asio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al,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city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r)                                </w:t>
            </w:r>
            <w:r>
              <w:rPr>
                <w:rFonts w:ascii="Calibri" w:eastAsia="Calibri" w:hAnsi="Calibri" w:cs="Calibr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</w:tr>
      <w:tr w:rsidR="008D624D">
        <w:trPr>
          <w:trHeight w:hRule="exact" w:val="611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before="5" w:line="260" w:lineRule="exact"/>
              <w:ind w:left="1098" w:right="294" w:hanging="1001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4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2       </w:t>
            </w:r>
            <w:r>
              <w:rPr>
                <w:rFonts w:ascii="Calibri" w:eastAsia="Calibri" w:hAnsi="Calibri" w:cs="Calibri"/>
                <w:b/>
                <w:spacing w:val="4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asil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an         </w:t>
            </w:r>
            <w:r>
              <w:rPr>
                <w:rFonts w:ascii="Calibri" w:eastAsia="Calibri" w:hAnsi="Calibri" w:cs="Calibri"/>
                <w:spacing w:val="3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ilkan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aftar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r 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har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          </w:t>
            </w:r>
            <w:r>
              <w:rPr>
                <w:rFonts w:ascii="Calibri" w:eastAsia="Calibri" w:hAnsi="Calibri" w:cs="Calibri"/>
                <w:spacing w:val="40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 (Kata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r)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                                                                       </w:t>
            </w:r>
            <w:r>
              <w:rPr>
                <w:rFonts w:ascii="Calibri" w:eastAsia="Calibri" w:hAnsi="Calibri" w:cs="Calibri"/>
                <w:spacing w:val="3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</w:tr>
      <w:tr w:rsidR="008D624D">
        <w:trPr>
          <w:trHeight w:hRule="exact" w:val="638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6"/>
              <w:ind w:left="2992" w:right="294" w:hanging="289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4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3       </w:t>
            </w:r>
            <w:r>
              <w:rPr>
                <w:rFonts w:ascii="Calibri" w:eastAsia="Calibri" w:hAnsi="Calibri" w:cs="Calibri"/>
                <w:b/>
                <w:spacing w:val="4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il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r                   </w:t>
            </w:r>
            <w:r>
              <w:rPr>
                <w:rFonts w:ascii="Calibri" w:eastAsia="Calibri" w:hAnsi="Calibri" w:cs="Calibri"/>
                <w:spacing w:val="1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lter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ata 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ener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asarkan        </w:t>
            </w:r>
            <w:r>
              <w:rPr>
                <w:rFonts w:ascii="Calibri" w:eastAsia="Calibri" w:hAnsi="Calibri" w:cs="Calibri"/>
                <w:spacing w:val="2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 wa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tu,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kap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i, h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                               </w:t>
            </w:r>
            <w:r>
              <w:rPr>
                <w:rFonts w:ascii="Calibri" w:eastAsia="Calibri" w:hAnsi="Calibri" w:cs="Calibri"/>
                <w:spacing w:val="30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</w:tr>
      <w:tr w:rsidR="008D624D">
        <w:trPr>
          <w:trHeight w:hRule="exact" w:val="538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line="260" w:lineRule="exact"/>
              <w:ind w:left="9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2"/>
                <w:szCs w:val="22"/>
              </w:rPr>
              <w:t>4</w:t>
            </w: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 xml:space="preserve">4       </w:t>
            </w:r>
            <w:r>
              <w:rPr>
                <w:rFonts w:ascii="Calibri" w:eastAsia="Calibri" w:hAnsi="Calibri" w:cs="Calibri"/>
                <w:b/>
                <w:spacing w:val="45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il 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y              </w:t>
            </w:r>
            <w:r>
              <w:rPr>
                <w:rFonts w:ascii="Calibri" w:eastAsia="Calibri" w:hAnsi="Calibri" w:cs="Calibri"/>
                <w:spacing w:val="44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aftar 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y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diser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ai 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es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ri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si d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n          </w:t>
            </w:r>
            <w:r>
              <w:rPr>
                <w:rFonts w:ascii="Calibri" w:eastAsia="Calibri" w:hAnsi="Calibri" w:cs="Calibri"/>
                <w:spacing w:val="49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25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,</w:t>
            </w:r>
          </w:p>
          <w:p w:rsidR="008D624D" w:rsidRDefault="00993037">
            <w:pPr>
              <w:ind w:left="299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ar                                                            </w:t>
            </w:r>
            <w:r>
              <w:rPr>
                <w:rFonts w:ascii="Calibri" w:eastAsia="Calibri" w:hAnsi="Calibri" w:cs="Calibri"/>
                <w:spacing w:val="18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</w:tr>
      <w:tr w:rsidR="008D624D">
        <w:trPr>
          <w:trHeight w:hRule="exact" w:val="576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6"/>
              <w:ind w:left="6727" w:right="294" w:hanging="663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4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5       </w:t>
            </w:r>
            <w:r>
              <w:rPr>
                <w:rFonts w:ascii="Calibri" w:eastAsia="Calibri" w:hAnsi="Calibri" w:cs="Calibri"/>
                <w:b/>
                <w:spacing w:val="4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Sc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ed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le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r           </w:t>
            </w:r>
            <w:r>
              <w:rPr>
                <w:rFonts w:ascii="Calibri" w:eastAsia="Calibri" w:hAnsi="Calibri" w:cs="Calibri"/>
                <w:spacing w:val="2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enja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walan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                            </w:t>
            </w:r>
            <w:r>
              <w:rPr>
                <w:rFonts w:ascii="Calibri" w:eastAsia="Calibri" w:hAnsi="Calibri" w:cs="Calibri"/>
                <w:spacing w:val="18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 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</w:tr>
      <w:tr w:rsidR="008D624D">
        <w:trPr>
          <w:trHeight w:hRule="exact" w:val="600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line="260" w:lineRule="exact"/>
              <w:ind w:left="9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2"/>
                <w:szCs w:val="22"/>
              </w:rPr>
              <w:t>4</w:t>
            </w: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 xml:space="preserve">6       </w:t>
            </w:r>
            <w:r>
              <w:rPr>
                <w:rFonts w:ascii="Calibri" w:eastAsia="Calibri" w:hAnsi="Calibri" w:cs="Calibri"/>
                <w:b/>
                <w:spacing w:val="45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ilih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jadwal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r       </w:t>
            </w:r>
            <w:r>
              <w:rPr>
                <w:rFonts w:ascii="Calibri" w:eastAsia="Calibri" w:hAnsi="Calibri" w:cs="Calibri"/>
                <w:spacing w:val="45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ili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jadwal d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atkan          </w:t>
            </w:r>
            <w:r>
              <w:rPr>
                <w:rFonts w:ascii="Calibri" w:eastAsia="Calibri" w:hAnsi="Calibri" w:cs="Calibri"/>
                <w:spacing w:val="4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25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,</w:t>
            </w:r>
          </w:p>
          <w:p w:rsidR="008D624D" w:rsidRDefault="00993037">
            <w:pPr>
              <w:ind w:left="299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 s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su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 ja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al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r                              </w:t>
            </w:r>
            <w:r>
              <w:rPr>
                <w:rFonts w:ascii="Calibri" w:eastAsia="Calibri" w:hAnsi="Calibri" w:cs="Calibri"/>
                <w:spacing w:val="14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</w:tr>
      <w:tr w:rsidR="008D624D">
        <w:trPr>
          <w:trHeight w:hRule="exact" w:val="579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9"/>
              <w:ind w:left="2992" w:right="294" w:hanging="289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4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7       </w:t>
            </w:r>
            <w:r>
              <w:rPr>
                <w:rFonts w:ascii="Calibri" w:eastAsia="Calibri" w:hAnsi="Calibri" w:cs="Calibri"/>
                <w:b/>
                <w:spacing w:val="4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esanan                </w:t>
            </w:r>
            <w:r>
              <w:rPr>
                <w:rFonts w:ascii="Calibri" w:eastAsia="Calibri" w:hAnsi="Calibri" w:cs="Calibri"/>
                <w:spacing w:val="9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Form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esanan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(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il p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eli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n         </w:t>
            </w:r>
            <w:r>
              <w:rPr>
                <w:rFonts w:ascii="Calibri" w:eastAsia="Calibri" w:hAnsi="Calibri" w:cs="Calibri"/>
                <w:spacing w:val="49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es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rta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r)                                                  </w:t>
            </w:r>
            <w:r>
              <w:rPr>
                <w:rFonts w:ascii="Calibri" w:eastAsia="Calibri" w:hAnsi="Calibri" w:cs="Calibri"/>
                <w:spacing w:val="2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</w:tr>
      <w:tr w:rsidR="008D624D">
        <w:trPr>
          <w:trHeight w:hRule="exact" w:val="806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line="260" w:lineRule="exact"/>
              <w:ind w:left="9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2"/>
                <w:szCs w:val="22"/>
              </w:rPr>
              <w:t>4</w:t>
            </w: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 xml:space="preserve">8       </w:t>
            </w:r>
            <w:r>
              <w:rPr>
                <w:rFonts w:ascii="Calibri" w:eastAsia="Calibri" w:hAnsi="Calibri" w:cs="Calibri"/>
                <w:b/>
                <w:spacing w:val="45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Re</w:t>
            </w:r>
            <w:r>
              <w:rPr>
                <w:rFonts w:ascii="Calibri" w:eastAsia="Calibri" w:hAnsi="Calibri" w:cs="Calibri"/>
                <w:spacing w:val="2"/>
                <w:position w:val="1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ew                        </w:t>
            </w:r>
            <w:r>
              <w:rPr>
                <w:rFonts w:ascii="Calibri" w:eastAsia="Calibri" w:hAnsi="Calibri" w:cs="Calibri"/>
                <w:spacing w:val="5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al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sa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,                       </w:t>
            </w:r>
            <w:r>
              <w:rPr>
                <w:rFonts w:ascii="Calibri" w:eastAsia="Calibri" w:hAnsi="Calibri" w:cs="Calibri"/>
                <w:spacing w:val="3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25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,</w:t>
            </w:r>
          </w:p>
          <w:p w:rsidR="008D624D" w:rsidRDefault="00993037">
            <w:pPr>
              <w:ind w:left="2992" w:right="952" w:hanging="1894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an                </w:t>
            </w:r>
            <w:r>
              <w:rPr>
                <w:rFonts w:ascii="Calibri" w:eastAsia="Calibri" w:hAnsi="Calibri" w:cs="Calibri"/>
                <w:spacing w:val="9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ilkan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ata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r, p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eli,             </w:t>
            </w:r>
            <w:r>
              <w:rPr>
                <w:rFonts w:ascii="Calibri" w:eastAsia="Calibri" w:hAnsi="Calibri" w:cs="Calibri"/>
                <w:spacing w:val="49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8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es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rta</w:t>
            </w:r>
          </w:p>
        </w:tc>
      </w:tr>
      <w:tr w:rsidR="008D624D">
        <w:trPr>
          <w:trHeight w:hRule="exact" w:val="638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6"/>
              <w:ind w:left="1098" w:right="294" w:hanging="1001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4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9       </w:t>
            </w:r>
            <w:r>
              <w:rPr>
                <w:rFonts w:ascii="Calibri" w:eastAsia="Calibri" w:hAnsi="Calibri" w:cs="Calibri"/>
                <w:b/>
                <w:spacing w:val="4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ilih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              </w:t>
            </w:r>
            <w:r>
              <w:rPr>
                <w:rFonts w:ascii="Calibri" w:eastAsia="Calibri" w:hAnsi="Calibri" w:cs="Calibri"/>
                <w:spacing w:val="16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al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pi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aya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an                      </w:t>
            </w:r>
            <w:r>
              <w:rPr>
                <w:rFonts w:ascii="Calibri" w:eastAsia="Calibri" w:hAnsi="Calibri" w:cs="Calibri"/>
                <w:spacing w:val="18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y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aran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                                                                          </w:t>
            </w:r>
            <w:r>
              <w:rPr>
                <w:rFonts w:ascii="Calibri" w:eastAsia="Calibri" w:hAnsi="Calibri" w:cs="Calibri"/>
                <w:spacing w:val="28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</w:tr>
      <w:tr w:rsidR="008D624D">
        <w:trPr>
          <w:trHeight w:hRule="exact" w:val="538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line="260" w:lineRule="exact"/>
              <w:ind w:left="9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 xml:space="preserve">0       </w:t>
            </w:r>
            <w:r>
              <w:rPr>
                <w:rFonts w:ascii="Calibri" w:eastAsia="Calibri" w:hAnsi="Calibri" w:cs="Calibri"/>
                <w:b/>
                <w:spacing w:val="45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ayaran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P        </w:t>
            </w:r>
            <w:r>
              <w:rPr>
                <w:rFonts w:ascii="Calibri" w:eastAsia="Calibri" w:hAnsi="Calibri" w:cs="Calibri"/>
                <w:spacing w:val="25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al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ay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ran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D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P                             </w:t>
            </w:r>
            <w:r>
              <w:rPr>
                <w:rFonts w:ascii="Calibri" w:eastAsia="Calibri" w:hAnsi="Calibri" w:cs="Calibri"/>
                <w:spacing w:val="25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25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,</w:t>
            </w:r>
          </w:p>
          <w:p w:rsidR="008D624D" w:rsidRDefault="00993037">
            <w:pPr>
              <w:ind w:right="992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</w:tr>
      <w:tr w:rsidR="008D624D">
        <w:trPr>
          <w:trHeight w:hRule="exact" w:val="567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6"/>
              <w:ind w:left="6727" w:right="294" w:hanging="663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1       </w:t>
            </w:r>
            <w:r>
              <w:rPr>
                <w:rFonts w:ascii="Calibri" w:eastAsia="Calibri" w:hAnsi="Calibri" w:cs="Calibri"/>
                <w:b/>
                <w:spacing w:val="4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el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asan                  </w:t>
            </w:r>
            <w:r>
              <w:rPr>
                <w:rFonts w:ascii="Calibri" w:eastAsia="Calibri" w:hAnsi="Calibri" w:cs="Calibri"/>
                <w:spacing w:val="30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al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an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ay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ran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el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asan                </w:t>
            </w:r>
            <w:r>
              <w:rPr>
                <w:rFonts w:ascii="Calibri" w:eastAsia="Calibri" w:hAnsi="Calibri" w:cs="Calibri"/>
                <w:spacing w:val="4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 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</w:tr>
      <w:tr w:rsidR="008D624D">
        <w:trPr>
          <w:trHeight w:hRule="exact" w:val="558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before="5" w:line="260" w:lineRule="exact"/>
              <w:ind w:left="2992" w:right="294" w:hanging="289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2       </w:t>
            </w:r>
            <w:r>
              <w:rPr>
                <w:rFonts w:ascii="Calibri" w:eastAsia="Calibri" w:hAnsi="Calibri" w:cs="Calibri"/>
                <w:b/>
                <w:spacing w:val="4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Iss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ed                         </w:t>
            </w:r>
            <w:r>
              <w:rPr>
                <w:rFonts w:ascii="Calibri" w:eastAsia="Calibri" w:hAnsi="Calibri" w:cs="Calibri"/>
                <w:spacing w:val="3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si iss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ed tik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om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s jika                 </w:t>
            </w:r>
            <w:r>
              <w:rPr>
                <w:rFonts w:ascii="Calibri" w:eastAsia="Calibri" w:hAnsi="Calibri" w:cs="Calibri"/>
                <w:spacing w:val="4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y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aran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ber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asil                                    </w:t>
            </w:r>
            <w:r>
              <w:rPr>
                <w:rFonts w:ascii="Calibri" w:eastAsia="Calibri" w:hAnsi="Calibri" w:cs="Calibri"/>
                <w:spacing w:val="8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</w:tr>
    </w:tbl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5" w:line="220" w:lineRule="exact"/>
        <w:rPr>
          <w:sz w:val="22"/>
          <w:szCs w:val="22"/>
        </w:rPr>
      </w:pPr>
    </w:p>
    <w:p w:rsidR="008D624D" w:rsidRDefault="00993037">
      <w:pPr>
        <w:spacing w:before="16"/>
        <w:ind w:left="4409" w:right="4079"/>
        <w:jc w:val="center"/>
        <w:rPr>
          <w:rFonts w:ascii="Calibri" w:eastAsia="Calibri" w:hAnsi="Calibri" w:cs="Calibri"/>
          <w:sz w:val="22"/>
          <w:szCs w:val="22"/>
        </w:rPr>
        <w:sectPr w:rsidR="008D624D">
          <w:footerReference w:type="default" r:id="rId69"/>
          <w:pgSz w:w="11920" w:h="16840"/>
          <w:pgMar w:top="1560" w:right="1440" w:bottom="280" w:left="1680" w:header="0" w:footer="0" w:gutter="0"/>
          <w:cols w:space="720"/>
        </w:sectPr>
      </w:pPr>
      <w:r>
        <w:rPr>
          <w:rFonts w:ascii="Calibri" w:eastAsia="Calibri" w:hAnsi="Calibri" w:cs="Calibri"/>
          <w:spacing w:val="1"/>
          <w:sz w:val="22"/>
          <w:szCs w:val="22"/>
        </w:rPr>
        <w:t>51</w:t>
      </w:r>
    </w:p>
    <w:p w:rsidR="008D624D" w:rsidRDefault="008D624D">
      <w:pPr>
        <w:spacing w:before="4" w:line="120" w:lineRule="exact"/>
        <w:rPr>
          <w:sz w:val="12"/>
          <w:szCs w:val="12"/>
        </w:rPr>
      </w:pPr>
    </w:p>
    <w:tbl>
      <w:tblPr>
        <w:tblW w:w="0" w:type="auto"/>
        <w:tblInd w:w="46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90"/>
      </w:tblGrid>
      <w:tr w:rsidR="008D624D">
        <w:trPr>
          <w:trHeight w:hRule="exact" w:val="629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6"/>
              <w:ind w:left="2992" w:right="294" w:hanging="289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3       </w:t>
            </w:r>
            <w:r>
              <w:rPr>
                <w:rFonts w:ascii="Calibri" w:eastAsia="Calibri" w:hAnsi="Calibri" w:cs="Calibri"/>
                <w:b/>
                <w:spacing w:val="4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tifikasi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ti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et        </w:t>
            </w:r>
            <w:r>
              <w:rPr>
                <w:rFonts w:ascii="Calibri" w:eastAsia="Calibri" w:hAnsi="Calibri" w:cs="Calibri"/>
                <w:spacing w:val="37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er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tah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ti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j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y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aran     </w:t>
            </w:r>
            <w:r>
              <w:rPr>
                <w:rFonts w:ascii="Calibri" w:eastAsia="Calibri" w:hAnsi="Calibri" w:cs="Calibri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erh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sil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(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s,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tif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likasi)            </w:t>
            </w:r>
            <w:r>
              <w:rPr>
                <w:rFonts w:ascii="Calibri" w:eastAsia="Calibri" w:hAnsi="Calibri" w:cs="Calibri"/>
                <w:spacing w:val="10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</w:tr>
      <w:tr w:rsidR="008D624D">
        <w:trPr>
          <w:trHeight w:hRule="exact" w:val="538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line="260" w:lineRule="exact"/>
              <w:ind w:left="9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 xml:space="preserve">4       </w:t>
            </w:r>
            <w:r>
              <w:rPr>
                <w:rFonts w:ascii="Calibri" w:eastAsia="Calibri" w:hAnsi="Calibri" w:cs="Calibri"/>
                <w:b/>
                <w:spacing w:val="45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Ce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ak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tik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t                 </w:t>
            </w:r>
            <w:r>
              <w:rPr>
                <w:rFonts w:ascii="Calibri" w:eastAsia="Calibri" w:hAnsi="Calibri" w:cs="Calibri"/>
                <w:spacing w:val="35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wnload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et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dari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lik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si                       </w:t>
            </w:r>
            <w:r>
              <w:rPr>
                <w:rFonts w:ascii="Calibri" w:eastAsia="Calibri" w:hAnsi="Calibri" w:cs="Calibri"/>
                <w:spacing w:val="3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25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,</w:t>
            </w:r>
          </w:p>
          <w:p w:rsidR="008D624D" w:rsidRDefault="00993037">
            <w:pPr>
              <w:ind w:right="992"/>
              <w:jc w:val="right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</w:tr>
      <w:tr w:rsidR="008D624D">
        <w:trPr>
          <w:trHeight w:hRule="exact" w:val="641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5" w:line="260" w:lineRule="exact"/>
              <w:ind w:left="1098" w:right="294" w:hanging="1001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       </w:t>
            </w:r>
            <w:r>
              <w:rPr>
                <w:rFonts w:ascii="Calibri" w:eastAsia="Calibri" w:hAnsi="Calibri" w:cs="Calibri"/>
                <w:b/>
                <w:spacing w:val="4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ist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ri                         </w:t>
            </w:r>
            <w:r>
              <w:rPr>
                <w:rFonts w:ascii="Calibri" w:eastAsia="Calibri" w:hAnsi="Calibri" w:cs="Calibri"/>
                <w:spacing w:val="8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aftar h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ri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sa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si pe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awat                  </w:t>
            </w:r>
            <w:r>
              <w:rPr>
                <w:rFonts w:ascii="Calibri" w:eastAsia="Calibri" w:hAnsi="Calibri" w:cs="Calibri"/>
                <w:spacing w:val="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an                </w:t>
            </w:r>
            <w:r>
              <w:rPr>
                <w:rFonts w:ascii="Calibri" w:eastAsia="Calibri" w:hAnsi="Calibri" w:cs="Calibri"/>
                <w:spacing w:val="9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(bo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 suk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es,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al)                               </w:t>
            </w:r>
            <w:r>
              <w:rPr>
                <w:rFonts w:ascii="Calibri" w:eastAsia="Calibri" w:hAnsi="Calibri" w:cs="Calibri"/>
                <w:spacing w:val="30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</w:tr>
      <w:tr w:rsidR="008D624D">
        <w:trPr>
          <w:trHeight w:hRule="exact" w:val="300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line="260" w:lineRule="exact"/>
              <w:ind w:left="9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 xml:space="preserve">6       </w:t>
            </w:r>
            <w:r>
              <w:rPr>
                <w:rFonts w:ascii="Calibri" w:eastAsia="Calibri" w:hAnsi="Calibri" w:cs="Calibri"/>
                <w:b/>
                <w:spacing w:val="45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ref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un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d                        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Form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un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et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                                          </w:t>
            </w:r>
            <w:r>
              <w:rPr>
                <w:rFonts w:ascii="Calibri" w:eastAsia="Calibri" w:hAnsi="Calibri" w:cs="Calibri"/>
                <w:spacing w:val="19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1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4</w:t>
            </w:r>
          </w:p>
        </w:tc>
      </w:tr>
      <w:tr w:rsidR="008D624D">
        <w:trPr>
          <w:trHeight w:hRule="exact" w:val="576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6"/>
              <w:ind w:left="97" w:right="751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k </w:t>
            </w: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ffi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e</w:t>
            </w:r>
          </w:p>
        </w:tc>
      </w:tr>
      <w:tr w:rsidR="008D624D">
        <w:trPr>
          <w:trHeight w:hRule="exact" w:val="600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line="260" w:lineRule="exact"/>
              <w:ind w:left="148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 xml:space="preserve">7      </w:t>
            </w:r>
            <w:r>
              <w:rPr>
                <w:rFonts w:ascii="Calibri" w:eastAsia="Calibri" w:hAnsi="Calibri" w:cs="Calibri"/>
                <w:b/>
                <w:spacing w:val="47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aj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en u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er      </w:t>
            </w:r>
            <w:r>
              <w:rPr>
                <w:rFonts w:ascii="Calibri" w:eastAsia="Calibri" w:hAnsi="Calibri" w:cs="Calibri"/>
                <w:spacing w:val="30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al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ea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ed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t,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ha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pu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s, list                </w:t>
            </w:r>
            <w:r>
              <w:rPr>
                <w:rFonts w:ascii="Calibri" w:eastAsia="Calibri" w:hAnsi="Calibri" w:cs="Calibri"/>
                <w:spacing w:val="1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2</w:t>
            </w:r>
          </w:p>
          <w:p w:rsidR="008D624D" w:rsidRDefault="00993037">
            <w:pPr>
              <w:spacing w:before="1"/>
              <w:ind w:left="1098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in</w:t>
            </w:r>
          </w:p>
        </w:tc>
      </w:tr>
      <w:tr w:rsidR="008D624D">
        <w:trPr>
          <w:trHeight w:hRule="exact" w:val="641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8"/>
              <w:ind w:left="1098" w:right="952" w:hanging="95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8      </w:t>
            </w:r>
            <w:r>
              <w:rPr>
                <w:rFonts w:ascii="Calibri" w:eastAsia="Calibri" w:hAnsi="Calibri" w:cs="Calibri"/>
                <w:b/>
                <w:spacing w:val="47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aj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 h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k       </w:t>
            </w:r>
            <w:r>
              <w:rPr>
                <w:rFonts w:ascii="Calibri" w:eastAsia="Calibri" w:hAnsi="Calibri" w:cs="Calibri"/>
                <w:spacing w:val="48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aftar h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ak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es,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ed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ak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ks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s 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er          </w:t>
            </w:r>
            <w:r>
              <w:rPr>
                <w:rFonts w:ascii="Calibri" w:eastAsia="Calibri" w:hAnsi="Calibri" w:cs="Calibri"/>
                <w:spacing w:val="4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2 aks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                </w:t>
            </w:r>
            <w:r>
              <w:rPr>
                <w:rFonts w:ascii="Calibri" w:eastAsia="Calibri" w:hAnsi="Calibri" w:cs="Calibri"/>
                <w:spacing w:val="1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ser</w:t>
            </w:r>
          </w:p>
        </w:tc>
      </w:tr>
      <w:tr w:rsidR="008D624D">
        <w:trPr>
          <w:trHeight w:hRule="exact" w:val="600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line="260" w:lineRule="exact"/>
              <w:ind w:left="148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2"/>
                <w:szCs w:val="22"/>
              </w:rPr>
              <w:t>5</w:t>
            </w: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 xml:space="preserve">9      </w:t>
            </w:r>
            <w:r>
              <w:rPr>
                <w:rFonts w:ascii="Calibri" w:eastAsia="Calibri" w:hAnsi="Calibri" w:cs="Calibri"/>
                <w:b/>
                <w:spacing w:val="47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aj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en               </w:t>
            </w:r>
            <w:r>
              <w:rPr>
                <w:rFonts w:ascii="Calibri" w:eastAsia="Calibri" w:hAnsi="Calibri" w:cs="Calibri"/>
                <w:spacing w:val="19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ric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in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pes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wa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pr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ci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l, p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ici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g      </w:t>
            </w:r>
            <w:r>
              <w:rPr>
                <w:rFonts w:ascii="Calibri" w:eastAsia="Calibri" w:hAnsi="Calibri" w:cs="Calibri"/>
                <w:spacing w:val="44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0</w:t>
            </w:r>
          </w:p>
          <w:p w:rsidR="008D624D" w:rsidRDefault="00993037">
            <w:pPr>
              <w:ind w:left="1098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ric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in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g                        </w:t>
            </w:r>
            <w:r>
              <w:rPr>
                <w:rFonts w:ascii="Calibri" w:eastAsia="Calibri" w:hAnsi="Calibri" w:cs="Calibri"/>
                <w:spacing w:val="46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</w:t>
            </w:r>
          </w:p>
        </w:tc>
      </w:tr>
      <w:tr w:rsidR="008D624D">
        <w:trPr>
          <w:trHeight w:hRule="exact" w:val="630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6"/>
              <w:ind w:left="148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6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0      </w:t>
            </w:r>
            <w:r>
              <w:rPr>
                <w:rFonts w:ascii="Calibri" w:eastAsia="Calibri" w:hAnsi="Calibri" w:cs="Calibri"/>
                <w:b/>
                <w:spacing w:val="47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aj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en               </w:t>
            </w:r>
            <w:r>
              <w:rPr>
                <w:rFonts w:ascii="Calibri" w:eastAsia="Calibri" w:hAnsi="Calibri" w:cs="Calibri"/>
                <w:spacing w:val="19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aftar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tra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saksi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erb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y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ar,           </w:t>
            </w:r>
            <w:r>
              <w:rPr>
                <w:rFonts w:ascii="Calibri" w:eastAsia="Calibri" w:hAnsi="Calibri" w:cs="Calibri"/>
                <w:spacing w:val="3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2</w:t>
            </w:r>
          </w:p>
          <w:p w:rsidR="008D624D" w:rsidRDefault="00993037">
            <w:pPr>
              <w:ind w:left="1098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Tra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saksi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es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wat    </w:t>
            </w:r>
            <w:r>
              <w:rPr>
                <w:rFonts w:ascii="Calibri" w:eastAsia="Calibri" w:hAnsi="Calibri" w:cs="Calibri"/>
                <w:spacing w:val="10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al,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il p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an</w:t>
            </w:r>
          </w:p>
        </w:tc>
      </w:tr>
      <w:tr w:rsidR="008D624D">
        <w:trPr>
          <w:trHeight w:hRule="exact" w:val="611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before="8"/>
              <w:ind w:left="148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6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1      </w:t>
            </w:r>
            <w:r>
              <w:rPr>
                <w:rFonts w:ascii="Calibri" w:eastAsia="Calibri" w:hAnsi="Calibri" w:cs="Calibri"/>
                <w:b/>
                <w:spacing w:val="47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aj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en               </w:t>
            </w:r>
            <w:r>
              <w:rPr>
                <w:rFonts w:ascii="Calibri" w:eastAsia="Calibri" w:hAnsi="Calibri" w:cs="Calibri"/>
                <w:spacing w:val="19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aftar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tra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saksi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erb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y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ar,           </w:t>
            </w:r>
            <w:r>
              <w:rPr>
                <w:rFonts w:ascii="Calibri" w:eastAsia="Calibri" w:hAnsi="Calibri" w:cs="Calibri"/>
                <w:spacing w:val="3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2</w:t>
            </w:r>
          </w:p>
          <w:p w:rsidR="008D624D" w:rsidRDefault="00993037">
            <w:pPr>
              <w:ind w:left="1098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Tra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saksi 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l         </w:t>
            </w:r>
            <w:r>
              <w:rPr>
                <w:rFonts w:ascii="Calibri" w:eastAsia="Calibri" w:hAnsi="Calibri" w:cs="Calibri"/>
                <w:spacing w:val="24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al,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il p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an</w:t>
            </w:r>
          </w:p>
        </w:tc>
      </w:tr>
      <w:tr w:rsidR="008D624D">
        <w:trPr>
          <w:trHeight w:hRule="exact" w:val="639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6"/>
              <w:ind w:left="1098" w:right="398" w:hanging="95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6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2      </w:t>
            </w:r>
            <w:r>
              <w:rPr>
                <w:rFonts w:ascii="Calibri" w:eastAsia="Calibri" w:hAnsi="Calibri" w:cs="Calibri"/>
                <w:b/>
                <w:spacing w:val="47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aj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en               </w:t>
            </w:r>
            <w:r>
              <w:rPr>
                <w:rFonts w:ascii="Calibri" w:eastAsia="Calibri" w:hAnsi="Calibri" w:cs="Calibri"/>
                <w:spacing w:val="19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aftar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tra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saksi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erb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y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ar,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         </w:t>
            </w:r>
            <w:r>
              <w:rPr>
                <w:rFonts w:ascii="Calibri" w:eastAsia="Calibri" w:hAnsi="Calibri" w:cs="Calibri"/>
                <w:spacing w:val="3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6 tra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saksi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r           </w:t>
            </w:r>
            <w:r>
              <w:rPr>
                <w:rFonts w:ascii="Calibri" w:eastAsia="Calibri" w:hAnsi="Calibri" w:cs="Calibri"/>
                <w:spacing w:val="3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al,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il p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esanan</w:t>
            </w:r>
          </w:p>
        </w:tc>
      </w:tr>
      <w:tr w:rsidR="008D624D">
        <w:trPr>
          <w:trHeight w:hRule="exact" w:val="600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line="260" w:lineRule="exact"/>
              <w:ind w:left="148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2"/>
                <w:szCs w:val="22"/>
              </w:rPr>
              <w:t>6</w:t>
            </w: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 xml:space="preserve">3      </w:t>
            </w:r>
            <w:r>
              <w:rPr>
                <w:rFonts w:ascii="Calibri" w:eastAsia="Calibri" w:hAnsi="Calibri" w:cs="Calibri"/>
                <w:b/>
                <w:spacing w:val="47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aftar                         </w:t>
            </w:r>
            <w:r>
              <w:rPr>
                <w:rFonts w:ascii="Calibri" w:eastAsia="Calibri" w:hAnsi="Calibri" w:cs="Calibri"/>
                <w:spacing w:val="35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aftar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y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aran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du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, detil               </w:t>
            </w:r>
            <w:r>
              <w:rPr>
                <w:rFonts w:ascii="Calibri" w:eastAsia="Calibri" w:hAnsi="Calibri" w:cs="Calibri"/>
                <w:spacing w:val="7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2</w:t>
            </w:r>
          </w:p>
          <w:p w:rsidR="008D624D" w:rsidRDefault="00993037">
            <w:pPr>
              <w:ind w:left="1098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ayaran              </w:t>
            </w:r>
            <w:r>
              <w:rPr>
                <w:rFonts w:ascii="Calibri" w:eastAsia="Calibri" w:hAnsi="Calibri" w:cs="Calibri"/>
                <w:spacing w:val="2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y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aran</w:t>
            </w:r>
          </w:p>
        </w:tc>
      </w:tr>
      <w:tr w:rsidR="008D624D">
        <w:trPr>
          <w:trHeight w:hRule="exact" w:val="567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8"/>
              <w:ind w:left="2992" w:right="952" w:hanging="284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6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4      </w:t>
            </w:r>
            <w:r>
              <w:rPr>
                <w:rFonts w:ascii="Calibri" w:eastAsia="Calibri" w:hAnsi="Calibri" w:cs="Calibri"/>
                <w:b/>
                <w:spacing w:val="47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ran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penj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al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n   </w:t>
            </w:r>
            <w:r>
              <w:rPr>
                <w:rFonts w:ascii="Calibri" w:eastAsia="Calibri" w:hAnsi="Calibri" w:cs="Calibri"/>
                <w:spacing w:val="29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ran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penj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al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w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ed d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n            </w:t>
            </w:r>
            <w:r>
              <w:rPr>
                <w:rFonts w:ascii="Calibri" w:eastAsia="Calibri" w:hAnsi="Calibri" w:cs="Calibri"/>
                <w:spacing w:val="26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2 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x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x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cel</w:t>
            </w:r>
          </w:p>
        </w:tc>
      </w:tr>
      <w:tr w:rsidR="008D624D">
        <w:trPr>
          <w:trHeight w:hRule="exact" w:val="549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before="8"/>
              <w:ind w:left="2992" w:right="952" w:hanging="284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6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5      </w:t>
            </w:r>
            <w:r>
              <w:rPr>
                <w:rFonts w:ascii="Calibri" w:eastAsia="Calibri" w:hAnsi="Calibri" w:cs="Calibri"/>
                <w:b/>
                <w:spacing w:val="47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ran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an   </w:t>
            </w:r>
            <w:r>
              <w:rPr>
                <w:rFonts w:ascii="Calibri" w:eastAsia="Calibri" w:hAnsi="Calibri" w:cs="Calibri"/>
                <w:spacing w:val="46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ran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w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eb b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ed d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n            </w:t>
            </w:r>
            <w:r>
              <w:rPr>
                <w:rFonts w:ascii="Calibri" w:eastAsia="Calibri" w:hAnsi="Calibri" w:cs="Calibri"/>
                <w:spacing w:val="40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2 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x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x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cel</w:t>
            </w:r>
          </w:p>
        </w:tc>
      </w:tr>
      <w:tr w:rsidR="008D624D">
        <w:trPr>
          <w:trHeight w:hRule="exact" w:val="576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6"/>
              <w:ind w:left="2992" w:right="952" w:hanging="2845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6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6      </w:t>
            </w:r>
            <w:r>
              <w:rPr>
                <w:rFonts w:ascii="Calibri" w:eastAsia="Calibri" w:hAnsi="Calibri" w:cs="Calibri"/>
                <w:b/>
                <w:spacing w:val="47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aj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 a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en     </w:t>
            </w:r>
            <w:r>
              <w:rPr>
                <w:rFonts w:ascii="Calibri" w:eastAsia="Calibri" w:hAnsi="Calibri" w:cs="Calibri"/>
                <w:spacing w:val="34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aftar a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en, deti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it,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his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ri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tifitas    </w:t>
            </w:r>
            <w:r>
              <w:rPr>
                <w:rFonts w:ascii="Calibri" w:eastAsia="Calibri" w:hAnsi="Calibri" w:cs="Calibri"/>
                <w:spacing w:val="4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2 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</w:t>
            </w:r>
          </w:p>
        </w:tc>
      </w:tr>
      <w:tr w:rsidR="008D624D">
        <w:trPr>
          <w:trHeight w:hRule="exact" w:val="600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line="260" w:lineRule="exact"/>
              <w:ind w:left="111" w:right="955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2"/>
                <w:szCs w:val="22"/>
              </w:rPr>
              <w:t>6</w:t>
            </w:r>
            <w:r>
              <w:rPr>
                <w:rFonts w:ascii="Calibri" w:eastAsia="Calibri" w:hAnsi="Calibri" w:cs="Calibri"/>
                <w:b/>
                <w:position w:val="1"/>
                <w:sz w:val="22"/>
                <w:szCs w:val="22"/>
              </w:rPr>
              <w:t xml:space="preserve">7      </w:t>
            </w:r>
            <w:r>
              <w:rPr>
                <w:rFonts w:ascii="Calibri" w:eastAsia="Calibri" w:hAnsi="Calibri" w:cs="Calibri"/>
                <w:b/>
                <w:spacing w:val="47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aj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en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               </w:t>
            </w:r>
            <w:r>
              <w:rPr>
                <w:rFonts w:ascii="Calibri" w:eastAsia="Calibri" w:hAnsi="Calibri" w:cs="Calibri"/>
                <w:spacing w:val="19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aftar 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en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aj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depos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t,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d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il                  </w:t>
            </w:r>
            <w:r>
              <w:rPr>
                <w:rFonts w:ascii="Calibri" w:eastAsia="Calibri" w:hAnsi="Calibri" w:cs="Calibri"/>
                <w:spacing w:val="16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2</w:t>
            </w:r>
          </w:p>
          <w:p w:rsidR="008D624D" w:rsidRDefault="00993037">
            <w:pPr>
              <w:ind w:left="1062" w:right="2015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ep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sit                       </w:t>
            </w:r>
            <w:r>
              <w:rPr>
                <w:rFonts w:ascii="Calibri" w:eastAsia="Calibri" w:hAnsi="Calibri" w:cs="Calibri"/>
                <w:spacing w:val="1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tra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saksi de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sit,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dep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sit 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er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</w:t>
            </w:r>
          </w:p>
        </w:tc>
      </w:tr>
      <w:tr w:rsidR="008D624D">
        <w:trPr>
          <w:trHeight w:hRule="exact" w:val="630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</w:tcPr>
          <w:p w:rsidR="008D624D" w:rsidRDefault="00993037">
            <w:pPr>
              <w:spacing w:before="16"/>
              <w:ind w:left="1098" w:right="884" w:hanging="95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6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8      </w:t>
            </w:r>
            <w:r>
              <w:rPr>
                <w:rFonts w:ascii="Calibri" w:eastAsia="Calibri" w:hAnsi="Calibri" w:cs="Calibri"/>
                <w:b/>
                <w:spacing w:val="47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aj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en               </w:t>
            </w:r>
            <w:r>
              <w:rPr>
                <w:rFonts w:ascii="Calibri" w:eastAsia="Calibri" w:hAnsi="Calibri" w:cs="Calibri"/>
                <w:spacing w:val="19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aj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en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v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cher p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wa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,        </w:t>
            </w:r>
            <w:r>
              <w:rPr>
                <w:rFonts w:ascii="Calibri" w:eastAsia="Calibri" w:hAnsi="Calibri" w:cs="Calibri"/>
                <w:spacing w:val="7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2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vo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er                      </w:t>
            </w:r>
            <w:r>
              <w:rPr>
                <w:rFonts w:ascii="Calibri" w:eastAsia="Calibri" w:hAnsi="Calibri" w:cs="Calibri"/>
                <w:spacing w:val="24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to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r.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es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rta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detil dan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upd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ate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nya</w:t>
            </w:r>
          </w:p>
        </w:tc>
      </w:tr>
      <w:tr w:rsidR="008D624D">
        <w:trPr>
          <w:trHeight w:hRule="exact" w:val="1095"/>
        </w:trPr>
        <w:tc>
          <w:tcPr>
            <w:tcW w:w="8190" w:type="dxa"/>
            <w:tcBorders>
              <w:top w:val="nil"/>
              <w:left w:val="single" w:sz="8" w:space="0" w:color="78C0D3"/>
              <w:bottom w:val="nil"/>
              <w:right w:val="single" w:sz="8" w:space="0" w:color="78C0D3"/>
            </w:tcBorders>
            <w:shd w:val="clear" w:color="auto" w:fill="D2EAF0"/>
          </w:tcPr>
          <w:p w:rsidR="008D624D" w:rsidRDefault="00993037">
            <w:pPr>
              <w:spacing w:before="8"/>
              <w:ind w:left="9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F0</w:t>
            </w:r>
            <w:r>
              <w:rPr>
                <w:rFonts w:ascii="Calibri" w:eastAsia="Calibri" w:hAnsi="Calibri" w:cs="Calibri"/>
                <w:b/>
                <w:spacing w:val="1"/>
                <w:sz w:val="22"/>
                <w:szCs w:val="22"/>
              </w:rPr>
              <w:t>6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9       </w:t>
            </w:r>
            <w:r>
              <w:rPr>
                <w:rFonts w:ascii="Calibri" w:eastAsia="Calibri" w:hAnsi="Calibri" w:cs="Calibri"/>
                <w:b/>
                <w:spacing w:val="4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aj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en               </w:t>
            </w:r>
            <w:r>
              <w:rPr>
                <w:rFonts w:ascii="Calibri" w:eastAsia="Calibri" w:hAnsi="Calibri" w:cs="Calibri"/>
                <w:spacing w:val="19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aj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en 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el dan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k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rsed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aan         </w:t>
            </w:r>
            <w:r>
              <w:rPr>
                <w:rFonts w:ascii="Calibri" w:eastAsia="Calibri" w:hAnsi="Calibri" w:cs="Calibri"/>
                <w:spacing w:val="50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3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5</w:t>
            </w:r>
          </w:p>
          <w:p w:rsidR="008D624D" w:rsidRDefault="00993037">
            <w:pPr>
              <w:ind w:left="1098" w:right="237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Refu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d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&amp;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Cha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     </w:t>
            </w:r>
            <w:r>
              <w:rPr>
                <w:rFonts w:ascii="Calibri" w:eastAsia="Calibri" w:hAnsi="Calibri" w:cs="Calibri"/>
                <w:spacing w:val="3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Ka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ar,</w:t>
            </w:r>
            <w:r>
              <w:rPr>
                <w:rFonts w:ascii="Calibri" w:eastAsia="Calibri" w:hAnsi="Calibri" w:cs="Calibri"/>
                <w:spacing w:val="-4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aj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en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efu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 Tick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t                          </w:t>
            </w:r>
            <w:r>
              <w:rPr>
                <w:rFonts w:ascii="Calibri" w:eastAsia="Calibri" w:hAnsi="Calibri" w:cs="Calibri"/>
                <w:spacing w:val="17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aj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en 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eru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k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ar,</w:t>
            </w:r>
          </w:p>
          <w:p w:rsidR="008D624D" w:rsidRDefault="00993037">
            <w:pPr>
              <w:spacing w:line="260" w:lineRule="exact"/>
              <w:ind w:left="299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aj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 xml:space="preserve">en </w:t>
            </w:r>
            <w:r>
              <w:rPr>
                <w:rFonts w:ascii="Calibri" w:eastAsia="Calibri" w:hAnsi="Calibri" w:cs="Calibri"/>
                <w:spacing w:val="-3"/>
                <w:position w:val="1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eru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b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an</w:t>
            </w:r>
            <w:r>
              <w:rPr>
                <w:rFonts w:ascii="Calibri" w:eastAsia="Calibri" w:hAnsi="Calibri" w:cs="Calibri"/>
                <w:spacing w:val="-1"/>
                <w:position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pacing w:val="1"/>
                <w:position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2"/>
                <w:position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position w:val="1"/>
                <w:sz w:val="22"/>
                <w:szCs w:val="22"/>
              </w:rPr>
              <w:t>el</w:t>
            </w:r>
          </w:p>
        </w:tc>
      </w:tr>
    </w:tbl>
    <w:p w:rsidR="008D624D" w:rsidRDefault="008D624D">
      <w:pPr>
        <w:spacing w:before="9" w:line="180" w:lineRule="exact"/>
        <w:rPr>
          <w:sz w:val="19"/>
          <w:szCs w:val="19"/>
        </w:rPr>
      </w:pPr>
    </w:p>
    <w:p w:rsidR="008D624D" w:rsidRDefault="00993037">
      <w:pPr>
        <w:spacing w:before="29"/>
        <w:ind w:left="588"/>
        <w:rPr>
          <w:sz w:val="24"/>
          <w:szCs w:val="24"/>
        </w:rPr>
      </w:pPr>
      <w:r>
        <w:rPr>
          <w:b/>
          <w:sz w:val="24"/>
          <w:szCs w:val="24"/>
        </w:rPr>
        <w:t xml:space="preserve">4.1.11. </w:t>
      </w:r>
      <w:r>
        <w:rPr>
          <w:b/>
          <w:spacing w:val="48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S</w:t>
      </w:r>
      <w:r>
        <w:rPr>
          <w:b/>
          <w:sz w:val="24"/>
          <w:szCs w:val="24"/>
        </w:rPr>
        <w:t>yst</w:t>
      </w:r>
      <w:r>
        <w:rPr>
          <w:b/>
          <w:spacing w:val="1"/>
          <w:sz w:val="24"/>
          <w:szCs w:val="24"/>
        </w:rPr>
        <w:t>e</w:t>
      </w:r>
      <w:r>
        <w:rPr>
          <w:b/>
          <w:sz w:val="24"/>
          <w:szCs w:val="24"/>
        </w:rPr>
        <w:t>m</w:t>
      </w:r>
    </w:p>
    <w:p w:rsidR="008D624D" w:rsidRDefault="008D624D">
      <w:pPr>
        <w:spacing w:before="2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219" w:firstLine="720"/>
        <w:jc w:val="both"/>
        <w:rPr>
          <w:sz w:val="24"/>
          <w:szCs w:val="24"/>
        </w:rPr>
        <w:sectPr w:rsidR="008D624D">
          <w:footerReference w:type="default" r:id="rId70"/>
          <w:pgSz w:w="11920" w:h="16840"/>
          <w:pgMar w:top="1560" w:right="1440" w:bottom="280" w:left="1680" w:header="0" w:footer="1002" w:gutter="0"/>
          <w:pgNumType w:start="52"/>
          <w:cols w:space="720"/>
        </w:sectPr>
      </w:pP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butuhan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surv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i,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diskusi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sta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holder dir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ksi, man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n, unit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t,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hotel,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unit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tour,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rta 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diskusi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sta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holder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,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sub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las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9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spacing w:line="360" w:lineRule="auto"/>
        <w:ind w:left="588" w:right="80"/>
        <w:jc w:val="both"/>
        <w:rPr>
          <w:sz w:val="24"/>
          <w:szCs w:val="24"/>
        </w:rPr>
      </w:pP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t</w:t>
      </w:r>
      <w:r>
        <w:rPr>
          <w:i/>
          <w:spacing w:val="1"/>
          <w:sz w:val="24"/>
          <w:szCs w:val="24"/>
        </w:rPr>
        <w:t>i</w:t>
      </w:r>
      <w:r>
        <w:rPr>
          <w:i/>
          <w:spacing w:val="-1"/>
          <w:sz w:val="24"/>
          <w:szCs w:val="24"/>
        </w:rPr>
        <w:t>cke</w:t>
      </w:r>
      <w:r>
        <w:rPr>
          <w:i/>
          <w:sz w:val="24"/>
          <w:szCs w:val="24"/>
        </w:rPr>
        <w:t>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ng</w:t>
      </w:r>
      <w:r>
        <w:rPr>
          <w:i/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our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model</w:t>
      </w:r>
      <w:r>
        <w:rPr>
          <w:spacing w:val="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2"/>
          <w:sz w:val="24"/>
          <w:szCs w:val="24"/>
        </w:rPr>
        <w:t>2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.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ub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rsitektur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tem,</w:t>
      </w:r>
      <w:r>
        <w:rPr>
          <w:spacing w:val="1"/>
          <w:sz w:val="24"/>
          <w:szCs w:val="24"/>
        </w:rPr>
        <w:t xml:space="preserve"> 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tampi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e-</w:t>
      </w:r>
      <w:r>
        <w:rPr>
          <w:i/>
          <w:sz w:val="24"/>
          <w:szCs w:val="24"/>
        </w:rPr>
        <w:t>t</w:t>
      </w:r>
      <w:r>
        <w:rPr>
          <w:i/>
          <w:spacing w:val="1"/>
          <w:sz w:val="24"/>
          <w:szCs w:val="24"/>
        </w:rPr>
        <w:t>i</w:t>
      </w:r>
      <w:r>
        <w:rPr>
          <w:i/>
          <w:spacing w:val="-1"/>
          <w:sz w:val="24"/>
          <w:szCs w:val="24"/>
        </w:rPr>
        <w:t>cke</w:t>
      </w:r>
      <w:r>
        <w:rPr>
          <w:i/>
          <w:spacing w:val="3"/>
          <w:sz w:val="24"/>
          <w:szCs w:val="24"/>
        </w:rPr>
        <w:t>t</w:t>
      </w:r>
      <w:r>
        <w:rPr>
          <w:i/>
          <w:sz w:val="24"/>
          <w:szCs w:val="24"/>
        </w:rPr>
        <w:t>in</w:t>
      </w:r>
      <w:r>
        <w:rPr>
          <w:i/>
          <w:spacing w:val="1"/>
          <w:sz w:val="24"/>
          <w:szCs w:val="24"/>
        </w:rPr>
        <w:t>g</w:t>
      </w:r>
      <w:r>
        <w:rPr>
          <w:sz w:val="24"/>
          <w:szCs w:val="24"/>
        </w:rPr>
        <w:t>.</w:t>
      </w:r>
    </w:p>
    <w:p w:rsidR="008D624D" w:rsidRDefault="008D624D">
      <w:pPr>
        <w:spacing w:before="10" w:line="200" w:lineRule="exact"/>
      </w:pPr>
    </w:p>
    <w:p w:rsidR="008D624D" w:rsidRDefault="00993037">
      <w:pPr>
        <w:ind w:left="588" w:right="4677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4.2.1.   </w:t>
      </w: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2"/>
          <w:sz w:val="24"/>
          <w:szCs w:val="24"/>
        </w:rPr>
        <w:t>U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3"/>
          <w:sz w:val="24"/>
          <w:szCs w:val="24"/>
        </w:rPr>
        <w:t>u</w:t>
      </w:r>
      <w:r>
        <w:rPr>
          <w:b/>
          <w:sz w:val="24"/>
          <w:szCs w:val="24"/>
        </w:rPr>
        <w:t>m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ist</w:t>
      </w:r>
      <w:r>
        <w:rPr>
          <w:b/>
          <w:spacing w:val="1"/>
          <w:sz w:val="24"/>
          <w:szCs w:val="24"/>
        </w:rPr>
        <w:t>e</w:t>
      </w:r>
      <w:r>
        <w:rPr>
          <w:b/>
          <w:sz w:val="24"/>
          <w:szCs w:val="24"/>
        </w:rPr>
        <w:t>m</w:t>
      </w:r>
    </w:p>
    <w:p w:rsidR="008D624D" w:rsidRDefault="008D624D">
      <w:pPr>
        <w:spacing w:before="1" w:line="120" w:lineRule="exact"/>
        <w:rPr>
          <w:sz w:val="13"/>
          <w:szCs w:val="13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77" w:firstLine="720"/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e</w:t>
      </w:r>
      <w:r>
        <w:rPr>
          <w:sz w:val="24"/>
          <w:szCs w:val="24"/>
        </w:rPr>
        <w:t>- 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dik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mban</w:t>
      </w:r>
      <w:r>
        <w:rPr>
          <w:spacing w:val="-3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1"/>
          <w:sz w:val="24"/>
          <w:szCs w:val="24"/>
        </w:rPr>
        <w:t xml:space="preserve"> 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2"/>
          <w:sz w:val="24"/>
          <w:szCs w:val="24"/>
        </w:rPr>
        <w:t>2</w:t>
      </w:r>
      <w:r>
        <w:rPr>
          <w:sz w:val="24"/>
          <w:szCs w:val="24"/>
        </w:rPr>
        <w:t xml:space="preserve">B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 Tou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.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Aplikasi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pin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4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fitur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domestik,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hotel domestik, hotel i</w:t>
      </w:r>
      <w:r>
        <w:rPr>
          <w:spacing w:val="-2"/>
          <w:sz w:val="24"/>
          <w:szCs w:val="24"/>
        </w:rPr>
        <w:t>n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sional, tour dom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k,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t.our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rnasional.</w:t>
      </w:r>
    </w:p>
    <w:p w:rsidR="008D624D" w:rsidRDefault="008D624D">
      <w:pPr>
        <w:spacing w:before="5" w:line="200" w:lineRule="exact"/>
      </w:pPr>
    </w:p>
    <w:p w:rsidR="008D624D" w:rsidRDefault="00993037">
      <w:pPr>
        <w:spacing w:line="360" w:lineRule="auto"/>
        <w:ind w:left="588" w:right="79" w:firstLine="720"/>
        <w:jc w:val="both"/>
        <w:rPr>
          <w:sz w:val="24"/>
          <w:szCs w:val="24"/>
        </w:rPr>
      </w:pPr>
      <w:r>
        <w:rPr>
          <w:sz w:val="24"/>
          <w:szCs w:val="24"/>
        </w:rPr>
        <w:t>An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fo</w:t>
      </w:r>
      <w:r>
        <w:rPr>
          <w:spacing w:val="1"/>
          <w:sz w:val="24"/>
          <w:szCs w:val="24"/>
        </w:rPr>
        <w:t>k</w:t>
      </w:r>
      <w:r>
        <w:rPr>
          <w:sz w:val="24"/>
          <w:szCs w:val="24"/>
        </w:rPr>
        <w:t>us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plat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orm</w:t>
      </w:r>
      <w:r>
        <w:rPr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mobile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oid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O</w:t>
      </w:r>
      <w:r>
        <w:rPr>
          <w:spacing w:val="4"/>
          <w:sz w:val="24"/>
          <w:szCs w:val="24"/>
        </w:rPr>
        <w:t>S</w:t>
      </w:r>
      <w:r>
        <w:rPr>
          <w:i/>
          <w:sz w:val="24"/>
          <w:szCs w:val="24"/>
        </w:rPr>
        <w:t>.</w:t>
      </w:r>
      <w:r>
        <w:rPr>
          <w:i/>
          <w:spacing w:val="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ba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k of</w:t>
      </w:r>
      <w:r>
        <w:rPr>
          <w:i/>
          <w:spacing w:val="1"/>
          <w:sz w:val="24"/>
          <w:szCs w:val="24"/>
        </w:rPr>
        <w:t>f</w:t>
      </w:r>
      <w:r>
        <w:rPr>
          <w:i/>
          <w:sz w:val="24"/>
          <w:szCs w:val="24"/>
        </w:rPr>
        <w:t>ice</w:t>
      </w:r>
      <w:r>
        <w:rPr>
          <w:i/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dikemb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plat</w:t>
      </w:r>
      <w:r>
        <w:rPr>
          <w:spacing w:val="-1"/>
          <w:sz w:val="24"/>
          <w:szCs w:val="24"/>
        </w:rPr>
        <w:t>f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rm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Komunikasi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ore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s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>stem</w:t>
      </w:r>
      <w:r>
        <w:rPr>
          <w:i/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mob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le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 diba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un 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mat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>P</w:t>
      </w:r>
      <w:r>
        <w:rPr>
          <w:sz w:val="24"/>
          <w:szCs w:val="24"/>
        </w:rPr>
        <w:t xml:space="preserve">I  </w:t>
      </w:r>
      <w:r>
        <w:rPr>
          <w:spacing w:val="4"/>
          <w:sz w:val="24"/>
          <w:szCs w:val="24"/>
        </w:rPr>
        <w:t>(</w:t>
      </w:r>
      <w:r>
        <w:rPr>
          <w:i/>
          <w:sz w:val="24"/>
          <w:szCs w:val="24"/>
        </w:rPr>
        <w:t>App</w:t>
      </w:r>
      <w:r>
        <w:rPr>
          <w:i/>
          <w:spacing w:val="2"/>
          <w:sz w:val="24"/>
          <w:szCs w:val="24"/>
        </w:rPr>
        <w:t>l</w:t>
      </w:r>
      <w:r>
        <w:rPr>
          <w:i/>
          <w:sz w:val="24"/>
          <w:szCs w:val="24"/>
        </w:rPr>
        <w:t>ication Program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 xml:space="preserve">ing </w:t>
      </w:r>
      <w:r>
        <w:rPr>
          <w:i/>
          <w:spacing w:val="19"/>
          <w:sz w:val="24"/>
          <w:szCs w:val="24"/>
        </w:rPr>
        <w:t xml:space="preserve"> </w:t>
      </w:r>
      <w:r>
        <w:rPr>
          <w:i/>
          <w:sz w:val="24"/>
          <w:szCs w:val="24"/>
        </w:rPr>
        <w:t>Int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rfac</w:t>
      </w:r>
      <w:r>
        <w:rPr>
          <w:i/>
          <w:spacing w:val="1"/>
          <w:sz w:val="24"/>
          <w:szCs w:val="24"/>
        </w:rPr>
        <w:t>e</w:t>
      </w:r>
      <w:r>
        <w:rPr>
          <w:i/>
          <w:sz w:val="24"/>
          <w:szCs w:val="24"/>
        </w:rPr>
        <w:t xml:space="preserve">). </w:t>
      </w:r>
      <w:r>
        <w:rPr>
          <w:i/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>P</w:t>
      </w:r>
      <w:r>
        <w:rPr>
          <w:sz w:val="24"/>
          <w:szCs w:val="24"/>
        </w:rPr>
        <w:t xml:space="preserve">I </w:t>
      </w:r>
      <w:r>
        <w:rPr>
          <w:spacing w:val="1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membu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9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ksi 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 xml:space="preserve">lebih </w:t>
      </w:r>
      <w:r>
        <w:rPr>
          <w:spacing w:val="2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man 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</w:p>
    <w:p w:rsidR="008D624D" w:rsidRDefault="00993037">
      <w:pPr>
        <w:spacing w:before="3" w:line="260" w:lineRule="exact"/>
        <w:ind w:left="588" w:right="2430"/>
        <w:jc w:val="both"/>
        <w:rPr>
          <w:sz w:val="24"/>
          <w:szCs w:val="24"/>
        </w:rPr>
      </w:pPr>
      <w:r>
        <w:rPr>
          <w:position w:val="-1"/>
          <w:sz w:val="24"/>
          <w:szCs w:val="24"/>
        </w:rPr>
        <w:t>memi</w:t>
      </w:r>
      <w:r>
        <w:rPr>
          <w:spacing w:val="1"/>
          <w:position w:val="-1"/>
          <w:sz w:val="24"/>
          <w:szCs w:val="24"/>
        </w:rPr>
        <w:t>l</w:t>
      </w:r>
      <w:r>
        <w:rPr>
          <w:position w:val="-1"/>
          <w:sz w:val="24"/>
          <w:szCs w:val="24"/>
        </w:rPr>
        <w:t>iki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struktur</w:t>
      </w:r>
      <w:r>
        <w:rPr>
          <w:spacing w:val="2"/>
          <w:position w:val="-1"/>
          <w:sz w:val="24"/>
          <w:szCs w:val="24"/>
        </w:rPr>
        <w:t xml:space="preserve"> </w:t>
      </w:r>
      <w:r>
        <w:rPr>
          <w:spacing w:val="-5"/>
          <w:position w:val="-1"/>
          <w:sz w:val="24"/>
          <w:szCs w:val="24"/>
        </w:rPr>
        <w:t>y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2"/>
          <w:position w:val="-1"/>
          <w:sz w:val="24"/>
          <w:szCs w:val="24"/>
        </w:rPr>
        <w:t>n</w:t>
      </w:r>
      <w:r>
        <w:rPr>
          <w:position w:val="-1"/>
          <w:sz w:val="24"/>
          <w:szCs w:val="24"/>
        </w:rPr>
        <w:t>g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j</w:t>
      </w:r>
      <w:r>
        <w:rPr>
          <w:spacing w:val="2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las d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lam p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2"/>
          <w:position w:val="-1"/>
          <w:sz w:val="24"/>
          <w:szCs w:val="24"/>
        </w:rPr>
        <w:t>n</w:t>
      </w:r>
      <w:r>
        <w:rPr>
          <w:spacing w:val="-2"/>
          <w:position w:val="-1"/>
          <w:sz w:val="24"/>
          <w:szCs w:val="24"/>
        </w:rPr>
        <w:t>g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mba</w:t>
      </w:r>
      <w:r>
        <w:rPr>
          <w:spacing w:val="2"/>
          <w:position w:val="-1"/>
          <w:sz w:val="24"/>
          <w:szCs w:val="24"/>
        </w:rPr>
        <w:t>n</w:t>
      </w:r>
      <w:r>
        <w:rPr>
          <w:position w:val="-1"/>
          <w:sz w:val="24"/>
          <w:szCs w:val="24"/>
        </w:rPr>
        <w:t>g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si</w:t>
      </w:r>
      <w:r>
        <w:rPr>
          <w:spacing w:val="1"/>
          <w:position w:val="-1"/>
          <w:sz w:val="24"/>
          <w:szCs w:val="24"/>
        </w:rPr>
        <w:t>s</w:t>
      </w:r>
      <w:r>
        <w:rPr>
          <w:position w:val="-1"/>
          <w:sz w:val="24"/>
          <w:szCs w:val="24"/>
        </w:rPr>
        <w:t>tem.</w:t>
      </w:r>
    </w:p>
    <w:p w:rsidR="008D624D" w:rsidRDefault="008D624D">
      <w:pPr>
        <w:spacing w:line="200" w:lineRule="exact"/>
      </w:pPr>
    </w:p>
    <w:p w:rsidR="008D624D" w:rsidRDefault="008D624D">
      <w:pPr>
        <w:spacing w:before="16" w:line="200" w:lineRule="exact"/>
        <w:sectPr w:rsidR="008D624D">
          <w:pgSz w:w="11920" w:h="16840"/>
          <w:pgMar w:top="1560" w:right="1580" w:bottom="280" w:left="1680" w:header="0" w:footer="1002" w:gutter="0"/>
          <w:cols w:space="720"/>
        </w:sectPr>
      </w:pPr>
    </w:p>
    <w:p w:rsidR="008D624D" w:rsidRDefault="00993037">
      <w:pPr>
        <w:spacing w:before="32"/>
        <w:ind w:left="1119" w:right="-33"/>
        <w:jc w:val="center"/>
        <w:rPr>
          <w:rFonts w:ascii="Calibri" w:eastAsia="Calibri" w:hAnsi="Calibri" w:cs="Calibri"/>
          <w:sz w:val="14"/>
          <w:szCs w:val="14"/>
        </w:rPr>
      </w:pPr>
      <w:r>
        <w:rPr>
          <w:rFonts w:ascii="Calibri" w:eastAsia="Calibri" w:hAnsi="Calibri" w:cs="Calibri"/>
          <w:color w:val="FDFFFF"/>
          <w:spacing w:val="4"/>
          <w:sz w:val="14"/>
          <w:szCs w:val="14"/>
        </w:rPr>
        <w:lastRenderedPageBreak/>
        <w:t>P</w:t>
      </w:r>
      <w:r>
        <w:rPr>
          <w:rFonts w:ascii="Calibri" w:eastAsia="Calibri" w:hAnsi="Calibri" w:cs="Calibri"/>
          <w:color w:val="FDFFFF"/>
          <w:spacing w:val="-6"/>
          <w:sz w:val="14"/>
          <w:szCs w:val="14"/>
        </w:rPr>
        <w:t>e</w:t>
      </w:r>
      <w:r>
        <w:rPr>
          <w:rFonts w:ascii="Calibri" w:eastAsia="Calibri" w:hAnsi="Calibri" w:cs="Calibri"/>
          <w:color w:val="FDFFFF"/>
          <w:spacing w:val="-10"/>
          <w:sz w:val="14"/>
          <w:szCs w:val="14"/>
        </w:rPr>
        <w:t>n</w:t>
      </w:r>
      <w:r>
        <w:rPr>
          <w:rFonts w:ascii="Calibri" w:eastAsia="Calibri" w:hAnsi="Calibri" w:cs="Calibri"/>
          <w:color w:val="FDFFFF"/>
          <w:spacing w:val="6"/>
          <w:sz w:val="14"/>
          <w:szCs w:val="14"/>
        </w:rPr>
        <w:t>e</w:t>
      </w:r>
      <w:r>
        <w:rPr>
          <w:rFonts w:ascii="Calibri" w:eastAsia="Calibri" w:hAnsi="Calibri" w:cs="Calibri"/>
          <w:color w:val="FDFFFF"/>
          <w:spacing w:val="-11"/>
          <w:sz w:val="14"/>
          <w:szCs w:val="14"/>
        </w:rPr>
        <w:t>r</w:t>
      </w:r>
      <w:r>
        <w:rPr>
          <w:rFonts w:ascii="Calibri" w:eastAsia="Calibri" w:hAnsi="Calibri" w:cs="Calibri"/>
          <w:color w:val="FDFFFF"/>
          <w:spacing w:val="2"/>
          <w:sz w:val="14"/>
          <w:szCs w:val="14"/>
        </w:rPr>
        <w:t>b</w:t>
      </w:r>
      <w:r>
        <w:rPr>
          <w:rFonts w:ascii="Calibri" w:eastAsia="Calibri" w:hAnsi="Calibri" w:cs="Calibri"/>
          <w:color w:val="FDFFFF"/>
          <w:spacing w:val="-4"/>
          <w:sz w:val="14"/>
          <w:szCs w:val="14"/>
        </w:rPr>
        <w:t>a</w:t>
      </w:r>
      <w:r>
        <w:rPr>
          <w:rFonts w:ascii="Calibri" w:eastAsia="Calibri" w:hAnsi="Calibri" w:cs="Calibri"/>
          <w:color w:val="FDFFFF"/>
          <w:spacing w:val="2"/>
          <w:sz w:val="14"/>
          <w:szCs w:val="14"/>
        </w:rPr>
        <w:t>n</w:t>
      </w:r>
      <w:r>
        <w:rPr>
          <w:rFonts w:ascii="Calibri" w:eastAsia="Calibri" w:hAnsi="Calibri" w:cs="Calibri"/>
          <w:color w:val="FDFFFF"/>
          <w:spacing w:val="-2"/>
          <w:sz w:val="14"/>
          <w:szCs w:val="14"/>
        </w:rPr>
        <w:t>g</w:t>
      </w:r>
      <w:r>
        <w:rPr>
          <w:rFonts w:ascii="Calibri" w:eastAsia="Calibri" w:hAnsi="Calibri" w:cs="Calibri"/>
          <w:color w:val="FDFFFF"/>
          <w:spacing w:val="-4"/>
          <w:sz w:val="14"/>
          <w:szCs w:val="14"/>
        </w:rPr>
        <w:t>a</w:t>
      </w:r>
      <w:r>
        <w:rPr>
          <w:rFonts w:ascii="Calibri" w:eastAsia="Calibri" w:hAnsi="Calibri" w:cs="Calibri"/>
          <w:color w:val="FDFFFF"/>
          <w:sz w:val="14"/>
          <w:szCs w:val="14"/>
        </w:rPr>
        <w:t>n</w:t>
      </w:r>
    </w:p>
    <w:p w:rsidR="008D624D" w:rsidRDefault="00993037">
      <w:pPr>
        <w:spacing w:line="160" w:lineRule="exact"/>
        <w:ind w:left="1226" w:right="78"/>
        <w:jc w:val="center"/>
        <w:rPr>
          <w:rFonts w:ascii="Calibri" w:eastAsia="Calibri" w:hAnsi="Calibri" w:cs="Calibri"/>
          <w:sz w:val="14"/>
          <w:szCs w:val="14"/>
        </w:rPr>
      </w:pPr>
      <w:r>
        <w:rPr>
          <w:rFonts w:ascii="Calibri" w:eastAsia="Calibri" w:hAnsi="Calibri" w:cs="Calibri"/>
          <w:color w:val="FDFFFF"/>
          <w:spacing w:val="2"/>
          <w:sz w:val="14"/>
          <w:szCs w:val="14"/>
        </w:rPr>
        <w:t>D</w:t>
      </w:r>
      <w:r>
        <w:rPr>
          <w:rFonts w:ascii="Calibri" w:eastAsia="Calibri" w:hAnsi="Calibri" w:cs="Calibri"/>
          <w:color w:val="FDFFFF"/>
          <w:spacing w:val="-10"/>
          <w:sz w:val="14"/>
          <w:szCs w:val="14"/>
        </w:rPr>
        <w:t>o</w:t>
      </w:r>
      <w:r>
        <w:rPr>
          <w:rFonts w:ascii="Calibri" w:eastAsia="Calibri" w:hAnsi="Calibri" w:cs="Calibri"/>
          <w:color w:val="FDFFFF"/>
          <w:spacing w:val="2"/>
          <w:sz w:val="14"/>
          <w:szCs w:val="14"/>
        </w:rPr>
        <w:t>m</w:t>
      </w:r>
      <w:r>
        <w:rPr>
          <w:rFonts w:ascii="Calibri" w:eastAsia="Calibri" w:hAnsi="Calibri" w:cs="Calibri"/>
          <w:color w:val="FDFFFF"/>
          <w:spacing w:val="-6"/>
          <w:sz w:val="14"/>
          <w:szCs w:val="14"/>
        </w:rPr>
        <w:t>e</w:t>
      </w:r>
      <w:r>
        <w:rPr>
          <w:rFonts w:ascii="Calibri" w:eastAsia="Calibri" w:hAnsi="Calibri" w:cs="Calibri"/>
          <w:color w:val="FDFFFF"/>
          <w:spacing w:val="-4"/>
          <w:sz w:val="14"/>
          <w:szCs w:val="14"/>
        </w:rPr>
        <w:t>s</w:t>
      </w:r>
      <w:r>
        <w:rPr>
          <w:rFonts w:ascii="Calibri" w:eastAsia="Calibri" w:hAnsi="Calibri" w:cs="Calibri"/>
          <w:color w:val="FDFFFF"/>
          <w:spacing w:val="4"/>
          <w:sz w:val="14"/>
          <w:szCs w:val="14"/>
        </w:rPr>
        <w:t>t</w:t>
      </w:r>
      <w:r>
        <w:rPr>
          <w:rFonts w:ascii="Calibri" w:eastAsia="Calibri" w:hAnsi="Calibri" w:cs="Calibri"/>
          <w:color w:val="FDFFFF"/>
          <w:spacing w:val="-7"/>
          <w:sz w:val="14"/>
          <w:szCs w:val="14"/>
        </w:rPr>
        <w:t>i</w:t>
      </w:r>
      <w:r>
        <w:rPr>
          <w:rFonts w:ascii="Calibri" w:eastAsia="Calibri" w:hAnsi="Calibri" w:cs="Calibri"/>
          <w:color w:val="FDFFFF"/>
          <w:sz w:val="14"/>
          <w:szCs w:val="14"/>
        </w:rPr>
        <w:t>k</w:t>
      </w:r>
    </w:p>
    <w:p w:rsidR="008D624D" w:rsidRDefault="00993037">
      <w:pPr>
        <w:spacing w:before="32"/>
        <w:ind w:right="-43"/>
        <w:rPr>
          <w:rFonts w:ascii="Calibri" w:eastAsia="Calibri" w:hAnsi="Calibri" w:cs="Calibri"/>
          <w:sz w:val="14"/>
          <w:szCs w:val="14"/>
        </w:rPr>
      </w:pPr>
      <w:r>
        <w:br w:type="column"/>
      </w:r>
      <w:r>
        <w:rPr>
          <w:rFonts w:ascii="Calibri" w:eastAsia="Calibri" w:hAnsi="Calibri" w:cs="Calibri"/>
          <w:color w:val="FDFFFF"/>
          <w:spacing w:val="4"/>
          <w:sz w:val="14"/>
          <w:szCs w:val="14"/>
        </w:rPr>
        <w:lastRenderedPageBreak/>
        <w:t>P</w:t>
      </w:r>
      <w:r>
        <w:rPr>
          <w:rFonts w:ascii="Calibri" w:eastAsia="Calibri" w:hAnsi="Calibri" w:cs="Calibri"/>
          <w:color w:val="FDFFFF"/>
          <w:spacing w:val="-6"/>
          <w:sz w:val="14"/>
          <w:szCs w:val="14"/>
        </w:rPr>
        <w:t>e</w:t>
      </w:r>
      <w:r>
        <w:rPr>
          <w:rFonts w:ascii="Calibri" w:eastAsia="Calibri" w:hAnsi="Calibri" w:cs="Calibri"/>
          <w:color w:val="FDFFFF"/>
          <w:spacing w:val="-10"/>
          <w:sz w:val="14"/>
          <w:szCs w:val="14"/>
        </w:rPr>
        <w:t>n</w:t>
      </w:r>
      <w:r>
        <w:rPr>
          <w:rFonts w:ascii="Calibri" w:eastAsia="Calibri" w:hAnsi="Calibri" w:cs="Calibri"/>
          <w:color w:val="FDFFFF"/>
          <w:spacing w:val="6"/>
          <w:sz w:val="14"/>
          <w:szCs w:val="14"/>
        </w:rPr>
        <w:t>e</w:t>
      </w:r>
      <w:r>
        <w:rPr>
          <w:rFonts w:ascii="Calibri" w:eastAsia="Calibri" w:hAnsi="Calibri" w:cs="Calibri"/>
          <w:color w:val="FDFFFF"/>
          <w:spacing w:val="-11"/>
          <w:sz w:val="14"/>
          <w:szCs w:val="14"/>
        </w:rPr>
        <w:t>r</w:t>
      </w:r>
      <w:r>
        <w:rPr>
          <w:rFonts w:ascii="Calibri" w:eastAsia="Calibri" w:hAnsi="Calibri" w:cs="Calibri"/>
          <w:color w:val="FDFFFF"/>
          <w:spacing w:val="2"/>
          <w:sz w:val="14"/>
          <w:szCs w:val="14"/>
        </w:rPr>
        <w:t>b</w:t>
      </w:r>
      <w:r>
        <w:rPr>
          <w:rFonts w:ascii="Calibri" w:eastAsia="Calibri" w:hAnsi="Calibri" w:cs="Calibri"/>
          <w:color w:val="FDFFFF"/>
          <w:spacing w:val="-4"/>
          <w:sz w:val="14"/>
          <w:szCs w:val="14"/>
        </w:rPr>
        <w:t>a</w:t>
      </w:r>
      <w:r>
        <w:rPr>
          <w:rFonts w:ascii="Calibri" w:eastAsia="Calibri" w:hAnsi="Calibri" w:cs="Calibri"/>
          <w:color w:val="FDFFFF"/>
          <w:spacing w:val="2"/>
          <w:sz w:val="14"/>
          <w:szCs w:val="14"/>
        </w:rPr>
        <w:t>n</w:t>
      </w:r>
      <w:r>
        <w:rPr>
          <w:rFonts w:ascii="Calibri" w:eastAsia="Calibri" w:hAnsi="Calibri" w:cs="Calibri"/>
          <w:color w:val="FDFFFF"/>
          <w:spacing w:val="-2"/>
          <w:sz w:val="14"/>
          <w:szCs w:val="14"/>
        </w:rPr>
        <w:t>g</w:t>
      </w:r>
      <w:r>
        <w:rPr>
          <w:rFonts w:ascii="Calibri" w:eastAsia="Calibri" w:hAnsi="Calibri" w:cs="Calibri"/>
          <w:color w:val="FDFFFF"/>
          <w:spacing w:val="-4"/>
          <w:sz w:val="14"/>
          <w:szCs w:val="14"/>
        </w:rPr>
        <w:t>a</w:t>
      </w:r>
      <w:r>
        <w:rPr>
          <w:rFonts w:ascii="Calibri" w:eastAsia="Calibri" w:hAnsi="Calibri" w:cs="Calibri"/>
          <w:color w:val="FDFFFF"/>
          <w:sz w:val="14"/>
          <w:szCs w:val="14"/>
        </w:rPr>
        <w:t>n</w:t>
      </w:r>
    </w:p>
    <w:p w:rsidR="008D624D" w:rsidRDefault="00993037">
      <w:pPr>
        <w:spacing w:line="160" w:lineRule="exact"/>
        <w:ind w:left="3" w:right="-41"/>
        <w:rPr>
          <w:rFonts w:ascii="Calibri" w:eastAsia="Calibri" w:hAnsi="Calibri" w:cs="Calibri"/>
          <w:sz w:val="14"/>
          <w:szCs w:val="14"/>
        </w:rPr>
      </w:pPr>
      <w:r>
        <w:rPr>
          <w:rFonts w:ascii="Calibri" w:eastAsia="Calibri" w:hAnsi="Calibri" w:cs="Calibri"/>
          <w:color w:val="FDFFFF"/>
          <w:spacing w:val="3"/>
          <w:sz w:val="14"/>
          <w:szCs w:val="14"/>
        </w:rPr>
        <w:t>I</w:t>
      </w:r>
      <w:r>
        <w:rPr>
          <w:rFonts w:ascii="Calibri" w:eastAsia="Calibri" w:hAnsi="Calibri" w:cs="Calibri"/>
          <w:color w:val="FDFFFF"/>
          <w:spacing w:val="-10"/>
          <w:sz w:val="14"/>
          <w:szCs w:val="14"/>
        </w:rPr>
        <w:t>n</w:t>
      </w:r>
      <w:r>
        <w:rPr>
          <w:rFonts w:ascii="Calibri" w:eastAsia="Calibri" w:hAnsi="Calibri" w:cs="Calibri"/>
          <w:color w:val="FDFFFF"/>
          <w:spacing w:val="4"/>
          <w:sz w:val="14"/>
          <w:szCs w:val="14"/>
        </w:rPr>
        <w:t>t</w:t>
      </w:r>
      <w:r>
        <w:rPr>
          <w:rFonts w:ascii="Calibri" w:eastAsia="Calibri" w:hAnsi="Calibri" w:cs="Calibri"/>
          <w:color w:val="FDFFFF"/>
          <w:spacing w:val="-6"/>
          <w:sz w:val="14"/>
          <w:szCs w:val="14"/>
        </w:rPr>
        <w:t>e</w:t>
      </w:r>
      <w:r>
        <w:rPr>
          <w:rFonts w:ascii="Calibri" w:eastAsia="Calibri" w:hAnsi="Calibri" w:cs="Calibri"/>
          <w:color w:val="FDFFFF"/>
          <w:spacing w:val="2"/>
          <w:sz w:val="14"/>
          <w:szCs w:val="14"/>
        </w:rPr>
        <w:t>r</w:t>
      </w:r>
      <w:r>
        <w:rPr>
          <w:rFonts w:ascii="Calibri" w:eastAsia="Calibri" w:hAnsi="Calibri" w:cs="Calibri"/>
          <w:color w:val="FDFFFF"/>
          <w:spacing w:val="-10"/>
          <w:sz w:val="14"/>
          <w:szCs w:val="14"/>
        </w:rPr>
        <w:t>n</w:t>
      </w:r>
      <w:r>
        <w:rPr>
          <w:rFonts w:ascii="Calibri" w:eastAsia="Calibri" w:hAnsi="Calibri" w:cs="Calibri"/>
          <w:color w:val="FDFFFF"/>
          <w:sz w:val="14"/>
          <w:szCs w:val="14"/>
        </w:rPr>
        <w:t>a</w:t>
      </w:r>
      <w:r>
        <w:rPr>
          <w:rFonts w:ascii="Calibri" w:eastAsia="Calibri" w:hAnsi="Calibri" w:cs="Calibri"/>
          <w:color w:val="FDFFFF"/>
          <w:spacing w:val="-22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DFFFF"/>
          <w:spacing w:val="-4"/>
          <w:sz w:val="14"/>
          <w:szCs w:val="14"/>
        </w:rPr>
        <w:t>s</w:t>
      </w:r>
      <w:r>
        <w:rPr>
          <w:rFonts w:ascii="Calibri" w:eastAsia="Calibri" w:hAnsi="Calibri" w:cs="Calibri"/>
          <w:color w:val="FDFFFF"/>
          <w:spacing w:val="-7"/>
          <w:sz w:val="14"/>
          <w:szCs w:val="14"/>
        </w:rPr>
        <w:t>i</w:t>
      </w:r>
      <w:r>
        <w:rPr>
          <w:rFonts w:ascii="Calibri" w:eastAsia="Calibri" w:hAnsi="Calibri" w:cs="Calibri"/>
          <w:color w:val="FDFFFF"/>
          <w:spacing w:val="3"/>
          <w:sz w:val="14"/>
          <w:szCs w:val="14"/>
        </w:rPr>
        <w:t>o</w:t>
      </w:r>
      <w:r>
        <w:rPr>
          <w:rFonts w:ascii="Calibri" w:eastAsia="Calibri" w:hAnsi="Calibri" w:cs="Calibri"/>
          <w:color w:val="FDFFFF"/>
          <w:spacing w:val="-10"/>
          <w:sz w:val="14"/>
          <w:szCs w:val="14"/>
        </w:rPr>
        <w:t>n</w:t>
      </w:r>
      <w:r>
        <w:rPr>
          <w:rFonts w:ascii="Calibri" w:eastAsia="Calibri" w:hAnsi="Calibri" w:cs="Calibri"/>
          <w:color w:val="FDFFFF"/>
          <w:sz w:val="14"/>
          <w:szCs w:val="14"/>
        </w:rPr>
        <w:t>a</w:t>
      </w:r>
      <w:r>
        <w:rPr>
          <w:rFonts w:ascii="Calibri" w:eastAsia="Calibri" w:hAnsi="Calibri" w:cs="Calibri"/>
          <w:color w:val="FDFFFF"/>
          <w:spacing w:val="-22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DFFFF"/>
          <w:sz w:val="14"/>
          <w:szCs w:val="14"/>
        </w:rPr>
        <w:t>l</w:t>
      </w:r>
    </w:p>
    <w:p w:rsidR="008D624D" w:rsidRDefault="00993037">
      <w:pPr>
        <w:spacing w:before="3" w:line="100" w:lineRule="exact"/>
        <w:rPr>
          <w:sz w:val="11"/>
          <w:szCs w:val="11"/>
        </w:rPr>
      </w:pPr>
      <w:r>
        <w:br w:type="column"/>
      </w:r>
    </w:p>
    <w:p w:rsidR="008D624D" w:rsidRDefault="00993037">
      <w:pPr>
        <w:rPr>
          <w:rFonts w:ascii="Calibri" w:eastAsia="Calibri" w:hAnsi="Calibri" w:cs="Calibri"/>
          <w:sz w:val="14"/>
          <w:szCs w:val="14"/>
        </w:rPr>
        <w:sectPr w:rsidR="008D624D">
          <w:type w:val="continuous"/>
          <w:pgSz w:w="11920" w:h="16840"/>
          <w:pgMar w:top="1540" w:right="1580" w:bottom="280" w:left="1680" w:header="720" w:footer="720" w:gutter="0"/>
          <w:cols w:num="3" w:space="720" w:equalWidth="0">
            <w:col w:w="1886" w:space="828"/>
            <w:col w:w="736" w:space="693"/>
            <w:col w:w="4517"/>
          </w:cols>
        </w:sectPr>
      </w:pPr>
      <w:r>
        <w:rPr>
          <w:rFonts w:ascii="Calibri" w:eastAsia="Calibri" w:hAnsi="Calibri" w:cs="Calibri"/>
          <w:color w:val="FDFFFF"/>
          <w:spacing w:val="1"/>
          <w:sz w:val="14"/>
          <w:szCs w:val="14"/>
        </w:rPr>
        <w:t>H</w:t>
      </w:r>
      <w:r>
        <w:rPr>
          <w:rFonts w:ascii="Calibri" w:eastAsia="Calibri" w:hAnsi="Calibri" w:cs="Calibri"/>
          <w:color w:val="FDFFFF"/>
          <w:spacing w:val="-10"/>
          <w:sz w:val="14"/>
          <w:szCs w:val="14"/>
        </w:rPr>
        <w:t>o</w:t>
      </w:r>
      <w:r>
        <w:rPr>
          <w:rFonts w:ascii="Calibri" w:eastAsia="Calibri" w:hAnsi="Calibri" w:cs="Calibri"/>
          <w:color w:val="FDFFFF"/>
          <w:spacing w:val="4"/>
          <w:sz w:val="14"/>
          <w:szCs w:val="14"/>
        </w:rPr>
        <w:t>t</w:t>
      </w:r>
      <w:r>
        <w:rPr>
          <w:rFonts w:ascii="Calibri" w:eastAsia="Calibri" w:hAnsi="Calibri" w:cs="Calibri"/>
          <w:color w:val="FDFFFF"/>
          <w:spacing w:val="-6"/>
          <w:sz w:val="14"/>
          <w:szCs w:val="14"/>
        </w:rPr>
        <w:t>e</w:t>
      </w:r>
      <w:r>
        <w:rPr>
          <w:rFonts w:ascii="Calibri" w:eastAsia="Calibri" w:hAnsi="Calibri" w:cs="Calibri"/>
          <w:color w:val="FDFFFF"/>
          <w:sz w:val="14"/>
          <w:szCs w:val="14"/>
        </w:rPr>
        <w:t xml:space="preserve">l </w:t>
      </w:r>
      <w:r>
        <w:rPr>
          <w:rFonts w:ascii="Calibri" w:eastAsia="Calibri" w:hAnsi="Calibri" w:cs="Calibri"/>
          <w:color w:val="FDFFFF"/>
          <w:spacing w:val="2"/>
          <w:sz w:val="14"/>
          <w:szCs w:val="14"/>
        </w:rPr>
        <w:t>D</w:t>
      </w:r>
      <w:r>
        <w:rPr>
          <w:rFonts w:ascii="Calibri" w:eastAsia="Calibri" w:hAnsi="Calibri" w:cs="Calibri"/>
          <w:color w:val="FDFFFF"/>
          <w:spacing w:val="-10"/>
          <w:sz w:val="14"/>
          <w:szCs w:val="14"/>
        </w:rPr>
        <w:t>o</w:t>
      </w:r>
      <w:r>
        <w:rPr>
          <w:rFonts w:ascii="Calibri" w:eastAsia="Calibri" w:hAnsi="Calibri" w:cs="Calibri"/>
          <w:color w:val="FDFFFF"/>
          <w:spacing w:val="2"/>
          <w:sz w:val="14"/>
          <w:szCs w:val="14"/>
        </w:rPr>
        <w:t>m</w:t>
      </w:r>
      <w:r>
        <w:rPr>
          <w:rFonts w:ascii="Calibri" w:eastAsia="Calibri" w:hAnsi="Calibri" w:cs="Calibri"/>
          <w:color w:val="FDFFFF"/>
          <w:spacing w:val="-6"/>
          <w:sz w:val="14"/>
          <w:szCs w:val="14"/>
        </w:rPr>
        <w:t>e</w:t>
      </w:r>
      <w:r>
        <w:rPr>
          <w:rFonts w:ascii="Calibri" w:eastAsia="Calibri" w:hAnsi="Calibri" w:cs="Calibri"/>
          <w:color w:val="FDFFFF"/>
          <w:spacing w:val="-4"/>
          <w:sz w:val="14"/>
          <w:szCs w:val="14"/>
        </w:rPr>
        <w:t>s</w:t>
      </w:r>
      <w:r>
        <w:rPr>
          <w:rFonts w:ascii="Calibri" w:eastAsia="Calibri" w:hAnsi="Calibri" w:cs="Calibri"/>
          <w:color w:val="FDFFFF"/>
          <w:spacing w:val="4"/>
          <w:sz w:val="14"/>
          <w:szCs w:val="14"/>
        </w:rPr>
        <w:t>t</w:t>
      </w:r>
      <w:r>
        <w:rPr>
          <w:rFonts w:ascii="Calibri" w:eastAsia="Calibri" w:hAnsi="Calibri" w:cs="Calibri"/>
          <w:color w:val="FDFFFF"/>
          <w:spacing w:val="-7"/>
          <w:sz w:val="14"/>
          <w:szCs w:val="14"/>
        </w:rPr>
        <w:t>i</w:t>
      </w:r>
      <w:r>
        <w:rPr>
          <w:rFonts w:ascii="Calibri" w:eastAsia="Calibri" w:hAnsi="Calibri" w:cs="Calibri"/>
          <w:color w:val="FDFFFF"/>
          <w:sz w:val="14"/>
          <w:szCs w:val="14"/>
        </w:rPr>
        <w:t xml:space="preserve">k                </w:t>
      </w:r>
      <w:r>
        <w:rPr>
          <w:rFonts w:ascii="Calibri" w:eastAsia="Calibri" w:hAnsi="Calibri" w:cs="Calibri"/>
          <w:color w:val="FDFFFF"/>
          <w:spacing w:val="1"/>
          <w:sz w:val="14"/>
          <w:szCs w:val="14"/>
        </w:rPr>
        <w:t xml:space="preserve"> H</w:t>
      </w:r>
      <w:r>
        <w:rPr>
          <w:rFonts w:ascii="Calibri" w:eastAsia="Calibri" w:hAnsi="Calibri" w:cs="Calibri"/>
          <w:color w:val="FDFFFF"/>
          <w:spacing w:val="-10"/>
          <w:sz w:val="14"/>
          <w:szCs w:val="14"/>
        </w:rPr>
        <w:t>o</w:t>
      </w:r>
      <w:r>
        <w:rPr>
          <w:rFonts w:ascii="Calibri" w:eastAsia="Calibri" w:hAnsi="Calibri" w:cs="Calibri"/>
          <w:color w:val="FDFFFF"/>
          <w:spacing w:val="4"/>
          <w:sz w:val="14"/>
          <w:szCs w:val="14"/>
        </w:rPr>
        <w:t>t</w:t>
      </w:r>
      <w:r>
        <w:rPr>
          <w:rFonts w:ascii="Calibri" w:eastAsia="Calibri" w:hAnsi="Calibri" w:cs="Calibri"/>
          <w:color w:val="FDFFFF"/>
          <w:spacing w:val="-6"/>
          <w:sz w:val="14"/>
          <w:szCs w:val="14"/>
        </w:rPr>
        <w:t>e</w:t>
      </w:r>
      <w:r>
        <w:rPr>
          <w:rFonts w:ascii="Calibri" w:eastAsia="Calibri" w:hAnsi="Calibri" w:cs="Calibri"/>
          <w:color w:val="FDFFFF"/>
          <w:sz w:val="14"/>
          <w:szCs w:val="14"/>
        </w:rPr>
        <w:t xml:space="preserve">l </w:t>
      </w:r>
      <w:r>
        <w:rPr>
          <w:rFonts w:ascii="Calibri" w:eastAsia="Calibri" w:hAnsi="Calibri" w:cs="Calibri"/>
          <w:color w:val="FDFFFF"/>
          <w:spacing w:val="3"/>
          <w:sz w:val="14"/>
          <w:szCs w:val="14"/>
        </w:rPr>
        <w:t>I</w:t>
      </w:r>
      <w:r>
        <w:rPr>
          <w:rFonts w:ascii="Calibri" w:eastAsia="Calibri" w:hAnsi="Calibri" w:cs="Calibri"/>
          <w:color w:val="FDFFFF"/>
          <w:spacing w:val="-10"/>
          <w:sz w:val="14"/>
          <w:szCs w:val="14"/>
        </w:rPr>
        <w:t>n</w:t>
      </w:r>
      <w:r>
        <w:rPr>
          <w:rFonts w:ascii="Calibri" w:eastAsia="Calibri" w:hAnsi="Calibri" w:cs="Calibri"/>
          <w:color w:val="FDFFFF"/>
          <w:spacing w:val="4"/>
          <w:sz w:val="14"/>
          <w:szCs w:val="14"/>
        </w:rPr>
        <w:t>t</w:t>
      </w:r>
      <w:r>
        <w:rPr>
          <w:rFonts w:ascii="Calibri" w:eastAsia="Calibri" w:hAnsi="Calibri" w:cs="Calibri"/>
          <w:color w:val="FDFFFF"/>
          <w:spacing w:val="-6"/>
          <w:sz w:val="14"/>
          <w:szCs w:val="14"/>
        </w:rPr>
        <w:t>e</w:t>
      </w:r>
      <w:r>
        <w:rPr>
          <w:rFonts w:ascii="Calibri" w:eastAsia="Calibri" w:hAnsi="Calibri" w:cs="Calibri"/>
          <w:color w:val="FDFFFF"/>
          <w:spacing w:val="2"/>
          <w:sz w:val="14"/>
          <w:szCs w:val="14"/>
        </w:rPr>
        <w:t>rn</w:t>
      </w:r>
      <w:r>
        <w:rPr>
          <w:rFonts w:ascii="Calibri" w:eastAsia="Calibri" w:hAnsi="Calibri" w:cs="Calibri"/>
          <w:color w:val="FDFFFF"/>
          <w:spacing w:val="-4"/>
          <w:sz w:val="14"/>
          <w:szCs w:val="14"/>
        </w:rPr>
        <w:t>as</w:t>
      </w:r>
      <w:r>
        <w:rPr>
          <w:rFonts w:ascii="Calibri" w:eastAsia="Calibri" w:hAnsi="Calibri" w:cs="Calibri"/>
          <w:color w:val="FDFFFF"/>
          <w:spacing w:val="-7"/>
          <w:sz w:val="14"/>
          <w:szCs w:val="14"/>
        </w:rPr>
        <w:t>i</w:t>
      </w:r>
      <w:r>
        <w:rPr>
          <w:rFonts w:ascii="Calibri" w:eastAsia="Calibri" w:hAnsi="Calibri" w:cs="Calibri"/>
          <w:color w:val="FDFFFF"/>
          <w:spacing w:val="2"/>
          <w:sz w:val="14"/>
          <w:szCs w:val="14"/>
        </w:rPr>
        <w:t>o</w:t>
      </w:r>
      <w:r>
        <w:rPr>
          <w:rFonts w:ascii="Calibri" w:eastAsia="Calibri" w:hAnsi="Calibri" w:cs="Calibri"/>
          <w:color w:val="FDFFFF"/>
          <w:spacing w:val="-10"/>
          <w:sz w:val="14"/>
          <w:szCs w:val="14"/>
        </w:rPr>
        <w:t>n</w:t>
      </w:r>
      <w:r>
        <w:rPr>
          <w:rFonts w:ascii="Calibri" w:eastAsia="Calibri" w:hAnsi="Calibri" w:cs="Calibri"/>
          <w:color w:val="FDFFFF"/>
          <w:sz w:val="14"/>
          <w:szCs w:val="14"/>
        </w:rPr>
        <w:t>a</w:t>
      </w:r>
      <w:r>
        <w:rPr>
          <w:rFonts w:ascii="Calibri" w:eastAsia="Calibri" w:hAnsi="Calibri" w:cs="Calibri"/>
          <w:color w:val="FDFFFF"/>
          <w:spacing w:val="-23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DFFFF"/>
          <w:sz w:val="14"/>
          <w:szCs w:val="14"/>
        </w:rPr>
        <w:t xml:space="preserve">l                   </w:t>
      </w:r>
      <w:r>
        <w:rPr>
          <w:rFonts w:ascii="Calibri" w:eastAsia="Calibri" w:hAnsi="Calibri" w:cs="Calibri"/>
          <w:color w:val="FDFFFF"/>
          <w:spacing w:val="28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DFFFF"/>
          <w:spacing w:val="4"/>
          <w:sz w:val="14"/>
          <w:szCs w:val="14"/>
        </w:rPr>
        <w:t>P</w:t>
      </w:r>
      <w:r>
        <w:rPr>
          <w:rFonts w:ascii="Calibri" w:eastAsia="Calibri" w:hAnsi="Calibri" w:cs="Calibri"/>
          <w:color w:val="FDFFFF"/>
          <w:spacing w:val="-4"/>
          <w:sz w:val="14"/>
          <w:szCs w:val="14"/>
        </w:rPr>
        <w:t>a</w:t>
      </w:r>
      <w:r>
        <w:rPr>
          <w:rFonts w:ascii="Calibri" w:eastAsia="Calibri" w:hAnsi="Calibri" w:cs="Calibri"/>
          <w:color w:val="FDFFFF"/>
          <w:spacing w:val="-13"/>
          <w:sz w:val="14"/>
          <w:szCs w:val="14"/>
        </w:rPr>
        <w:t>k</w:t>
      </w:r>
      <w:r>
        <w:rPr>
          <w:rFonts w:ascii="Calibri" w:eastAsia="Calibri" w:hAnsi="Calibri" w:cs="Calibri"/>
          <w:color w:val="FDFFFF"/>
          <w:spacing w:val="6"/>
          <w:sz w:val="14"/>
          <w:szCs w:val="14"/>
        </w:rPr>
        <w:t>e</w:t>
      </w:r>
      <w:r>
        <w:rPr>
          <w:rFonts w:ascii="Calibri" w:eastAsia="Calibri" w:hAnsi="Calibri" w:cs="Calibri"/>
          <w:color w:val="FDFFFF"/>
          <w:sz w:val="14"/>
          <w:szCs w:val="14"/>
        </w:rPr>
        <w:t>t</w:t>
      </w:r>
      <w:r>
        <w:rPr>
          <w:rFonts w:ascii="Calibri" w:eastAsia="Calibri" w:hAnsi="Calibri" w:cs="Calibri"/>
          <w:color w:val="FDFFFF"/>
          <w:spacing w:val="-2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DFFFF"/>
          <w:spacing w:val="-5"/>
          <w:sz w:val="14"/>
          <w:szCs w:val="14"/>
        </w:rPr>
        <w:t>T</w:t>
      </w:r>
      <w:r>
        <w:rPr>
          <w:rFonts w:ascii="Calibri" w:eastAsia="Calibri" w:hAnsi="Calibri" w:cs="Calibri"/>
          <w:color w:val="FDFFFF"/>
          <w:spacing w:val="2"/>
          <w:sz w:val="14"/>
          <w:szCs w:val="14"/>
        </w:rPr>
        <w:t>o</w:t>
      </w:r>
      <w:r>
        <w:rPr>
          <w:rFonts w:ascii="Calibri" w:eastAsia="Calibri" w:hAnsi="Calibri" w:cs="Calibri"/>
          <w:color w:val="FDFFFF"/>
          <w:spacing w:val="-10"/>
          <w:sz w:val="14"/>
          <w:szCs w:val="14"/>
        </w:rPr>
        <w:t>u</w:t>
      </w:r>
      <w:r>
        <w:rPr>
          <w:rFonts w:ascii="Calibri" w:eastAsia="Calibri" w:hAnsi="Calibri" w:cs="Calibri"/>
          <w:color w:val="FDFFFF"/>
          <w:sz w:val="14"/>
          <w:szCs w:val="14"/>
        </w:rPr>
        <w:t>r</w:t>
      </w:r>
    </w:p>
    <w:p w:rsidR="008D624D" w:rsidRDefault="008D624D">
      <w:pPr>
        <w:spacing w:line="140" w:lineRule="exact"/>
        <w:rPr>
          <w:sz w:val="15"/>
          <w:szCs w:val="15"/>
        </w:rPr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993037">
      <w:pPr>
        <w:spacing w:before="32" w:line="160" w:lineRule="exact"/>
        <w:ind w:left="4049" w:right="3550"/>
        <w:jc w:val="center"/>
        <w:rPr>
          <w:rFonts w:ascii="Calibri" w:eastAsia="Calibri" w:hAnsi="Calibri" w:cs="Calibri"/>
          <w:sz w:val="14"/>
          <w:szCs w:val="14"/>
        </w:rPr>
      </w:pPr>
      <w:r>
        <w:pict>
          <v:group id="_x0000_s1742" style="position:absolute;left:0;text-align:left;margin-left:117.9pt;margin-top:-47.2pt;width:388.55pt;height:148.05pt;z-index:-7797;mso-position-horizontal-relative:page" coordorigin="2358,-944" coordsize="7771,2961">
            <v:shape id="_x0000_s1797" type="#_x0000_t75" style="position:absolute;left:2358;top:736;width:7771;height:547">
              <v:imagedata r:id="rId31" o:title=""/>
            </v:shape>
            <v:shape id="_x0000_s1796" style="position:absolute;left:2429;top:783;width:7606;height:385" coordorigin="2429,783" coordsize="7606,385" path="m2429,1168r7606,l10035,783r-7606,l2429,1168xe" fillcolor="#5b9bd4" stroked="f">
              <v:path arrowok="t"/>
            </v:shape>
            <v:shape id="_x0000_s1795" style="position:absolute;left:2429;top:783;width:7606;height:385" coordorigin="2429,783" coordsize="7606,385" path="m2429,1168r7606,l10035,783r-7606,l2429,1168xe" filled="f" strokecolor="#c7c7c7" strokeweight=".22475mm">
              <v:path arrowok="t"/>
            </v:shape>
            <v:shape id="_x0000_s1794" type="#_x0000_t75" style="position:absolute;left:2358;top:1118;width:7771;height:891">
              <v:imagedata r:id="rId32" o:title=""/>
            </v:shape>
            <v:shape id="_x0000_s1793" style="position:absolute;left:2429;top:1168;width:7606;height:722" coordorigin="2429,1168" coordsize="7606,722" path="m2429,1889r7606,l10035,1168r-7606,l2429,1889xe" fillcolor="#5b9bd4" stroked="f">
              <v:path arrowok="t"/>
            </v:shape>
            <v:shape id="_x0000_s1792" style="position:absolute;left:2429;top:1168;width:7606;height:722" coordorigin="2429,1168" coordsize="7606,722" path="m2429,1889r7606,l10035,1168r-7606,l2429,1889xe" filled="f" strokecolor="#c7c7c7" strokeweight=".22475mm">
              <v:path arrowok="t"/>
            </v:shape>
            <v:shape id="_x0000_s1791" type="#_x0000_t75" style="position:absolute;left:4156;top:1336;width:1200;height:385">
              <v:imagedata r:id="rId33" o:title=""/>
            </v:shape>
            <v:shape id="_x0000_s1790" style="position:absolute;left:4156;top:1336;width:1200;height:385" coordorigin="4156,1336" coordsize="1200,385" path="m4156,1721r1200,l5356,1336r-1200,l4156,1721xe" filled="f" strokecolor="#4f87ba" strokeweight=".22469mm">
              <v:path arrowok="t"/>
            </v:shape>
            <v:shape id="_x0000_s1789" type="#_x0000_t75" style="position:absolute;left:5644;top:1336;width:1200;height:385">
              <v:imagedata r:id="rId34" o:title=""/>
            </v:shape>
            <v:shape id="_x0000_s1788" style="position:absolute;left:5644;top:1336;width:1200;height:385" coordorigin="5644,1336" coordsize="1200,385" path="m5644,1721r1200,l6844,1336r-1200,l5644,1721xe" filled="f" strokecolor="#4f87ba" strokeweight=".22469mm">
              <v:path arrowok="t"/>
            </v:shape>
            <v:shape id="_x0000_s1787" type="#_x0000_t75" style="position:absolute;left:7132;top:1336;width:1200;height:385">
              <v:imagedata r:id="rId33" o:title=""/>
            </v:shape>
            <v:shape id="_x0000_s1786" style="position:absolute;left:7132;top:1336;width:1200;height:385" coordorigin="7132,1336" coordsize="1200,385" path="m7132,1721r1199,l8331,1336r-1199,l7132,1721xe" filled="f" strokecolor="#4f87ba" strokeweight=".22469mm">
              <v:path arrowok="t"/>
            </v:shape>
            <v:shape id="_x0000_s1785" type="#_x0000_t75" style="position:absolute;left:2597;top:1336;width:1200;height:385">
              <v:imagedata r:id="rId33" o:title=""/>
            </v:shape>
            <v:shape id="_x0000_s1784" style="position:absolute;left:2597;top:1336;width:1200;height:385" coordorigin="2597,1336" coordsize="1200,385" path="m2597,1721r1199,l3796,1336r-1199,l2597,1721xe" filled="f" strokecolor="#4f87ba" strokeweight=".22469mm">
              <v:path arrowok="t"/>
            </v:shape>
            <v:shape id="_x0000_s1783" type="#_x0000_t75" style="position:absolute;left:8619;top:1336;width:1200;height:385">
              <v:imagedata r:id="rId71" o:title=""/>
            </v:shape>
            <v:shape id="_x0000_s1782" style="position:absolute;left:8619;top:1336;width:1200;height:385" coordorigin="8619,1336" coordsize="1200,385" path="m8619,1721r1200,l9819,1336r-1200,l8619,1721xe" filled="f" strokecolor="#4f87ba" strokeweight=".22469mm">
              <v:path arrowok="t"/>
            </v:shape>
            <v:shape id="_x0000_s1781" style="position:absolute;left:6172;top:1889;width:119;height:119" coordorigin="6172,1889" coordsize="119,119" path="m6172,2009r119,l6232,1889r-60,120xe" fillcolor="#5b9bd4" stroked="f">
              <v:path arrowok="t"/>
            </v:shape>
            <v:shape id="_x0000_s1780" type="#_x0000_t75" style="position:absolute;left:5571;top:-116;width:1359;height:547">
              <v:imagedata r:id="rId36" o:title=""/>
            </v:shape>
            <v:shape id="_x0000_s1779" style="position:absolute;left:5644;top:-71;width:1200;height:385" coordorigin="5644,-71" coordsize="1200,385" path="m5644,314r1200,l6844,-71r-1200,l5644,314xe" fillcolor="#5b9bd4" stroked="f">
              <v:path arrowok="t"/>
            </v:shape>
            <v:shape id="_x0000_s1778" style="position:absolute;left:5644;top:-71;width:1200;height:385" coordorigin="5644,-71" coordsize="1200,385" path="m5644,314r1200,l6844,-71r-1200,l5644,314xe" filled="f" strokecolor="#c7c7c7" strokeweight=".22469mm">
              <v:path arrowok="t"/>
            </v:shape>
            <v:shape id="_x0000_s1777" type="#_x0000_t75" style="position:absolute;left:4085;top:-944;width:1359;height:547">
              <v:imagedata r:id="rId37" o:title=""/>
            </v:shape>
            <v:shape id="_x0000_s1776" style="position:absolute;left:4156;top:-901;width:1200;height:385" coordorigin="4156,-901" coordsize="1200,385" path="m4156,-516r1200,l5356,-901r-1200,l4156,-516xe" fillcolor="#5b9bd4" stroked="f">
              <v:path arrowok="t"/>
            </v:shape>
            <v:shape id="_x0000_s1775" style="position:absolute;left:4156;top:-901;width:1200;height:385" coordorigin="4156,-901" coordsize="1200,385" path="m4156,-516r1200,l5356,-901r-1200,l4156,-516xe" filled="f" strokecolor="#c7c7c7" strokeweight=".22469mm">
              <v:path arrowok="t"/>
            </v:shape>
            <v:shape id="_x0000_s1774" type="#_x0000_t75" style="position:absolute;left:5571;top:-944;width:1359;height:547">
              <v:imagedata r:id="rId38" o:title=""/>
            </v:shape>
            <v:shape id="_x0000_s1773" style="position:absolute;left:5644;top:-901;width:1200;height:385" coordorigin="5644,-901" coordsize="1200,385" path="m5644,-516r1200,l6844,-901r-1200,l5644,-516xe" fillcolor="#5b9bd4" stroked="f">
              <v:path arrowok="t"/>
            </v:shape>
            <v:shape id="_x0000_s1772" style="position:absolute;left:5644;top:-901;width:1200;height:385" coordorigin="5644,-901" coordsize="1200,385" path="m5644,-516r1200,l6844,-901r-1200,l5644,-516xe" filled="f" strokecolor="#c7c7c7" strokeweight=".22469mm">
              <v:path arrowok="t"/>
            </v:shape>
            <v:shape id="_x0000_s1771" type="#_x0000_t75" style="position:absolute;left:2523;top:-944;width:1359;height:547">
              <v:imagedata r:id="rId38" o:title=""/>
            </v:shape>
            <v:shape id="_x0000_s1770" style="position:absolute;left:2597;top:-901;width:1200;height:385" coordorigin="2597,-901" coordsize="1200,385" path="m2597,-516r1199,l3796,-901r-1199,l2597,-516xe" fillcolor="#5b9bd4" stroked="f">
              <v:path arrowok="t"/>
            </v:shape>
            <v:shape id="_x0000_s1769" style="position:absolute;left:2597;top:-901;width:1200;height:385" coordorigin="2597,-901" coordsize="1200,385" path="m2597,-516r1199,l3796,-901r-1199,l2597,-516xe" filled="f" strokecolor="#c7c7c7" strokeweight=".22469mm">
              <v:path arrowok="t"/>
            </v:shape>
            <v:shape id="_x0000_s1768" style="position:absolute;left:3196;top:-516;width:2343;height:637" coordorigin="3196,-516" coordsize="2343,637" path="m3196,-516r,637l5540,121e" filled="f" strokecolor="#5b9bd4" strokeweight=".29931mm">
              <v:path arrowok="t"/>
            </v:shape>
            <v:shape id="_x0000_s1767" style="position:absolute;left:5525;top:62;width:119;height:119" coordorigin="5525,62" coordsize="119,119" path="m5525,62r,119l5644,121,5525,62xe" fillcolor="#5b9bd4" stroked="f">
              <v:path arrowok="t"/>
            </v:shape>
            <v:shape id="_x0000_s1766" style="position:absolute;left:4756;top:-516;width:784;height:637" coordorigin="4756,-516" coordsize="784,637" path="m4756,-516r,637l5540,121e" filled="f" strokecolor="#5b9bd4" strokeweight=".29908mm">
              <v:path arrowok="t"/>
            </v:shape>
            <v:shape id="_x0000_s1765" style="position:absolute;left:5525;top:62;width:119;height:119" coordorigin="5525,62" coordsize="119,119" path="m5525,62r,119l5644,121,5525,62xe" fillcolor="#5b9bd4" stroked="f">
              <v:path arrowok="t"/>
            </v:shape>
            <v:shape id="_x0000_s1764" style="position:absolute;left:6244;top:-516;width:0;height:340" coordorigin="6244,-516" coordsize="0,340" path="m6244,-516r,341e" filled="f" strokecolor="#5b9bd4" strokeweight=".29861mm">
              <v:path arrowok="t"/>
            </v:shape>
            <v:shape id="_x0000_s1763" style="position:absolute;left:6184;top:-190;width:119;height:119" coordorigin="6184,-190" coordsize="119,119" path="m6303,-190r-119,l6244,-71r59,-119xe" fillcolor="#5b9bd4" stroked="f">
              <v:path arrowok="t"/>
            </v:shape>
            <v:shape id="_x0000_s1762" type="#_x0000_t75" style="position:absolute;left:7056;top:-944;width:1359;height:547">
              <v:imagedata r:id="rId39" o:title=""/>
            </v:shape>
            <v:shape id="_x0000_s1761" style="position:absolute;left:7132;top:-901;width:1200;height:385" coordorigin="7132,-901" coordsize="1200,385" path="m7132,-516r1199,l8331,-901r-1199,l7132,-516xe" fillcolor="#5b9bd4" stroked="f">
              <v:path arrowok="t"/>
            </v:shape>
            <v:shape id="_x0000_s1760" style="position:absolute;left:7132;top:-901;width:1200;height:385" coordorigin="7132,-901" coordsize="1200,385" path="m7132,-516r1199,l8331,-901r-1199,l7132,-516xe" filled="f" strokecolor="#c7c7c7" strokeweight=".22469mm">
              <v:path arrowok="t"/>
            </v:shape>
            <v:shape id="_x0000_s1759" style="position:absolute;left:6948;top:-516;width:784;height:637" coordorigin="6948,-516" coordsize="784,637" path="m7731,-516r,637l6948,121e" filled="f" strokecolor="#5b9bd4" strokeweight=".29908mm">
              <v:path arrowok="t"/>
            </v:shape>
            <v:shape id="_x0000_s1758" style="position:absolute;left:6844;top:62;width:119;height:119" coordorigin="6844,62" coordsize="119,119" path="m6963,181r,-119l6844,121r119,60xe" fillcolor="#5b9bd4" stroked="f">
              <v:path arrowok="t"/>
            </v:shape>
            <v:shape id="_x0000_s1757" type="#_x0000_t75" style="position:absolute;left:8542;top:-944;width:1371;height:547">
              <v:imagedata r:id="rId40" o:title=""/>
            </v:shape>
            <v:shape id="_x0000_s1756" style="position:absolute;left:8619;top:-901;width:1200;height:385" coordorigin="8619,-901" coordsize="1200,385" path="m8619,-516r1200,l9819,-901r-1200,l8619,-516xe" fillcolor="#5b9bd4" stroked="f">
              <v:path arrowok="t"/>
            </v:shape>
            <v:shape id="_x0000_s1755" style="position:absolute;left:8619;top:-901;width:1200;height:385" coordorigin="8619,-901" coordsize="1200,385" path="m8619,-516r1200,l9819,-901r-1200,l8619,-516xe" filled="f" strokecolor="#c7c7c7" strokeweight=".22469mm">
              <v:path arrowok="t"/>
            </v:shape>
            <v:shape id="_x0000_s1754" style="position:absolute;left:6948;top:-516;width:2271;height:637" coordorigin="6948,-516" coordsize="2271,637" path="m9219,-516r,637l6948,121e" filled="f" strokecolor="#5b9bd4" strokeweight=".29931mm">
              <v:path arrowok="t"/>
            </v:shape>
            <v:shape id="_x0000_s1753" style="position:absolute;left:6844;top:62;width:119;height:119" coordorigin="6844,62" coordsize="119,119" path="m6963,181r,-119l6844,121r119,60xe" fillcolor="#5b9bd4" stroked="f">
              <v:path arrowok="t"/>
            </v:shape>
            <v:shape id="_x0000_s1752" style="position:absolute;left:6232;top:418;width:9;height:365" coordorigin="6232,418" coordsize="9,365" path="m6232,783r9,-365e" filled="f" strokecolor="#5b9bd4" strokeweight=".29861mm">
              <v:path arrowok="t"/>
            </v:shape>
            <v:shape id="_x0000_s1751" style="position:absolute;left:6181;top:314;width:119;height:121" coordorigin="6181,314" coordsize="119,121" path="m6181,432r119,3l6244,314r-63,118xe" fillcolor="#5b9bd4" stroked="f">
              <v:path arrowok="t"/>
            </v:shape>
            <v:shape id="_x0000_s1750" style="position:absolute;left:3796;top:1529;width:256;height:0" coordorigin="3796,1529" coordsize="256,0" path="m3796,1529r256,e" filled="f" strokecolor="#bcd0e9" strokeweight=".29936mm">
              <v:path arrowok="t"/>
            </v:shape>
            <v:shape id="_x0000_s1749" style="position:absolute;left:4037;top:1469;width:119;height:119" coordorigin="4037,1469" coordsize="119,119" path="m4037,1469r,119l4156,1529r-119,-60xe" fillcolor="#bcd0e9" stroked="f">
              <v:path arrowok="t"/>
            </v:shape>
            <v:shape id="_x0000_s1748" style="position:absolute;left:5356;top:1529;width:184;height:0" coordorigin="5356,1529" coordsize="184,0" path="m5356,1529r184,e" filled="f" strokecolor="#bcd0e9" strokeweight=".29936mm">
              <v:path arrowok="t"/>
            </v:shape>
            <v:shape id="_x0000_s1747" style="position:absolute;left:5525;top:1469;width:119;height:119" coordorigin="5525,1469" coordsize="119,119" path="m5525,1469r,119l5644,1529r-119,-60xe" fillcolor="#bcd0e9" stroked="f">
              <v:path arrowok="t"/>
            </v:shape>
            <v:shape id="_x0000_s1746" style="position:absolute;left:6844;top:1529;width:184;height:0" coordorigin="6844,1529" coordsize="184,0" path="m6844,1529r183,e" filled="f" strokecolor="#bcd0e9" strokeweight=".29936mm">
              <v:path arrowok="t"/>
            </v:shape>
            <v:shape id="_x0000_s1745" style="position:absolute;left:7012;top:1469;width:119;height:119" coordorigin="7012,1469" coordsize="119,119" path="m7012,1469r,119l7132,1529r-120,-60xe" fillcolor="#bcd0e9" stroked="f">
              <v:path arrowok="t"/>
            </v:shape>
            <v:shape id="_x0000_s1744" style="position:absolute;left:8331;top:1529;width:184;height:0" coordorigin="8331,1529" coordsize="184,0" path="m8331,1529r184,e" filled="f" strokecolor="#bcd0e9" strokeweight=".29936mm">
              <v:path arrowok="t"/>
            </v:shape>
            <v:shape id="_x0000_s1743" style="position:absolute;left:8500;top:1469;width:119;height:119" coordorigin="8500,1469" coordsize="119,119" path="m8500,1469r,119l8619,1529r-119,-60xe" fillcolor="#bcd0e9" stroked="f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color w:val="FDFFFF"/>
          <w:spacing w:val="-10"/>
          <w:sz w:val="14"/>
          <w:szCs w:val="14"/>
        </w:rPr>
        <w:t>W</w:t>
      </w:r>
      <w:r>
        <w:rPr>
          <w:rFonts w:ascii="Calibri" w:eastAsia="Calibri" w:hAnsi="Calibri" w:cs="Calibri"/>
          <w:color w:val="FDFFFF"/>
          <w:spacing w:val="6"/>
          <w:sz w:val="14"/>
          <w:szCs w:val="14"/>
        </w:rPr>
        <w:t>e</w:t>
      </w:r>
      <w:r>
        <w:rPr>
          <w:rFonts w:ascii="Calibri" w:eastAsia="Calibri" w:hAnsi="Calibri" w:cs="Calibri"/>
          <w:color w:val="FDFFFF"/>
          <w:sz w:val="14"/>
          <w:szCs w:val="14"/>
        </w:rPr>
        <w:t>b</w:t>
      </w:r>
      <w:r>
        <w:rPr>
          <w:rFonts w:ascii="Calibri" w:eastAsia="Calibri" w:hAnsi="Calibri" w:cs="Calibri"/>
          <w:color w:val="FDFFFF"/>
          <w:spacing w:val="-4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DFFFF"/>
          <w:spacing w:val="-1"/>
          <w:sz w:val="14"/>
          <w:szCs w:val="14"/>
        </w:rPr>
        <w:t>S</w:t>
      </w:r>
      <w:r>
        <w:rPr>
          <w:rFonts w:ascii="Calibri" w:eastAsia="Calibri" w:hAnsi="Calibri" w:cs="Calibri"/>
          <w:color w:val="FDFFFF"/>
          <w:spacing w:val="-6"/>
          <w:sz w:val="14"/>
          <w:szCs w:val="14"/>
        </w:rPr>
        <w:t>e</w:t>
      </w:r>
      <w:r>
        <w:rPr>
          <w:rFonts w:ascii="Calibri" w:eastAsia="Calibri" w:hAnsi="Calibri" w:cs="Calibri"/>
          <w:color w:val="FDFFFF"/>
          <w:spacing w:val="2"/>
          <w:sz w:val="14"/>
          <w:szCs w:val="14"/>
        </w:rPr>
        <w:t>r</w:t>
      </w:r>
      <w:r>
        <w:rPr>
          <w:rFonts w:ascii="Calibri" w:eastAsia="Calibri" w:hAnsi="Calibri" w:cs="Calibri"/>
          <w:color w:val="FDFFFF"/>
          <w:sz w:val="14"/>
          <w:szCs w:val="14"/>
        </w:rPr>
        <w:t>v</w:t>
      </w:r>
      <w:r>
        <w:rPr>
          <w:rFonts w:ascii="Calibri" w:eastAsia="Calibri" w:hAnsi="Calibri" w:cs="Calibri"/>
          <w:color w:val="FDFFFF"/>
          <w:spacing w:val="-7"/>
          <w:sz w:val="14"/>
          <w:szCs w:val="14"/>
        </w:rPr>
        <w:t>i</w:t>
      </w:r>
      <w:r>
        <w:rPr>
          <w:rFonts w:ascii="Calibri" w:eastAsia="Calibri" w:hAnsi="Calibri" w:cs="Calibri"/>
          <w:color w:val="FDFFFF"/>
          <w:spacing w:val="4"/>
          <w:sz w:val="14"/>
          <w:szCs w:val="14"/>
        </w:rPr>
        <w:t>c</w:t>
      </w:r>
      <w:r>
        <w:rPr>
          <w:rFonts w:ascii="Calibri" w:eastAsia="Calibri" w:hAnsi="Calibri" w:cs="Calibri"/>
          <w:color w:val="FDFFFF"/>
          <w:sz w:val="14"/>
          <w:szCs w:val="14"/>
        </w:rPr>
        <w:t>e</w:t>
      </w:r>
      <w:r>
        <w:rPr>
          <w:rFonts w:ascii="Calibri" w:eastAsia="Calibri" w:hAnsi="Calibri" w:cs="Calibri"/>
          <w:color w:val="FDFFFF"/>
          <w:spacing w:val="-8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DFFFF"/>
          <w:sz w:val="14"/>
          <w:szCs w:val="14"/>
        </w:rPr>
        <w:t>/</w:t>
      </w:r>
      <w:r>
        <w:rPr>
          <w:rFonts w:ascii="Calibri" w:eastAsia="Calibri" w:hAnsi="Calibri" w:cs="Calibri"/>
          <w:color w:val="FDFFFF"/>
          <w:spacing w:val="-3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DFFFF"/>
          <w:spacing w:val="-5"/>
          <w:sz w:val="14"/>
          <w:szCs w:val="14"/>
        </w:rPr>
        <w:t>A</w:t>
      </w:r>
      <w:r>
        <w:rPr>
          <w:rFonts w:ascii="Calibri" w:eastAsia="Calibri" w:hAnsi="Calibri" w:cs="Calibri"/>
          <w:color w:val="FDFFFF"/>
          <w:spacing w:val="4"/>
          <w:sz w:val="14"/>
          <w:szCs w:val="14"/>
        </w:rPr>
        <w:t>P</w:t>
      </w:r>
      <w:r>
        <w:rPr>
          <w:rFonts w:ascii="Calibri" w:eastAsia="Calibri" w:hAnsi="Calibri" w:cs="Calibri"/>
          <w:color w:val="FDFFFF"/>
          <w:sz w:val="14"/>
          <w:szCs w:val="14"/>
        </w:rPr>
        <w:t>I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16" w:line="240" w:lineRule="exact"/>
        <w:rPr>
          <w:sz w:val="24"/>
          <w:szCs w:val="24"/>
        </w:rPr>
      </w:pPr>
    </w:p>
    <w:p w:rsidR="008D624D" w:rsidRDefault="00993037">
      <w:pPr>
        <w:spacing w:before="32" w:line="160" w:lineRule="exact"/>
        <w:ind w:left="4027" w:right="3555"/>
        <w:jc w:val="center"/>
        <w:rPr>
          <w:rFonts w:ascii="Calibri" w:eastAsia="Calibri" w:hAnsi="Calibri" w:cs="Calibri"/>
          <w:sz w:val="14"/>
          <w:szCs w:val="14"/>
        </w:rPr>
      </w:pPr>
      <w:r>
        <w:rPr>
          <w:rFonts w:ascii="Calibri" w:eastAsia="Calibri" w:hAnsi="Calibri" w:cs="Calibri"/>
          <w:color w:val="FDFFFF"/>
          <w:spacing w:val="-1"/>
          <w:sz w:val="14"/>
          <w:szCs w:val="14"/>
        </w:rPr>
        <w:t>S</w:t>
      </w:r>
      <w:r>
        <w:rPr>
          <w:rFonts w:ascii="Calibri" w:eastAsia="Calibri" w:hAnsi="Calibri" w:cs="Calibri"/>
          <w:color w:val="FDFFFF"/>
          <w:spacing w:val="-7"/>
          <w:sz w:val="14"/>
          <w:szCs w:val="14"/>
        </w:rPr>
        <w:t>i</w:t>
      </w:r>
      <w:r>
        <w:rPr>
          <w:rFonts w:ascii="Calibri" w:eastAsia="Calibri" w:hAnsi="Calibri" w:cs="Calibri"/>
          <w:color w:val="FDFFFF"/>
          <w:sz w:val="14"/>
          <w:szCs w:val="14"/>
        </w:rPr>
        <w:t>s</w:t>
      </w:r>
      <w:r>
        <w:rPr>
          <w:rFonts w:ascii="Calibri" w:eastAsia="Calibri" w:hAnsi="Calibri" w:cs="Calibri"/>
          <w:color w:val="FDFFFF"/>
          <w:spacing w:val="-23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DFFFF"/>
          <w:spacing w:val="-9"/>
          <w:sz w:val="14"/>
          <w:szCs w:val="14"/>
        </w:rPr>
        <w:t>t</w:t>
      </w:r>
      <w:r>
        <w:rPr>
          <w:rFonts w:ascii="Calibri" w:eastAsia="Calibri" w:hAnsi="Calibri" w:cs="Calibri"/>
          <w:color w:val="FDFFFF"/>
          <w:spacing w:val="-6"/>
          <w:sz w:val="14"/>
          <w:szCs w:val="14"/>
        </w:rPr>
        <w:t>e</w:t>
      </w:r>
      <w:r>
        <w:rPr>
          <w:rFonts w:ascii="Calibri" w:eastAsia="Calibri" w:hAnsi="Calibri" w:cs="Calibri"/>
          <w:color w:val="FDFFFF"/>
          <w:sz w:val="14"/>
          <w:szCs w:val="14"/>
        </w:rPr>
        <w:t>m</w:t>
      </w:r>
      <w:r>
        <w:rPr>
          <w:rFonts w:ascii="Calibri" w:eastAsia="Calibri" w:hAnsi="Calibri" w:cs="Calibri"/>
          <w:color w:val="FDFFFF"/>
          <w:spacing w:val="-4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FDFFFF"/>
          <w:spacing w:val="3"/>
          <w:sz w:val="14"/>
          <w:szCs w:val="14"/>
        </w:rPr>
        <w:t>E</w:t>
      </w:r>
      <w:r>
        <w:rPr>
          <w:rFonts w:ascii="Calibri" w:eastAsia="Calibri" w:hAnsi="Calibri" w:cs="Calibri"/>
          <w:color w:val="FDFFFF"/>
          <w:spacing w:val="-1"/>
          <w:sz w:val="14"/>
          <w:szCs w:val="14"/>
        </w:rPr>
        <w:t>-</w:t>
      </w:r>
      <w:r>
        <w:rPr>
          <w:rFonts w:ascii="Calibri" w:eastAsia="Calibri" w:hAnsi="Calibri" w:cs="Calibri"/>
          <w:color w:val="FDFFFF"/>
          <w:spacing w:val="-5"/>
          <w:sz w:val="14"/>
          <w:szCs w:val="14"/>
        </w:rPr>
        <w:t>T</w:t>
      </w:r>
      <w:r>
        <w:rPr>
          <w:rFonts w:ascii="Calibri" w:eastAsia="Calibri" w:hAnsi="Calibri" w:cs="Calibri"/>
          <w:color w:val="FDFFFF"/>
          <w:spacing w:val="6"/>
          <w:sz w:val="14"/>
          <w:szCs w:val="14"/>
        </w:rPr>
        <w:t>i</w:t>
      </w:r>
      <w:r>
        <w:rPr>
          <w:rFonts w:ascii="Calibri" w:eastAsia="Calibri" w:hAnsi="Calibri" w:cs="Calibri"/>
          <w:color w:val="FDFFFF"/>
          <w:spacing w:val="-8"/>
          <w:sz w:val="14"/>
          <w:szCs w:val="14"/>
        </w:rPr>
        <w:t>c</w:t>
      </w:r>
      <w:r>
        <w:rPr>
          <w:rFonts w:ascii="Calibri" w:eastAsia="Calibri" w:hAnsi="Calibri" w:cs="Calibri"/>
          <w:color w:val="FDFFFF"/>
          <w:sz w:val="14"/>
          <w:szCs w:val="14"/>
        </w:rPr>
        <w:t>k</w:t>
      </w:r>
      <w:r>
        <w:rPr>
          <w:rFonts w:ascii="Calibri" w:eastAsia="Calibri" w:hAnsi="Calibri" w:cs="Calibri"/>
          <w:color w:val="FDFFFF"/>
          <w:spacing w:val="-6"/>
          <w:sz w:val="14"/>
          <w:szCs w:val="14"/>
        </w:rPr>
        <w:t>e</w:t>
      </w:r>
      <w:r>
        <w:rPr>
          <w:rFonts w:ascii="Calibri" w:eastAsia="Calibri" w:hAnsi="Calibri" w:cs="Calibri"/>
          <w:color w:val="FDFFFF"/>
          <w:spacing w:val="4"/>
          <w:sz w:val="14"/>
          <w:szCs w:val="14"/>
        </w:rPr>
        <w:t>t</w:t>
      </w:r>
      <w:r>
        <w:rPr>
          <w:rFonts w:ascii="Calibri" w:eastAsia="Calibri" w:hAnsi="Calibri" w:cs="Calibri"/>
          <w:color w:val="FDFFFF"/>
          <w:spacing w:val="-7"/>
          <w:sz w:val="14"/>
          <w:szCs w:val="14"/>
        </w:rPr>
        <w:t>i</w:t>
      </w:r>
      <w:r>
        <w:rPr>
          <w:rFonts w:ascii="Calibri" w:eastAsia="Calibri" w:hAnsi="Calibri" w:cs="Calibri"/>
          <w:color w:val="FDFFFF"/>
          <w:spacing w:val="2"/>
          <w:sz w:val="14"/>
          <w:szCs w:val="14"/>
        </w:rPr>
        <w:t>n</w:t>
      </w:r>
      <w:r>
        <w:rPr>
          <w:rFonts w:ascii="Calibri" w:eastAsia="Calibri" w:hAnsi="Calibri" w:cs="Calibri"/>
          <w:color w:val="FDFFFF"/>
          <w:sz w:val="14"/>
          <w:szCs w:val="14"/>
        </w:rPr>
        <w:t>g</w:t>
      </w:r>
    </w:p>
    <w:p w:rsidR="008D624D" w:rsidRDefault="008D624D">
      <w:pPr>
        <w:spacing w:before="4" w:line="140" w:lineRule="exact"/>
        <w:rPr>
          <w:sz w:val="15"/>
          <w:szCs w:val="15"/>
        </w:rPr>
      </w:pPr>
    </w:p>
    <w:p w:rsidR="008D624D" w:rsidRDefault="008D624D">
      <w:pPr>
        <w:spacing w:line="200" w:lineRule="exact"/>
        <w:sectPr w:rsidR="008D624D">
          <w:type w:val="continuous"/>
          <w:pgSz w:w="11920" w:h="16840"/>
          <w:pgMar w:top="1540" w:right="1580" w:bottom="280" w:left="1680" w:header="720" w:footer="720" w:gutter="0"/>
          <w:cols w:space="720"/>
        </w:sectPr>
      </w:pPr>
    </w:p>
    <w:p w:rsidR="008D624D" w:rsidRDefault="00993037">
      <w:pPr>
        <w:spacing w:before="32" w:line="160" w:lineRule="exact"/>
        <w:ind w:left="1082" w:right="-41"/>
        <w:rPr>
          <w:rFonts w:ascii="Calibri" w:eastAsia="Calibri" w:hAnsi="Calibri" w:cs="Calibri"/>
          <w:sz w:val="14"/>
          <w:szCs w:val="14"/>
        </w:rPr>
      </w:pPr>
      <w:r>
        <w:rPr>
          <w:rFonts w:ascii="Calibri" w:eastAsia="Calibri" w:hAnsi="Calibri" w:cs="Calibri"/>
          <w:color w:val="4F87BA"/>
          <w:spacing w:val="-1"/>
          <w:sz w:val="14"/>
          <w:szCs w:val="14"/>
        </w:rPr>
        <w:lastRenderedPageBreak/>
        <w:t>S</w:t>
      </w:r>
      <w:r>
        <w:rPr>
          <w:rFonts w:ascii="Calibri" w:eastAsia="Calibri" w:hAnsi="Calibri" w:cs="Calibri"/>
          <w:color w:val="4F87BA"/>
          <w:spacing w:val="-6"/>
          <w:sz w:val="14"/>
          <w:szCs w:val="14"/>
        </w:rPr>
        <w:t>e</w:t>
      </w:r>
      <w:r>
        <w:rPr>
          <w:rFonts w:ascii="Calibri" w:eastAsia="Calibri" w:hAnsi="Calibri" w:cs="Calibri"/>
          <w:color w:val="4F87BA"/>
          <w:spacing w:val="-4"/>
          <w:sz w:val="14"/>
          <w:szCs w:val="14"/>
        </w:rPr>
        <w:t>a</w:t>
      </w:r>
      <w:r>
        <w:rPr>
          <w:rFonts w:ascii="Calibri" w:eastAsia="Calibri" w:hAnsi="Calibri" w:cs="Calibri"/>
          <w:color w:val="4F87BA"/>
          <w:spacing w:val="2"/>
          <w:sz w:val="14"/>
          <w:szCs w:val="14"/>
        </w:rPr>
        <w:t>r</w:t>
      </w:r>
      <w:r>
        <w:rPr>
          <w:rFonts w:ascii="Calibri" w:eastAsia="Calibri" w:hAnsi="Calibri" w:cs="Calibri"/>
          <w:color w:val="4F87BA"/>
          <w:spacing w:val="4"/>
          <w:sz w:val="14"/>
          <w:szCs w:val="14"/>
        </w:rPr>
        <w:t>c</w:t>
      </w:r>
      <w:r>
        <w:rPr>
          <w:rFonts w:ascii="Calibri" w:eastAsia="Calibri" w:hAnsi="Calibri" w:cs="Calibri"/>
          <w:color w:val="4F87BA"/>
          <w:spacing w:val="-10"/>
          <w:sz w:val="14"/>
          <w:szCs w:val="14"/>
        </w:rPr>
        <w:t>h</w:t>
      </w:r>
      <w:r>
        <w:rPr>
          <w:rFonts w:ascii="Calibri" w:eastAsia="Calibri" w:hAnsi="Calibri" w:cs="Calibri"/>
          <w:color w:val="4F87BA"/>
          <w:spacing w:val="6"/>
          <w:sz w:val="14"/>
          <w:szCs w:val="14"/>
        </w:rPr>
        <w:t>i</w:t>
      </w:r>
      <w:r>
        <w:rPr>
          <w:rFonts w:ascii="Calibri" w:eastAsia="Calibri" w:hAnsi="Calibri" w:cs="Calibri"/>
          <w:color w:val="4F87BA"/>
          <w:spacing w:val="-10"/>
          <w:sz w:val="14"/>
          <w:szCs w:val="14"/>
        </w:rPr>
        <w:t>n</w:t>
      </w:r>
      <w:r>
        <w:rPr>
          <w:rFonts w:ascii="Calibri" w:eastAsia="Calibri" w:hAnsi="Calibri" w:cs="Calibri"/>
          <w:color w:val="4F87BA"/>
          <w:sz w:val="14"/>
          <w:szCs w:val="14"/>
        </w:rPr>
        <w:t>g</w:t>
      </w:r>
      <w:r>
        <w:rPr>
          <w:rFonts w:ascii="Calibri" w:eastAsia="Calibri" w:hAnsi="Calibri" w:cs="Calibri"/>
          <w:color w:val="4F87BA"/>
          <w:spacing w:val="4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4F87BA"/>
          <w:spacing w:val="-1"/>
          <w:sz w:val="14"/>
          <w:szCs w:val="14"/>
        </w:rPr>
        <w:t>F</w:t>
      </w:r>
      <w:r>
        <w:rPr>
          <w:rFonts w:ascii="Calibri" w:eastAsia="Calibri" w:hAnsi="Calibri" w:cs="Calibri"/>
          <w:color w:val="4F87BA"/>
          <w:spacing w:val="-7"/>
          <w:sz w:val="14"/>
          <w:szCs w:val="14"/>
        </w:rPr>
        <w:t>li</w:t>
      </w:r>
      <w:r>
        <w:rPr>
          <w:rFonts w:ascii="Calibri" w:eastAsia="Calibri" w:hAnsi="Calibri" w:cs="Calibri"/>
          <w:color w:val="4F87BA"/>
          <w:spacing w:val="-2"/>
          <w:sz w:val="14"/>
          <w:szCs w:val="14"/>
        </w:rPr>
        <w:t>g</w:t>
      </w:r>
      <w:r>
        <w:rPr>
          <w:rFonts w:ascii="Calibri" w:eastAsia="Calibri" w:hAnsi="Calibri" w:cs="Calibri"/>
          <w:color w:val="4F87BA"/>
          <w:spacing w:val="2"/>
          <w:sz w:val="14"/>
          <w:szCs w:val="14"/>
        </w:rPr>
        <w:t>h</w:t>
      </w:r>
      <w:r>
        <w:rPr>
          <w:rFonts w:ascii="Calibri" w:eastAsia="Calibri" w:hAnsi="Calibri" w:cs="Calibri"/>
          <w:color w:val="4F87BA"/>
          <w:sz w:val="14"/>
          <w:szCs w:val="14"/>
        </w:rPr>
        <w:t>t</w:t>
      </w:r>
    </w:p>
    <w:p w:rsidR="008D624D" w:rsidRDefault="00993037">
      <w:pPr>
        <w:spacing w:before="32" w:line="160" w:lineRule="exact"/>
        <w:ind w:right="-41"/>
        <w:rPr>
          <w:rFonts w:ascii="Calibri" w:eastAsia="Calibri" w:hAnsi="Calibri" w:cs="Calibri"/>
          <w:sz w:val="14"/>
          <w:szCs w:val="14"/>
        </w:rPr>
      </w:pPr>
      <w:r>
        <w:br w:type="column"/>
      </w:r>
      <w:r>
        <w:rPr>
          <w:rFonts w:ascii="Calibri" w:eastAsia="Calibri" w:hAnsi="Calibri" w:cs="Calibri"/>
          <w:color w:val="4F87BA"/>
          <w:sz w:val="14"/>
          <w:szCs w:val="14"/>
        </w:rPr>
        <w:lastRenderedPageBreak/>
        <w:t>B</w:t>
      </w:r>
      <w:r>
        <w:rPr>
          <w:rFonts w:ascii="Calibri" w:eastAsia="Calibri" w:hAnsi="Calibri" w:cs="Calibri"/>
          <w:color w:val="4F87BA"/>
          <w:spacing w:val="-10"/>
          <w:sz w:val="14"/>
          <w:szCs w:val="14"/>
        </w:rPr>
        <w:t>o</w:t>
      </w:r>
      <w:r>
        <w:rPr>
          <w:rFonts w:ascii="Calibri" w:eastAsia="Calibri" w:hAnsi="Calibri" w:cs="Calibri"/>
          <w:color w:val="4F87BA"/>
          <w:spacing w:val="3"/>
          <w:sz w:val="14"/>
          <w:szCs w:val="14"/>
        </w:rPr>
        <w:t>o</w:t>
      </w:r>
      <w:r>
        <w:rPr>
          <w:rFonts w:ascii="Calibri" w:eastAsia="Calibri" w:hAnsi="Calibri" w:cs="Calibri"/>
          <w:color w:val="4F87BA"/>
          <w:sz w:val="14"/>
          <w:szCs w:val="14"/>
        </w:rPr>
        <w:t>k</w:t>
      </w:r>
      <w:r>
        <w:rPr>
          <w:rFonts w:ascii="Calibri" w:eastAsia="Calibri" w:hAnsi="Calibri" w:cs="Calibri"/>
          <w:color w:val="4F87BA"/>
          <w:spacing w:val="-7"/>
          <w:sz w:val="14"/>
          <w:szCs w:val="14"/>
        </w:rPr>
        <w:t>i</w:t>
      </w:r>
      <w:r>
        <w:rPr>
          <w:rFonts w:ascii="Calibri" w:eastAsia="Calibri" w:hAnsi="Calibri" w:cs="Calibri"/>
          <w:color w:val="4F87BA"/>
          <w:spacing w:val="3"/>
          <w:sz w:val="14"/>
          <w:szCs w:val="14"/>
        </w:rPr>
        <w:t>n</w:t>
      </w:r>
      <w:r>
        <w:rPr>
          <w:rFonts w:ascii="Calibri" w:eastAsia="Calibri" w:hAnsi="Calibri" w:cs="Calibri"/>
          <w:color w:val="4F87BA"/>
          <w:sz w:val="14"/>
          <w:szCs w:val="14"/>
        </w:rPr>
        <w:t xml:space="preserve">g                               </w:t>
      </w:r>
      <w:r>
        <w:rPr>
          <w:rFonts w:ascii="Calibri" w:eastAsia="Calibri" w:hAnsi="Calibri" w:cs="Calibri"/>
          <w:color w:val="4F87BA"/>
          <w:spacing w:val="7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4F87BA"/>
          <w:spacing w:val="4"/>
          <w:sz w:val="14"/>
          <w:szCs w:val="14"/>
        </w:rPr>
        <w:t>P</w:t>
      </w:r>
      <w:r>
        <w:rPr>
          <w:rFonts w:ascii="Calibri" w:eastAsia="Calibri" w:hAnsi="Calibri" w:cs="Calibri"/>
          <w:color w:val="4F87BA"/>
          <w:spacing w:val="-4"/>
          <w:sz w:val="14"/>
          <w:szCs w:val="14"/>
        </w:rPr>
        <w:t>a</w:t>
      </w:r>
      <w:r>
        <w:rPr>
          <w:rFonts w:ascii="Calibri" w:eastAsia="Calibri" w:hAnsi="Calibri" w:cs="Calibri"/>
          <w:color w:val="4F87BA"/>
          <w:spacing w:val="-13"/>
          <w:sz w:val="14"/>
          <w:szCs w:val="14"/>
        </w:rPr>
        <w:t>y</w:t>
      </w:r>
      <w:r>
        <w:rPr>
          <w:rFonts w:ascii="Calibri" w:eastAsia="Calibri" w:hAnsi="Calibri" w:cs="Calibri"/>
          <w:color w:val="4F87BA"/>
          <w:spacing w:val="2"/>
          <w:sz w:val="14"/>
          <w:szCs w:val="14"/>
        </w:rPr>
        <w:t>m</w:t>
      </w:r>
      <w:r>
        <w:rPr>
          <w:rFonts w:ascii="Calibri" w:eastAsia="Calibri" w:hAnsi="Calibri" w:cs="Calibri"/>
          <w:color w:val="4F87BA"/>
          <w:spacing w:val="-6"/>
          <w:sz w:val="14"/>
          <w:szCs w:val="14"/>
        </w:rPr>
        <w:t>e</w:t>
      </w:r>
      <w:r>
        <w:rPr>
          <w:rFonts w:ascii="Calibri" w:eastAsia="Calibri" w:hAnsi="Calibri" w:cs="Calibri"/>
          <w:color w:val="4F87BA"/>
          <w:spacing w:val="2"/>
          <w:sz w:val="14"/>
          <w:szCs w:val="14"/>
        </w:rPr>
        <w:t>n</w:t>
      </w:r>
      <w:r>
        <w:rPr>
          <w:rFonts w:ascii="Calibri" w:eastAsia="Calibri" w:hAnsi="Calibri" w:cs="Calibri"/>
          <w:color w:val="4F87BA"/>
          <w:sz w:val="14"/>
          <w:szCs w:val="14"/>
        </w:rPr>
        <w:t xml:space="preserve">t                               </w:t>
      </w:r>
      <w:r>
        <w:rPr>
          <w:rFonts w:ascii="Calibri" w:eastAsia="Calibri" w:hAnsi="Calibri" w:cs="Calibri"/>
          <w:color w:val="4F87BA"/>
          <w:spacing w:val="13"/>
          <w:sz w:val="14"/>
          <w:szCs w:val="14"/>
        </w:rPr>
        <w:t xml:space="preserve"> </w:t>
      </w:r>
      <w:r>
        <w:rPr>
          <w:rFonts w:ascii="Calibri" w:eastAsia="Calibri" w:hAnsi="Calibri" w:cs="Calibri"/>
          <w:color w:val="4F87BA"/>
          <w:spacing w:val="-2"/>
          <w:sz w:val="14"/>
          <w:szCs w:val="14"/>
        </w:rPr>
        <w:t>E</w:t>
      </w:r>
      <w:r>
        <w:rPr>
          <w:rFonts w:ascii="Calibri" w:eastAsia="Calibri" w:hAnsi="Calibri" w:cs="Calibri"/>
          <w:color w:val="4F87BA"/>
          <w:spacing w:val="-1"/>
          <w:sz w:val="14"/>
          <w:szCs w:val="14"/>
        </w:rPr>
        <w:t>-</w:t>
      </w:r>
      <w:r>
        <w:rPr>
          <w:rFonts w:ascii="Calibri" w:eastAsia="Calibri" w:hAnsi="Calibri" w:cs="Calibri"/>
          <w:color w:val="4F87BA"/>
          <w:spacing w:val="-5"/>
          <w:sz w:val="14"/>
          <w:szCs w:val="14"/>
        </w:rPr>
        <w:t>T</w:t>
      </w:r>
      <w:r>
        <w:rPr>
          <w:rFonts w:ascii="Calibri" w:eastAsia="Calibri" w:hAnsi="Calibri" w:cs="Calibri"/>
          <w:color w:val="4F87BA"/>
          <w:spacing w:val="6"/>
          <w:sz w:val="14"/>
          <w:szCs w:val="14"/>
        </w:rPr>
        <w:t>i</w:t>
      </w:r>
      <w:r>
        <w:rPr>
          <w:rFonts w:ascii="Calibri" w:eastAsia="Calibri" w:hAnsi="Calibri" w:cs="Calibri"/>
          <w:color w:val="4F87BA"/>
          <w:spacing w:val="-8"/>
          <w:sz w:val="14"/>
          <w:szCs w:val="14"/>
        </w:rPr>
        <w:t>c</w:t>
      </w:r>
      <w:r>
        <w:rPr>
          <w:rFonts w:ascii="Calibri" w:eastAsia="Calibri" w:hAnsi="Calibri" w:cs="Calibri"/>
          <w:color w:val="4F87BA"/>
          <w:sz w:val="14"/>
          <w:szCs w:val="14"/>
        </w:rPr>
        <w:t>k</w:t>
      </w:r>
      <w:r>
        <w:rPr>
          <w:rFonts w:ascii="Calibri" w:eastAsia="Calibri" w:hAnsi="Calibri" w:cs="Calibri"/>
          <w:color w:val="4F87BA"/>
          <w:spacing w:val="-6"/>
          <w:sz w:val="14"/>
          <w:szCs w:val="14"/>
        </w:rPr>
        <w:t>e</w:t>
      </w:r>
      <w:r>
        <w:rPr>
          <w:rFonts w:ascii="Calibri" w:eastAsia="Calibri" w:hAnsi="Calibri" w:cs="Calibri"/>
          <w:color w:val="4F87BA"/>
          <w:sz w:val="14"/>
          <w:szCs w:val="14"/>
        </w:rPr>
        <w:t>t</w:t>
      </w:r>
    </w:p>
    <w:p w:rsidR="008D624D" w:rsidRDefault="00993037">
      <w:pPr>
        <w:spacing w:before="32" w:line="160" w:lineRule="exact"/>
        <w:rPr>
          <w:rFonts w:ascii="Calibri" w:eastAsia="Calibri" w:hAnsi="Calibri" w:cs="Calibri"/>
          <w:sz w:val="14"/>
          <w:szCs w:val="14"/>
        </w:rPr>
        <w:sectPr w:rsidR="008D624D">
          <w:type w:val="continuous"/>
          <w:pgSz w:w="11920" w:h="16840"/>
          <w:pgMar w:top="1540" w:right="1580" w:bottom="280" w:left="1680" w:header="720" w:footer="720" w:gutter="0"/>
          <w:cols w:num="3" w:space="720" w:equalWidth="0">
            <w:col w:w="1953" w:space="904"/>
            <w:col w:w="3419" w:space="1076"/>
            <w:col w:w="1308"/>
          </w:cols>
        </w:sectPr>
      </w:pPr>
      <w:r>
        <w:br w:type="column"/>
      </w:r>
      <w:r>
        <w:rPr>
          <w:rFonts w:ascii="Calibri" w:eastAsia="Calibri" w:hAnsi="Calibri" w:cs="Calibri"/>
          <w:color w:val="4F87BA"/>
          <w:sz w:val="14"/>
          <w:szCs w:val="14"/>
        </w:rPr>
        <w:lastRenderedPageBreak/>
        <w:t>R</w:t>
      </w:r>
      <w:r>
        <w:rPr>
          <w:rFonts w:ascii="Calibri" w:eastAsia="Calibri" w:hAnsi="Calibri" w:cs="Calibri"/>
          <w:color w:val="4F87BA"/>
          <w:spacing w:val="-6"/>
          <w:sz w:val="14"/>
          <w:szCs w:val="14"/>
        </w:rPr>
        <w:t>e</w:t>
      </w:r>
      <w:r>
        <w:rPr>
          <w:rFonts w:ascii="Calibri" w:eastAsia="Calibri" w:hAnsi="Calibri" w:cs="Calibri"/>
          <w:color w:val="4F87BA"/>
          <w:spacing w:val="-5"/>
          <w:sz w:val="14"/>
          <w:szCs w:val="14"/>
        </w:rPr>
        <w:t>f</w:t>
      </w:r>
      <w:r>
        <w:rPr>
          <w:rFonts w:ascii="Calibri" w:eastAsia="Calibri" w:hAnsi="Calibri" w:cs="Calibri"/>
          <w:color w:val="4F87BA"/>
          <w:spacing w:val="2"/>
          <w:sz w:val="14"/>
          <w:szCs w:val="14"/>
        </w:rPr>
        <w:t>un</w:t>
      </w:r>
      <w:r>
        <w:rPr>
          <w:rFonts w:ascii="Calibri" w:eastAsia="Calibri" w:hAnsi="Calibri" w:cs="Calibri"/>
          <w:color w:val="4F87BA"/>
          <w:sz w:val="14"/>
          <w:szCs w:val="14"/>
        </w:rPr>
        <w:t>d</w:t>
      </w:r>
    </w:p>
    <w:p w:rsidR="008D624D" w:rsidRDefault="008D624D">
      <w:pPr>
        <w:spacing w:before="3" w:line="180" w:lineRule="exact"/>
        <w:rPr>
          <w:sz w:val="18"/>
          <w:szCs w:val="18"/>
        </w:rPr>
      </w:pPr>
    </w:p>
    <w:p w:rsidR="008D624D" w:rsidRDefault="008D624D">
      <w:pPr>
        <w:spacing w:line="200" w:lineRule="exact"/>
      </w:pPr>
    </w:p>
    <w:tbl>
      <w:tblPr>
        <w:tblW w:w="0" w:type="auto"/>
        <w:tblInd w:w="283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0"/>
        <w:gridCol w:w="1740"/>
      </w:tblGrid>
      <w:tr w:rsidR="008D624D">
        <w:trPr>
          <w:trHeight w:hRule="exact" w:val="282"/>
        </w:trPr>
        <w:tc>
          <w:tcPr>
            <w:tcW w:w="1740" w:type="dxa"/>
            <w:tcBorders>
              <w:top w:val="nil"/>
              <w:left w:val="nil"/>
              <w:bottom w:val="single" w:sz="5" w:space="0" w:color="C7C7C7"/>
              <w:right w:val="single" w:sz="7" w:space="0" w:color="5B9BD4"/>
            </w:tcBorders>
          </w:tcPr>
          <w:p w:rsidR="008D624D" w:rsidRDefault="008D624D"/>
        </w:tc>
        <w:tc>
          <w:tcPr>
            <w:tcW w:w="1740" w:type="dxa"/>
            <w:tcBorders>
              <w:top w:val="nil"/>
              <w:left w:val="single" w:sz="7" w:space="0" w:color="5B9BD4"/>
              <w:bottom w:val="single" w:sz="5" w:space="0" w:color="C7C7C7"/>
              <w:right w:val="nil"/>
            </w:tcBorders>
          </w:tcPr>
          <w:p w:rsidR="008D624D" w:rsidRDefault="008D624D"/>
        </w:tc>
      </w:tr>
      <w:tr w:rsidR="008D624D">
        <w:trPr>
          <w:trHeight w:hRule="exact" w:val="373"/>
        </w:trPr>
        <w:tc>
          <w:tcPr>
            <w:tcW w:w="3479" w:type="dxa"/>
            <w:gridSpan w:val="2"/>
            <w:tcBorders>
              <w:top w:val="single" w:sz="5" w:space="0" w:color="C7C7C7"/>
              <w:left w:val="single" w:sz="5" w:space="0" w:color="C7C7C7"/>
              <w:bottom w:val="single" w:sz="5" w:space="0" w:color="C7C7C7"/>
              <w:right w:val="single" w:sz="5" w:space="0" w:color="C7C7C7"/>
            </w:tcBorders>
            <w:shd w:val="clear" w:color="auto" w:fill="5B9BD4"/>
          </w:tcPr>
          <w:p w:rsidR="008D624D" w:rsidRDefault="008D624D">
            <w:pPr>
              <w:spacing w:before="3" w:line="100" w:lineRule="exact"/>
              <w:rPr>
                <w:sz w:val="10"/>
                <w:szCs w:val="10"/>
              </w:rPr>
            </w:pPr>
          </w:p>
          <w:p w:rsidR="008D624D" w:rsidRDefault="00993037">
            <w:pPr>
              <w:ind w:left="1569" w:right="1560"/>
              <w:jc w:val="center"/>
              <w:rPr>
                <w:rFonts w:ascii="Calibri" w:eastAsia="Calibri" w:hAnsi="Calibri" w:cs="Calibri"/>
                <w:sz w:val="14"/>
                <w:szCs w:val="14"/>
              </w:rPr>
            </w:pPr>
            <w:r>
              <w:rPr>
                <w:rFonts w:ascii="Calibri" w:eastAsia="Calibri" w:hAnsi="Calibri" w:cs="Calibri"/>
                <w:color w:val="FDFFFF"/>
                <w:spacing w:val="-5"/>
                <w:sz w:val="14"/>
                <w:szCs w:val="14"/>
              </w:rPr>
              <w:t>A</w:t>
            </w:r>
            <w:r>
              <w:rPr>
                <w:rFonts w:ascii="Calibri" w:eastAsia="Calibri" w:hAnsi="Calibri" w:cs="Calibri"/>
                <w:color w:val="FDFFFF"/>
                <w:spacing w:val="-2"/>
                <w:sz w:val="14"/>
                <w:szCs w:val="14"/>
              </w:rPr>
              <w:t>g</w:t>
            </w:r>
            <w:r>
              <w:rPr>
                <w:rFonts w:ascii="Calibri" w:eastAsia="Calibri" w:hAnsi="Calibri" w:cs="Calibri"/>
                <w:color w:val="FDFFFF"/>
                <w:spacing w:val="-6"/>
                <w:sz w:val="14"/>
                <w:szCs w:val="14"/>
              </w:rPr>
              <w:t>e</w:t>
            </w:r>
            <w:r>
              <w:rPr>
                <w:rFonts w:ascii="Calibri" w:eastAsia="Calibri" w:hAnsi="Calibri" w:cs="Calibri"/>
                <w:color w:val="FDFFFF"/>
                <w:sz w:val="14"/>
                <w:szCs w:val="14"/>
              </w:rPr>
              <w:t>n</w:t>
            </w:r>
          </w:p>
        </w:tc>
      </w:tr>
      <w:tr w:rsidR="008D624D">
        <w:trPr>
          <w:trHeight w:hRule="exact" w:val="710"/>
        </w:trPr>
        <w:tc>
          <w:tcPr>
            <w:tcW w:w="3479" w:type="dxa"/>
            <w:gridSpan w:val="2"/>
            <w:tcBorders>
              <w:top w:val="single" w:sz="5" w:space="0" w:color="C7C7C7"/>
              <w:left w:val="single" w:sz="5" w:space="0" w:color="C7C7C7"/>
              <w:bottom w:val="single" w:sz="5" w:space="0" w:color="C7C7C7"/>
              <w:right w:val="single" w:sz="5" w:space="0" w:color="C7C7C7"/>
            </w:tcBorders>
            <w:shd w:val="clear" w:color="auto" w:fill="5B9BD4"/>
          </w:tcPr>
          <w:p w:rsidR="008D624D" w:rsidRDefault="008D624D">
            <w:pPr>
              <w:spacing w:before="9" w:line="180" w:lineRule="exact"/>
              <w:rPr>
                <w:sz w:val="18"/>
                <w:szCs w:val="18"/>
              </w:rPr>
            </w:pPr>
          </w:p>
          <w:p w:rsidR="008D624D" w:rsidRDefault="00993037">
            <w:pPr>
              <w:ind w:left="520"/>
              <w:rPr>
                <w:rFonts w:ascii="Calibri" w:eastAsia="Calibri" w:hAnsi="Calibri" w:cs="Calibri"/>
                <w:sz w:val="14"/>
                <w:szCs w:val="14"/>
              </w:rPr>
            </w:pPr>
            <w:r>
              <w:rPr>
                <w:rFonts w:ascii="Calibri" w:eastAsia="Calibri" w:hAnsi="Calibri" w:cs="Calibri"/>
                <w:color w:val="4F87BA"/>
                <w:spacing w:val="3"/>
                <w:sz w:val="14"/>
                <w:szCs w:val="14"/>
              </w:rPr>
              <w:t>K</w:t>
            </w:r>
            <w:r>
              <w:rPr>
                <w:rFonts w:ascii="Calibri" w:eastAsia="Calibri" w:hAnsi="Calibri" w:cs="Calibri"/>
                <w:color w:val="4F87BA"/>
                <w:spacing w:val="-6"/>
                <w:sz w:val="14"/>
                <w:szCs w:val="14"/>
              </w:rPr>
              <w:t>e</w:t>
            </w:r>
            <w:r>
              <w:rPr>
                <w:rFonts w:ascii="Calibri" w:eastAsia="Calibri" w:hAnsi="Calibri" w:cs="Calibri"/>
                <w:color w:val="4F87BA"/>
                <w:spacing w:val="-4"/>
                <w:sz w:val="14"/>
                <w:szCs w:val="14"/>
              </w:rPr>
              <w:t>a</w:t>
            </w:r>
            <w:r>
              <w:rPr>
                <w:rFonts w:ascii="Calibri" w:eastAsia="Calibri" w:hAnsi="Calibri" w:cs="Calibri"/>
                <w:color w:val="4F87BA"/>
                <w:spacing w:val="-2"/>
                <w:sz w:val="14"/>
                <w:szCs w:val="14"/>
              </w:rPr>
              <w:t>g</w:t>
            </w:r>
            <w:r>
              <w:rPr>
                <w:rFonts w:ascii="Calibri" w:eastAsia="Calibri" w:hAnsi="Calibri" w:cs="Calibri"/>
                <w:color w:val="4F87BA"/>
                <w:spacing w:val="-6"/>
                <w:sz w:val="14"/>
                <w:szCs w:val="14"/>
              </w:rPr>
              <w:t>e</w:t>
            </w:r>
            <w:r>
              <w:rPr>
                <w:rFonts w:ascii="Calibri" w:eastAsia="Calibri" w:hAnsi="Calibri" w:cs="Calibri"/>
                <w:color w:val="4F87BA"/>
                <w:spacing w:val="2"/>
                <w:sz w:val="14"/>
                <w:szCs w:val="14"/>
              </w:rPr>
              <w:t>n</w:t>
            </w:r>
            <w:r>
              <w:rPr>
                <w:rFonts w:ascii="Calibri" w:eastAsia="Calibri" w:hAnsi="Calibri" w:cs="Calibri"/>
                <w:color w:val="4F87BA"/>
                <w:spacing w:val="-4"/>
                <w:sz w:val="14"/>
                <w:szCs w:val="14"/>
              </w:rPr>
              <w:t>a</w:t>
            </w:r>
            <w:r>
              <w:rPr>
                <w:rFonts w:ascii="Calibri" w:eastAsia="Calibri" w:hAnsi="Calibri" w:cs="Calibri"/>
                <w:color w:val="4F87BA"/>
                <w:sz w:val="14"/>
                <w:szCs w:val="14"/>
              </w:rPr>
              <w:t xml:space="preserve">n                                    </w:t>
            </w:r>
            <w:r>
              <w:rPr>
                <w:rFonts w:ascii="Calibri" w:eastAsia="Calibri" w:hAnsi="Calibri" w:cs="Calibri"/>
                <w:color w:val="4F87BA"/>
                <w:spacing w:val="28"/>
                <w:sz w:val="14"/>
                <w:szCs w:val="14"/>
              </w:rPr>
              <w:t xml:space="preserve"> </w:t>
            </w:r>
            <w:r>
              <w:rPr>
                <w:rFonts w:ascii="Calibri" w:eastAsia="Calibri" w:hAnsi="Calibri" w:cs="Calibri"/>
                <w:color w:val="4F87BA"/>
                <w:spacing w:val="2"/>
                <w:sz w:val="14"/>
                <w:szCs w:val="14"/>
              </w:rPr>
              <w:t>D</w:t>
            </w:r>
            <w:r>
              <w:rPr>
                <w:rFonts w:ascii="Calibri" w:eastAsia="Calibri" w:hAnsi="Calibri" w:cs="Calibri"/>
                <w:color w:val="4F87BA"/>
                <w:spacing w:val="-6"/>
                <w:sz w:val="14"/>
                <w:szCs w:val="14"/>
              </w:rPr>
              <w:t>e</w:t>
            </w:r>
            <w:r>
              <w:rPr>
                <w:rFonts w:ascii="Calibri" w:eastAsia="Calibri" w:hAnsi="Calibri" w:cs="Calibri"/>
                <w:color w:val="4F87BA"/>
                <w:spacing w:val="-10"/>
                <w:sz w:val="14"/>
                <w:szCs w:val="14"/>
              </w:rPr>
              <w:t>p</w:t>
            </w:r>
            <w:r>
              <w:rPr>
                <w:rFonts w:ascii="Calibri" w:eastAsia="Calibri" w:hAnsi="Calibri" w:cs="Calibri"/>
                <w:color w:val="4F87BA"/>
                <w:spacing w:val="2"/>
                <w:sz w:val="14"/>
                <w:szCs w:val="14"/>
              </w:rPr>
              <w:t>o</w:t>
            </w:r>
            <w:r>
              <w:rPr>
                <w:rFonts w:ascii="Calibri" w:eastAsia="Calibri" w:hAnsi="Calibri" w:cs="Calibri"/>
                <w:color w:val="4F87BA"/>
                <w:spacing w:val="-4"/>
                <w:sz w:val="14"/>
                <w:szCs w:val="14"/>
              </w:rPr>
              <w:t>s</w:t>
            </w:r>
            <w:r>
              <w:rPr>
                <w:rFonts w:ascii="Calibri" w:eastAsia="Calibri" w:hAnsi="Calibri" w:cs="Calibri"/>
                <w:color w:val="4F87BA"/>
                <w:spacing w:val="6"/>
                <w:sz w:val="14"/>
                <w:szCs w:val="14"/>
              </w:rPr>
              <w:t>i</w:t>
            </w:r>
            <w:r>
              <w:rPr>
                <w:rFonts w:ascii="Calibri" w:eastAsia="Calibri" w:hAnsi="Calibri" w:cs="Calibri"/>
                <w:color w:val="4F87BA"/>
                <w:sz w:val="14"/>
                <w:szCs w:val="14"/>
              </w:rPr>
              <w:t>t</w:t>
            </w:r>
          </w:p>
        </w:tc>
      </w:tr>
    </w:tbl>
    <w:p w:rsidR="008D624D" w:rsidRDefault="008D624D">
      <w:pPr>
        <w:spacing w:line="200" w:lineRule="exact"/>
      </w:pPr>
    </w:p>
    <w:p w:rsidR="008D624D" w:rsidRDefault="008D624D">
      <w:pPr>
        <w:spacing w:before="13" w:line="200" w:lineRule="exact"/>
      </w:pPr>
    </w:p>
    <w:p w:rsidR="008D624D" w:rsidRDefault="00993037">
      <w:pPr>
        <w:spacing w:before="29"/>
        <w:ind w:left="1926" w:right="1458"/>
        <w:jc w:val="center"/>
        <w:rPr>
          <w:sz w:val="24"/>
          <w:szCs w:val="24"/>
        </w:rPr>
      </w:pPr>
      <w:r>
        <w:pict>
          <v:group id="_x0000_s1735" style="position:absolute;left:0;text-align:left;margin-left:222.05pt;margin-top:-77.6pt;width:182.2pt;height:62.35pt;z-index:-7796;mso-position-horizontal-relative:page" coordorigin="4441,-1552" coordsize="3644,1247">
            <v:shape id="_x0000_s1741" type="#_x0000_t75" style="position:absolute;left:4441;top:-1552;width:3644;height:547">
              <v:imagedata r:id="rId41" o:title=""/>
            </v:shape>
            <v:shape id="_x0000_s1740" type="#_x0000_t75" style="position:absolute;left:4441;top:-1195;width:3644;height:891">
              <v:imagedata r:id="rId42" o:title=""/>
            </v:shape>
            <v:shape id="_x0000_s1739" type="#_x0000_t75" style="position:absolute;left:4709;top:-1044;width:1200;height:385">
              <v:imagedata r:id="rId43" o:title=""/>
            </v:shape>
            <v:shape id="_x0000_s1738" style="position:absolute;left:4709;top:-1044;width:1200;height:385" coordorigin="4709,-1044" coordsize="1200,385" path="m4709,-660r1200,l5909,-1044r-1200,l4709,-660xe" filled="f" strokecolor="#4f87ba" strokeweight=".22469mm">
              <v:path arrowok="t"/>
            </v:shape>
            <v:shape id="_x0000_s1737" type="#_x0000_t75" style="position:absolute;left:6388;top:-1044;width:1200;height:385">
              <v:imagedata r:id="rId44" o:title=""/>
            </v:shape>
            <v:shape id="_x0000_s1736" style="position:absolute;left:6388;top:-1044;width:1200;height:385" coordorigin="6388,-1044" coordsize="1200,385" path="m6388,-660r1200,l7588,-1044r-1200,l6388,-660xe" filled="f" strokecolor="#4f87ba" strokeweight=".22469mm">
              <v:path arrowok="t"/>
            </v:shape>
            <w10:wrap anchorx="page"/>
          </v:group>
        </w:pict>
      </w: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6.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2"/>
          <w:sz w:val="24"/>
          <w:szCs w:val="24"/>
        </w:rPr>
        <w:t>a</w:t>
      </w:r>
      <w:r>
        <w:rPr>
          <w:b/>
          <w:sz w:val="24"/>
          <w:szCs w:val="24"/>
        </w:rPr>
        <w:t>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ist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m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pacing w:val="3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-</w:t>
      </w:r>
      <w:r>
        <w:rPr>
          <w:b/>
          <w:sz w:val="24"/>
          <w:szCs w:val="24"/>
        </w:rPr>
        <w:t>Tick</w:t>
      </w:r>
      <w:r>
        <w:rPr>
          <w:b/>
          <w:spacing w:val="2"/>
          <w:sz w:val="24"/>
          <w:szCs w:val="24"/>
        </w:rPr>
        <w:t>e</w:t>
      </w:r>
      <w:r>
        <w:rPr>
          <w:b/>
          <w:sz w:val="24"/>
          <w:szCs w:val="24"/>
        </w:rPr>
        <w:t>ting</w:t>
      </w:r>
    </w:p>
    <w:p w:rsidR="008D624D" w:rsidRDefault="008D624D">
      <w:pPr>
        <w:spacing w:before="16" w:line="220" w:lineRule="exact"/>
        <w:rPr>
          <w:sz w:val="22"/>
          <w:szCs w:val="22"/>
        </w:rPr>
      </w:pPr>
    </w:p>
    <w:p w:rsidR="008D624D" w:rsidRDefault="00993037">
      <w:pPr>
        <w:spacing w:line="359" w:lineRule="auto"/>
        <w:ind w:left="568" w:right="104" w:hanging="2"/>
        <w:jc w:val="center"/>
        <w:rPr>
          <w:sz w:val="24"/>
          <w:szCs w:val="24"/>
        </w:rPr>
        <w:sectPr w:rsidR="008D624D">
          <w:type w:val="continuous"/>
          <w:pgSz w:w="11920" w:h="16840"/>
          <w:pgMar w:top="1540" w:right="1580" w:bottom="280" w:left="1680" w:header="720" w:footer="720" w:gutter="0"/>
          <w:cols w:space="720"/>
        </w:sect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lam </w:t>
      </w:r>
      <w:r>
        <w:rPr>
          <w:spacing w:val="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 </w:t>
      </w:r>
      <w:r>
        <w:rPr>
          <w:spacing w:val="1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dikemb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mana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rint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5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</w:t>
      </w:r>
      <w:r>
        <w:rPr>
          <w:spacing w:val="2"/>
          <w:sz w:val="24"/>
          <w:szCs w:val="24"/>
        </w:rPr>
        <w:t>x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spacing w:line="360" w:lineRule="auto"/>
        <w:ind w:left="588" w:right="120"/>
        <w:jc w:val="both"/>
        <w:rPr>
          <w:sz w:val="24"/>
          <w:szCs w:val="24"/>
        </w:rPr>
      </w:pP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lui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>P</w:t>
      </w:r>
      <w:r>
        <w:rPr>
          <w:sz w:val="24"/>
          <w:szCs w:val="24"/>
        </w:rPr>
        <w:t>I</w:t>
      </w:r>
      <w:r>
        <w:rPr>
          <w:spacing w:val="5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met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de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  lain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rti </w:t>
      </w:r>
      <w:r>
        <w:rPr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s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 xml:space="preserve">raping 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57"/>
          <w:sz w:val="24"/>
          <w:szCs w:val="24"/>
        </w:rPr>
        <w:t xml:space="preserve"> </w:t>
      </w:r>
      <w:r>
        <w:rPr>
          <w:i/>
          <w:sz w:val="24"/>
          <w:szCs w:val="24"/>
        </w:rPr>
        <w:t>w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 xml:space="preserve">b 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s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r</w:t>
      </w:r>
      <w:r>
        <w:rPr>
          <w:i/>
          <w:spacing w:val="-1"/>
          <w:sz w:val="24"/>
          <w:szCs w:val="24"/>
        </w:rPr>
        <w:t>v</w:t>
      </w:r>
      <w:r>
        <w:rPr>
          <w:i/>
          <w:sz w:val="24"/>
          <w:szCs w:val="24"/>
        </w:rPr>
        <w:t>ic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 xml:space="preserve">.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5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e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diha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pk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booking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4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rluk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manu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booki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ff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 Tou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.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 kons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 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si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menju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</w:t>
      </w:r>
      <w:r>
        <w:rPr>
          <w:spacing w:val="1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untuk dua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jalur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ksi,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2C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sistem k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18" w:line="200" w:lineRule="exact"/>
      </w:pPr>
    </w:p>
    <w:p w:rsidR="008D624D" w:rsidRDefault="00993037">
      <w:pPr>
        <w:spacing w:line="360" w:lineRule="auto"/>
        <w:ind w:left="588" w:right="119" w:firstLine="7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sub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rikut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masi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masi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k.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</w:t>
      </w:r>
      <w:r>
        <w:rPr>
          <w:spacing w:val="2"/>
          <w:sz w:val="24"/>
          <w:szCs w:val="24"/>
        </w:rPr>
        <w:t xml:space="preserve"> d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ik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t, Hotel,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To</w:t>
      </w:r>
      <w:r>
        <w:rPr>
          <w:spacing w:val="2"/>
          <w:sz w:val="24"/>
          <w:szCs w:val="24"/>
        </w:rPr>
        <w:t>u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.</w:t>
      </w:r>
    </w:p>
    <w:p w:rsidR="008D624D" w:rsidRDefault="008D624D">
      <w:pPr>
        <w:spacing w:before="11" w:line="240" w:lineRule="exact"/>
        <w:rPr>
          <w:sz w:val="24"/>
          <w:szCs w:val="24"/>
        </w:rPr>
      </w:pPr>
    </w:p>
    <w:p w:rsidR="008D624D" w:rsidRDefault="00993037">
      <w:pPr>
        <w:ind w:left="588" w:right="4127"/>
        <w:jc w:val="both"/>
        <w:rPr>
          <w:sz w:val="24"/>
          <w:szCs w:val="24"/>
        </w:rPr>
      </w:pPr>
      <w:r>
        <w:rPr>
          <w:b/>
          <w:sz w:val="24"/>
          <w:szCs w:val="24"/>
        </w:rPr>
        <w:t>4.1.12.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sit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t</w:t>
      </w:r>
      <w:r>
        <w:rPr>
          <w:b/>
          <w:spacing w:val="2"/>
          <w:sz w:val="24"/>
          <w:szCs w:val="24"/>
        </w:rPr>
        <w:t>u</w:t>
      </w:r>
      <w:r>
        <w:rPr>
          <w:b/>
          <w:sz w:val="24"/>
          <w:szCs w:val="24"/>
        </w:rPr>
        <w:t>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ist</w:t>
      </w:r>
      <w:r>
        <w:rPr>
          <w:b/>
          <w:spacing w:val="1"/>
          <w:sz w:val="24"/>
          <w:szCs w:val="24"/>
        </w:rPr>
        <w:t>e</w:t>
      </w:r>
      <w:r>
        <w:rPr>
          <w:b/>
          <w:sz w:val="24"/>
          <w:szCs w:val="24"/>
        </w:rPr>
        <w:t>m</w:t>
      </w:r>
    </w:p>
    <w:p w:rsidR="008D624D" w:rsidRDefault="008D624D">
      <w:pPr>
        <w:spacing w:before="18" w:line="220" w:lineRule="exact"/>
        <w:rPr>
          <w:sz w:val="22"/>
          <w:szCs w:val="22"/>
        </w:rPr>
      </w:pPr>
    </w:p>
    <w:p w:rsidR="008D624D" w:rsidRDefault="00993037">
      <w:pPr>
        <w:spacing w:line="400" w:lineRule="atLeast"/>
        <w:ind w:left="1016" w:right="123" w:firstLine="281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butuhan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9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2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rikut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menj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butuhan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rsitektur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 se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16" w:line="200" w:lineRule="exact"/>
      </w:pPr>
    </w:p>
    <w:p w:rsidR="008D624D" w:rsidRDefault="00993037">
      <w:pPr>
        <w:spacing w:before="16" w:line="260" w:lineRule="exact"/>
        <w:ind w:left="4616" w:right="3508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SOAP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5" w:line="240" w:lineRule="exact"/>
        <w:rPr>
          <w:sz w:val="24"/>
          <w:szCs w:val="24"/>
        </w:rPr>
        <w:sectPr w:rsidR="008D624D">
          <w:pgSz w:w="11920" w:h="16840"/>
          <w:pgMar w:top="1560" w:right="1540" w:bottom="280" w:left="1680" w:header="0" w:footer="1002" w:gutter="0"/>
          <w:cols w:space="720"/>
        </w:sectPr>
      </w:pPr>
    </w:p>
    <w:p w:rsidR="008D624D" w:rsidRDefault="00993037">
      <w:pPr>
        <w:spacing w:before="16"/>
        <w:jc w:val="righ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lastRenderedPageBreak/>
        <w:t>J</w:t>
      </w:r>
      <w:r>
        <w:rPr>
          <w:rFonts w:ascii="Calibri" w:eastAsia="Calibri" w:hAnsi="Calibri" w:cs="Calibri"/>
          <w:sz w:val="22"/>
          <w:szCs w:val="22"/>
        </w:rPr>
        <w:t>SON</w:t>
      </w:r>
    </w:p>
    <w:p w:rsidR="008D624D" w:rsidRDefault="00993037">
      <w:pPr>
        <w:spacing w:line="200" w:lineRule="exact"/>
      </w:pPr>
      <w:r>
        <w:br w:type="column"/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11" w:line="240" w:lineRule="exact"/>
        <w:rPr>
          <w:sz w:val="24"/>
          <w:szCs w:val="24"/>
        </w:rPr>
      </w:pPr>
    </w:p>
    <w:p w:rsidR="008D624D" w:rsidRDefault="00993037">
      <w:pPr>
        <w:ind w:right="-5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t>J</w:t>
      </w:r>
      <w:r>
        <w:rPr>
          <w:rFonts w:ascii="Calibri" w:eastAsia="Calibri" w:hAnsi="Calibri" w:cs="Calibri"/>
          <w:sz w:val="22"/>
          <w:szCs w:val="22"/>
        </w:rPr>
        <w:t>SON</w:t>
      </w:r>
    </w:p>
    <w:p w:rsidR="008D624D" w:rsidRDefault="00993037">
      <w:pPr>
        <w:spacing w:before="3" w:line="100" w:lineRule="exact"/>
        <w:rPr>
          <w:sz w:val="10"/>
          <w:szCs w:val="10"/>
        </w:rPr>
      </w:pPr>
      <w:r>
        <w:br w:type="column"/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993037">
      <w:pPr>
        <w:spacing w:line="260" w:lineRule="exact"/>
        <w:ind w:right="-5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nu</w:t>
      </w:r>
      <w:r>
        <w:rPr>
          <w:rFonts w:ascii="Calibri" w:eastAsia="Calibri" w:hAnsi="Calibri" w:cs="Calibri"/>
          <w:sz w:val="22"/>
          <w:szCs w:val="22"/>
        </w:rPr>
        <w:t>x</w:t>
      </w:r>
    </w:p>
    <w:p w:rsidR="008D624D" w:rsidRDefault="00993037">
      <w:pPr>
        <w:spacing w:before="10" w:line="180" w:lineRule="exact"/>
        <w:rPr>
          <w:sz w:val="19"/>
          <w:szCs w:val="19"/>
        </w:rPr>
      </w:pPr>
      <w:r>
        <w:br w:type="column"/>
      </w:r>
    </w:p>
    <w:p w:rsidR="008D624D" w:rsidRDefault="008D624D">
      <w:pPr>
        <w:spacing w:line="200" w:lineRule="exact"/>
      </w:pPr>
    </w:p>
    <w:p w:rsidR="008D624D" w:rsidRDefault="00993037">
      <w:pPr>
        <w:spacing w:line="278" w:lineRule="auto"/>
        <w:ind w:left="94" w:right="80" w:hanging="94"/>
        <w:rPr>
          <w:rFonts w:ascii="Calibri" w:eastAsia="Calibri" w:hAnsi="Calibri" w:cs="Calibri"/>
        </w:rPr>
        <w:sectPr w:rsidR="008D624D">
          <w:type w:val="continuous"/>
          <w:pgSz w:w="11920" w:h="16840"/>
          <w:pgMar w:top="1540" w:right="1540" w:bottom="280" w:left="1680" w:header="720" w:footer="720" w:gutter="0"/>
          <w:cols w:num="4" w:space="720" w:equalWidth="0">
            <w:col w:w="2633" w:space="226"/>
            <w:col w:w="460" w:space="2622"/>
            <w:col w:w="470" w:space="1155"/>
            <w:col w:w="1134"/>
          </w:cols>
        </w:sectPr>
      </w:pPr>
      <w:r>
        <w:rPr>
          <w:rFonts w:ascii="Calibri" w:eastAsia="Calibri" w:hAnsi="Calibri" w:cs="Calibri"/>
        </w:rPr>
        <w:t>P</w:t>
      </w:r>
      <w:r>
        <w:rPr>
          <w:rFonts w:ascii="Calibri" w:eastAsia="Calibri" w:hAnsi="Calibri" w:cs="Calibri"/>
          <w:spacing w:val="1"/>
        </w:rPr>
        <w:t>o</w:t>
      </w:r>
      <w:r>
        <w:rPr>
          <w:rFonts w:ascii="Calibri" w:eastAsia="Calibri" w:hAnsi="Calibri" w:cs="Calibri"/>
          <w:spacing w:val="-1"/>
        </w:rPr>
        <w:t>s</w:t>
      </w:r>
      <w:r>
        <w:rPr>
          <w:rFonts w:ascii="Calibri" w:eastAsia="Calibri" w:hAnsi="Calibri" w:cs="Calibri"/>
        </w:rPr>
        <w:t>tgr</w:t>
      </w:r>
      <w:r>
        <w:rPr>
          <w:rFonts w:ascii="Calibri" w:eastAsia="Calibri" w:hAnsi="Calibri" w:cs="Calibri"/>
          <w:spacing w:val="2"/>
        </w:rPr>
        <w:t>e</w:t>
      </w:r>
      <w:r>
        <w:rPr>
          <w:rFonts w:ascii="Calibri" w:eastAsia="Calibri" w:hAnsi="Calibri" w:cs="Calibri"/>
        </w:rPr>
        <w:t>Sql</w:t>
      </w:r>
      <w:r>
        <w:rPr>
          <w:rFonts w:ascii="Calibri" w:eastAsia="Calibri" w:hAnsi="Calibri" w:cs="Calibri"/>
          <w:spacing w:val="-9"/>
        </w:rPr>
        <w:t xml:space="preserve"> </w:t>
      </w:r>
      <w:r>
        <w:rPr>
          <w:rFonts w:ascii="Calibri" w:eastAsia="Calibri" w:hAnsi="Calibri" w:cs="Calibri"/>
        </w:rPr>
        <w:t>+ M</w:t>
      </w:r>
      <w:r>
        <w:rPr>
          <w:rFonts w:ascii="Calibri" w:eastAsia="Calibri" w:hAnsi="Calibri" w:cs="Calibri"/>
          <w:spacing w:val="1"/>
        </w:rPr>
        <w:t>on</w:t>
      </w:r>
      <w:r>
        <w:rPr>
          <w:rFonts w:ascii="Calibri" w:eastAsia="Calibri" w:hAnsi="Calibri" w:cs="Calibri"/>
        </w:rPr>
        <w:t>goDB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9" w:line="200" w:lineRule="exact"/>
        <w:sectPr w:rsidR="008D624D">
          <w:type w:val="continuous"/>
          <w:pgSz w:w="11920" w:h="16840"/>
          <w:pgMar w:top="1540" w:right="1540" w:bottom="280" w:left="1680" w:header="720" w:footer="720" w:gutter="0"/>
          <w:cols w:space="720"/>
        </w:sectPr>
      </w:pPr>
    </w:p>
    <w:p w:rsidR="008D624D" w:rsidRDefault="00993037">
      <w:pPr>
        <w:spacing w:line="200" w:lineRule="exact"/>
      </w:pPr>
      <w:r>
        <w:lastRenderedPageBreak/>
        <w:pict>
          <v:group id="_x0000_s1721" style="position:absolute;margin-left:113.4pt;margin-top:379.45pt;width:412pt;height:327.45pt;z-index:-7795;mso-position-horizontal-relative:page;mso-position-vertical-relative:page" coordorigin="2268,7589" coordsize="8240,6549">
            <v:shape id="_x0000_s1734" type="#_x0000_t75" style="position:absolute;left:2268;top:7589;width:7920;height:6180">
              <v:imagedata r:id="rId72" o:title=""/>
            </v:shape>
            <v:shape id="_x0000_s1733" style="position:absolute;left:7467;top:12370;width:1138;height:401" coordorigin="7467,12370" coordsize="1138,401" path="m7467,12771r1138,l8605,12370r-1138,l7467,12771xe" stroked="f">
              <v:path arrowok="t"/>
            </v:shape>
            <v:shape id="_x0000_s1732" type="#_x0000_t75" style="position:absolute;left:7476;top:12449;width:1123;height:242">
              <v:imagedata r:id="rId73" o:title=""/>
            </v:shape>
            <v:shape id="_x0000_s1731" style="position:absolute;left:9309;top:13458;width:1139;height:670" coordorigin="9309,13458" coordsize="1139,670" path="m9309,14128r1139,l10448,13458r-1139,l9309,14128xe" stroked="f">
              <v:path arrowok="t"/>
            </v:shape>
            <v:shape id="_x0000_s1730" type="#_x0000_t75" style="position:absolute;left:9317;top:13538;width:1123;height:511">
              <v:imagedata r:id="rId74" o:title=""/>
            </v:shape>
            <v:shape id="_x0000_s1729" style="position:absolute;left:8991;top:11666;width:1507;height:703" coordorigin="8991,11666" coordsize="1507,703" path="m8991,12370r1507,l10498,11666r-1507,l8991,12370xe" stroked="f">
              <v:path arrowok="t"/>
            </v:shape>
            <v:shape id="_x0000_s1728" type="#_x0000_t75" style="position:absolute;left:9000;top:11746;width:1490;height:545">
              <v:imagedata r:id="rId75" o:title=""/>
            </v:shape>
            <v:shape id="_x0000_s1727" style="position:absolute;left:6178;top:9959;width:904;height:401" coordorigin="6178,9959" coordsize="904,401" path="m6178,10360r904,l7082,9959r-904,l6178,10360xe" stroked="f">
              <v:path arrowok="t"/>
            </v:shape>
            <v:shape id="_x0000_s1726" type="#_x0000_t75" style="position:absolute;left:6187;top:10039;width:888;height:240">
              <v:imagedata r:id="rId76" o:title=""/>
            </v:shape>
            <v:shape id="_x0000_s1725" style="position:absolute;left:4386;top:12118;width:904;height:401" coordorigin="4386,12118" coordsize="904,401" path="m4386,12519r904,l5290,12118r-904,l4386,12519xe" stroked="f">
              <v:path arrowok="t"/>
            </v:shape>
            <v:shape id="_x0000_s1724" type="#_x0000_t75" style="position:absolute;left:4394;top:12199;width:888;height:240">
              <v:imagedata r:id="rId76" o:title=""/>
            </v:shape>
            <v:shape id="_x0000_s1723" style="position:absolute;left:3700;top:11281;width:904;height:401" coordorigin="3700,11281" coordsize="904,401" path="m3700,11682r904,l4604,11281r-904,l3700,11682xe" stroked="f">
              <v:path arrowok="t"/>
            </v:shape>
            <v:shape id="_x0000_s1722" type="#_x0000_t75" style="position:absolute;left:3708;top:11362;width:888;height:242">
              <v:imagedata r:id="rId76" o:title=""/>
            </v:shape>
            <w10:wrap anchorx="page" anchory="page"/>
          </v:group>
        </w:pict>
      </w:r>
    </w:p>
    <w:p w:rsidR="008D624D" w:rsidRDefault="008D624D">
      <w:pPr>
        <w:spacing w:before="6" w:line="280" w:lineRule="exact"/>
        <w:rPr>
          <w:sz w:val="28"/>
          <w:szCs w:val="28"/>
        </w:rPr>
      </w:pPr>
    </w:p>
    <w:p w:rsidR="008D624D" w:rsidRDefault="00993037">
      <w:pPr>
        <w:ind w:left="2307" w:right="-56"/>
        <w:rPr>
          <w:sz w:val="24"/>
          <w:szCs w:val="24"/>
        </w:r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4. 7. 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sit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t</w:t>
      </w:r>
      <w:r>
        <w:rPr>
          <w:b/>
          <w:spacing w:val="2"/>
          <w:sz w:val="24"/>
          <w:szCs w:val="24"/>
        </w:rPr>
        <w:t>u</w:t>
      </w:r>
      <w:r>
        <w:rPr>
          <w:b/>
          <w:sz w:val="24"/>
          <w:szCs w:val="24"/>
        </w:rPr>
        <w:t>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ist</w:t>
      </w:r>
      <w:r>
        <w:rPr>
          <w:b/>
          <w:spacing w:val="1"/>
          <w:sz w:val="24"/>
          <w:szCs w:val="24"/>
        </w:rPr>
        <w:t>e</w:t>
      </w:r>
      <w:r>
        <w:rPr>
          <w:b/>
          <w:sz w:val="24"/>
          <w:szCs w:val="24"/>
        </w:rPr>
        <w:t>m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pacing w:val="2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-</w:t>
      </w:r>
      <w:r>
        <w:rPr>
          <w:b/>
          <w:sz w:val="24"/>
          <w:szCs w:val="24"/>
        </w:rPr>
        <w:t>Ticke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</w:p>
    <w:p w:rsidR="008D624D" w:rsidRDefault="00993037">
      <w:pPr>
        <w:spacing w:before="16"/>
        <w:rPr>
          <w:rFonts w:ascii="Calibri" w:eastAsia="Calibri" w:hAnsi="Calibri" w:cs="Calibri"/>
          <w:sz w:val="22"/>
          <w:szCs w:val="22"/>
        </w:rPr>
        <w:sectPr w:rsidR="008D624D">
          <w:type w:val="continuous"/>
          <w:pgSz w:w="11920" w:h="16840"/>
          <w:pgMar w:top="1540" w:right="1540" w:bottom="280" w:left="1680" w:header="720" w:footer="720" w:gutter="0"/>
          <w:cols w:num="2" w:space="720" w:equalWidth="0">
            <w:col w:w="6808" w:space="975"/>
            <w:col w:w="917"/>
          </w:cols>
        </w:sectPr>
      </w:pPr>
      <w:r>
        <w:br w:type="column"/>
      </w:r>
      <w:r>
        <w:rPr>
          <w:rFonts w:ascii="Calibri" w:eastAsia="Calibri" w:hAnsi="Calibri" w:cs="Calibri"/>
          <w:spacing w:val="-1"/>
          <w:sz w:val="22"/>
          <w:szCs w:val="22"/>
        </w:rPr>
        <w:lastRenderedPageBreak/>
        <w:t>Ng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x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spacing w:line="360" w:lineRule="auto"/>
        <w:ind w:left="588" w:right="80" w:firstLine="708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un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teknol</w:t>
      </w:r>
      <w:r>
        <w:rPr>
          <w:spacing w:val="2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ri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ti</w:t>
      </w:r>
      <w:r>
        <w:rPr>
          <w:spacing w:val="1"/>
          <w:sz w:val="24"/>
          <w:szCs w:val="24"/>
        </w:rPr>
        <w:t xml:space="preserve"> 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 diba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ji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oma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 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komend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 pen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ork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lah 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ork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la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l. 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4"/>
          <w:sz w:val="24"/>
          <w:szCs w:val="24"/>
        </w:rPr>
        <w:t>i</w:t>
      </w:r>
      <w:r>
        <w:rPr>
          <w:sz w:val="24"/>
          <w:szCs w:val="24"/>
        </w:rPr>
        <w:t>nux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dibu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uhk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rver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>x</w:t>
      </w:r>
      <w:r>
        <w:rPr>
          <w:sz w:val="24"/>
          <w:szCs w:val="24"/>
        </w:rPr>
        <w:t>. D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MS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mend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sikan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meng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ostgr</w:t>
      </w:r>
      <w:r>
        <w:rPr>
          <w:spacing w:val="1"/>
          <w:sz w:val="24"/>
          <w:szCs w:val="24"/>
        </w:rPr>
        <w:t>eS</w:t>
      </w:r>
      <w:r>
        <w:rPr>
          <w:sz w:val="24"/>
          <w:szCs w:val="24"/>
        </w:rPr>
        <w:t>ql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diko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binasik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meng</w:t>
      </w:r>
      <w:r>
        <w:rPr>
          <w:spacing w:val="-3"/>
          <w:sz w:val="24"/>
          <w:szCs w:val="24"/>
        </w:rPr>
        <w:t>g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Mon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DB untuk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orma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lebih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ik.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 xml:space="preserve">m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kon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x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supplie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mask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whol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hotel,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whol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tour,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lain 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kste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ri  </w:t>
      </w:r>
      <w:r>
        <w:rPr>
          <w:spacing w:val="1"/>
          <w:sz w:val="24"/>
          <w:szCs w:val="24"/>
        </w:rPr>
        <w:t>P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ment  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3"/>
          <w:sz w:val="24"/>
          <w:szCs w:val="24"/>
        </w:rPr>
        <w:t>a</w:t>
      </w:r>
      <w:r>
        <w:rPr>
          <w:sz w:val="24"/>
          <w:szCs w:val="24"/>
        </w:rPr>
        <w:t xml:space="preserve">y 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nk  untuk  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D624D" w:rsidRDefault="008D624D">
      <w:pPr>
        <w:spacing w:before="6" w:line="200" w:lineRule="exact"/>
      </w:pPr>
    </w:p>
    <w:p w:rsidR="008D624D" w:rsidRDefault="00993037">
      <w:pPr>
        <w:spacing w:line="360" w:lineRule="auto"/>
        <w:ind w:left="588" w:right="80" w:firstLine="708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kste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tekon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ksi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z w:val="24"/>
          <w:szCs w:val="24"/>
        </w:rPr>
        <w:t xml:space="preserve"> te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A</w:t>
      </w:r>
      <w:r>
        <w:rPr>
          <w:spacing w:val="3"/>
          <w:sz w:val="24"/>
          <w:szCs w:val="24"/>
        </w:rPr>
        <w:t>P</w:t>
      </w:r>
      <w:r>
        <w:rPr>
          <w:sz w:val="24"/>
          <w:szCs w:val="24"/>
        </w:rPr>
        <w:t>I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AP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1"/>
          <w:sz w:val="24"/>
          <w:szCs w:val="24"/>
        </w:rPr>
        <w:t>we</w:t>
      </w:r>
      <w:r>
        <w:rPr>
          <w:sz w:val="24"/>
          <w:szCs w:val="24"/>
        </w:rPr>
        <w:t>b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rvi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).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>P</w:t>
      </w:r>
      <w:r>
        <w:rPr>
          <w:sz w:val="24"/>
          <w:szCs w:val="24"/>
        </w:rPr>
        <w:t>I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3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x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olah oleh 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  untuk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ikan 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bi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str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i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k. Aplikasi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diba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pla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m,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ma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sis And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oid,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na</w:t>
      </w:r>
      <w:r>
        <w:rPr>
          <w:spacing w:val="4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4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4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utama</w:t>
      </w:r>
      <w:r>
        <w:rPr>
          <w:spacing w:val="5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oleh Ag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ksi</w:t>
      </w:r>
      <w:r>
        <w:rPr>
          <w:spacing w:val="2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mbelian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uruh 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P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, b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j</w:t>
      </w:r>
      <w:r>
        <w:rPr>
          <w:spacing w:val="3"/>
          <w:sz w:val="24"/>
          <w:szCs w:val="24"/>
        </w:rPr>
        <w:t>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plat</w:t>
      </w:r>
      <w:r>
        <w:rPr>
          <w:spacing w:val="-1"/>
          <w:sz w:val="24"/>
          <w:szCs w:val="24"/>
        </w:rPr>
        <w:t>f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rm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And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oid.</w:t>
      </w:r>
    </w:p>
    <w:p w:rsidR="008D624D" w:rsidRDefault="008D624D">
      <w:pPr>
        <w:spacing w:before="6" w:line="200" w:lineRule="exact"/>
      </w:pPr>
    </w:p>
    <w:p w:rsidR="008D624D" w:rsidRDefault="00993037">
      <w:pPr>
        <w:spacing w:line="360" w:lineRule="auto"/>
        <w:ind w:left="588" w:right="76" w:firstLine="708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mua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mob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z w:val="24"/>
          <w:szCs w:val="24"/>
        </w:rPr>
        <w:t>oleh</w:t>
      </w:r>
      <w:r>
        <w:rPr>
          <w:spacing w:val="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2B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n.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er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fokus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"/>
          <w:sz w:val="24"/>
          <w:szCs w:val="24"/>
        </w:rPr>
        <w:t>f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Aplik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k of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k, t</w:t>
      </w:r>
      <w:r>
        <w:rPr>
          <w:spacing w:val="2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ksi,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lapo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rsitektur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diha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pk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ine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ja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 xml:space="preserve">2B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6"/>
          <w:sz w:val="24"/>
          <w:szCs w:val="24"/>
        </w:rPr>
        <w:t>t</w:t>
      </w:r>
      <w:r>
        <w:rPr>
          <w:sz w:val="24"/>
          <w:szCs w:val="24"/>
        </w:rPr>
        <w:t>u pin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untuk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 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oduk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D624D" w:rsidRDefault="008D624D">
      <w:pPr>
        <w:spacing w:before="11" w:line="240" w:lineRule="exact"/>
        <w:rPr>
          <w:sz w:val="24"/>
          <w:szCs w:val="24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4.1.13.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pacing w:val="-2"/>
          <w:sz w:val="24"/>
          <w:szCs w:val="24"/>
        </w:rPr>
        <w:t>K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</w:t>
      </w:r>
      <w:r>
        <w:rPr>
          <w:b/>
          <w:spacing w:val="-2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s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Diag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2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an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D</w:t>
      </w:r>
    </w:p>
    <w:p w:rsidR="008D624D" w:rsidRDefault="008D624D">
      <w:pPr>
        <w:spacing w:before="2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80" w:firstLine="708"/>
        <w:jc w:val="both"/>
        <w:rPr>
          <w:sz w:val="24"/>
          <w:szCs w:val="24"/>
        </w:rPr>
        <w:sectPr w:rsidR="008D624D">
          <w:pgSz w:w="11920" w:h="16840"/>
          <w:pgMar w:top="1560" w:right="1580" w:bottom="280" w:left="1680" w:header="0" w:footer="1002" w:gutter="0"/>
          <w:cols w:space="720"/>
        </w:sectPr>
      </w:pP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ub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jel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tent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butuhan</w:t>
      </w:r>
      <w:r>
        <w:rPr>
          <w:spacing w:val="5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finis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.</w:t>
      </w:r>
      <w:r>
        <w:rPr>
          <w:spacing w:val="5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konteks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D lev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0,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lev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1.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, 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iha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pk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plem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ntasi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jel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s,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ntu dal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sun ERD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rhub</w:t>
      </w:r>
      <w:r>
        <w:rPr>
          <w:spacing w:val="-1"/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sistem </w:t>
      </w:r>
      <w:r>
        <w:rPr>
          <w:spacing w:val="1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ta.</w:t>
      </w:r>
    </w:p>
    <w:p w:rsidR="008D624D" w:rsidRDefault="008D624D">
      <w:pPr>
        <w:spacing w:before="3" w:line="120" w:lineRule="exact"/>
        <w:rPr>
          <w:sz w:val="12"/>
          <w:szCs w:val="12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4.1.14.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pacing w:val="-2"/>
          <w:sz w:val="24"/>
          <w:szCs w:val="24"/>
        </w:rPr>
        <w:t>K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</w:t>
      </w:r>
      <w:r>
        <w:rPr>
          <w:b/>
          <w:spacing w:val="-2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s Diag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2"/>
          <w:sz w:val="24"/>
          <w:szCs w:val="24"/>
        </w:rPr>
        <w:t>a</w:t>
      </w:r>
      <w:r>
        <w:rPr>
          <w:b/>
          <w:sz w:val="24"/>
          <w:szCs w:val="24"/>
        </w:rPr>
        <w:t>m</w:t>
      </w:r>
    </w:p>
    <w:p w:rsidR="008D624D" w:rsidRDefault="008D624D">
      <w:pPr>
        <w:spacing w:before="2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1016" w:right="76" w:firstLine="720"/>
        <w:jc w:val="both"/>
        <w:rPr>
          <w:sz w:val="24"/>
          <w:szCs w:val="24"/>
        </w:rPr>
      </w:pPr>
      <w:r>
        <w:rPr>
          <w:i/>
          <w:sz w:val="24"/>
          <w:szCs w:val="24"/>
        </w:rPr>
        <w:t>Conte</w:t>
      </w:r>
      <w:r>
        <w:rPr>
          <w:i/>
          <w:spacing w:val="-1"/>
          <w:sz w:val="24"/>
          <w:szCs w:val="24"/>
        </w:rPr>
        <w:t>k</w:t>
      </w:r>
      <w:r>
        <w:rPr>
          <w:i/>
          <w:sz w:val="24"/>
          <w:szCs w:val="24"/>
        </w:rPr>
        <w:t>s diagram</w:t>
      </w:r>
      <w:r>
        <w:rPr>
          <w:i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3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ustom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r r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la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ionship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manag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m</w:t>
      </w:r>
      <w:r>
        <w:rPr>
          <w:i/>
          <w:spacing w:val="-1"/>
          <w:sz w:val="24"/>
          <w:szCs w:val="24"/>
        </w:rPr>
        <w:t>e</w:t>
      </w:r>
      <w:r>
        <w:rPr>
          <w:i/>
          <w:spacing w:val="2"/>
          <w:sz w:val="24"/>
          <w:szCs w:val="24"/>
        </w:rPr>
        <w:t>n</w:t>
      </w:r>
      <w:r>
        <w:rPr>
          <w:i/>
          <w:sz w:val="24"/>
          <w:szCs w:val="24"/>
        </w:rPr>
        <w:t>t</w:t>
      </w:r>
      <w:r>
        <w:rPr>
          <w:i/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 di</w:t>
      </w:r>
      <w:r>
        <w:rPr>
          <w:spacing w:val="2"/>
          <w:sz w:val="24"/>
          <w:szCs w:val="24"/>
        </w:rPr>
        <w:t xml:space="preserve">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h.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rd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mpat</w:t>
      </w:r>
      <w:r>
        <w:rPr>
          <w:spacing w:val="5"/>
          <w:sz w:val="24"/>
          <w:szCs w:val="24"/>
        </w:rPr>
        <w:t xml:space="preserve"> </w:t>
      </w:r>
      <w:r>
        <w:rPr>
          <w:i/>
          <w:spacing w:val="2"/>
          <w:sz w:val="24"/>
          <w:szCs w:val="24"/>
        </w:rPr>
        <w:t>u</w:t>
      </w:r>
      <w:r>
        <w:rPr>
          <w:i/>
          <w:sz w:val="24"/>
          <w:szCs w:val="24"/>
        </w:rPr>
        <w:t>s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 xml:space="preserve">r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nt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tas</w:t>
      </w:r>
      <w:r>
        <w:rPr>
          <w:i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w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nt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tas</w:t>
      </w:r>
      <w:r>
        <w:rPr>
          <w:i/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 meng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sistem in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orm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ni.</w:t>
      </w:r>
      <w:r>
        <w:rPr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Enti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a</w:t>
      </w:r>
      <w:r>
        <w:rPr>
          <w:i/>
          <w:spacing w:val="1"/>
          <w:sz w:val="24"/>
          <w:szCs w:val="24"/>
        </w:rPr>
        <w:t>s</w:t>
      </w:r>
      <w:r>
        <w:rPr>
          <w:i/>
          <w:spacing w:val="-1"/>
          <w:sz w:val="24"/>
          <w:szCs w:val="24"/>
        </w:rPr>
        <w:t>-e</w:t>
      </w:r>
      <w:r>
        <w:rPr>
          <w:i/>
          <w:sz w:val="24"/>
          <w:szCs w:val="24"/>
        </w:rPr>
        <w:t>nt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tas</w:t>
      </w:r>
      <w:r>
        <w:rPr>
          <w:i/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ksud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 xml:space="preserve"> </w:t>
      </w:r>
      <w:r>
        <w:rPr>
          <w:i/>
          <w:spacing w:val="2"/>
          <w:sz w:val="24"/>
          <w:szCs w:val="24"/>
        </w:rPr>
        <w:t>A</w:t>
      </w:r>
      <w:r>
        <w:rPr>
          <w:i/>
          <w:sz w:val="24"/>
          <w:szCs w:val="24"/>
        </w:rPr>
        <w:t>g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 xml:space="preserve">n,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ki </w:t>
      </w:r>
      <w:r>
        <w:rPr>
          <w:spacing w:val="3"/>
          <w:sz w:val="24"/>
          <w:szCs w:val="24"/>
        </w:rPr>
        <w:t xml:space="preserve">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 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untuk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menju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-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 xml:space="preserve">roduk 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 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tour.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S</w:t>
      </w:r>
      <w:r>
        <w:rPr>
          <w:sz w:val="24"/>
          <w:szCs w:val="24"/>
        </w:rPr>
        <w:t>upl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r,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a </w:t>
      </w:r>
      <w:r>
        <w:rPr>
          <w:sz w:val="24"/>
          <w:szCs w:val="24"/>
        </w:rPr>
        <w:t>prod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nis, suplier ini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 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domestik,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di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suplier   prosuk  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 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luruh 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domest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k,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un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uk hotel, suplie</w:t>
      </w:r>
      <w:r>
        <w:rPr>
          <w:spacing w:val="-1"/>
          <w:sz w:val="24"/>
          <w:szCs w:val="24"/>
        </w:rPr>
        <w:t>r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lah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i/>
          <w:sz w:val="24"/>
          <w:szCs w:val="24"/>
        </w:rPr>
        <w:t>wholes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l</w:t>
      </w:r>
      <w:r>
        <w:rPr>
          <w:i/>
          <w:spacing w:val="1"/>
          <w:sz w:val="24"/>
          <w:szCs w:val="24"/>
        </w:rPr>
        <w:t>l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 xml:space="preserve">r </w:t>
      </w:r>
      <w:r>
        <w:rPr>
          <w:sz w:val="24"/>
          <w:szCs w:val="24"/>
        </w:rPr>
        <w:t>hotel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domestik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sional,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lanjut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un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ho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l,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wholes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l</w:t>
      </w:r>
      <w:r>
        <w:rPr>
          <w:i/>
          <w:spacing w:val="1"/>
          <w:sz w:val="24"/>
          <w:szCs w:val="24"/>
        </w:rPr>
        <w:t>l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r</w:t>
      </w:r>
      <w:r>
        <w:rPr>
          <w:i/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tour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domestik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sional.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Enti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lanjut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ma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 To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r,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tuk men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ntukan 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mon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lapo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n.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kh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5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tas 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rhub</w:t>
      </w:r>
      <w:r>
        <w:rPr>
          <w:spacing w:val="-1"/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k 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lui</w:t>
      </w:r>
      <w:r>
        <w:rPr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Pa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>m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nt G</w:t>
      </w:r>
      <w:r>
        <w:rPr>
          <w:i/>
          <w:spacing w:val="2"/>
          <w:sz w:val="24"/>
          <w:szCs w:val="24"/>
        </w:rPr>
        <w:t>a</w:t>
      </w:r>
      <w:r>
        <w:rPr>
          <w:i/>
          <w:sz w:val="24"/>
          <w:szCs w:val="24"/>
        </w:rPr>
        <w:t>tewa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>,</w:t>
      </w:r>
      <w:r>
        <w:rPr>
          <w:i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tugas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p</w:t>
      </w:r>
      <w:r>
        <w:rPr>
          <w:spacing w:val="4"/>
          <w:sz w:val="24"/>
          <w:szCs w:val="24"/>
        </w:rPr>
        <w:t>a</w:t>
      </w:r>
      <w:r>
        <w:rPr>
          <w:spacing w:val="-2"/>
          <w:sz w:val="24"/>
          <w:szCs w:val="24"/>
        </w:rPr>
        <w:t>y</w:t>
      </w:r>
      <w:r>
        <w:rPr>
          <w:sz w:val="24"/>
          <w:szCs w:val="24"/>
        </w:rPr>
        <w:t xml:space="preserve">ment 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3"/>
          <w:sz w:val="24"/>
          <w:szCs w:val="24"/>
        </w:rPr>
        <w:t>a</w:t>
      </w:r>
      <w:r>
        <w:rPr>
          <w:sz w:val="24"/>
          <w:szCs w:val="24"/>
        </w:rPr>
        <w:t xml:space="preserve">y 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lah </w:t>
      </w:r>
      <w:r>
        <w:rPr>
          <w:spacing w:val="2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rima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konfi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ra ot</w:t>
      </w:r>
      <w:r>
        <w:rPr>
          <w:spacing w:val="3"/>
          <w:sz w:val="24"/>
          <w:szCs w:val="24"/>
        </w:rPr>
        <w:t>o</w:t>
      </w:r>
      <w:r>
        <w:rPr>
          <w:sz w:val="24"/>
          <w:szCs w:val="24"/>
        </w:rPr>
        <w:t>matis,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hingga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ka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lam hi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k, </w:t>
      </w:r>
      <w:r>
        <w:rPr>
          <w:spacing w:val="1"/>
          <w:sz w:val="24"/>
          <w:szCs w:val="24"/>
        </w:rPr>
        <w:t xml:space="preserve"> 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bisa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tknan 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/</w:t>
      </w:r>
      <w:r>
        <w:rPr>
          <w:sz w:val="24"/>
          <w:szCs w:val="24"/>
        </w:rPr>
        <w:t>vou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ri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 xml:space="preserve">k </w:t>
      </w:r>
      <w:r>
        <w:rPr>
          <w:spacing w:val="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 dibeli.</w:t>
      </w:r>
    </w:p>
    <w:p w:rsidR="008D624D" w:rsidRDefault="008D624D">
      <w:pPr>
        <w:spacing w:before="9" w:line="200" w:lineRule="exact"/>
      </w:pPr>
    </w:p>
    <w:p w:rsidR="008D624D" w:rsidRDefault="00FD6C31">
      <w:pPr>
        <w:ind w:left="1391"/>
      </w:pPr>
      <w:r>
        <w:pict>
          <v:shape id="_x0000_i1029" type="#_x0000_t75" style="width:315.75pt;height:190.5pt">
            <v:imagedata r:id="rId77" o:title=""/>
          </v:shape>
        </w:pict>
      </w:r>
    </w:p>
    <w:p w:rsidR="008D624D" w:rsidRDefault="008D624D">
      <w:pPr>
        <w:spacing w:before="7" w:line="240" w:lineRule="exact"/>
        <w:rPr>
          <w:sz w:val="24"/>
          <w:szCs w:val="24"/>
        </w:rPr>
      </w:pPr>
    </w:p>
    <w:p w:rsidR="008D624D" w:rsidRDefault="00993037">
      <w:pPr>
        <w:ind w:left="1712"/>
        <w:rPr>
          <w:sz w:val="24"/>
          <w:szCs w:val="24"/>
        </w:rPr>
        <w:sectPr w:rsidR="008D624D">
          <w:pgSz w:w="11920" w:h="16840"/>
          <w:pgMar w:top="1560" w:right="1580" w:bottom="280" w:left="1680" w:header="0" w:footer="1002" w:gutter="0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8. Dia</w:t>
      </w:r>
      <w:r>
        <w:rPr>
          <w:b/>
          <w:spacing w:val="2"/>
          <w:sz w:val="24"/>
          <w:szCs w:val="24"/>
        </w:rPr>
        <w:t>g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2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pacing w:val="-2"/>
          <w:sz w:val="24"/>
          <w:szCs w:val="24"/>
        </w:rPr>
        <w:t>K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</w:t>
      </w:r>
      <w:r>
        <w:rPr>
          <w:b/>
          <w:spacing w:val="-2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 xml:space="preserve">s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</w:t>
      </w:r>
      <w:r>
        <w:rPr>
          <w:b/>
          <w:spacing w:val="3"/>
          <w:sz w:val="24"/>
          <w:szCs w:val="24"/>
        </w:rPr>
        <w:t>s</w:t>
      </w:r>
      <w:r>
        <w:rPr>
          <w:b/>
          <w:sz w:val="24"/>
          <w:szCs w:val="24"/>
        </w:rPr>
        <w:t>tem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pacing w:val="2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-</w:t>
      </w:r>
      <w:r>
        <w:rPr>
          <w:b/>
          <w:sz w:val="24"/>
          <w:szCs w:val="24"/>
        </w:rPr>
        <w:t>Tick</w:t>
      </w:r>
      <w:r>
        <w:rPr>
          <w:b/>
          <w:spacing w:val="2"/>
          <w:sz w:val="24"/>
          <w:szCs w:val="24"/>
        </w:rPr>
        <w:t>e</w:t>
      </w:r>
      <w:r>
        <w:rPr>
          <w:b/>
          <w:sz w:val="24"/>
          <w:szCs w:val="24"/>
        </w:rPr>
        <w:t>ting B2B</w:t>
      </w:r>
    </w:p>
    <w:p w:rsidR="008D624D" w:rsidRDefault="008D624D">
      <w:pPr>
        <w:spacing w:before="3" w:line="120" w:lineRule="exact"/>
        <w:rPr>
          <w:sz w:val="12"/>
          <w:szCs w:val="12"/>
        </w:rPr>
      </w:pPr>
    </w:p>
    <w:p w:rsidR="008D624D" w:rsidRDefault="00993037">
      <w:pPr>
        <w:ind w:left="588" w:right="4100"/>
        <w:jc w:val="both"/>
        <w:rPr>
          <w:sz w:val="24"/>
          <w:szCs w:val="24"/>
        </w:rPr>
      </w:pPr>
      <w:r>
        <w:rPr>
          <w:b/>
          <w:sz w:val="24"/>
          <w:szCs w:val="24"/>
        </w:rPr>
        <w:t>4.1.15.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F</w:t>
      </w:r>
      <w:r>
        <w:rPr>
          <w:b/>
          <w:sz w:val="24"/>
          <w:szCs w:val="24"/>
        </w:rPr>
        <w:t>D L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v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 0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si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tem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-</w:t>
      </w:r>
      <w:r>
        <w:rPr>
          <w:b/>
          <w:spacing w:val="3"/>
          <w:sz w:val="24"/>
          <w:szCs w:val="24"/>
        </w:rPr>
        <w:t>T</w:t>
      </w:r>
      <w:r>
        <w:rPr>
          <w:b/>
          <w:sz w:val="24"/>
          <w:szCs w:val="24"/>
        </w:rPr>
        <w:t>icke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</w:p>
    <w:p w:rsidR="008D624D" w:rsidRDefault="008D624D">
      <w:pPr>
        <w:spacing w:before="2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1308" w:right="83"/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 xml:space="preserve">D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1"/>
          <w:sz w:val="24"/>
          <w:szCs w:val="24"/>
        </w:rPr>
        <w:t>Da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 xml:space="preserve">a 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low  Di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m) 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0 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njab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  konteks dia</w:t>
      </w:r>
      <w:r>
        <w:rPr>
          <w:spacing w:val="-3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Alir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lebih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storage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(p</w:t>
      </w:r>
      <w:r>
        <w:rPr>
          <w:spacing w:val="-2"/>
          <w:sz w:val="24"/>
          <w:szCs w:val="24"/>
        </w:rPr>
        <w:t>e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n)</w:t>
      </w:r>
    </w:p>
    <w:p w:rsidR="008D624D" w:rsidRDefault="008D624D">
      <w:pPr>
        <w:spacing w:before="11" w:line="200" w:lineRule="exact"/>
      </w:pPr>
    </w:p>
    <w:p w:rsidR="008D624D" w:rsidRDefault="00FD6C31">
      <w:pPr>
        <w:ind w:left="1436"/>
      </w:pPr>
      <w:r>
        <w:pict>
          <v:shape id="_x0000_i1030" type="#_x0000_t75" style="width:311.25pt;height:309.75pt">
            <v:imagedata r:id="rId78" o:title=""/>
          </v:shape>
        </w:pict>
      </w:r>
    </w:p>
    <w:p w:rsidR="008D624D" w:rsidRDefault="008D624D">
      <w:pPr>
        <w:spacing w:before="20" w:line="220" w:lineRule="exact"/>
        <w:rPr>
          <w:sz w:val="22"/>
          <w:szCs w:val="22"/>
        </w:rPr>
      </w:pPr>
    </w:p>
    <w:p w:rsidR="008D624D" w:rsidRDefault="00993037">
      <w:pPr>
        <w:ind w:left="2197"/>
        <w:rPr>
          <w:sz w:val="24"/>
          <w:szCs w:val="24"/>
        </w:r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4. 9.  </w:t>
      </w:r>
      <w:r>
        <w:rPr>
          <w:b/>
          <w:spacing w:val="2"/>
          <w:sz w:val="24"/>
          <w:szCs w:val="24"/>
        </w:rPr>
        <w:t>D</w:t>
      </w:r>
      <w:r>
        <w:rPr>
          <w:b/>
          <w:sz w:val="24"/>
          <w:szCs w:val="24"/>
        </w:rPr>
        <w:t>FD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L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2"/>
          <w:sz w:val="24"/>
          <w:szCs w:val="24"/>
        </w:rPr>
        <w:t>v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 xml:space="preserve">l 0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ist</w:t>
      </w:r>
      <w:r>
        <w:rPr>
          <w:b/>
          <w:spacing w:val="1"/>
          <w:sz w:val="24"/>
          <w:szCs w:val="24"/>
        </w:rPr>
        <w:t>e</w:t>
      </w:r>
      <w:r>
        <w:rPr>
          <w:b/>
          <w:sz w:val="24"/>
          <w:szCs w:val="24"/>
        </w:rPr>
        <w:t>m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-</w:t>
      </w:r>
      <w:r>
        <w:rPr>
          <w:b/>
          <w:sz w:val="24"/>
          <w:szCs w:val="24"/>
        </w:rPr>
        <w:t>Ticke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</w:p>
    <w:p w:rsidR="008D624D" w:rsidRDefault="008D624D">
      <w:pPr>
        <w:spacing w:before="7" w:line="180" w:lineRule="exact"/>
        <w:rPr>
          <w:sz w:val="19"/>
          <w:szCs w:val="19"/>
        </w:rPr>
      </w:pPr>
    </w:p>
    <w:p w:rsidR="008D624D" w:rsidRDefault="00993037">
      <w:pPr>
        <w:spacing w:line="360" w:lineRule="auto"/>
        <w:ind w:left="588" w:right="78"/>
        <w:jc w:val="both"/>
        <w:rPr>
          <w:sz w:val="24"/>
          <w:szCs w:val="24"/>
        </w:rPr>
        <w:sectPr w:rsidR="008D624D">
          <w:pgSz w:w="11920" w:h="16840"/>
          <w:pgMar w:top="1560" w:right="1580" w:bottom="280" w:left="1680" w:header="0" w:footer="1002" w:gutter="0"/>
          <w:cols w:space="720"/>
        </w:sect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lo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mas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utentikasi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ka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utentifik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maka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meng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token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fit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lain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tem.</w:t>
      </w:r>
      <w:r>
        <w:rPr>
          <w:spacing w:val="1"/>
          <w:sz w:val="24"/>
          <w:szCs w:val="24"/>
        </w:rPr>
        <w:t xml:space="preserve"> P</w:t>
      </w:r>
      <w:r>
        <w:rPr>
          <w:sz w:val="24"/>
          <w:szCs w:val="24"/>
        </w:rPr>
        <w:t>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dua 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>n</w:t>
      </w:r>
      <w:r>
        <w:rPr>
          <w:sz w:val="24"/>
          <w:szCs w:val="24"/>
        </w:rPr>
        <w:t>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dibu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token lo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didap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tkan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pro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ma,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 mend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tkan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dik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mbalikan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hing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5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ri.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4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1"/>
          <w:sz w:val="24"/>
          <w:szCs w:val="24"/>
        </w:rPr>
        <w:t>d</w:t>
      </w:r>
      <w:r>
        <w:rPr>
          <w:sz w:val="24"/>
          <w:szCs w:val="24"/>
        </w:rPr>
        <w:t>uk</w:t>
      </w:r>
      <w:r>
        <w:rPr>
          <w:spacing w:val="50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3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maka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masuk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t,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na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3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pi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ihan 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mpan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rh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ini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ihan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2"/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n, 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rh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il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57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spacing w:line="359" w:lineRule="auto"/>
        <w:ind w:left="588" w:right="62"/>
        <w:jc w:val="both"/>
        <w:rPr>
          <w:sz w:val="24"/>
          <w:szCs w:val="24"/>
        </w:rPr>
      </w:pP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bisa di</w:t>
      </w:r>
      <w:r>
        <w:rPr>
          <w:spacing w:val="2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ksi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njua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n.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 t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ksi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njual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mon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tor oleh 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p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por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</w:t>
      </w:r>
      <w:r>
        <w:rPr>
          <w:spacing w:val="3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lan.</w:t>
      </w:r>
    </w:p>
    <w:p w:rsidR="008D624D" w:rsidRDefault="008D624D">
      <w:pPr>
        <w:spacing w:before="12" w:line="240" w:lineRule="exact"/>
        <w:rPr>
          <w:sz w:val="24"/>
          <w:szCs w:val="24"/>
        </w:rPr>
      </w:pPr>
    </w:p>
    <w:p w:rsidR="008D624D" w:rsidRDefault="00993037">
      <w:pPr>
        <w:ind w:left="588" w:right="2885"/>
        <w:jc w:val="both"/>
        <w:rPr>
          <w:sz w:val="24"/>
          <w:szCs w:val="24"/>
        </w:rPr>
      </w:pPr>
      <w:r>
        <w:rPr>
          <w:b/>
          <w:sz w:val="24"/>
          <w:szCs w:val="24"/>
        </w:rPr>
        <w:t>4.1.16.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F</w:t>
      </w:r>
      <w:r>
        <w:rPr>
          <w:b/>
          <w:sz w:val="24"/>
          <w:szCs w:val="24"/>
        </w:rPr>
        <w:t>D L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v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 xml:space="preserve">l 1 </w:t>
      </w:r>
      <w:r>
        <w:rPr>
          <w:b/>
          <w:spacing w:val="3"/>
          <w:sz w:val="24"/>
          <w:szCs w:val="24"/>
        </w:rPr>
        <w:t>(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os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 1.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z w:val="24"/>
          <w:szCs w:val="24"/>
        </w:rPr>
        <w:t>Aut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ti</w:t>
      </w:r>
      <w:r>
        <w:rPr>
          <w:b/>
          <w:spacing w:val="1"/>
          <w:sz w:val="24"/>
          <w:szCs w:val="24"/>
        </w:rPr>
        <w:t>f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 xml:space="preserve">asi </w:t>
      </w:r>
      <w:r>
        <w:rPr>
          <w:b/>
          <w:sz w:val="24"/>
          <w:szCs w:val="24"/>
        </w:rPr>
        <w:t>Ag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)</w:t>
      </w:r>
    </w:p>
    <w:p w:rsidR="008D624D" w:rsidRDefault="008D624D">
      <w:pPr>
        <w:spacing w:before="2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64" w:firstLine="360"/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D lev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utentikasi</w:t>
      </w:r>
      <w:r>
        <w:rPr>
          <w:spacing w:val="1"/>
          <w:sz w:val="24"/>
          <w:szCs w:val="24"/>
        </w:rPr>
        <w:t xml:space="preserve"> 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n.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a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divalidasi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hwa 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a lo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</w:t>
      </w:r>
      <w:r>
        <w:rPr>
          <w:spacing w:val="2"/>
          <w:sz w:val="24"/>
          <w:szCs w:val="24"/>
        </w:rPr>
        <w:t xml:space="preserve">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2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hing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lanjut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s</w:t>
      </w:r>
      <w:r>
        <w:rPr>
          <w:spacing w:val="1"/>
          <w:sz w:val="24"/>
          <w:szCs w:val="24"/>
        </w:rPr>
        <w:t>i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>tem.</w:t>
      </w:r>
    </w:p>
    <w:p w:rsidR="008D624D" w:rsidRDefault="008D624D">
      <w:pPr>
        <w:spacing w:before="11" w:line="200" w:lineRule="exact"/>
      </w:pPr>
    </w:p>
    <w:p w:rsidR="008D624D" w:rsidRDefault="00FD6C31">
      <w:pPr>
        <w:ind w:left="1308"/>
      </w:pPr>
      <w:r>
        <w:pict>
          <v:shape id="_x0000_i1031" type="#_x0000_t75" style="width:5in;height:3in">
            <v:imagedata r:id="rId79" o:title=""/>
          </v:shape>
        </w:pict>
      </w:r>
    </w:p>
    <w:p w:rsidR="008D624D" w:rsidRDefault="008D624D">
      <w:pPr>
        <w:spacing w:before="4" w:line="120" w:lineRule="exact"/>
        <w:rPr>
          <w:sz w:val="13"/>
          <w:szCs w:val="13"/>
        </w:rPr>
      </w:pPr>
    </w:p>
    <w:p w:rsidR="008D624D" w:rsidRDefault="008D624D">
      <w:pPr>
        <w:spacing w:line="200" w:lineRule="exact"/>
      </w:pPr>
    </w:p>
    <w:p w:rsidR="008D624D" w:rsidRDefault="00993037">
      <w:pPr>
        <w:ind w:left="1589"/>
        <w:rPr>
          <w:sz w:val="24"/>
          <w:szCs w:val="24"/>
        </w:r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10. </w:t>
      </w:r>
      <w:r>
        <w:rPr>
          <w:b/>
          <w:spacing w:val="2"/>
          <w:sz w:val="24"/>
          <w:szCs w:val="24"/>
        </w:rPr>
        <w:t>D</w:t>
      </w:r>
      <w:r>
        <w:rPr>
          <w:b/>
          <w:sz w:val="24"/>
          <w:szCs w:val="24"/>
        </w:rPr>
        <w:t>FD L</w:t>
      </w:r>
      <w:r>
        <w:rPr>
          <w:b/>
          <w:spacing w:val="1"/>
          <w:sz w:val="24"/>
          <w:szCs w:val="24"/>
        </w:rPr>
        <w:t>e</w:t>
      </w:r>
      <w:r>
        <w:rPr>
          <w:b/>
          <w:sz w:val="24"/>
          <w:szCs w:val="24"/>
        </w:rPr>
        <w:t>v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 xml:space="preserve">l 1 </w:t>
      </w:r>
      <w:r>
        <w:rPr>
          <w:b/>
          <w:spacing w:val="2"/>
          <w:sz w:val="24"/>
          <w:szCs w:val="24"/>
        </w:rPr>
        <w:t>(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os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 1. Au</w:t>
      </w:r>
      <w:r>
        <w:rPr>
          <w:b/>
          <w:spacing w:val="2"/>
          <w:sz w:val="24"/>
          <w:szCs w:val="24"/>
        </w:rPr>
        <w:t>t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ti</w:t>
      </w:r>
      <w:r>
        <w:rPr>
          <w:b/>
          <w:spacing w:val="1"/>
          <w:sz w:val="24"/>
          <w:szCs w:val="24"/>
        </w:rPr>
        <w:t>f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asi Ag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)</w:t>
      </w:r>
    </w:p>
    <w:p w:rsidR="008D624D" w:rsidRDefault="008D624D">
      <w:pPr>
        <w:spacing w:before="7" w:line="180" w:lineRule="exact"/>
        <w:rPr>
          <w:sz w:val="19"/>
          <w:szCs w:val="19"/>
        </w:rPr>
      </w:pPr>
    </w:p>
    <w:p w:rsidR="008D624D" w:rsidRDefault="00993037">
      <w:pPr>
        <w:spacing w:line="359" w:lineRule="auto"/>
        <w:ind w:left="588" w:right="66" w:firstLine="360"/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rupa 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rname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mail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sswo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masuk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1.1,</w:t>
      </w:r>
      <w:r>
        <w:rPr>
          <w:spacing w:val="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n,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maka</w:t>
      </w:r>
      <w:r>
        <w:rPr>
          <w:spacing w:val="1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fit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lo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</w:t>
      </w:r>
      <w:r>
        <w:rPr>
          <w:spacing w:val="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tat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</w:p>
    <w:p w:rsidR="008D624D" w:rsidRDefault="00993037">
      <w:pPr>
        <w:spacing w:before="7" w:line="360" w:lineRule="auto"/>
        <w:ind w:left="588" w:right="64"/>
        <w:jc w:val="both"/>
        <w:rPr>
          <w:sz w:val="24"/>
          <w:szCs w:val="24"/>
        </w:rPr>
      </w:pPr>
      <w:r>
        <w:rPr>
          <w:sz w:val="24"/>
          <w:szCs w:val="24"/>
        </w:rPr>
        <w:t>1.2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 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stori </w:t>
      </w:r>
      <w:r>
        <w:rPr>
          <w:spacing w:val="1"/>
          <w:sz w:val="24"/>
          <w:szCs w:val="24"/>
        </w:rPr>
        <w:t>l</w:t>
      </w:r>
      <w:r>
        <w:rPr>
          <w:spacing w:val="2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in,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untuk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tahui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fit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n.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lah itu 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1.3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token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meng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si.</w:t>
      </w:r>
    </w:p>
    <w:p w:rsidR="008D624D" w:rsidRDefault="008D624D">
      <w:pPr>
        <w:spacing w:before="8" w:line="240" w:lineRule="exact"/>
        <w:rPr>
          <w:sz w:val="24"/>
          <w:szCs w:val="24"/>
        </w:rPr>
      </w:pPr>
    </w:p>
    <w:p w:rsidR="008D624D" w:rsidRDefault="00993037">
      <w:pPr>
        <w:ind w:left="588" w:right="3299"/>
        <w:jc w:val="both"/>
        <w:rPr>
          <w:sz w:val="24"/>
          <w:szCs w:val="24"/>
        </w:rPr>
      </w:pPr>
      <w:r>
        <w:rPr>
          <w:b/>
          <w:sz w:val="24"/>
          <w:szCs w:val="24"/>
        </w:rPr>
        <w:t>4.1.17.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F</w:t>
      </w:r>
      <w:r>
        <w:rPr>
          <w:b/>
          <w:sz w:val="24"/>
          <w:szCs w:val="24"/>
        </w:rPr>
        <w:t>D L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v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 xml:space="preserve">l 1 </w:t>
      </w:r>
      <w:r>
        <w:rPr>
          <w:b/>
          <w:spacing w:val="3"/>
          <w:sz w:val="24"/>
          <w:szCs w:val="24"/>
        </w:rPr>
        <w:t>(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i</w:t>
      </w:r>
      <w:r>
        <w:rPr>
          <w:b/>
          <w:spacing w:val="3"/>
          <w:sz w:val="24"/>
          <w:szCs w:val="24"/>
        </w:rPr>
        <w:t>a</w:t>
      </w:r>
      <w:r>
        <w:rPr>
          <w:b/>
          <w:sz w:val="24"/>
          <w:szCs w:val="24"/>
        </w:rPr>
        <w:t>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du</w:t>
      </w:r>
      <w:r>
        <w:rPr>
          <w:b/>
          <w:sz w:val="24"/>
          <w:szCs w:val="24"/>
        </w:rPr>
        <w:t>k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Ti</w:t>
      </w:r>
      <w:r>
        <w:rPr>
          <w:b/>
          <w:spacing w:val="1"/>
          <w:sz w:val="24"/>
          <w:szCs w:val="24"/>
        </w:rPr>
        <w:t>k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2"/>
          <w:sz w:val="24"/>
          <w:szCs w:val="24"/>
        </w:rPr>
        <w:t>t</w:t>
      </w:r>
      <w:r>
        <w:rPr>
          <w:b/>
          <w:sz w:val="24"/>
          <w:szCs w:val="24"/>
        </w:rPr>
        <w:t>)</w:t>
      </w:r>
    </w:p>
    <w:p w:rsidR="008D624D" w:rsidRDefault="008D624D">
      <w:pPr>
        <w:spacing w:before="4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59" w:lineRule="auto"/>
        <w:ind w:left="948" w:right="61" w:firstLine="720"/>
        <w:jc w:val="both"/>
        <w:rPr>
          <w:sz w:val="24"/>
          <w:szCs w:val="24"/>
        </w:rPr>
        <w:sectPr w:rsidR="008D624D">
          <w:pgSz w:w="11920" w:h="16840"/>
          <w:pgMar w:top="1560" w:right="1600" w:bottom="280" w:left="1680" w:header="0" w:footer="1002" w:gutter="0"/>
          <w:cols w:space="720"/>
        </w:sect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lev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sub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njab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P</w:t>
      </w:r>
      <w:r>
        <w:rPr>
          <w:sz w:val="24"/>
          <w:szCs w:val="24"/>
        </w:rPr>
        <w:t>rodu</w:t>
      </w:r>
      <w:r>
        <w:rPr>
          <w:spacing w:val="1"/>
          <w:sz w:val="24"/>
          <w:szCs w:val="24"/>
        </w:rPr>
        <w:t>k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P</w:t>
      </w:r>
      <w:r>
        <w:rPr>
          <w:sz w:val="24"/>
          <w:szCs w:val="24"/>
        </w:rPr>
        <w:t>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 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lah 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men</w:t>
      </w:r>
      <w:r>
        <w:rPr>
          <w:spacing w:val="-3"/>
          <w:sz w:val="24"/>
          <w:szCs w:val="24"/>
        </w:rPr>
        <w:t>g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pr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du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.</w:t>
      </w:r>
    </w:p>
    <w:p w:rsidR="008D624D" w:rsidRDefault="008D624D">
      <w:pPr>
        <w:spacing w:before="3" w:line="120" w:lineRule="exact"/>
        <w:rPr>
          <w:sz w:val="12"/>
          <w:szCs w:val="12"/>
        </w:rPr>
      </w:pPr>
    </w:p>
    <w:p w:rsidR="008D624D" w:rsidRDefault="00FD6C31">
      <w:pPr>
        <w:ind w:left="588"/>
      </w:pPr>
      <w:r>
        <w:pict>
          <v:shape id="_x0000_i1032" type="#_x0000_t75" style="width:397.5pt;height:351pt">
            <v:imagedata r:id="rId80" o:title=""/>
          </v:shape>
        </w:pict>
      </w:r>
    </w:p>
    <w:p w:rsidR="008D624D" w:rsidRDefault="008D624D">
      <w:pPr>
        <w:spacing w:before="6" w:line="100" w:lineRule="exact"/>
        <w:rPr>
          <w:sz w:val="10"/>
          <w:szCs w:val="10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before="29"/>
        <w:ind w:left="1875"/>
        <w:rPr>
          <w:sz w:val="24"/>
          <w:szCs w:val="24"/>
        </w:r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11. </w:t>
      </w:r>
      <w:r>
        <w:rPr>
          <w:b/>
          <w:spacing w:val="2"/>
          <w:sz w:val="24"/>
          <w:szCs w:val="24"/>
        </w:rPr>
        <w:t>D</w:t>
      </w:r>
      <w:r>
        <w:rPr>
          <w:b/>
          <w:sz w:val="24"/>
          <w:szCs w:val="24"/>
        </w:rPr>
        <w:t>FD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L</w:t>
      </w:r>
      <w:r>
        <w:rPr>
          <w:b/>
          <w:spacing w:val="1"/>
          <w:sz w:val="24"/>
          <w:szCs w:val="24"/>
        </w:rPr>
        <w:t>e</w:t>
      </w:r>
      <w:r>
        <w:rPr>
          <w:b/>
          <w:sz w:val="24"/>
          <w:szCs w:val="24"/>
        </w:rPr>
        <w:t>v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 1 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ian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du</w:t>
      </w:r>
      <w:r>
        <w:rPr>
          <w:b/>
          <w:sz w:val="24"/>
          <w:szCs w:val="24"/>
        </w:rPr>
        <w:t>k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Ti</w:t>
      </w:r>
      <w:r>
        <w:rPr>
          <w:b/>
          <w:spacing w:val="1"/>
          <w:sz w:val="24"/>
          <w:szCs w:val="24"/>
        </w:rPr>
        <w:t>k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t</w:t>
      </w:r>
    </w:p>
    <w:p w:rsidR="008D624D" w:rsidRDefault="008D624D">
      <w:pPr>
        <w:spacing w:before="4" w:line="180" w:lineRule="exact"/>
        <w:rPr>
          <w:sz w:val="19"/>
          <w:szCs w:val="19"/>
        </w:rPr>
      </w:pPr>
    </w:p>
    <w:p w:rsidR="008D624D" w:rsidRDefault="00993037">
      <w:pPr>
        <w:spacing w:line="360" w:lineRule="auto"/>
        <w:ind w:left="948" w:right="81" w:firstLine="720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token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masuk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2.1</w:t>
      </w:r>
      <w:r>
        <w:rPr>
          <w:spacing w:val="38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token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 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4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mal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4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</w:p>
    <w:p w:rsidR="008D624D" w:rsidRDefault="00993037">
      <w:pPr>
        <w:spacing w:before="3" w:line="360" w:lineRule="auto"/>
        <w:ind w:left="948" w:right="81"/>
        <w:jc w:val="both"/>
        <w:rPr>
          <w:sz w:val="24"/>
          <w:szCs w:val="24"/>
        </w:rPr>
        <w:sectPr w:rsidR="008D624D">
          <w:pgSz w:w="11920" w:h="16840"/>
          <w:pgMar w:top="1560" w:right="1580" w:bottom="280" w:left="1680" w:header="0" w:footer="1002" w:gutter="0"/>
          <w:cols w:space="720"/>
        </w:sectPr>
      </w:pPr>
      <w:r>
        <w:rPr>
          <w:sz w:val="24"/>
          <w:szCs w:val="24"/>
        </w:rPr>
        <w:t xml:space="preserve">2.1 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lah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 xml:space="preserve"> 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nis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 xml:space="preserve">k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t, 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 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 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k,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kni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hotel,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our.</w:t>
      </w:r>
      <w:r>
        <w:rPr>
          <w:spacing w:val="2"/>
          <w:sz w:val="24"/>
          <w:szCs w:val="24"/>
        </w:rPr>
        <w:t xml:space="preserve"> J</w:t>
      </w:r>
      <w:r>
        <w:rPr>
          <w:sz w:val="24"/>
          <w:szCs w:val="24"/>
        </w:rPr>
        <w:t>ika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lah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 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2.2. </w:t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ika</w:t>
      </w:r>
      <w:r>
        <w:rPr>
          <w:spacing w:val="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 dic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p</w:t>
      </w:r>
      <w:r>
        <w:rPr>
          <w:sz w:val="24"/>
          <w:szCs w:val="24"/>
        </w:rPr>
        <w:t>roduk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hotel,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2.3.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khir</w:t>
      </w:r>
      <w:r>
        <w:rPr>
          <w:spacing w:val="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j</w:t>
      </w:r>
      <w:r>
        <w:rPr>
          <w:sz w:val="24"/>
          <w:szCs w:val="24"/>
        </w:rPr>
        <w:t xml:space="preserve">ika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1"/>
          <w:sz w:val="24"/>
          <w:szCs w:val="24"/>
        </w:rPr>
        <w:t>d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k tour, 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dipro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ol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h pr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2.4.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3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jenis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but 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olah ole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2.5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ntukan 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jual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rima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n.</w:t>
      </w:r>
    </w:p>
    <w:p w:rsidR="008D624D" w:rsidRDefault="008D624D">
      <w:pPr>
        <w:spacing w:before="3" w:line="120" w:lineRule="exact"/>
        <w:rPr>
          <w:sz w:val="12"/>
          <w:szCs w:val="12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4.1.18.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F</w:t>
      </w:r>
      <w:r>
        <w:rPr>
          <w:b/>
          <w:sz w:val="24"/>
          <w:szCs w:val="24"/>
        </w:rPr>
        <w:t>D L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v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 1</w:t>
      </w:r>
      <w:r>
        <w:rPr>
          <w:b/>
          <w:spacing w:val="1"/>
          <w:sz w:val="24"/>
          <w:szCs w:val="24"/>
        </w:rPr>
        <w:t xml:space="preserve"> (</w:t>
      </w:r>
      <w:r>
        <w:rPr>
          <w:b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sa</w:t>
      </w:r>
      <w:r>
        <w:rPr>
          <w:b/>
          <w:spacing w:val="3"/>
          <w:sz w:val="24"/>
          <w:szCs w:val="24"/>
        </w:rPr>
        <w:t>n</w:t>
      </w:r>
      <w:r>
        <w:rPr>
          <w:b/>
          <w:sz w:val="24"/>
          <w:szCs w:val="24"/>
        </w:rPr>
        <w:t>a</w:t>
      </w:r>
      <w:r>
        <w:rPr>
          <w:b/>
          <w:spacing w:val="2"/>
          <w:sz w:val="24"/>
          <w:szCs w:val="24"/>
        </w:rPr>
        <w:t>n</w:t>
      </w:r>
      <w:r>
        <w:rPr>
          <w:b/>
          <w:sz w:val="24"/>
          <w:szCs w:val="24"/>
        </w:rPr>
        <w:t>)</w:t>
      </w:r>
    </w:p>
    <w:p w:rsidR="008D624D" w:rsidRDefault="008D624D">
      <w:pPr>
        <w:spacing w:before="2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60" w:firstLine="360"/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le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sub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it 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rod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 xml:space="preserve">k.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ko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ksikan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sistem su</w:t>
      </w:r>
      <w:r>
        <w:rPr>
          <w:spacing w:val="3"/>
          <w:sz w:val="24"/>
          <w:szCs w:val="24"/>
        </w:rPr>
        <w:t>p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untuk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tkan 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ode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1"/>
          <w:sz w:val="24"/>
          <w:szCs w:val="24"/>
        </w:rPr>
        <w:t>ar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D624D" w:rsidRDefault="008D624D">
      <w:pPr>
        <w:spacing w:before="11" w:line="200" w:lineRule="exact"/>
      </w:pPr>
    </w:p>
    <w:p w:rsidR="008D624D" w:rsidRDefault="00FD6C31">
      <w:pPr>
        <w:ind w:left="588"/>
      </w:pPr>
      <w:r>
        <w:pict>
          <v:shape id="_x0000_i1033" type="#_x0000_t75" style="width:396pt;height:227.25pt">
            <v:imagedata r:id="rId81" o:title=""/>
          </v:shape>
        </w:pict>
      </w:r>
    </w:p>
    <w:p w:rsidR="008D624D" w:rsidRDefault="008D624D">
      <w:pPr>
        <w:spacing w:before="6" w:line="120" w:lineRule="exact"/>
        <w:rPr>
          <w:sz w:val="13"/>
          <w:szCs w:val="13"/>
        </w:rPr>
      </w:pPr>
    </w:p>
    <w:p w:rsidR="008D624D" w:rsidRDefault="008D624D">
      <w:pPr>
        <w:spacing w:line="200" w:lineRule="exact"/>
      </w:pPr>
    </w:p>
    <w:p w:rsidR="008D624D" w:rsidRDefault="00993037">
      <w:pPr>
        <w:ind w:left="1817"/>
        <w:rPr>
          <w:sz w:val="24"/>
          <w:szCs w:val="24"/>
        </w:r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12. </w:t>
      </w:r>
      <w:r>
        <w:rPr>
          <w:b/>
          <w:spacing w:val="2"/>
          <w:sz w:val="24"/>
          <w:szCs w:val="24"/>
        </w:rPr>
        <w:t>D</w:t>
      </w:r>
      <w:r>
        <w:rPr>
          <w:b/>
          <w:sz w:val="24"/>
          <w:szCs w:val="24"/>
        </w:rPr>
        <w:t>FD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L</w:t>
      </w:r>
      <w:r>
        <w:rPr>
          <w:b/>
          <w:spacing w:val="1"/>
          <w:sz w:val="24"/>
          <w:szCs w:val="24"/>
        </w:rPr>
        <w:t>e</w:t>
      </w:r>
      <w:r>
        <w:rPr>
          <w:b/>
          <w:sz w:val="24"/>
          <w:szCs w:val="24"/>
        </w:rPr>
        <w:t>v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 1 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an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du</w:t>
      </w:r>
      <w:r>
        <w:rPr>
          <w:b/>
          <w:sz w:val="24"/>
          <w:szCs w:val="24"/>
        </w:rPr>
        <w:t>k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Ti</w:t>
      </w:r>
      <w:r>
        <w:rPr>
          <w:b/>
          <w:spacing w:val="1"/>
          <w:sz w:val="24"/>
          <w:szCs w:val="24"/>
        </w:rPr>
        <w:t>k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t</w:t>
      </w:r>
    </w:p>
    <w:p w:rsidR="008D624D" w:rsidRDefault="008D624D">
      <w:pPr>
        <w:spacing w:before="4" w:line="180" w:lineRule="exact"/>
        <w:rPr>
          <w:sz w:val="19"/>
          <w:szCs w:val="19"/>
        </w:rPr>
      </w:pPr>
    </w:p>
    <w:p w:rsidR="008D624D" w:rsidRDefault="00993037">
      <w:pPr>
        <w:spacing w:line="359" w:lineRule="auto"/>
        <w:ind w:left="588" w:right="62" w:firstLine="720"/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 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3.1,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ini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dis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mpan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jukan 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 ke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kste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3.2.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booking ke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supl</w:t>
      </w:r>
      <w:r>
        <w:rPr>
          <w:spacing w:val="-2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booking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gga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</w:p>
    <w:p w:rsidR="008D624D" w:rsidRDefault="00993037">
      <w:pPr>
        <w:spacing w:before="6"/>
        <w:ind w:left="588"/>
        <w:rPr>
          <w:sz w:val="24"/>
          <w:szCs w:val="24"/>
        </w:rPr>
      </w:pPr>
      <w:r>
        <w:rPr>
          <w:sz w:val="24"/>
          <w:szCs w:val="24"/>
        </w:rPr>
        <w:t>3, kode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booking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bisa dik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lua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untuk 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ta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n.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13" w:line="280" w:lineRule="exact"/>
        <w:rPr>
          <w:sz w:val="28"/>
          <w:szCs w:val="28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4.1.19.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F</w:t>
      </w:r>
      <w:r>
        <w:rPr>
          <w:b/>
          <w:sz w:val="24"/>
          <w:szCs w:val="24"/>
        </w:rPr>
        <w:t>D L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v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 1</w:t>
      </w:r>
      <w:r>
        <w:rPr>
          <w:b/>
          <w:spacing w:val="1"/>
          <w:sz w:val="24"/>
          <w:szCs w:val="24"/>
        </w:rPr>
        <w:t xml:space="preserve"> (</w:t>
      </w:r>
      <w:r>
        <w:rPr>
          <w:b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ay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2"/>
          <w:sz w:val="24"/>
          <w:szCs w:val="24"/>
        </w:rPr>
        <w:t>n</w:t>
      </w:r>
      <w:r>
        <w:rPr>
          <w:b/>
          <w:sz w:val="24"/>
          <w:szCs w:val="24"/>
        </w:rPr>
        <w:t>)</w:t>
      </w:r>
    </w:p>
    <w:p w:rsidR="008D624D" w:rsidRDefault="008D624D">
      <w:pPr>
        <w:spacing w:before="2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59" w:lineRule="auto"/>
        <w:ind w:left="588" w:right="60" w:firstLine="720"/>
        <w:jc w:val="both"/>
        <w:rPr>
          <w:sz w:val="24"/>
          <w:szCs w:val="24"/>
        </w:rPr>
        <w:sectPr w:rsidR="008D624D">
          <w:pgSz w:w="11920" w:h="16840"/>
          <w:pgMar w:top="1560" w:right="1600" w:bottom="280" w:left="1680" w:header="0" w:footer="1002" w:gutter="0"/>
          <w:cols w:space="720"/>
        </w:sectPr>
      </w:pPr>
      <w:r>
        <w:rPr>
          <w:sz w:val="24"/>
          <w:szCs w:val="24"/>
        </w:rPr>
        <w:t>D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lev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9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khir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lah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nja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43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it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rodu</w:t>
      </w:r>
      <w:r>
        <w:rPr>
          <w:spacing w:val="-1"/>
          <w:sz w:val="24"/>
          <w:szCs w:val="24"/>
        </w:rPr>
        <w:t>k</w:t>
      </w:r>
      <w:r>
        <w:rPr>
          <w:sz w:val="24"/>
          <w:szCs w:val="24"/>
        </w:rPr>
        <w:t>.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kon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ksik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Pa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>m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nt</w:t>
      </w:r>
      <w:r>
        <w:rPr>
          <w:i/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Gat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way</w:t>
      </w:r>
      <w:r>
        <w:rPr>
          <w:i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tkan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e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e-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 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rbitk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.</w:t>
      </w:r>
    </w:p>
    <w:p w:rsidR="008D624D" w:rsidRDefault="008D624D">
      <w:pPr>
        <w:spacing w:before="3" w:line="120" w:lineRule="exact"/>
        <w:rPr>
          <w:sz w:val="12"/>
          <w:szCs w:val="12"/>
        </w:rPr>
      </w:pPr>
    </w:p>
    <w:p w:rsidR="008D624D" w:rsidRDefault="00FD6C31">
      <w:pPr>
        <w:ind w:left="1136"/>
      </w:pPr>
      <w:r>
        <w:pict>
          <v:shape id="_x0000_i1034" type="#_x0000_t75" style="width:342pt;height:227.25pt">
            <v:imagedata r:id="rId82" o:title=""/>
          </v:shape>
        </w:pict>
      </w:r>
    </w:p>
    <w:p w:rsidR="008D624D" w:rsidRDefault="008D624D">
      <w:pPr>
        <w:spacing w:before="5" w:line="100" w:lineRule="exact"/>
        <w:rPr>
          <w:sz w:val="10"/>
          <w:szCs w:val="10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before="29"/>
        <w:ind w:left="2069"/>
        <w:rPr>
          <w:sz w:val="24"/>
          <w:szCs w:val="24"/>
        </w:r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13.  </w:t>
      </w:r>
      <w:r>
        <w:rPr>
          <w:b/>
          <w:spacing w:val="2"/>
          <w:sz w:val="24"/>
          <w:szCs w:val="24"/>
        </w:rPr>
        <w:t>D</w:t>
      </w:r>
      <w:r>
        <w:rPr>
          <w:b/>
          <w:sz w:val="24"/>
          <w:szCs w:val="24"/>
        </w:rPr>
        <w:t>FD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L</w:t>
      </w:r>
      <w:r>
        <w:rPr>
          <w:b/>
          <w:spacing w:val="1"/>
          <w:sz w:val="24"/>
          <w:szCs w:val="24"/>
        </w:rPr>
        <w:t>e</w:t>
      </w:r>
      <w:r>
        <w:rPr>
          <w:b/>
          <w:sz w:val="24"/>
          <w:szCs w:val="24"/>
        </w:rPr>
        <w:t>v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 1 P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os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ay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2"/>
          <w:sz w:val="24"/>
          <w:szCs w:val="24"/>
        </w:rPr>
        <w:t>a</w:t>
      </w:r>
      <w:r>
        <w:rPr>
          <w:b/>
          <w:sz w:val="24"/>
          <w:szCs w:val="24"/>
        </w:rPr>
        <w:t>n</w:t>
      </w:r>
    </w:p>
    <w:p w:rsidR="008D624D" w:rsidRDefault="008D624D">
      <w:pPr>
        <w:spacing w:before="7" w:line="180" w:lineRule="exact"/>
        <w:rPr>
          <w:sz w:val="19"/>
          <w:szCs w:val="19"/>
        </w:rPr>
      </w:pPr>
    </w:p>
    <w:p w:rsidR="008D624D" w:rsidRDefault="00993037">
      <w:pPr>
        <w:ind w:left="1308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pi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mpan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</w:p>
    <w:p w:rsidR="008D624D" w:rsidRDefault="008D624D">
      <w:pPr>
        <w:spacing w:before="7" w:line="120" w:lineRule="exact"/>
        <w:rPr>
          <w:sz w:val="13"/>
          <w:szCs w:val="13"/>
        </w:rPr>
      </w:pPr>
    </w:p>
    <w:p w:rsidR="008D624D" w:rsidRDefault="00993037">
      <w:pPr>
        <w:spacing w:line="360" w:lineRule="auto"/>
        <w:ind w:left="588" w:right="61"/>
        <w:jc w:val="both"/>
        <w:rPr>
          <w:sz w:val="24"/>
          <w:szCs w:val="24"/>
        </w:rPr>
      </w:pPr>
      <w:r>
        <w:rPr>
          <w:sz w:val="24"/>
          <w:szCs w:val="24"/>
        </w:rPr>
        <w:t>4.1</w:t>
      </w:r>
      <w:r>
        <w:rPr>
          <w:spacing w:val="29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2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30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dis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mpan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ihan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 xml:space="preserve">e </w:t>
      </w:r>
      <w:r>
        <w:rPr>
          <w:sz w:val="24"/>
          <w:szCs w:val="24"/>
        </w:rPr>
        <w:t>pro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kon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nt 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3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, 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status pe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maka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e-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 s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 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rbitk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D624D" w:rsidRDefault="008D624D">
      <w:pPr>
        <w:spacing w:before="11" w:line="240" w:lineRule="exact"/>
        <w:rPr>
          <w:sz w:val="24"/>
          <w:szCs w:val="24"/>
        </w:rPr>
      </w:pPr>
    </w:p>
    <w:p w:rsidR="008D624D" w:rsidRDefault="00993037">
      <w:pPr>
        <w:ind w:left="588" w:right="5316"/>
        <w:jc w:val="both"/>
        <w:rPr>
          <w:sz w:val="24"/>
          <w:szCs w:val="24"/>
        </w:rPr>
      </w:pPr>
      <w:r>
        <w:rPr>
          <w:b/>
          <w:sz w:val="24"/>
          <w:szCs w:val="24"/>
        </w:rPr>
        <w:t>4.1.20.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C</w:t>
      </w:r>
      <w:r>
        <w:rPr>
          <w:b/>
          <w:spacing w:val="-1"/>
          <w:sz w:val="24"/>
          <w:szCs w:val="24"/>
        </w:rPr>
        <w:t>D</w:t>
      </w:r>
      <w:r>
        <w:rPr>
          <w:b/>
          <w:sz w:val="24"/>
          <w:szCs w:val="24"/>
        </w:rPr>
        <w:t>M</w:t>
      </w:r>
    </w:p>
    <w:p w:rsidR="008D624D" w:rsidRDefault="008D624D">
      <w:pPr>
        <w:spacing w:before="2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60" w:firstLine="708"/>
        <w:jc w:val="both"/>
        <w:rPr>
          <w:sz w:val="24"/>
          <w:szCs w:val="24"/>
        </w:rPr>
        <w:sectPr w:rsidR="008D624D">
          <w:pgSz w:w="11920" w:h="16840"/>
          <w:pgMar w:top="1560" w:right="1600" w:bottom="280" w:left="1680" w:header="0" w:footer="1002" w:gutter="0"/>
          <w:cols w:space="720"/>
        </w:sectPr>
      </w:pPr>
      <w:r>
        <w:rPr>
          <w:sz w:val="24"/>
          <w:szCs w:val="24"/>
        </w:rPr>
        <w:t>CDM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(</w:t>
      </w:r>
      <w:r>
        <w:rPr>
          <w:i/>
          <w:sz w:val="24"/>
          <w:szCs w:val="24"/>
        </w:rPr>
        <w:t>Cons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ptual</w:t>
      </w:r>
      <w:r>
        <w:rPr>
          <w:i/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Data 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od</w:t>
      </w:r>
      <w:r>
        <w:rPr>
          <w:i/>
          <w:spacing w:val="-1"/>
          <w:sz w:val="24"/>
          <w:szCs w:val="24"/>
        </w:rPr>
        <w:t>e</w:t>
      </w:r>
      <w:r>
        <w:rPr>
          <w:i/>
          <w:spacing w:val="2"/>
          <w:sz w:val="24"/>
          <w:szCs w:val="24"/>
        </w:rPr>
        <w:t>l</w:t>
      </w:r>
      <w:r>
        <w:rPr>
          <w:sz w:val="24"/>
          <w:szCs w:val="24"/>
        </w:rPr>
        <w:t>)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dipak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 mengg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tail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struktur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ik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 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 Tou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. 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truktur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ini  indep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  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 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mua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softw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re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maupun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stru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tur 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stor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tentu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gun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CDM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diri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objek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sikan s</w:t>
      </w:r>
      <w:r>
        <w:rPr>
          <w:spacing w:val="-1"/>
          <w:sz w:val="24"/>
          <w:szCs w:val="24"/>
        </w:rPr>
        <w:t>eca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lan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su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k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sungguh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 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 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uh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 </w:t>
      </w:r>
      <w:r>
        <w:rPr>
          <w:spacing w:val="2"/>
          <w:sz w:val="24"/>
          <w:szCs w:val="24"/>
        </w:rPr>
        <w:t xml:space="preserve"> d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 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sis 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 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lah  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 xml:space="preserve">DM  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 s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nju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D624D" w:rsidRDefault="008D624D">
      <w:pPr>
        <w:spacing w:before="1" w:line="160" w:lineRule="exact"/>
        <w:rPr>
          <w:sz w:val="16"/>
          <w:szCs w:val="16"/>
        </w:rPr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  <w:sectPr w:rsidR="008D624D">
          <w:footerReference w:type="default" r:id="rId83"/>
          <w:pgSz w:w="16840" w:h="11920" w:orient="landscape"/>
          <w:pgMar w:top="1080" w:right="1660" w:bottom="280" w:left="2420" w:header="0" w:footer="0" w:gutter="0"/>
          <w:cols w:space="720"/>
        </w:sectPr>
      </w:pPr>
    </w:p>
    <w:p w:rsidR="008D624D" w:rsidRDefault="008D624D">
      <w:pPr>
        <w:spacing w:before="9" w:line="100" w:lineRule="exact"/>
        <w:rPr>
          <w:sz w:val="10"/>
          <w:szCs w:val="10"/>
        </w:rPr>
      </w:pPr>
    </w:p>
    <w:p w:rsidR="008D624D" w:rsidRDefault="008D624D">
      <w:pPr>
        <w:spacing w:line="200" w:lineRule="exact"/>
      </w:pPr>
    </w:p>
    <w:p w:rsidR="008D624D" w:rsidRDefault="00993037">
      <w:pPr>
        <w:jc w:val="right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po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t</w:t>
      </w:r>
    </w:p>
    <w:p w:rsidR="008D624D" w:rsidRDefault="00993037">
      <w:pPr>
        <w:spacing w:line="160" w:lineRule="exact"/>
        <w:rPr>
          <w:sz w:val="17"/>
          <w:szCs w:val="17"/>
        </w:rPr>
      </w:pPr>
      <w:r>
        <w:br w:type="column"/>
      </w:r>
    </w:p>
    <w:p w:rsidR="008D624D" w:rsidRDefault="00993037">
      <w:pPr>
        <w:spacing w:line="268" w:lineRule="auto"/>
        <w:ind w:right="-12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Pa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ym</w:t>
      </w:r>
      <w:r>
        <w:rPr>
          <w:rFonts w:ascii="Arial" w:eastAsia="Arial" w:hAnsi="Arial" w:cs="Arial"/>
          <w:spacing w:val="-12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en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_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d</w:t>
      </w:r>
      <w:r>
        <w:rPr>
          <w:rFonts w:ascii="Arial" w:eastAsia="Arial" w:hAnsi="Arial" w:cs="Arial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Pa</w:t>
      </w:r>
      <w:r>
        <w:rPr>
          <w:rFonts w:ascii="Arial" w:eastAsia="Arial" w:hAnsi="Arial" w:cs="Arial"/>
          <w:w w:val="79"/>
          <w:sz w:val="7"/>
          <w:szCs w:val="7"/>
        </w:rPr>
        <w:t>y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_na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w w:val="79"/>
          <w:sz w:val="7"/>
          <w:szCs w:val="7"/>
        </w:rPr>
        <w:t xml:space="preserve">e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Pa</w:t>
      </w:r>
      <w:r>
        <w:rPr>
          <w:rFonts w:ascii="Arial" w:eastAsia="Arial" w:hAnsi="Arial" w:cs="Arial"/>
          <w:w w:val="79"/>
          <w:sz w:val="7"/>
          <w:szCs w:val="7"/>
        </w:rPr>
        <w:t>y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_p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>ce</w:t>
      </w:r>
    </w:p>
    <w:p w:rsidR="008D624D" w:rsidRDefault="00993037">
      <w:pPr>
        <w:spacing w:before="52"/>
        <w:ind w:left="151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2"/>
          <w:w w:val="79"/>
          <w:sz w:val="7"/>
          <w:szCs w:val="7"/>
        </w:rPr>
        <w:lastRenderedPageBreak/>
        <w:t>Pa</w:t>
      </w:r>
      <w:r>
        <w:rPr>
          <w:rFonts w:ascii="Arial" w:eastAsia="Arial" w:hAnsi="Arial" w:cs="Arial"/>
          <w:w w:val="79"/>
          <w:sz w:val="7"/>
          <w:szCs w:val="7"/>
        </w:rPr>
        <w:t>y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en</w:t>
      </w:r>
      <w:r>
        <w:rPr>
          <w:rFonts w:ascii="Arial" w:eastAsia="Arial" w:hAnsi="Arial" w:cs="Arial"/>
          <w:w w:val="79"/>
          <w:sz w:val="7"/>
          <w:szCs w:val="7"/>
        </w:rPr>
        <w:t>t</w:t>
      </w:r>
    </w:p>
    <w:p w:rsidR="008D624D" w:rsidRDefault="00993037">
      <w:pPr>
        <w:spacing w:before="37"/>
        <w:ind w:left="-25" w:right="442"/>
        <w:jc w:val="center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p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  <w:r>
        <w:rPr>
          <w:rFonts w:ascii="Arial" w:eastAsia="Arial" w:hAnsi="Arial" w:cs="Arial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5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ege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r</w:t>
      </w:r>
    </w:p>
    <w:p w:rsidR="008D624D" w:rsidRDefault="00993037">
      <w:pPr>
        <w:spacing w:before="9" w:line="268" w:lineRule="auto"/>
        <w:ind w:left="162" w:right="-12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100</w:t>
      </w:r>
      <w:r>
        <w:rPr>
          <w:rFonts w:ascii="Arial" w:eastAsia="Arial" w:hAnsi="Arial" w:cs="Arial"/>
          <w:w w:val="79"/>
          <w:sz w:val="7"/>
          <w:szCs w:val="7"/>
        </w:rPr>
        <w:t xml:space="preserve">)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20</w:t>
      </w:r>
      <w:r>
        <w:rPr>
          <w:rFonts w:ascii="Arial" w:eastAsia="Arial" w:hAnsi="Arial" w:cs="Arial"/>
          <w:w w:val="79"/>
          <w:sz w:val="7"/>
          <w:szCs w:val="7"/>
        </w:rPr>
        <w:t>)</w:t>
      </w:r>
    </w:p>
    <w:p w:rsidR="008D624D" w:rsidRDefault="00993037">
      <w:pPr>
        <w:spacing w:line="160" w:lineRule="exact"/>
        <w:rPr>
          <w:sz w:val="17"/>
          <w:szCs w:val="17"/>
        </w:rPr>
      </w:pPr>
      <w:r>
        <w:br w:type="column"/>
      </w:r>
    </w:p>
    <w:p w:rsidR="008D624D" w:rsidRDefault="00993037">
      <w:pPr>
        <w:ind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&lt;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M</w:t>
      </w:r>
      <w:r>
        <w:rPr>
          <w:rFonts w:ascii="Arial" w:eastAsia="Arial" w:hAnsi="Arial" w:cs="Arial"/>
          <w:spacing w:val="-12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</w:p>
    <w:p w:rsidR="008D624D" w:rsidRDefault="00993037">
      <w:pPr>
        <w:spacing w:before="7" w:line="140" w:lineRule="exact"/>
        <w:rPr>
          <w:sz w:val="15"/>
          <w:szCs w:val="15"/>
        </w:rPr>
      </w:pPr>
      <w:r>
        <w:br w:type="column"/>
      </w:r>
    </w:p>
    <w:p w:rsidR="008D624D" w:rsidRDefault="008D624D">
      <w:pPr>
        <w:spacing w:line="200" w:lineRule="exact"/>
      </w:pPr>
    </w:p>
    <w:p w:rsidR="008D624D" w:rsidRDefault="00993037">
      <w:pPr>
        <w:spacing w:line="60" w:lineRule="exact"/>
        <w:rPr>
          <w:rFonts w:ascii="Arial" w:eastAsia="Arial" w:hAnsi="Arial" w:cs="Arial"/>
          <w:sz w:val="7"/>
          <w:szCs w:val="7"/>
        </w:rPr>
        <w:sectPr w:rsidR="008D624D">
          <w:type w:val="continuous"/>
          <w:pgSz w:w="16840" w:h="11920" w:orient="landscape"/>
          <w:pgMar w:top="1540" w:right="1660" w:bottom="280" w:left="2420" w:header="720" w:footer="720" w:gutter="0"/>
          <w:cols w:num="5" w:space="720" w:equalWidth="0">
            <w:col w:w="3300" w:space="2124"/>
            <w:col w:w="415" w:space="47"/>
            <w:col w:w="814" w:space="44"/>
            <w:col w:w="116" w:space="2869"/>
            <w:col w:w="3031"/>
          </w:cols>
        </w:sectPr>
      </w:pP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_pa</w:t>
      </w:r>
      <w:r>
        <w:rPr>
          <w:rFonts w:ascii="Arial" w:eastAsia="Arial" w:hAnsi="Arial" w:cs="Arial"/>
          <w:w w:val="79"/>
          <w:sz w:val="7"/>
          <w:szCs w:val="7"/>
        </w:rPr>
        <w:t>y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hanne</w:t>
      </w:r>
      <w:r>
        <w:rPr>
          <w:rFonts w:ascii="Arial" w:eastAsia="Arial" w:hAnsi="Arial" w:cs="Arial"/>
          <w:w w:val="79"/>
          <w:sz w:val="7"/>
          <w:szCs w:val="7"/>
        </w:rPr>
        <w:t>l</w:t>
      </w:r>
    </w:p>
    <w:p w:rsidR="008D624D" w:rsidRDefault="00993037">
      <w:pPr>
        <w:spacing w:line="60" w:lineRule="exact"/>
        <w:ind w:right="102"/>
        <w:jc w:val="right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lastRenderedPageBreak/>
        <w:t>A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  <w:u w:val="single" w:color="000000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po</w:t>
      </w:r>
      <w:r>
        <w:rPr>
          <w:rFonts w:ascii="Arial" w:eastAsia="Arial" w:hAnsi="Arial" w:cs="Arial"/>
          <w:spacing w:val="-2"/>
          <w:w w:val="79"/>
          <w:sz w:val="7"/>
          <w:szCs w:val="7"/>
          <w:u w:val="single" w:color="000000"/>
        </w:rPr>
        <w:t>r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_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d</w:t>
      </w:r>
    </w:p>
    <w:p w:rsidR="008D624D" w:rsidRDefault="00993037">
      <w:pPr>
        <w:spacing w:before="9" w:line="269" w:lineRule="auto"/>
        <w:ind w:left="2411" w:right="-12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po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od</w:t>
      </w:r>
      <w:r>
        <w:rPr>
          <w:rFonts w:ascii="Arial" w:eastAsia="Arial" w:hAnsi="Arial" w:cs="Arial"/>
          <w:w w:val="79"/>
          <w:sz w:val="7"/>
          <w:szCs w:val="7"/>
        </w:rPr>
        <w:t xml:space="preserve">e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po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_na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w w:val="79"/>
          <w:sz w:val="7"/>
          <w:szCs w:val="7"/>
        </w:rPr>
        <w:t xml:space="preserve">e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po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u</w:t>
      </w:r>
      <w:r>
        <w:rPr>
          <w:rFonts w:ascii="Arial" w:eastAsia="Arial" w:hAnsi="Arial" w:cs="Arial"/>
          <w:w w:val="79"/>
          <w:sz w:val="7"/>
          <w:szCs w:val="7"/>
        </w:rPr>
        <w:t>s</w:t>
      </w:r>
    </w:p>
    <w:p w:rsidR="008D624D" w:rsidRDefault="00993037">
      <w:pPr>
        <w:spacing w:line="60" w:lineRule="exact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lastRenderedPageBreak/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p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  <w:r>
        <w:rPr>
          <w:rFonts w:ascii="Arial" w:eastAsia="Arial" w:hAnsi="Arial" w:cs="Arial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5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ege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r</w:t>
      </w:r>
    </w:p>
    <w:p w:rsidR="008D624D" w:rsidRDefault="00993037">
      <w:pPr>
        <w:spacing w:before="9"/>
        <w:ind w:left="16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4</w:t>
      </w:r>
      <w:r>
        <w:rPr>
          <w:rFonts w:ascii="Arial" w:eastAsia="Arial" w:hAnsi="Arial" w:cs="Arial"/>
          <w:w w:val="79"/>
          <w:sz w:val="7"/>
          <w:szCs w:val="7"/>
        </w:rPr>
        <w:t>)</w:t>
      </w:r>
    </w:p>
    <w:p w:rsidR="008D624D" w:rsidRDefault="00993037">
      <w:pPr>
        <w:spacing w:before="9" w:line="269" w:lineRule="auto"/>
        <w:ind w:left="161" w:right="-12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200</w:t>
      </w:r>
      <w:r>
        <w:rPr>
          <w:rFonts w:ascii="Arial" w:eastAsia="Arial" w:hAnsi="Arial" w:cs="Arial"/>
          <w:w w:val="79"/>
          <w:sz w:val="7"/>
          <w:szCs w:val="7"/>
        </w:rPr>
        <w:t xml:space="preserve">) 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ege</w:t>
      </w:r>
      <w:r>
        <w:rPr>
          <w:rFonts w:ascii="Arial" w:eastAsia="Arial" w:hAnsi="Arial" w:cs="Arial"/>
          <w:w w:val="79"/>
          <w:sz w:val="7"/>
          <w:szCs w:val="7"/>
        </w:rPr>
        <w:t>r</w:t>
      </w:r>
    </w:p>
    <w:p w:rsidR="008D624D" w:rsidRDefault="00993037">
      <w:pPr>
        <w:spacing w:line="60" w:lineRule="exact"/>
        <w:ind w:right="-31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lastRenderedPageBreak/>
        <w:t>&lt;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M</w:t>
      </w:r>
      <w:r>
        <w:rPr>
          <w:rFonts w:ascii="Arial" w:eastAsia="Arial" w:hAnsi="Arial" w:cs="Arial"/>
          <w:spacing w:val="-12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</w:p>
    <w:p w:rsidR="008D624D" w:rsidRDefault="00993037">
      <w:pPr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2"/>
          <w:w w:val="79"/>
          <w:sz w:val="7"/>
          <w:szCs w:val="7"/>
        </w:rPr>
        <w:lastRenderedPageBreak/>
        <w:t>Pa</w:t>
      </w:r>
      <w:r>
        <w:rPr>
          <w:rFonts w:ascii="Arial" w:eastAsia="Arial" w:hAnsi="Arial" w:cs="Arial"/>
          <w:w w:val="79"/>
          <w:sz w:val="7"/>
          <w:szCs w:val="7"/>
        </w:rPr>
        <w:t>y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u</w:t>
      </w:r>
      <w:r>
        <w:rPr>
          <w:rFonts w:ascii="Arial" w:eastAsia="Arial" w:hAnsi="Arial" w:cs="Arial"/>
          <w:w w:val="79"/>
          <w:sz w:val="7"/>
          <w:szCs w:val="7"/>
        </w:rPr>
        <w:t>s</w:t>
      </w:r>
    </w:p>
    <w:p w:rsidR="008D624D" w:rsidRDefault="00993037">
      <w:pPr>
        <w:spacing w:before="9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sz w:val="7"/>
          <w:szCs w:val="7"/>
        </w:rPr>
        <w:t>Pa</w:t>
      </w:r>
      <w:r>
        <w:rPr>
          <w:rFonts w:ascii="Arial" w:eastAsia="Arial" w:hAnsi="Arial" w:cs="Arial"/>
          <w:w w:val="79"/>
          <w:sz w:val="7"/>
          <w:szCs w:val="7"/>
        </w:rPr>
        <w:t>y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f</w:t>
      </w:r>
      <w:r>
        <w:rPr>
          <w:rFonts w:ascii="Arial" w:eastAsia="Arial" w:hAnsi="Arial" w:cs="Arial"/>
          <w:w w:val="79"/>
          <w:sz w:val="7"/>
          <w:szCs w:val="7"/>
        </w:rPr>
        <w:t>o</w:t>
      </w:r>
    </w:p>
    <w:p w:rsidR="008D624D" w:rsidRDefault="00993037">
      <w:pPr>
        <w:spacing w:before="37"/>
        <w:ind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den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t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f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80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_</w:t>
      </w:r>
      <w:r>
        <w:rPr>
          <w:rFonts w:ascii="Arial" w:eastAsia="Arial" w:hAnsi="Arial" w:cs="Arial"/>
          <w:w w:val="80"/>
          <w:sz w:val="7"/>
          <w:szCs w:val="7"/>
        </w:rPr>
        <w:t xml:space="preserve">1  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>&gt;</w:t>
      </w:r>
    </w:p>
    <w:p w:rsidR="008D624D" w:rsidRDefault="00993037">
      <w:pPr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1"/>
          <w:w w:val="79"/>
          <w:sz w:val="7"/>
          <w:szCs w:val="7"/>
        </w:rPr>
        <w:lastRenderedPageBreak/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ege</w:t>
      </w:r>
      <w:r>
        <w:rPr>
          <w:rFonts w:ascii="Arial" w:eastAsia="Arial" w:hAnsi="Arial" w:cs="Arial"/>
          <w:w w:val="79"/>
          <w:sz w:val="7"/>
          <w:szCs w:val="7"/>
        </w:rPr>
        <w:t>r</w:t>
      </w:r>
    </w:p>
    <w:p w:rsidR="008D624D" w:rsidRDefault="00993037">
      <w:pPr>
        <w:spacing w:before="9"/>
        <w:ind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100</w:t>
      </w:r>
      <w:r>
        <w:rPr>
          <w:rFonts w:ascii="Arial" w:eastAsia="Arial" w:hAnsi="Arial" w:cs="Arial"/>
          <w:w w:val="79"/>
          <w:sz w:val="7"/>
          <w:szCs w:val="7"/>
        </w:rPr>
        <w:t>)</w:t>
      </w:r>
    </w:p>
    <w:p w:rsidR="008D624D" w:rsidRDefault="00993037">
      <w:pPr>
        <w:spacing w:before="2" w:line="120" w:lineRule="exact"/>
        <w:rPr>
          <w:sz w:val="13"/>
          <w:szCs w:val="13"/>
        </w:rPr>
      </w:pPr>
      <w:r>
        <w:br w:type="column"/>
      </w:r>
    </w:p>
    <w:p w:rsidR="008D624D" w:rsidRDefault="00993037">
      <w:pPr>
        <w:ind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p_3</w:t>
      </w:r>
      <w:r>
        <w:rPr>
          <w:rFonts w:ascii="Arial" w:eastAsia="Arial" w:hAnsi="Arial" w:cs="Arial"/>
          <w:w w:val="79"/>
          <w:sz w:val="7"/>
          <w:szCs w:val="7"/>
        </w:rPr>
        <w:t>1</w:t>
      </w:r>
    </w:p>
    <w:p w:rsidR="008D624D" w:rsidRDefault="00993037">
      <w:pPr>
        <w:spacing w:before="3" w:line="220" w:lineRule="exact"/>
        <w:rPr>
          <w:sz w:val="22"/>
          <w:szCs w:val="22"/>
        </w:rPr>
      </w:pPr>
      <w:r>
        <w:br w:type="column"/>
      </w:r>
    </w:p>
    <w:p w:rsidR="008D624D" w:rsidRDefault="00993037">
      <w:pPr>
        <w:ind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sz w:val="7"/>
          <w:szCs w:val="7"/>
        </w:rPr>
        <w:t>Pa</w:t>
      </w:r>
      <w:r>
        <w:rPr>
          <w:rFonts w:ascii="Arial" w:eastAsia="Arial" w:hAnsi="Arial" w:cs="Arial"/>
          <w:w w:val="79"/>
          <w:sz w:val="7"/>
          <w:szCs w:val="7"/>
        </w:rPr>
        <w:t>y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_de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>l</w:t>
      </w:r>
    </w:p>
    <w:p w:rsidR="008D624D" w:rsidRDefault="00993037">
      <w:pPr>
        <w:spacing w:before="35" w:line="268" w:lineRule="auto"/>
        <w:ind w:left="446" w:right="-12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lastRenderedPageBreak/>
        <w:t>m</w:t>
      </w:r>
      <w:r>
        <w:rPr>
          <w:rFonts w:ascii="Arial" w:eastAsia="Arial" w:hAnsi="Arial" w:cs="Arial"/>
          <w:spacing w:val="-12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a</w:t>
      </w:r>
      <w:r>
        <w:rPr>
          <w:rFonts w:ascii="Arial" w:eastAsia="Arial" w:hAnsi="Arial" w:cs="Arial"/>
          <w:spacing w:val="-6"/>
          <w:w w:val="79"/>
          <w:sz w:val="7"/>
          <w:szCs w:val="7"/>
          <w:u w:val="single" w:color="000000"/>
        </w:rPr>
        <w:t>s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  <w:u w:val="single" w:color="000000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_pa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ym</w:t>
      </w:r>
      <w:r>
        <w:rPr>
          <w:rFonts w:ascii="Arial" w:eastAsia="Arial" w:hAnsi="Arial" w:cs="Arial"/>
          <w:spacing w:val="-12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en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_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hanne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l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_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d</w:t>
      </w:r>
      <w:r>
        <w:rPr>
          <w:rFonts w:ascii="Arial" w:eastAsia="Arial" w:hAnsi="Arial" w:cs="Arial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_pa</w:t>
      </w:r>
      <w:r>
        <w:rPr>
          <w:rFonts w:ascii="Arial" w:eastAsia="Arial" w:hAnsi="Arial" w:cs="Arial"/>
          <w:w w:val="79"/>
          <w:sz w:val="7"/>
          <w:szCs w:val="7"/>
        </w:rPr>
        <w:t>y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hanne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_na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w w:val="79"/>
          <w:sz w:val="7"/>
          <w:szCs w:val="7"/>
        </w:rPr>
        <w:t>e</w:t>
      </w:r>
    </w:p>
    <w:p w:rsidR="008D624D" w:rsidRDefault="00993037">
      <w:pPr>
        <w:spacing w:before="28" w:line="100" w:lineRule="exact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position w:val="-2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e</w:t>
      </w:r>
      <w:r>
        <w:rPr>
          <w:rFonts w:ascii="Arial" w:eastAsia="Arial" w:hAnsi="Arial" w:cs="Arial"/>
          <w:spacing w:val="3"/>
          <w:w w:val="79"/>
          <w:position w:val="-2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position w:val="-2"/>
          <w:sz w:val="7"/>
          <w:szCs w:val="7"/>
        </w:rPr>
        <w:t>t</w:t>
      </w:r>
      <w:r>
        <w:rPr>
          <w:rFonts w:ascii="Arial" w:eastAsia="Arial" w:hAnsi="Arial" w:cs="Arial"/>
          <w:spacing w:val="3"/>
          <w:w w:val="79"/>
          <w:position w:val="-2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on</w:t>
      </w:r>
      <w:r>
        <w:rPr>
          <w:rFonts w:ascii="Arial" w:eastAsia="Arial" w:hAnsi="Arial" w:cs="Arial"/>
          <w:spacing w:val="-5"/>
          <w:w w:val="79"/>
          <w:position w:val="-2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h</w:t>
      </w:r>
      <w:r>
        <w:rPr>
          <w:rFonts w:ascii="Arial" w:eastAsia="Arial" w:hAnsi="Arial" w:cs="Arial"/>
          <w:spacing w:val="3"/>
          <w:w w:val="79"/>
          <w:position w:val="-2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p_3</w:t>
      </w:r>
      <w:r>
        <w:rPr>
          <w:rFonts w:ascii="Arial" w:eastAsia="Arial" w:hAnsi="Arial" w:cs="Arial"/>
          <w:w w:val="79"/>
          <w:position w:val="-2"/>
          <w:sz w:val="7"/>
          <w:szCs w:val="7"/>
        </w:rPr>
        <w:t>4</w:t>
      </w:r>
      <w:r>
        <w:rPr>
          <w:rFonts w:ascii="Arial" w:eastAsia="Arial" w:hAnsi="Arial" w:cs="Arial"/>
          <w:spacing w:val="10"/>
          <w:w w:val="79"/>
          <w:position w:val="-2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position w:val="2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position w:val="2"/>
          <w:sz w:val="7"/>
          <w:szCs w:val="7"/>
        </w:rPr>
        <w:t>den</w:t>
      </w:r>
      <w:r>
        <w:rPr>
          <w:rFonts w:ascii="Arial" w:eastAsia="Arial" w:hAnsi="Arial" w:cs="Arial"/>
          <w:spacing w:val="1"/>
          <w:w w:val="79"/>
          <w:position w:val="2"/>
          <w:sz w:val="7"/>
          <w:szCs w:val="7"/>
        </w:rPr>
        <w:t>t</w:t>
      </w:r>
      <w:r>
        <w:rPr>
          <w:rFonts w:ascii="Arial" w:eastAsia="Arial" w:hAnsi="Arial" w:cs="Arial"/>
          <w:spacing w:val="3"/>
          <w:w w:val="79"/>
          <w:position w:val="2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79"/>
          <w:position w:val="2"/>
          <w:sz w:val="7"/>
          <w:szCs w:val="7"/>
        </w:rPr>
        <w:t>f</w:t>
      </w:r>
      <w:r>
        <w:rPr>
          <w:rFonts w:ascii="Arial" w:eastAsia="Arial" w:hAnsi="Arial" w:cs="Arial"/>
          <w:spacing w:val="3"/>
          <w:w w:val="79"/>
          <w:position w:val="2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position w:val="2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position w:val="2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position w:val="2"/>
          <w:sz w:val="7"/>
          <w:szCs w:val="7"/>
        </w:rPr>
        <w:t>_</w:t>
      </w:r>
      <w:r>
        <w:rPr>
          <w:rFonts w:ascii="Arial" w:eastAsia="Arial" w:hAnsi="Arial" w:cs="Arial"/>
          <w:w w:val="79"/>
          <w:position w:val="2"/>
          <w:sz w:val="7"/>
          <w:szCs w:val="7"/>
        </w:rPr>
        <w:t xml:space="preserve">1  </w:t>
      </w:r>
      <w:r>
        <w:rPr>
          <w:rFonts w:ascii="Arial" w:eastAsia="Arial" w:hAnsi="Arial" w:cs="Arial"/>
          <w:spacing w:val="6"/>
          <w:w w:val="79"/>
          <w:position w:val="2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position w:val="2"/>
          <w:sz w:val="7"/>
          <w:szCs w:val="7"/>
        </w:rPr>
        <w:t>&lt;</w:t>
      </w:r>
      <w:r>
        <w:rPr>
          <w:rFonts w:ascii="Arial" w:eastAsia="Arial" w:hAnsi="Arial" w:cs="Arial"/>
          <w:spacing w:val="2"/>
          <w:w w:val="79"/>
          <w:position w:val="2"/>
          <w:sz w:val="7"/>
          <w:szCs w:val="7"/>
        </w:rPr>
        <w:t>p</w:t>
      </w:r>
      <w:r>
        <w:rPr>
          <w:rFonts w:ascii="Arial" w:eastAsia="Arial" w:hAnsi="Arial" w:cs="Arial"/>
          <w:spacing w:val="4"/>
          <w:w w:val="79"/>
          <w:position w:val="2"/>
          <w:sz w:val="7"/>
          <w:szCs w:val="7"/>
        </w:rPr>
        <w:t>i</w:t>
      </w:r>
      <w:r>
        <w:rPr>
          <w:rFonts w:ascii="Arial" w:eastAsia="Arial" w:hAnsi="Arial" w:cs="Arial"/>
          <w:w w:val="79"/>
          <w:position w:val="2"/>
          <w:sz w:val="7"/>
          <w:szCs w:val="7"/>
        </w:rPr>
        <w:t>&gt;</w:t>
      </w:r>
    </w:p>
    <w:p w:rsidR="008D624D" w:rsidRDefault="00993037">
      <w:pPr>
        <w:spacing w:before="35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lastRenderedPageBreak/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p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  <w:r>
        <w:rPr>
          <w:rFonts w:ascii="Arial" w:eastAsia="Arial" w:hAnsi="Arial" w:cs="Arial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5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ege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r</w:t>
      </w:r>
    </w:p>
    <w:p w:rsidR="008D624D" w:rsidRDefault="00993037">
      <w:pPr>
        <w:spacing w:before="9"/>
        <w:ind w:left="161"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200</w:t>
      </w:r>
      <w:r>
        <w:rPr>
          <w:rFonts w:ascii="Arial" w:eastAsia="Arial" w:hAnsi="Arial" w:cs="Arial"/>
          <w:w w:val="79"/>
          <w:sz w:val="7"/>
          <w:szCs w:val="7"/>
        </w:rPr>
        <w:t>)</w:t>
      </w:r>
    </w:p>
    <w:p w:rsidR="008D624D" w:rsidRDefault="00993037">
      <w:pPr>
        <w:spacing w:before="35"/>
        <w:rPr>
          <w:rFonts w:ascii="Arial" w:eastAsia="Arial" w:hAnsi="Arial" w:cs="Arial"/>
          <w:sz w:val="7"/>
          <w:szCs w:val="7"/>
        </w:rPr>
        <w:sectPr w:rsidR="008D624D">
          <w:type w:val="continuous"/>
          <w:pgSz w:w="16840" w:h="11920" w:orient="landscape"/>
          <w:pgMar w:top="1540" w:right="1660" w:bottom="280" w:left="2420" w:header="720" w:footer="720" w:gutter="0"/>
          <w:cols w:num="10" w:space="720" w:equalWidth="0">
            <w:col w:w="2767" w:space="45"/>
            <w:col w:w="814" w:space="44"/>
            <w:col w:w="116" w:space="1638"/>
            <w:col w:w="462" w:space="162"/>
            <w:col w:w="653" w:space="211"/>
            <w:col w:w="426" w:space="488"/>
            <w:col w:w="380" w:space="461"/>
            <w:col w:w="1305" w:space="48"/>
            <w:col w:w="814" w:space="44"/>
            <w:col w:w="1882"/>
          </w:cols>
        </w:sectPr>
      </w:pPr>
      <w:r>
        <w:br w:type="column"/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lastRenderedPageBreak/>
        <w:t>&lt;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M</w:t>
      </w:r>
      <w:r>
        <w:rPr>
          <w:rFonts w:ascii="Arial" w:eastAsia="Arial" w:hAnsi="Arial" w:cs="Arial"/>
          <w:spacing w:val="-12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</w:p>
    <w:p w:rsidR="008D624D" w:rsidRDefault="008D624D">
      <w:pPr>
        <w:spacing w:before="7" w:line="100" w:lineRule="exact"/>
        <w:rPr>
          <w:sz w:val="11"/>
          <w:szCs w:val="11"/>
        </w:rPr>
      </w:pPr>
    </w:p>
    <w:p w:rsidR="008D624D" w:rsidRDefault="00993037">
      <w:pPr>
        <w:spacing w:line="269" w:lineRule="auto"/>
        <w:ind w:left="428" w:right="-12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sz w:val="7"/>
          <w:szCs w:val="7"/>
          <w:u w:val="single" w:color="000000"/>
        </w:rPr>
        <w:t>F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l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gh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_pa</w:t>
      </w:r>
      <w:r>
        <w:rPr>
          <w:rFonts w:ascii="Arial" w:eastAsia="Arial" w:hAnsi="Arial" w:cs="Arial"/>
          <w:spacing w:val="-6"/>
          <w:w w:val="79"/>
          <w:sz w:val="7"/>
          <w:szCs w:val="7"/>
          <w:u w:val="single" w:color="000000"/>
        </w:rPr>
        <w:t>ss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ange</w:t>
      </w:r>
      <w:r>
        <w:rPr>
          <w:rFonts w:ascii="Arial" w:eastAsia="Arial" w:hAnsi="Arial" w:cs="Arial"/>
          <w:spacing w:val="-2"/>
          <w:w w:val="79"/>
          <w:sz w:val="7"/>
          <w:szCs w:val="7"/>
          <w:u w:val="single" w:color="000000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_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d</w:t>
      </w:r>
      <w:r>
        <w:rPr>
          <w:rFonts w:ascii="Arial" w:eastAsia="Arial" w:hAnsi="Arial" w:cs="Arial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F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gh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_pa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ange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_na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w w:val="79"/>
          <w:sz w:val="7"/>
          <w:szCs w:val="7"/>
        </w:rPr>
        <w:t xml:space="preserve">e 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F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gh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_pa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ange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_ge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 xml:space="preserve">r 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F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gh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_pa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ange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k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w w:val="79"/>
          <w:sz w:val="7"/>
          <w:szCs w:val="7"/>
        </w:rPr>
        <w:t>p</w:t>
      </w:r>
    </w:p>
    <w:p w:rsidR="008D624D" w:rsidRDefault="00993037">
      <w:pPr>
        <w:spacing w:line="60" w:lineRule="exact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-1"/>
          <w:w w:val="79"/>
          <w:sz w:val="7"/>
          <w:szCs w:val="7"/>
        </w:rPr>
        <w:lastRenderedPageBreak/>
        <w:t>F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gh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_pa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ange</w:t>
      </w:r>
      <w:r>
        <w:rPr>
          <w:rFonts w:ascii="Arial" w:eastAsia="Arial" w:hAnsi="Arial" w:cs="Arial"/>
          <w:w w:val="79"/>
          <w:sz w:val="7"/>
          <w:szCs w:val="7"/>
        </w:rPr>
        <w:t>r</w:t>
      </w:r>
    </w:p>
    <w:p w:rsidR="008D624D" w:rsidRDefault="00993037">
      <w:pPr>
        <w:spacing w:before="37"/>
        <w:ind w:left="95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p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  <w:r>
        <w:rPr>
          <w:rFonts w:ascii="Arial" w:eastAsia="Arial" w:hAnsi="Arial" w:cs="Arial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5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ege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r</w:t>
      </w:r>
    </w:p>
    <w:p w:rsidR="008D624D" w:rsidRDefault="00993037">
      <w:pPr>
        <w:spacing w:before="9" w:line="269" w:lineRule="auto"/>
        <w:ind w:left="256" w:right="-12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100</w:t>
      </w:r>
      <w:r>
        <w:rPr>
          <w:rFonts w:ascii="Arial" w:eastAsia="Arial" w:hAnsi="Arial" w:cs="Arial"/>
          <w:w w:val="79"/>
          <w:sz w:val="7"/>
          <w:szCs w:val="7"/>
        </w:rPr>
        <w:t xml:space="preserve">)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20</w:t>
      </w:r>
      <w:r>
        <w:rPr>
          <w:rFonts w:ascii="Arial" w:eastAsia="Arial" w:hAnsi="Arial" w:cs="Arial"/>
          <w:w w:val="79"/>
          <w:sz w:val="7"/>
          <w:szCs w:val="7"/>
        </w:rPr>
        <w:t xml:space="preserve">)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30</w:t>
      </w:r>
      <w:r>
        <w:rPr>
          <w:rFonts w:ascii="Arial" w:eastAsia="Arial" w:hAnsi="Arial" w:cs="Arial"/>
          <w:w w:val="79"/>
          <w:sz w:val="7"/>
          <w:szCs w:val="7"/>
        </w:rPr>
        <w:t>)</w:t>
      </w:r>
    </w:p>
    <w:p w:rsidR="008D624D" w:rsidRDefault="00993037">
      <w:pPr>
        <w:spacing w:before="7" w:line="100" w:lineRule="exact"/>
        <w:rPr>
          <w:sz w:val="11"/>
          <w:szCs w:val="11"/>
        </w:rPr>
      </w:pPr>
      <w:r>
        <w:br w:type="column"/>
      </w:r>
    </w:p>
    <w:p w:rsidR="008D624D" w:rsidRDefault="00993037">
      <w:pPr>
        <w:ind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&lt;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M</w:t>
      </w:r>
      <w:r>
        <w:rPr>
          <w:rFonts w:ascii="Arial" w:eastAsia="Arial" w:hAnsi="Arial" w:cs="Arial"/>
          <w:spacing w:val="-12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</w:p>
    <w:p w:rsidR="008D624D" w:rsidRDefault="00993037">
      <w:pPr>
        <w:spacing w:before="26"/>
        <w:ind w:right="-31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1"/>
          <w:w w:val="80"/>
          <w:sz w:val="7"/>
          <w:szCs w:val="7"/>
        </w:rPr>
        <w:lastRenderedPageBreak/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den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t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f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80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_</w:t>
      </w:r>
      <w:r>
        <w:rPr>
          <w:rFonts w:ascii="Arial" w:eastAsia="Arial" w:hAnsi="Arial" w:cs="Arial"/>
          <w:w w:val="80"/>
          <w:sz w:val="7"/>
          <w:szCs w:val="7"/>
        </w:rPr>
        <w:t xml:space="preserve">1  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>&gt;</w:t>
      </w:r>
    </w:p>
    <w:p w:rsidR="008D624D" w:rsidRDefault="00993037">
      <w:pPr>
        <w:spacing w:before="8" w:line="100" w:lineRule="exact"/>
        <w:rPr>
          <w:sz w:val="11"/>
          <w:szCs w:val="11"/>
        </w:rPr>
      </w:pPr>
      <w:r>
        <w:br w:type="column"/>
      </w:r>
    </w:p>
    <w:p w:rsidR="008D624D" w:rsidRDefault="008D624D">
      <w:pPr>
        <w:spacing w:line="200" w:lineRule="exact"/>
      </w:pPr>
    </w:p>
    <w:p w:rsidR="008D624D" w:rsidRDefault="00993037">
      <w:pPr>
        <w:ind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p_1</w:t>
      </w:r>
      <w:r>
        <w:rPr>
          <w:rFonts w:ascii="Arial" w:eastAsia="Arial" w:hAnsi="Arial" w:cs="Arial"/>
          <w:w w:val="79"/>
          <w:sz w:val="7"/>
          <w:szCs w:val="7"/>
        </w:rPr>
        <w:t>3</w:t>
      </w:r>
    </w:p>
    <w:p w:rsidR="008D624D" w:rsidRDefault="00993037">
      <w:pPr>
        <w:spacing w:before="2" w:line="120" w:lineRule="exact"/>
        <w:rPr>
          <w:sz w:val="13"/>
          <w:szCs w:val="13"/>
        </w:rPr>
      </w:pPr>
      <w:r>
        <w:br w:type="column"/>
      </w:r>
    </w:p>
    <w:p w:rsidR="008D624D" w:rsidRDefault="008D624D">
      <w:pPr>
        <w:spacing w:line="200" w:lineRule="exact"/>
      </w:pPr>
    </w:p>
    <w:p w:rsidR="008D624D" w:rsidRDefault="00993037">
      <w:pPr>
        <w:ind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_ba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e_h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y</w:t>
      </w:r>
    </w:p>
    <w:p w:rsidR="008D624D" w:rsidRDefault="00993037">
      <w:pPr>
        <w:spacing w:line="60" w:lineRule="exact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lastRenderedPageBreak/>
        <w:t>Pa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ym</w:t>
      </w:r>
      <w:r>
        <w:rPr>
          <w:rFonts w:ascii="Arial" w:eastAsia="Arial" w:hAnsi="Arial" w:cs="Arial"/>
          <w:spacing w:val="-12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en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_de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l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_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d</w:t>
      </w:r>
    </w:p>
    <w:p w:rsidR="008D624D" w:rsidRDefault="00993037">
      <w:pPr>
        <w:spacing w:before="9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sz w:val="7"/>
          <w:szCs w:val="7"/>
        </w:rPr>
        <w:t>Pa</w:t>
      </w:r>
      <w:r>
        <w:rPr>
          <w:rFonts w:ascii="Arial" w:eastAsia="Arial" w:hAnsi="Arial" w:cs="Arial"/>
          <w:w w:val="79"/>
          <w:sz w:val="7"/>
          <w:szCs w:val="7"/>
        </w:rPr>
        <w:t>y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_de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im</w:t>
      </w:r>
      <w:r>
        <w:rPr>
          <w:rFonts w:ascii="Arial" w:eastAsia="Arial" w:hAnsi="Arial" w:cs="Arial"/>
          <w:w w:val="79"/>
          <w:sz w:val="7"/>
          <w:szCs w:val="7"/>
        </w:rPr>
        <w:t>e</w:t>
      </w:r>
    </w:p>
    <w:p w:rsidR="008D624D" w:rsidRDefault="00993037">
      <w:pPr>
        <w:spacing w:before="10"/>
        <w:ind w:right="-32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sz w:val="7"/>
          <w:szCs w:val="7"/>
        </w:rPr>
        <w:t>Pa</w:t>
      </w:r>
      <w:r>
        <w:rPr>
          <w:rFonts w:ascii="Arial" w:eastAsia="Arial" w:hAnsi="Arial" w:cs="Arial"/>
          <w:w w:val="79"/>
          <w:sz w:val="7"/>
          <w:szCs w:val="7"/>
        </w:rPr>
        <w:t>y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_de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u</w:t>
      </w:r>
      <w:r>
        <w:rPr>
          <w:rFonts w:ascii="Arial" w:eastAsia="Arial" w:hAnsi="Arial" w:cs="Arial"/>
          <w:w w:val="79"/>
          <w:sz w:val="7"/>
          <w:szCs w:val="7"/>
        </w:rPr>
        <w:t>s</w:t>
      </w:r>
    </w:p>
    <w:p w:rsidR="008D624D" w:rsidRDefault="00993037">
      <w:pPr>
        <w:spacing w:before="37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den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t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f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80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_</w:t>
      </w:r>
      <w:r>
        <w:rPr>
          <w:rFonts w:ascii="Arial" w:eastAsia="Arial" w:hAnsi="Arial" w:cs="Arial"/>
          <w:w w:val="80"/>
          <w:sz w:val="7"/>
          <w:szCs w:val="7"/>
        </w:rPr>
        <w:t xml:space="preserve">1  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>&gt;</w:t>
      </w:r>
    </w:p>
    <w:p w:rsidR="008D624D" w:rsidRDefault="00993037">
      <w:pPr>
        <w:spacing w:line="60" w:lineRule="exact"/>
        <w:ind w:left="-25" w:right="120"/>
        <w:jc w:val="center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lastRenderedPageBreak/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p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  <w:r>
        <w:rPr>
          <w:rFonts w:ascii="Arial" w:eastAsia="Arial" w:hAnsi="Arial" w:cs="Arial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5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ege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r</w:t>
      </w:r>
    </w:p>
    <w:p w:rsidR="008D624D" w:rsidRDefault="00993037">
      <w:pPr>
        <w:spacing w:before="9"/>
        <w:ind w:left="162" w:right="-32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sz w:val="7"/>
          <w:szCs w:val="7"/>
        </w:rPr>
        <w:t>D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&amp;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im</w:t>
      </w:r>
      <w:r>
        <w:rPr>
          <w:rFonts w:ascii="Arial" w:eastAsia="Arial" w:hAnsi="Arial" w:cs="Arial"/>
          <w:w w:val="79"/>
          <w:sz w:val="7"/>
          <w:szCs w:val="7"/>
        </w:rPr>
        <w:t>e</w:t>
      </w:r>
    </w:p>
    <w:p w:rsidR="008D624D" w:rsidRDefault="00993037">
      <w:pPr>
        <w:spacing w:before="10"/>
        <w:ind w:left="136" w:right="120"/>
        <w:jc w:val="center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ege</w:t>
      </w:r>
      <w:r>
        <w:rPr>
          <w:rFonts w:ascii="Arial" w:eastAsia="Arial" w:hAnsi="Arial" w:cs="Arial"/>
          <w:w w:val="79"/>
          <w:sz w:val="7"/>
          <w:szCs w:val="7"/>
        </w:rPr>
        <w:t>r</w:t>
      </w:r>
    </w:p>
    <w:p w:rsidR="008D624D" w:rsidRDefault="00993037">
      <w:pPr>
        <w:spacing w:line="60" w:lineRule="exact"/>
        <w:ind w:right="-31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1"/>
          <w:w w:val="79"/>
          <w:sz w:val="7"/>
          <w:szCs w:val="7"/>
        </w:rPr>
        <w:lastRenderedPageBreak/>
        <w:t>&lt;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w w:val="79"/>
          <w:sz w:val="7"/>
          <w:szCs w:val="7"/>
        </w:rPr>
        <w:t>&gt;</w:t>
      </w:r>
    </w:p>
    <w:p w:rsidR="008D624D" w:rsidRDefault="00993037">
      <w:pPr>
        <w:spacing w:before="4" w:line="100" w:lineRule="exact"/>
        <w:rPr>
          <w:sz w:val="10"/>
          <w:szCs w:val="10"/>
        </w:rPr>
      </w:pPr>
      <w:r>
        <w:br w:type="column"/>
      </w:r>
    </w:p>
    <w:p w:rsidR="008D624D" w:rsidRDefault="008D624D">
      <w:pPr>
        <w:spacing w:line="200" w:lineRule="exact"/>
      </w:pPr>
    </w:p>
    <w:p w:rsidR="008D624D" w:rsidRDefault="00993037">
      <w:pPr>
        <w:rPr>
          <w:rFonts w:ascii="Arial" w:eastAsia="Arial" w:hAnsi="Arial" w:cs="Arial"/>
          <w:sz w:val="7"/>
          <w:szCs w:val="7"/>
        </w:rPr>
        <w:sectPr w:rsidR="008D624D">
          <w:type w:val="continuous"/>
          <w:pgSz w:w="16840" w:h="11920" w:orient="landscape"/>
          <w:pgMar w:top="1540" w:right="1660" w:bottom="280" w:left="2420" w:header="720" w:footer="720" w:gutter="0"/>
          <w:cols w:num="10" w:space="720" w:equalWidth="0">
            <w:col w:w="1054" w:space="37"/>
            <w:col w:w="909" w:space="44"/>
            <w:col w:w="116" w:space="251"/>
            <w:col w:w="462" w:space="162"/>
            <w:col w:w="426" w:space="2225"/>
            <w:col w:w="656" w:space="1026"/>
            <w:col w:w="567" w:space="40"/>
            <w:col w:w="493" w:space="47"/>
            <w:col w:w="116" w:space="95"/>
            <w:col w:w="4034"/>
          </w:cols>
        </w:sectPr>
      </w:pPr>
      <w:r>
        <w:rPr>
          <w:rFonts w:ascii="Arial" w:eastAsia="Arial" w:hAnsi="Arial" w:cs="Arial"/>
          <w:spacing w:val="-1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p_3</w:t>
      </w:r>
      <w:r>
        <w:rPr>
          <w:rFonts w:ascii="Arial" w:eastAsia="Arial" w:hAnsi="Arial" w:cs="Arial"/>
          <w:w w:val="79"/>
          <w:sz w:val="7"/>
          <w:szCs w:val="7"/>
        </w:rPr>
        <w:t>7</w:t>
      </w:r>
    </w:p>
    <w:p w:rsidR="008D624D" w:rsidRDefault="00993037">
      <w:pPr>
        <w:ind w:left="428" w:right="-32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sz w:val="7"/>
          <w:szCs w:val="7"/>
        </w:rPr>
        <w:lastRenderedPageBreak/>
        <w:t>F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gh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_pa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ange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_b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hda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w w:val="79"/>
          <w:sz w:val="7"/>
          <w:szCs w:val="7"/>
        </w:rPr>
        <w:t>e</w:t>
      </w:r>
    </w:p>
    <w:p w:rsidR="008D624D" w:rsidRDefault="00993037">
      <w:pPr>
        <w:spacing w:before="37"/>
        <w:ind w:left="428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den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t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f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80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_</w:t>
      </w:r>
      <w:r>
        <w:rPr>
          <w:rFonts w:ascii="Arial" w:eastAsia="Arial" w:hAnsi="Arial" w:cs="Arial"/>
          <w:w w:val="80"/>
          <w:sz w:val="7"/>
          <w:szCs w:val="7"/>
        </w:rPr>
        <w:t xml:space="preserve">1  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>&gt;</w:t>
      </w:r>
    </w:p>
    <w:p w:rsidR="008D624D" w:rsidRDefault="00993037">
      <w:pPr>
        <w:ind w:right="-31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-1"/>
          <w:w w:val="79"/>
          <w:sz w:val="7"/>
          <w:szCs w:val="7"/>
        </w:rPr>
        <w:lastRenderedPageBreak/>
        <w:t>D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w w:val="79"/>
          <w:sz w:val="7"/>
          <w:szCs w:val="7"/>
        </w:rPr>
        <w:t>e</w:t>
      </w:r>
    </w:p>
    <w:p w:rsidR="008D624D" w:rsidRDefault="00993037">
      <w:pPr>
        <w:spacing w:before="3" w:line="240" w:lineRule="exact"/>
        <w:rPr>
          <w:sz w:val="24"/>
          <w:szCs w:val="24"/>
        </w:rPr>
      </w:pPr>
      <w:r>
        <w:br w:type="column"/>
      </w:r>
    </w:p>
    <w:p w:rsidR="008D624D" w:rsidRDefault="00993037">
      <w:pPr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sz w:val="7"/>
          <w:szCs w:val="7"/>
          <w:u w:val="single" w:color="000000"/>
        </w:rPr>
        <w:t>F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l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gh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  <w:u w:val="single" w:color="000000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  <w:u w:val="single" w:color="000000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_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d</w:t>
      </w:r>
    </w:p>
    <w:p w:rsidR="008D624D" w:rsidRDefault="00993037">
      <w:pPr>
        <w:spacing w:before="9"/>
        <w:ind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sz w:val="7"/>
          <w:szCs w:val="7"/>
        </w:rPr>
        <w:t>F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gh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_da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w w:val="79"/>
          <w:sz w:val="7"/>
          <w:szCs w:val="7"/>
        </w:rPr>
        <w:t>e</w:t>
      </w:r>
    </w:p>
    <w:p w:rsidR="008D624D" w:rsidRDefault="00993037">
      <w:pPr>
        <w:spacing w:before="5" w:line="120" w:lineRule="exact"/>
        <w:rPr>
          <w:sz w:val="12"/>
          <w:szCs w:val="12"/>
        </w:rPr>
      </w:pPr>
      <w:r>
        <w:br w:type="column"/>
      </w:r>
    </w:p>
    <w:p w:rsidR="008D624D" w:rsidRDefault="00993037">
      <w:pPr>
        <w:ind w:left="-25" w:right="159"/>
        <w:jc w:val="center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sz w:val="7"/>
          <w:szCs w:val="7"/>
        </w:rPr>
        <w:t>F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gh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</w:t>
      </w:r>
      <w:r>
        <w:rPr>
          <w:rFonts w:ascii="Arial" w:eastAsia="Arial" w:hAnsi="Arial" w:cs="Arial"/>
          <w:w w:val="79"/>
          <w:sz w:val="7"/>
          <w:szCs w:val="7"/>
        </w:rPr>
        <w:t>n</w:t>
      </w:r>
    </w:p>
    <w:p w:rsidR="008D624D" w:rsidRDefault="00993037">
      <w:pPr>
        <w:spacing w:before="37"/>
        <w:ind w:left="130" w:right="120"/>
        <w:jc w:val="center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p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  <w:r>
        <w:rPr>
          <w:rFonts w:ascii="Arial" w:eastAsia="Arial" w:hAnsi="Arial" w:cs="Arial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5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ege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r</w:t>
      </w:r>
    </w:p>
    <w:p w:rsidR="008D624D" w:rsidRDefault="00993037">
      <w:pPr>
        <w:spacing w:before="9"/>
        <w:ind w:left="317"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sz w:val="7"/>
          <w:szCs w:val="7"/>
        </w:rPr>
        <w:t>D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&amp;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im</w:t>
      </w:r>
      <w:r>
        <w:rPr>
          <w:rFonts w:ascii="Arial" w:eastAsia="Arial" w:hAnsi="Arial" w:cs="Arial"/>
          <w:w w:val="79"/>
          <w:sz w:val="7"/>
          <w:szCs w:val="7"/>
        </w:rPr>
        <w:t>e</w:t>
      </w:r>
    </w:p>
    <w:p w:rsidR="008D624D" w:rsidRDefault="00993037">
      <w:pPr>
        <w:spacing w:before="3" w:line="240" w:lineRule="exact"/>
        <w:rPr>
          <w:sz w:val="24"/>
          <w:szCs w:val="24"/>
        </w:rPr>
      </w:pPr>
      <w:r>
        <w:br w:type="column"/>
      </w:r>
    </w:p>
    <w:p w:rsidR="008D624D" w:rsidRDefault="00993037">
      <w:pPr>
        <w:ind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&lt;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M</w:t>
      </w:r>
      <w:r>
        <w:rPr>
          <w:rFonts w:ascii="Arial" w:eastAsia="Arial" w:hAnsi="Arial" w:cs="Arial"/>
          <w:spacing w:val="-12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</w:p>
    <w:p w:rsidR="008D624D" w:rsidRDefault="00993037">
      <w:pPr>
        <w:spacing w:line="40" w:lineRule="exact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lastRenderedPageBreak/>
        <w:t>A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cc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oun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_ba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l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an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e_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d</w:t>
      </w:r>
    </w:p>
    <w:p w:rsidR="008D624D" w:rsidRDefault="00993037">
      <w:pPr>
        <w:spacing w:before="9" w:line="269" w:lineRule="auto"/>
        <w:ind w:right="-12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do_a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w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 xml:space="preserve">l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do_a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k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 xml:space="preserve">r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_ba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im</w:t>
      </w:r>
      <w:r>
        <w:rPr>
          <w:rFonts w:ascii="Arial" w:eastAsia="Arial" w:hAnsi="Arial" w:cs="Arial"/>
          <w:w w:val="79"/>
          <w:sz w:val="7"/>
          <w:szCs w:val="7"/>
        </w:rPr>
        <w:t>e</w:t>
      </w:r>
    </w:p>
    <w:p w:rsidR="008D624D" w:rsidRDefault="00993037">
      <w:pPr>
        <w:spacing w:before="28" w:line="60" w:lineRule="exact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80"/>
          <w:position w:val="-1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position w:val="-1"/>
          <w:sz w:val="7"/>
          <w:szCs w:val="7"/>
        </w:rPr>
        <w:t>den</w:t>
      </w:r>
      <w:r>
        <w:rPr>
          <w:rFonts w:ascii="Arial" w:eastAsia="Arial" w:hAnsi="Arial" w:cs="Arial"/>
          <w:spacing w:val="1"/>
          <w:w w:val="80"/>
          <w:position w:val="-1"/>
          <w:sz w:val="7"/>
          <w:szCs w:val="7"/>
        </w:rPr>
        <w:t>t</w:t>
      </w:r>
      <w:r>
        <w:rPr>
          <w:rFonts w:ascii="Arial" w:eastAsia="Arial" w:hAnsi="Arial" w:cs="Arial"/>
          <w:spacing w:val="3"/>
          <w:w w:val="80"/>
          <w:position w:val="-1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80"/>
          <w:position w:val="-1"/>
          <w:sz w:val="7"/>
          <w:szCs w:val="7"/>
        </w:rPr>
        <w:t>f</w:t>
      </w:r>
      <w:r>
        <w:rPr>
          <w:rFonts w:ascii="Arial" w:eastAsia="Arial" w:hAnsi="Arial" w:cs="Arial"/>
          <w:spacing w:val="3"/>
          <w:w w:val="80"/>
          <w:position w:val="-1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position w:val="-1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80"/>
          <w:position w:val="-1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80"/>
          <w:position w:val="-1"/>
          <w:sz w:val="7"/>
          <w:szCs w:val="7"/>
        </w:rPr>
        <w:t>_</w:t>
      </w:r>
      <w:r>
        <w:rPr>
          <w:rFonts w:ascii="Arial" w:eastAsia="Arial" w:hAnsi="Arial" w:cs="Arial"/>
          <w:w w:val="80"/>
          <w:position w:val="-1"/>
          <w:sz w:val="7"/>
          <w:szCs w:val="7"/>
        </w:rPr>
        <w:t xml:space="preserve">1  </w:t>
      </w:r>
      <w:r>
        <w:rPr>
          <w:rFonts w:ascii="Arial" w:eastAsia="Arial" w:hAnsi="Arial" w:cs="Arial"/>
          <w:spacing w:val="2"/>
          <w:w w:val="80"/>
          <w:position w:val="-1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position w:val="-1"/>
          <w:sz w:val="7"/>
          <w:szCs w:val="7"/>
        </w:rPr>
        <w:t>&lt;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p</w:t>
      </w:r>
      <w:r>
        <w:rPr>
          <w:rFonts w:ascii="Arial" w:eastAsia="Arial" w:hAnsi="Arial" w:cs="Arial"/>
          <w:spacing w:val="4"/>
          <w:w w:val="79"/>
          <w:position w:val="-1"/>
          <w:sz w:val="7"/>
          <w:szCs w:val="7"/>
        </w:rPr>
        <w:t>i</w:t>
      </w:r>
      <w:r>
        <w:rPr>
          <w:rFonts w:ascii="Arial" w:eastAsia="Arial" w:hAnsi="Arial" w:cs="Arial"/>
          <w:w w:val="79"/>
          <w:position w:val="-1"/>
          <w:sz w:val="7"/>
          <w:szCs w:val="7"/>
        </w:rPr>
        <w:t>&gt;</w:t>
      </w:r>
    </w:p>
    <w:p w:rsidR="008D624D" w:rsidRDefault="00993037">
      <w:pPr>
        <w:spacing w:line="40" w:lineRule="exact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lastRenderedPageBreak/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p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  <w:r>
        <w:rPr>
          <w:rFonts w:ascii="Arial" w:eastAsia="Arial" w:hAnsi="Arial" w:cs="Arial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5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ege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r</w:t>
      </w:r>
    </w:p>
    <w:p w:rsidR="008D624D" w:rsidRDefault="00993037">
      <w:pPr>
        <w:spacing w:before="9" w:line="269" w:lineRule="auto"/>
        <w:ind w:left="162" w:right="-12"/>
        <w:jc w:val="both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20</w:t>
      </w:r>
      <w:r>
        <w:rPr>
          <w:rFonts w:ascii="Arial" w:eastAsia="Arial" w:hAnsi="Arial" w:cs="Arial"/>
          <w:w w:val="79"/>
          <w:sz w:val="7"/>
          <w:szCs w:val="7"/>
        </w:rPr>
        <w:t xml:space="preserve">)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20</w:t>
      </w:r>
      <w:r>
        <w:rPr>
          <w:rFonts w:ascii="Arial" w:eastAsia="Arial" w:hAnsi="Arial" w:cs="Arial"/>
          <w:w w:val="79"/>
          <w:sz w:val="7"/>
          <w:szCs w:val="7"/>
        </w:rPr>
        <w:t xml:space="preserve">) 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D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&amp;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im</w:t>
      </w:r>
      <w:r>
        <w:rPr>
          <w:rFonts w:ascii="Arial" w:eastAsia="Arial" w:hAnsi="Arial" w:cs="Arial"/>
          <w:w w:val="79"/>
          <w:sz w:val="7"/>
          <w:szCs w:val="7"/>
        </w:rPr>
        <w:t>e</w:t>
      </w:r>
    </w:p>
    <w:p w:rsidR="008D624D" w:rsidRDefault="00993037">
      <w:pPr>
        <w:spacing w:line="40" w:lineRule="exact"/>
        <w:ind w:right="-31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lastRenderedPageBreak/>
        <w:t>&lt;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M</w:t>
      </w:r>
      <w:r>
        <w:rPr>
          <w:rFonts w:ascii="Arial" w:eastAsia="Arial" w:hAnsi="Arial" w:cs="Arial"/>
          <w:spacing w:val="-12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</w:p>
    <w:p w:rsidR="008D624D" w:rsidRDefault="00993037">
      <w:pPr>
        <w:spacing w:before="41"/>
        <w:ind w:right="-31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-1"/>
          <w:w w:val="79"/>
          <w:sz w:val="7"/>
          <w:szCs w:val="7"/>
        </w:rPr>
        <w:lastRenderedPageBreak/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p_3</w:t>
      </w:r>
      <w:r>
        <w:rPr>
          <w:rFonts w:ascii="Arial" w:eastAsia="Arial" w:hAnsi="Arial" w:cs="Arial"/>
          <w:w w:val="79"/>
          <w:sz w:val="7"/>
          <w:szCs w:val="7"/>
        </w:rPr>
        <w:t>6</w:t>
      </w:r>
    </w:p>
    <w:p w:rsidR="008D624D" w:rsidRDefault="00993037">
      <w:pPr>
        <w:spacing w:before="97" w:line="268" w:lineRule="auto"/>
        <w:ind w:right="-12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-1"/>
          <w:w w:val="79"/>
          <w:sz w:val="7"/>
          <w:szCs w:val="7"/>
        </w:rPr>
        <w:lastRenderedPageBreak/>
        <w:t>D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epo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e_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 xml:space="preserve">d 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D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epo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e_da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w w:val="79"/>
          <w:sz w:val="7"/>
          <w:szCs w:val="7"/>
        </w:rPr>
        <w:t xml:space="preserve">e 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D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epo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e_</w:t>
      </w:r>
      <w:r>
        <w:rPr>
          <w:rFonts w:ascii="Arial" w:eastAsia="Arial" w:hAnsi="Arial" w:cs="Arial"/>
          <w:w w:val="79"/>
          <w:sz w:val="7"/>
          <w:szCs w:val="7"/>
        </w:rPr>
        <w:t>v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u</w:t>
      </w:r>
      <w:r>
        <w:rPr>
          <w:rFonts w:ascii="Arial" w:eastAsia="Arial" w:hAnsi="Arial" w:cs="Arial"/>
          <w:w w:val="79"/>
          <w:sz w:val="7"/>
          <w:szCs w:val="7"/>
        </w:rPr>
        <w:t xml:space="preserve">e 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D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epo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e_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u</w:t>
      </w:r>
      <w:r>
        <w:rPr>
          <w:rFonts w:ascii="Arial" w:eastAsia="Arial" w:hAnsi="Arial" w:cs="Arial"/>
          <w:w w:val="79"/>
          <w:sz w:val="7"/>
          <w:szCs w:val="7"/>
        </w:rPr>
        <w:t>s</w:t>
      </w:r>
    </w:p>
    <w:p w:rsidR="008D624D" w:rsidRDefault="00993037">
      <w:pPr>
        <w:spacing w:line="60" w:lineRule="exact"/>
        <w:ind w:left="-25" w:right="408"/>
        <w:jc w:val="center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-1"/>
          <w:w w:val="79"/>
          <w:sz w:val="7"/>
          <w:szCs w:val="7"/>
        </w:rPr>
        <w:lastRenderedPageBreak/>
        <w:t>D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epo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</w:t>
      </w:r>
      <w:r>
        <w:rPr>
          <w:rFonts w:ascii="Arial" w:eastAsia="Arial" w:hAnsi="Arial" w:cs="Arial"/>
          <w:w w:val="79"/>
          <w:sz w:val="7"/>
          <w:szCs w:val="7"/>
        </w:rPr>
        <w:t>n</w:t>
      </w:r>
    </w:p>
    <w:p w:rsidR="008D624D" w:rsidRDefault="00993037">
      <w:pPr>
        <w:spacing w:before="37"/>
        <w:ind w:left="136" w:right="408"/>
        <w:jc w:val="center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p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  <w:r>
        <w:rPr>
          <w:rFonts w:ascii="Arial" w:eastAsia="Arial" w:hAnsi="Arial" w:cs="Arial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5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ege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r</w:t>
      </w:r>
    </w:p>
    <w:p w:rsidR="008D624D" w:rsidRDefault="00993037">
      <w:pPr>
        <w:spacing w:before="10"/>
        <w:ind w:left="323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sz w:val="7"/>
          <w:szCs w:val="7"/>
        </w:rPr>
        <w:t>D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&amp;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im</w:t>
      </w:r>
      <w:r>
        <w:rPr>
          <w:rFonts w:ascii="Arial" w:eastAsia="Arial" w:hAnsi="Arial" w:cs="Arial"/>
          <w:w w:val="79"/>
          <w:sz w:val="7"/>
          <w:szCs w:val="7"/>
        </w:rPr>
        <w:t>e</w:t>
      </w:r>
    </w:p>
    <w:p w:rsidR="008D624D" w:rsidRDefault="00993037">
      <w:pPr>
        <w:spacing w:before="9"/>
        <w:ind w:left="323"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20</w:t>
      </w:r>
      <w:r>
        <w:rPr>
          <w:rFonts w:ascii="Arial" w:eastAsia="Arial" w:hAnsi="Arial" w:cs="Arial"/>
          <w:w w:val="79"/>
          <w:sz w:val="7"/>
          <w:szCs w:val="7"/>
        </w:rPr>
        <w:t>)</w:t>
      </w:r>
    </w:p>
    <w:p w:rsidR="008D624D" w:rsidRDefault="00993037">
      <w:pPr>
        <w:spacing w:before="9" w:line="60" w:lineRule="exact"/>
        <w:ind w:left="323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79"/>
          <w:position w:val="-1"/>
          <w:sz w:val="7"/>
          <w:szCs w:val="7"/>
        </w:rPr>
        <w:t>&lt;</w:t>
      </w:r>
      <w:r>
        <w:rPr>
          <w:rFonts w:ascii="Arial" w:eastAsia="Arial" w:hAnsi="Arial" w:cs="Arial"/>
          <w:spacing w:val="-1"/>
          <w:w w:val="79"/>
          <w:position w:val="-1"/>
          <w:sz w:val="7"/>
          <w:szCs w:val="7"/>
        </w:rPr>
        <w:t>U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nde</w:t>
      </w:r>
      <w:r>
        <w:rPr>
          <w:rFonts w:ascii="Arial" w:eastAsia="Arial" w:hAnsi="Arial" w:cs="Arial"/>
          <w:spacing w:val="1"/>
          <w:w w:val="79"/>
          <w:position w:val="-1"/>
          <w:sz w:val="7"/>
          <w:szCs w:val="7"/>
        </w:rPr>
        <w:t>f</w:t>
      </w:r>
      <w:r>
        <w:rPr>
          <w:rFonts w:ascii="Arial" w:eastAsia="Arial" w:hAnsi="Arial" w:cs="Arial"/>
          <w:spacing w:val="4"/>
          <w:w w:val="79"/>
          <w:position w:val="-1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ned</w:t>
      </w:r>
      <w:r>
        <w:rPr>
          <w:rFonts w:ascii="Arial" w:eastAsia="Arial" w:hAnsi="Arial" w:cs="Arial"/>
          <w:w w:val="79"/>
          <w:position w:val="-1"/>
          <w:sz w:val="7"/>
          <w:szCs w:val="7"/>
        </w:rPr>
        <w:t>&gt;</w:t>
      </w:r>
    </w:p>
    <w:p w:rsidR="008D624D" w:rsidRDefault="00993037">
      <w:pPr>
        <w:spacing w:before="97"/>
        <w:rPr>
          <w:rFonts w:ascii="Arial" w:eastAsia="Arial" w:hAnsi="Arial" w:cs="Arial"/>
          <w:sz w:val="7"/>
          <w:szCs w:val="7"/>
        </w:rPr>
        <w:sectPr w:rsidR="008D624D">
          <w:type w:val="continuous"/>
          <w:pgSz w:w="16840" w:h="11920" w:orient="landscape"/>
          <w:pgMar w:top="1540" w:right="1660" w:bottom="280" w:left="2420" w:header="720" w:footer="720" w:gutter="0"/>
          <w:cols w:num="12" w:space="720" w:equalWidth="0">
            <w:col w:w="1137" w:space="209"/>
            <w:col w:w="120" w:space="1261"/>
            <w:col w:w="454" w:space="248"/>
            <w:col w:w="649" w:space="365"/>
            <w:col w:w="116" w:space="641"/>
            <w:col w:w="604" w:space="48"/>
            <w:col w:w="781" w:space="44"/>
            <w:col w:w="116" w:space="997"/>
            <w:col w:w="426" w:space="972"/>
            <w:col w:w="412" w:space="206"/>
            <w:col w:w="942" w:space="44"/>
            <w:col w:w="1968"/>
          </w:cols>
        </w:sectPr>
      </w:pPr>
      <w:r>
        <w:br w:type="column"/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lastRenderedPageBreak/>
        <w:t>&lt;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M</w:t>
      </w:r>
      <w:r>
        <w:rPr>
          <w:rFonts w:ascii="Arial" w:eastAsia="Arial" w:hAnsi="Arial" w:cs="Arial"/>
          <w:spacing w:val="-12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</w:p>
    <w:p w:rsidR="008D624D" w:rsidRDefault="008D624D">
      <w:pPr>
        <w:spacing w:before="6" w:line="180" w:lineRule="exact"/>
        <w:rPr>
          <w:sz w:val="19"/>
          <w:szCs w:val="19"/>
        </w:rPr>
      </w:pPr>
    </w:p>
    <w:p w:rsidR="008D624D" w:rsidRDefault="008D624D">
      <w:pPr>
        <w:spacing w:line="200" w:lineRule="exact"/>
      </w:pPr>
    </w:p>
    <w:p w:rsidR="008D624D" w:rsidRDefault="00993037">
      <w:pPr>
        <w:ind w:left="261"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sz w:val="7"/>
          <w:szCs w:val="7"/>
          <w:u w:val="single" w:color="000000"/>
        </w:rPr>
        <w:t>F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l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gh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  <w:u w:val="single" w:color="000000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  <w:u w:val="single" w:color="000000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_de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l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_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d</w:t>
      </w:r>
    </w:p>
    <w:p w:rsidR="008D624D" w:rsidRDefault="00993037">
      <w:pPr>
        <w:spacing w:line="40" w:lineRule="exact"/>
        <w:ind w:left="67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-1"/>
          <w:w w:val="79"/>
          <w:position w:val="1"/>
          <w:sz w:val="7"/>
          <w:szCs w:val="7"/>
        </w:rPr>
        <w:lastRenderedPageBreak/>
        <w:t>R</w:t>
      </w:r>
      <w:r>
        <w:rPr>
          <w:rFonts w:ascii="Arial" w:eastAsia="Arial" w:hAnsi="Arial" w:cs="Arial"/>
          <w:spacing w:val="2"/>
          <w:w w:val="79"/>
          <w:position w:val="1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position w:val="1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position w:val="1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position w:val="1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position w:val="1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position w:val="1"/>
          <w:sz w:val="7"/>
          <w:szCs w:val="7"/>
        </w:rPr>
        <w:t>on</w:t>
      </w:r>
      <w:r>
        <w:rPr>
          <w:rFonts w:ascii="Arial" w:eastAsia="Arial" w:hAnsi="Arial" w:cs="Arial"/>
          <w:spacing w:val="-6"/>
          <w:w w:val="79"/>
          <w:position w:val="1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position w:val="1"/>
          <w:sz w:val="7"/>
          <w:szCs w:val="7"/>
        </w:rPr>
        <w:t>h</w:t>
      </w:r>
      <w:r>
        <w:rPr>
          <w:rFonts w:ascii="Arial" w:eastAsia="Arial" w:hAnsi="Arial" w:cs="Arial"/>
          <w:spacing w:val="4"/>
          <w:w w:val="79"/>
          <w:position w:val="1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position w:val="1"/>
          <w:sz w:val="7"/>
          <w:szCs w:val="7"/>
        </w:rPr>
        <w:t>p_</w:t>
      </w:r>
      <w:r>
        <w:rPr>
          <w:rFonts w:ascii="Arial" w:eastAsia="Arial" w:hAnsi="Arial" w:cs="Arial"/>
          <w:w w:val="79"/>
          <w:position w:val="1"/>
          <w:sz w:val="7"/>
          <w:szCs w:val="7"/>
        </w:rPr>
        <w:t>5</w:t>
      </w:r>
    </w:p>
    <w:p w:rsidR="008D624D" w:rsidRDefault="008D624D">
      <w:pPr>
        <w:spacing w:before="12" w:line="220" w:lineRule="exact"/>
        <w:rPr>
          <w:sz w:val="22"/>
          <w:szCs w:val="22"/>
        </w:rPr>
      </w:pPr>
    </w:p>
    <w:p w:rsidR="008D624D" w:rsidRDefault="00993037">
      <w:pPr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sz w:val="7"/>
          <w:szCs w:val="7"/>
        </w:rPr>
        <w:t>F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gh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on_de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>l</w:t>
      </w:r>
    </w:p>
    <w:p w:rsidR="008D624D" w:rsidRDefault="00993037">
      <w:pPr>
        <w:spacing w:before="37"/>
        <w:ind w:left="301"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p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  <w:r>
        <w:rPr>
          <w:rFonts w:ascii="Arial" w:eastAsia="Arial" w:hAnsi="Arial" w:cs="Arial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5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ege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r</w:t>
      </w:r>
    </w:p>
    <w:p w:rsidR="008D624D" w:rsidRDefault="00993037">
      <w:pPr>
        <w:spacing w:before="6" w:line="180" w:lineRule="exact"/>
        <w:rPr>
          <w:sz w:val="19"/>
          <w:szCs w:val="19"/>
        </w:rPr>
      </w:pPr>
      <w:r>
        <w:br w:type="column"/>
      </w:r>
    </w:p>
    <w:p w:rsidR="008D624D" w:rsidRDefault="008D624D">
      <w:pPr>
        <w:spacing w:line="200" w:lineRule="exact"/>
      </w:pPr>
    </w:p>
    <w:p w:rsidR="008D624D" w:rsidRDefault="00993037">
      <w:pPr>
        <w:ind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&lt;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M</w:t>
      </w:r>
      <w:r>
        <w:rPr>
          <w:rFonts w:ascii="Arial" w:eastAsia="Arial" w:hAnsi="Arial" w:cs="Arial"/>
          <w:spacing w:val="-12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</w:p>
    <w:p w:rsidR="008D624D" w:rsidRDefault="00993037">
      <w:pPr>
        <w:spacing w:line="40" w:lineRule="exact"/>
        <w:ind w:left="398" w:right="323"/>
        <w:jc w:val="center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-1"/>
          <w:w w:val="79"/>
          <w:position w:val="1"/>
          <w:sz w:val="7"/>
          <w:szCs w:val="7"/>
        </w:rPr>
        <w:lastRenderedPageBreak/>
        <w:t>F</w:t>
      </w:r>
      <w:r>
        <w:rPr>
          <w:rFonts w:ascii="Arial" w:eastAsia="Arial" w:hAnsi="Arial" w:cs="Arial"/>
          <w:spacing w:val="4"/>
          <w:w w:val="79"/>
          <w:position w:val="1"/>
          <w:sz w:val="7"/>
          <w:szCs w:val="7"/>
        </w:rPr>
        <w:t>li</w:t>
      </w:r>
      <w:r>
        <w:rPr>
          <w:rFonts w:ascii="Arial" w:eastAsia="Arial" w:hAnsi="Arial" w:cs="Arial"/>
          <w:spacing w:val="2"/>
          <w:w w:val="79"/>
          <w:position w:val="1"/>
          <w:sz w:val="7"/>
          <w:szCs w:val="7"/>
        </w:rPr>
        <w:t>gh</w:t>
      </w:r>
      <w:r>
        <w:rPr>
          <w:rFonts w:ascii="Arial" w:eastAsia="Arial" w:hAnsi="Arial" w:cs="Arial"/>
          <w:spacing w:val="1"/>
          <w:w w:val="79"/>
          <w:position w:val="1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position w:val="1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position w:val="1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position w:val="1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position w:val="1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position w:val="1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position w:val="1"/>
          <w:sz w:val="7"/>
          <w:szCs w:val="7"/>
        </w:rPr>
        <w:t>_</w:t>
      </w:r>
      <w:r>
        <w:rPr>
          <w:rFonts w:ascii="Arial" w:eastAsia="Arial" w:hAnsi="Arial" w:cs="Arial"/>
          <w:spacing w:val="-6"/>
          <w:w w:val="79"/>
          <w:position w:val="1"/>
          <w:sz w:val="7"/>
          <w:szCs w:val="7"/>
        </w:rPr>
        <w:t>k</w:t>
      </w:r>
      <w:r>
        <w:rPr>
          <w:rFonts w:ascii="Arial" w:eastAsia="Arial" w:hAnsi="Arial" w:cs="Arial"/>
          <w:spacing w:val="2"/>
          <w:w w:val="79"/>
          <w:position w:val="1"/>
          <w:sz w:val="7"/>
          <w:szCs w:val="7"/>
        </w:rPr>
        <w:t>od</w:t>
      </w:r>
      <w:r>
        <w:rPr>
          <w:rFonts w:ascii="Arial" w:eastAsia="Arial" w:hAnsi="Arial" w:cs="Arial"/>
          <w:w w:val="79"/>
          <w:position w:val="1"/>
          <w:sz w:val="7"/>
          <w:szCs w:val="7"/>
        </w:rPr>
        <w:t>e</w:t>
      </w:r>
    </w:p>
    <w:p w:rsidR="008D624D" w:rsidRDefault="00993037">
      <w:pPr>
        <w:spacing w:before="9"/>
        <w:ind w:left="397" w:right="317"/>
        <w:jc w:val="center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sz w:val="7"/>
          <w:szCs w:val="7"/>
        </w:rPr>
        <w:t>F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gh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_p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>ce</w:t>
      </w:r>
    </w:p>
    <w:p w:rsidR="008D624D" w:rsidRDefault="00993037">
      <w:pPr>
        <w:spacing w:before="9" w:line="60" w:lineRule="exact"/>
        <w:ind w:left="394" w:right="269"/>
        <w:jc w:val="center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position w:val="-1"/>
          <w:sz w:val="7"/>
          <w:szCs w:val="7"/>
        </w:rPr>
        <w:t>F</w:t>
      </w:r>
      <w:r>
        <w:rPr>
          <w:rFonts w:ascii="Arial" w:eastAsia="Arial" w:hAnsi="Arial" w:cs="Arial"/>
          <w:spacing w:val="4"/>
          <w:w w:val="79"/>
          <w:position w:val="-1"/>
          <w:sz w:val="7"/>
          <w:szCs w:val="7"/>
        </w:rPr>
        <w:t>li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gh</w:t>
      </w:r>
      <w:r>
        <w:rPr>
          <w:rFonts w:ascii="Arial" w:eastAsia="Arial" w:hAnsi="Arial" w:cs="Arial"/>
          <w:spacing w:val="1"/>
          <w:w w:val="79"/>
          <w:position w:val="-1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position w:val="-1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position w:val="-1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position w:val="-1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_de</w:t>
      </w:r>
      <w:r>
        <w:rPr>
          <w:rFonts w:ascii="Arial" w:eastAsia="Arial" w:hAnsi="Arial" w:cs="Arial"/>
          <w:w w:val="79"/>
          <w:position w:val="-1"/>
          <w:sz w:val="7"/>
          <w:szCs w:val="7"/>
        </w:rPr>
        <w:t>v</w:t>
      </w:r>
      <w:r>
        <w:rPr>
          <w:rFonts w:ascii="Arial" w:eastAsia="Arial" w:hAnsi="Arial" w:cs="Arial"/>
          <w:spacing w:val="4"/>
          <w:w w:val="79"/>
          <w:position w:val="-1"/>
          <w:sz w:val="7"/>
          <w:szCs w:val="7"/>
        </w:rPr>
        <w:t>i</w:t>
      </w:r>
      <w:r>
        <w:rPr>
          <w:rFonts w:ascii="Arial" w:eastAsia="Arial" w:hAnsi="Arial" w:cs="Arial"/>
          <w:w w:val="79"/>
          <w:position w:val="-1"/>
          <w:sz w:val="7"/>
          <w:szCs w:val="7"/>
        </w:rPr>
        <w:t>ce</w:t>
      </w:r>
    </w:p>
    <w:p w:rsidR="008D624D" w:rsidRDefault="00993037">
      <w:pPr>
        <w:spacing w:line="100" w:lineRule="exact"/>
        <w:ind w:left="-28" w:right="-28"/>
        <w:jc w:val="center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position w:val="4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position w:val="4"/>
          <w:sz w:val="7"/>
          <w:szCs w:val="7"/>
        </w:rPr>
        <w:t>e</w:t>
      </w:r>
      <w:r>
        <w:rPr>
          <w:rFonts w:ascii="Arial" w:eastAsia="Arial" w:hAnsi="Arial" w:cs="Arial"/>
          <w:spacing w:val="3"/>
          <w:w w:val="79"/>
          <w:position w:val="4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position w:val="4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position w:val="4"/>
          <w:sz w:val="7"/>
          <w:szCs w:val="7"/>
        </w:rPr>
        <w:t>t</w:t>
      </w:r>
      <w:r>
        <w:rPr>
          <w:rFonts w:ascii="Arial" w:eastAsia="Arial" w:hAnsi="Arial" w:cs="Arial"/>
          <w:spacing w:val="3"/>
          <w:w w:val="79"/>
          <w:position w:val="4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position w:val="4"/>
          <w:sz w:val="7"/>
          <w:szCs w:val="7"/>
        </w:rPr>
        <w:t>on</w:t>
      </w:r>
      <w:r>
        <w:rPr>
          <w:rFonts w:ascii="Arial" w:eastAsia="Arial" w:hAnsi="Arial" w:cs="Arial"/>
          <w:spacing w:val="-5"/>
          <w:w w:val="79"/>
          <w:position w:val="4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position w:val="4"/>
          <w:sz w:val="7"/>
          <w:szCs w:val="7"/>
        </w:rPr>
        <w:t>h</w:t>
      </w:r>
      <w:r>
        <w:rPr>
          <w:rFonts w:ascii="Arial" w:eastAsia="Arial" w:hAnsi="Arial" w:cs="Arial"/>
          <w:spacing w:val="3"/>
          <w:w w:val="79"/>
          <w:position w:val="4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position w:val="4"/>
          <w:sz w:val="7"/>
          <w:szCs w:val="7"/>
        </w:rPr>
        <w:t>p_</w:t>
      </w:r>
      <w:r>
        <w:rPr>
          <w:rFonts w:ascii="Arial" w:eastAsia="Arial" w:hAnsi="Arial" w:cs="Arial"/>
          <w:w w:val="79"/>
          <w:position w:val="4"/>
          <w:sz w:val="7"/>
          <w:szCs w:val="7"/>
        </w:rPr>
        <w:t xml:space="preserve">4 </w:t>
      </w:r>
      <w:r>
        <w:rPr>
          <w:rFonts w:ascii="Arial" w:eastAsia="Arial" w:hAnsi="Arial" w:cs="Arial"/>
          <w:spacing w:val="5"/>
          <w:w w:val="79"/>
          <w:position w:val="4"/>
          <w:sz w:val="7"/>
          <w:szCs w:val="7"/>
        </w:rPr>
        <w:t xml:space="preserve"> </w:t>
      </w:r>
      <w:r>
        <w:rPr>
          <w:rFonts w:ascii="Arial" w:eastAsia="Arial" w:hAnsi="Arial" w:cs="Arial"/>
          <w:spacing w:val="-1"/>
          <w:w w:val="79"/>
          <w:position w:val="-1"/>
          <w:sz w:val="7"/>
          <w:szCs w:val="7"/>
        </w:rPr>
        <w:t>F</w:t>
      </w:r>
      <w:r>
        <w:rPr>
          <w:rFonts w:ascii="Arial" w:eastAsia="Arial" w:hAnsi="Arial" w:cs="Arial"/>
          <w:spacing w:val="4"/>
          <w:w w:val="79"/>
          <w:position w:val="-1"/>
          <w:sz w:val="7"/>
          <w:szCs w:val="7"/>
        </w:rPr>
        <w:t>li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gh</w:t>
      </w:r>
      <w:r>
        <w:rPr>
          <w:rFonts w:ascii="Arial" w:eastAsia="Arial" w:hAnsi="Arial" w:cs="Arial"/>
          <w:spacing w:val="1"/>
          <w:w w:val="79"/>
          <w:position w:val="-1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position w:val="-1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position w:val="-1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position w:val="-1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_pa</w:t>
      </w:r>
      <w:r>
        <w:rPr>
          <w:rFonts w:ascii="Arial" w:eastAsia="Arial" w:hAnsi="Arial" w:cs="Arial"/>
          <w:w w:val="79"/>
          <w:position w:val="-1"/>
          <w:sz w:val="7"/>
          <w:szCs w:val="7"/>
        </w:rPr>
        <w:t>y</w:t>
      </w:r>
      <w:r>
        <w:rPr>
          <w:rFonts w:ascii="Arial" w:eastAsia="Arial" w:hAnsi="Arial" w:cs="Arial"/>
          <w:spacing w:val="4"/>
          <w:w w:val="79"/>
          <w:position w:val="-1"/>
          <w:sz w:val="7"/>
          <w:szCs w:val="7"/>
        </w:rPr>
        <w:t>m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en</w:t>
      </w:r>
      <w:r>
        <w:rPr>
          <w:rFonts w:ascii="Arial" w:eastAsia="Arial" w:hAnsi="Arial" w:cs="Arial"/>
          <w:spacing w:val="1"/>
          <w:w w:val="79"/>
          <w:position w:val="-1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_</w:t>
      </w:r>
      <w:r>
        <w:rPr>
          <w:rFonts w:ascii="Arial" w:eastAsia="Arial" w:hAnsi="Arial" w:cs="Arial"/>
          <w:w w:val="79"/>
          <w:position w:val="-1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hanne</w:t>
      </w:r>
      <w:r>
        <w:rPr>
          <w:rFonts w:ascii="Arial" w:eastAsia="Arial" w:hAnsi="Arial" w:cs="Arial"/>
          <w:w w:val="79"/>
          <w:position w:val="-1"/>
          <w:sz w:val="7"/>
          <w:szCs w:val="7"/>
        </w:rPr>
        <w:t>l</w:t>
      </w:r>
    </w:p>
    <w:p w:rsidR="008D624D" w:rsidRDefault="00993037">
      <w:pPr>
        <w:spacing w:before="37"/>
        <w:ind w:left="398" w:right="321"/>
        <w:jc w:val="center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den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t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f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80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_</w:t>
      </w:r>
      <w:r>
        <w:rPr>
          <w:rFonts w:ascii="Arial" w:eastAsia="Arial" w:hAnsi="Arial" w:cs="Arial"/>
          <w:w w:val="80"/>
          <w:sz w:val="7"/>
          <w:szCs w:val="7"/>
        </w:rPr>
        <w:t xml:space="preserve">1  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>&gt;</w:t>
      </w:r>
    </w:p>
    <w:p w:rsidR="008D624D" w:rsidRDefault="00993037">
      <w:pPr>
        <w:spacing w:line="40" w:lineRule="exact"/>
        <w:ind w:right="-11"/>
        <w:jc w:val="both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2"/>
          <w:w w:val="79"/>
          <w:position w:val="1"/>
          <w:sz w:val="7"/>
          <w:szCs w:val="7"/>
        </w:rPr>
        <w:lastRenderedPageBreak/>
        <w:t>Va</w:t>
      </w:r>
      <w:r>
        <w:rPr>
          <w:rFonts w:ascii="Arial" w:eastAsia="Arial" w:hAnsi="Arial" w:cs="Arial"/>
          <w:spacing w:val="-2"/>
          <w:w w:val="79"/>
          <w:position w:val="1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position w:val="1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position w:val="1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position w:val="1"/>
          <w:sz w:val="7"/>
          <w:szCs w:val="7"/>
        </w:rPr>
        <w:t>l</w:t>
      </w:r>
      <w:r>
        <w:rPr>
          <w:rFonts w:ascii="Arial" w:eastAsia="Arial" w:hAnsi="Arial" w:cs="Arial"/>
          <w:w w:val="79"/>
          <w:position w:val="1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position w:val="1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position w:val="1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position w:val="1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position w:val="1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position w:val="1"/>
          <w:sz w:val="7"/>
          <w:szCs w:val="7"/>
        </w:rPr>
        <w:t>a</w:t>
      </w:r>
      <w:r>
        <w:rPr>
          <w:rFonts w:ascii="Arial" w:eastAsia="Arial" w:hAnsi="Arial" w:cs="Arial"/>
          <w:w w:val="79"/>
          <w:position w:val="1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position w:val="1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position w:val="1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position w:val="1"/>
          <w:sz w:val="7"/>
          <w:szCs w:val="7"/>
        </w:rPr>
        <w:t>r</w:t>
      </w:r>
      <w:r>
        <w:rPr>
          <w:rFonts w:ascii="Arial" w:eastAsia="Arial" w:hAnsi="Arial" w:cs="Arial"/>
          <w:w w:val="79"/>
          <w:position w:val="1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position w:val="1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position w:val="1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position w:val="1"/>
          <w:sz w:val="7"/>
          <w:szCs w:val="7"/>
        </w:rPr>
        <w:t>100</w:t>
      </w:r>
      <w:r>
        <w:rPr>
          <w:rFonts w:ascii="Arial" w:eastAsia="Arial" w:hAnsi="Arial" w:cs="Arial"/>
          <w:w w:val="79"/>
          <w:position w:val="1"/>
          <w:sz w:val="7"/>
          <w:szCs w:val="7"/>
        </w:rPr>
        <w:t>)</w:t>
      </w:r>
    </w:p>
    <w:p w:rsidR="008D624D" w:rsidRDefault="00993037">
      <w:pPr>
        <w:spacing w:before="9" w:line="269" w:lineRule="auto"/>
        <w:ind w:right="-12"/>
        <w:jc w:val="both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100</w:t>
      </w:r>
      <w:r>
        <w:rPr>
          <w:rFonts w:ascii="Arial" w:eastAsia="Arial" w:hAnsi="Arial" w:cs="Arial"/>
          <w:w w:val="79"/>
          <w:sz w:val="7"/>
          <w:szCs w:val="7"/>
        </w:rPr>
        <w:t xml:space="preserve">)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100</w:t>
      </w:r>
      <w:r>
        <w:rPr>
          <w:rFonts w:ascii="Arial" w:eastAsia="Arial" w:hAnsi="Arial" w:cs="Arial"/>
          <w:w w:val="79"/>
          <w:sz w:val="7"/>
          <w:szCs w:val="7"/>
        </w:rPr>
        <w:t xml:space="preserve">) 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ege</w:t>
      </w:r>
      <w:r>
        <w:rPr>
          <w:rFonts w:ascii="Arial" w:eastAsia="Arial" w:hAnsi="Arial" w:cs="Arial"/>
          <w:w w:val="79"/>
          <w:sz w:val="7"/>
          <w:szCs w:val="7"/>
        </w:rPr>
        <w:t>r</w:t>
      </w:r>
    </w:p>
    <w:p w:rsidR="008D624D" w:rsidRDefault="00993037">
      <w:pPr>
        <w:spacing w:line="200" w:lineRule="exact"/>
      </w:pPr>
      <w:r>
        <w:br w:type="column"/>
      </w:r>
    </w:p>
    <w:p w:rsidR="008D624D" w:rsidRDefault="008D624D">
      <w:pPr>
        <w:spacing w:before="3" w:line="200" w:lineRule="exact"/>
      </w:pPr>
    </w:p>
    <w:p w:rsidR="008D624D" w:rsidRDefault="00993037">
      <w:pPr>
        <w:spacing w:line="60" w:lineRule="exact"/>
        <w:ind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Agen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_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d</w:t>
      </w:r>
    </w:p>
    <w:p w:rsidR="008D624D" w:rsidRDefault="00993037">
      <w:pPr>
        <w:spacing w:before="97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-1"/>
          <w:w w:val="79"/>
          <w:sz w:val="7"/>
          <w:szCs w:val="7"/>
        </w:rPr>
        <w:lastRenderedPageBreak/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p_3</w:t>
      </w:r>
      <w:r>
        <w:rPr>
          <w:rFonts w:ascii="Arial" w:eastAsia="Arial" w:hAnsi="Arial" w:cs="Arial"/>
          <w:w w:val="79"/>
          <w:sz w:val="7"/>
          <w:szCs w:val="7"/>
        </w:rPr>
        <w:t>5</w:t>
      </w:r>
    </w:p>
    <w:p w:rsidR="008D624D" w:rsidRDefault="008D624D">
      <w:pPr>
        <w:spacing w:before="7" w:line="100" w:lineRule="exact"/>
        <w:rPr>
          <w:sz w:val="10"/>
          <w:szCs w:val="10"/>
        </w:rPr>
      </w:pPr>
    </w:p>
    <w:p w:rsidR="008D624D" w:rsidRDefault="00993037">
      <w:pPr>
        <w:ind w:left="340"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sz w:val="7"/>
          <w:szCs w:val="7"/>
        </w:rPr>
        <w:t>Agen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w w:val="79"/>
          <w:sz w:val="7"/>
          <w:szCs w:val="7"/>
        </w:rPr>
        <w:t>r</w:t>
      </w:r>
    </w:p>
    <w:p w:rsidR="008D624D" w:rsidRDefault="00993037">
      <w:pPr>
        <w:spacing w:before="37" w:line="60" w:lineRule="exact"/>
        <w:ind w:left="289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p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  <w:r>
        <w:rPr>
          <w:rFonts w:ascii="Arial" w:eastAsia="Arial" w:hAnsi="Arial" w:cs="Arial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5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eg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e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r</w:t>
      </w:r>
    </w:p>
    <w:p w:rsidR="008D624D" w:rsidRDefault="00993037">
      <w:pPr>
        <w:spacing w:line="200" w:lineRule="exact"/>
      </w:pPr>
      <w:r>
        <w:br w:type="column"/>
      </w:r>
    </w:p>
    <w:p w:rsidR="008D624D" w:rsidRDefault="008D624D">
      <w:pPr>
        <w:spacing w:before="3" w:line="200" w:lineRule="exact"/>
      </w:pPr>
    </w:p>
    <w:p w:rsidR="008D624D" w:rsidRDefault="00993037">
      <w:pPr>
        <w:spacing w:line="60" w:lineRule="exact"/>
        <w:ind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&lt;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M</w:t>
      </w:r>
      <w:r>
        <w:rPr>
          <w:rFonts w:ascii="Arial" w:eastAsia="Arial" w:hAnsi="Arial" w:cs="Arial"/>
          <w:spacing w:val="-12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</w:p>
    <w:p w:rsidR="008D624D" w:rsidRDefault="00993037">
      <w:pPr>
        <w:ind w:right="-32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-1"/>
          <w:w w:val="79"/>
          <w:sz w:val="7"/>
          <w:szCs w:val="7"/>
        </w:rPr>
        <w:lastRenderedPageBreak/>
        <w:t>D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epo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e_pa</w:t>
      </w:r>
      <w:r>
        <w:rPr>
          <w:rFonts w:ascii="Arial" w:eastAsia="Arial" w:hAnsi="Arial" w:cs="Arial"/>
          <w:w w:val="79"/>
          <w:sz w:val="7"/>
          <w:szCs w:val="7"/>
        </w:rPr>
        <w:t>y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hanne</w:t>
      </w:r>
      <w:r>
        <w:rPr>
          <w:rFonts w:ascii="Arial" w:eastAsia="Arial" w:hAnsi="Arial" w:cs="Arial"/>
          <w:w w:val="79"/>
          <w:sz w:val="7"/>
          <w:szCs w:val="7"/>
        </w:rPr>
        <w:t>l</w:t>
      </w:r>
    </w:p>
    <w:p w:rsidR="008D624D" w:rsidRDefault="00993037">
      <w:pPr>
        <w:spacing w:before="37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den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t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f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80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_</w:t>
      </w:r>
      <w:r>
        <w:rPr>
          <w:rFonts w:ascii="Arial" w:eastAsia="Arial" w:hAnsi="Arial" w:cs="Arial"/>
          <w:w w:val="80"/>
          <w:sz w:val="7"/>
          <w:szCs w:val="7"/>
        </w:rPr>
        <w:t xml:space="preserve">1  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>&gt;</w:t>
      </w:r>
    </w:p>
    <w:p w:rsidR="008D624D" w:rsidRDefault="00993037">
      <w:pPr>
        <w:rPr>
          <w:rFonts w:ascii="Arial" w:eastAsia="Arial" w:hAnsi="Arial" w:cs="Arial"/>
          <w:sz w:val="7"/>
          <w:szCs w:val="7"/>
        </w:rPr>
        <w:sectPr w:rsidR="008D624D">
          <w:type w:val="continuous"/>
          <w:pgSz w:w="16840" w:h="11920" w:orient="landscape"/>
          <w:pgMar w:top="1540" w:right="1660" w:bottom="280" w:left="2420" w:header="720" w:footer="720" w:gutter="0"/>
          <w:cols w:num="10" w:space="720" w:equalWidth="0">
            <w:col w:w="798" w:space="165"/>
            <w:col w:w="648" w:space="511"/>
            <w:col w:w="116" w:space="67"/>
            <w:col w:w="1231" w:space="212"/>
            <w:col w:w="653" w:space="1703"/>
            <w:col w:w="237" w:space="14"/>
            <w:col w:w="703" w:space="444"/>
            <w:col w:w="116" w:space="1571"/>
            <w:col w:w="730" w:space="211"/>
            <w:col w:w="2630"/>
          </w:cols>
        </w:sectPr>
      </w:pPr>
      <w:r>
        <w:br w:type="column"/>
      </w:r>
      <w:r>
        <w:rPr>
          <w:rFonts w:ascii="Arial" w:eastAsia="Arial" w:hAnsi="Arial" w:cs="Arial"/>
          <w:spacing w:val="1"/>
          <w:w w:val="79"/>
          <w:sz w:val="7"/>
          <w:szCs w:val="7"/>
        </w:rPr>
        <w:lastRenderedPageBreak/>
        <w:t>&lt;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U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nde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f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ned</w:t>
      </w:r>
      <w:r>
        <w:rPr>
          <w:rFonts w:ascii="Arial" w:eastAsia="Arial" w:hAnsi="Arial" w:cs="Arial"/>
          <w:w w:val="79"/>
          <w:sz w:val="7"/>
          <w:szCs w:val="7"/>
        </w:rPr>
        <w:t>&gt;</w:t>
      </w:r>
    </w:p>
    <w:p w:rsidR="008D624D" w:rsidRDefault="00993037">
      <w:pPr>
        <w:spacing w:before="4" w:line="269" w:lineRule="auto"/>
        <w:ind w:left="261" w:right="-12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sz w:val="7"/>
          <w:szCs w:val="7"/>
        </w:rPr>
        <w:lastRenderedPageBreak/>
        <w:t>F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gh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_de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_boo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k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ng_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od</w:t>
      </w:r>
      <w:r>
        <w:rPr>
          <w:rFonts w:ascii="Arial" w:eastAsia="Arial" w:hAnsi="Arial" w:cs="Arial"/>
          <w:w w:val="79"/>
          <w:sz w:val="7"/>
          <w:szCs w:val="7"/>
        </w:rPr>
        <w:t xml:space="preserve">e 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F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gh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_de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_p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 xml:space="preserve">ce 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F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gh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_de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_boo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k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ng_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pon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w w:val="79"/>
          <w:sz w:val="7"/>
          <w:szCs w:val="7"/>
        </w:rPr>
        <w:t xml:space="preserve">e 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F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gh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_de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_a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 xml:space="preserve">l 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F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gh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_de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u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j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ua</w:t>
      </w:r>
      <w:r>
        <w:rPr>
          <w:rFonts w:ascii="Arial" w:eastAsia="Arial" w:hAnsi="Arial" w:cs="Arial"/>
          <w:w w:val="79"/>
          <w:sz w:val="7"/>
          <w:szCs w:val="7"/>
        </w:rPr>
        <w:t xml:space="preserve">n 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F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gh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_de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_be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ang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k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 xml:space="preserve">t 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F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gh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_de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pa</w:t>
      </w:r>
      <w:r>
        <w:rPr>
          <w:rFonts w:ascii="Arial" w:eastAsia="Arial" w:hAnsi="Arial" w:cs="Arial"/>
          <w:w w:val="79"/>
          <w:sz w:val="7"/>
          <w:szCs w:val="7"/>
        </w:rPr>
        <w:t>i</w:t>
      </w:r>
    </w:p>
    <w:p w:rsidR="008D624D" w:rsidRDefault="00993037">
      <w:pPr>
        <w:spacing w:line="40" w:lineRule="exact"/>
        <w:ind w:left="26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position w:val="-2"/>
          <w:sz w:val="7"/>
          <w:szCs w:val="7"/>
        </w:rPr>
        <w:t>F</w:t>
      </w:r>
      <w:r>
        <w:rPr>
          <w:rFonts w:ascii="Arial" w:eastAsia="Arial" w:hAnsi="Arial" w:cs="Arial"/>
          <w:spacing w:val="4"/>
          <w:w w:val="79"/>
          <w:position w:val="-2"/>
          <w:sz w:val="7"/>
          <w:szCs w:val="7"/>
        </w:rPr>
        <w:t>li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gh</w:t>
      </w:r>
      <w:r>
        <w:rPr>
          <w:rFonts w:ascii="Arial" w:eastAsia="Arial" w:hAnsi="Arial" w:cs="Arial"/>
          <w:spacing w:val="1"/>
          <w:w w:val="79"/>
          <w:position w:val="-2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position w:val="-2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position w:val="-2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position w:val="-2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_de</w:t>
      </w:r>
      <w:r>
        <w:rPr>
          <w:rFonts w:ascii="Arial" w:eastAsia="Arial" w:hAnsi="Arial" w:cs="Arial"/>
          <w:spacing w:val="1"/>
          <w:w w:val="79"/>
          <w:position w:val="-2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position w:val="-2"/>
          <w:sz w:val="7"/>
          <w:szCs w:val="7"/>
        </w:rPr>
        <w:t>il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position w:val="-2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o</w:t>
      </w:r>
      <w:r>
        <w:rPr>
          <w:rFonts w:ascii="Arial" w:eastAsia="Arial" w:hAnsi="Arial" w:cs="Arial"/>
          <w:spacing w:val="1"/>
          <w:w w:val="79"/>
          <w:position w:val="-2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a</w:t>
      </w:r>
      <w:r>
        <w:rPr>
          <w:rFonts w:ascii="Arial" w:eastAsia="Arial" w:hAnsi="Arial" w:cs="Arial"/>
          <w:spacing w:val="4"/>
          <w:w w:val="79"/>
          <w:position w:val="-2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_pa</w:t>
      </w:r>
      <w:r>
        <w:rPr>
          <w:rFonts w:ascii="Arial" w:eastAsia="Arial" w:hAnsi="Arial" w:cs="Arial"/>
          <w:spacing w:val="-6"/>
          <w:w w:val="79"/>
          <w:position w:val="-2"/>
          <w:sz w:val="7"/>
          <w:szCs w:val="7"/>
        </w:rPr>
        <w:t>ss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ange</w:t>
      </w:r>
      <w:r>
        <w:rPr>
          <w:rFonts w:ascii="Arial" w:eastAsia="Arial" w:hAnsi="Arial" w:cs="Arial"/>
          <w:w w:val="79"/>
          <w:position w:val="-2"/>
          <w:sz w:val="7"/>
          <w:szCs w:val="7"/>
        </w:rPr>
        <w:t>r</w:t>
      </w:r>
    </w:p>
    <w:p w:rsidR="008D624D" w:rsidRDefault="00993037">
      <w:pPr>
        <w:spacing w:before="4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w w:val="79"/>
          <w:sz w:val="7"/>
          <w:szCs w:val="7"/>
        </w:rPr>
        <w:lastRenderedPageBreak/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w w:val="79"/>
          <w:sz w:val="7"/>
          <w:szCs w:val="7"/>
        </w:rPr>
        <w:t>xt</w:t>
      </w:r>
    </w:p>
    <w:p w:rsidR="008D624D" w:rsidRDefault="00993037">
      <w:pPr>
        <w:spacing w:before="9" w:line="268" w:lineRule="auto"/>
        <w:ind w:right="-12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100</w:t>
      </w:r>
      <w:r>
        <w:rPr>
          <w:rFonts w:ascii="Arial" w:eastAsia="Arial" w:hAnsi="Arial" w:cs="Arial"/>
          <w:w w:val="79"/>
          <w:sz w:val="7"/>
          <w:szCs w:val="7"/>
        </w:rPr>
        <w:t xml:space="preserve">)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100</w:t>
      </w:r>
      <w:r>
        <w:rPr>
          <w:rFonts w:ascii="Arial" w:eastAsia="Arial" w:hAnsi="Arial" w:cs="Arial"/>
          <w:w w:val="79"/>
          <w:sz w:val="7"/>
          <w:szCs w:val="7"/>
        </w:rPr>
        <w:t xml:space="preserve">)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20</w:t>
      </w:r>
      <w:r>
        <w:rPr>
          <w:rFonts w:ascii="Arial" w:eastAsia="Arial" w:hAnsi="Arial" w:cs="Arial"/>
          <w:w w:val="79"/>
          <w:sz w:val="7"/>
          <w:szCs w:val="7"/>
        </w:rPr>
        <w:t xml:space="preserve">)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20</w:t>
      </w:r>
      <w:r>
        <w:rPr>
          <w:rFonts w:ascii="Arial" w:eastAsia="Arial" w:hAnsi="Arial" w:cs="Arial"/>
          <w:w w:val="79"/>
          <w:sz w:val="7"/>
          <w:szCs w:val="7"/>
        </w:rPr>
        <w:t xml:space="preserve">) 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D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&amp;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im</w:t>
      </w:r>
      <w:r>
        <w:rPr>
          <w:rFonts w:ascii="Arial" w:eastAsia="Arial" w:hAnsi="Arial" w:cs="Arial"/>
          <w:w w:val="79"/>
          <w:sz w:val="7"/>
          <w:szCs w:val="7"/>
        </w:rPr>
        <w:t>e</w:t>
      </w:r>
    </w:p>
    <w:p w:rsidR="008D624D" w:rsidRDefault="00993037">
      <w:pPr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sz w:val="7"/>
          <w:szCs w:val="7"/>
        </w:rPr>
        <w:t>D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&amp;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im</w:t>
      </w:r>
      <w:r>
        <w:rPr>
          <w:rFonts w:ascii="Arial" w:eastAsia="Arial" w:hAnsi="Arial" w:cs="Arial"/>
          <w:w w:val="79"/>
          <w:sz w:val="7"/>
          <w:szCs w:val="7"/>
        </w:rPr>
        <w:t>e</w:t>
      </w:r>
    </w:p>
    <w:p w:rsidR="008D624D" w:rsidRDefault="00993037">
      <w:pPr>
        <w:spacing w:before="9" w:line="40" w:lineRule="exact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position w:val="-2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position w:val="-2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position w:val="-2"/>
          <w:sz w:val="7"/>
          <w:szCs w:val="7"/>
        </w:rPr>
        <w:t>l</w:t>
      </w:r>
      <w:r>
        <w:rPr>
          <w:rFonts w:ascii="Arial" w:eastAsia="Arial" w:hAnsi="Arial" w:cs="Arial"/>
          <w:w w:val="79"/>
          <w:position w:val="-2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position w:val="-2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position w:val="-2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position w:val="-2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a</w:t>
      </w:r>
      <w:r>
        <w:rPr>
          <w:rFonts w:ascii="Arial" w:eastAsia="Arial" w:hAnsi="Arial" w:cs="Arial"/>
          <w:w w:val="79"/>
          <w:position w:val="-2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position w:val="-2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position w:val="-2"/>
          <w:sz w:val="7"/>
          <w:szCs w:val="7"/>
        </w:rPr>
        <w:t>r</w:t>
      </w:r>
      <w:r>
        <w:rPr>
          <w:rFonts w:ascii="Arial" w:eastAsia="Arial" w:hAnsi="Arial" w:cs="Arial"/>
          <w:w w:val="79"/>
          <w:position w:val="-2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position w:val="-2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position w:val="-2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20</w:t>
      </w:r>
      <w:r>
        <w:rPr>
          <w:rFonts w:ascii="Arial" w:eastAsia="Arial" w:hAnsi="Arial" w:cs="Arial"/>
          <w:w w:val="79"/>
          <w:position w:val="-2"/>
          <w:sz w:val="7"/>
          <w:szCs w:val="7"/>
        </w:rPr>
        <w:t>)</w:t>
      </w:r>
    </w:p>
    <w:p w:rsidR="008D624D" w:rsidRDefault="00993037">
      <w:pPr>
        <w:spacing w:before="15" w:line="260" w:lineRule="exact"/>
        <w:rPr>
          <w:sz w:val="26"/>
          <w:szCs w:val="26"/>
        </w:rPr>
      </w:pPr>
      <w:r>
        <w:br w:type="column"/>
      </w:r>
    </w:p>
    <w:p w:rsidR="008D624D" w:rsidRDefault="00993037">
      <w:pPr>
        <w:ind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p_1</w:t>
      </w:r>
      <w:r>
        <w:rPr>
          <w:rFonts w:ascii="Arial" w:eastAsia="Arial" w:hAnsi="Arial" w:cs="Arial"/>
          <w:w w:val="79"/>
          <w:sz w:val="7"/>
          <w:szCs w:val="7"/>
        </w:rPr>
        <w:t>1</w:t>
      </w:r>
    </w:p>
    <w:p w:rsidR="008D624D" w:rsidRDefault="00993037">
      <w:pPr>
        <w:spacing w:line="200" w:lineRule="exact"/>
      </w:pPr>
      <w:r>
        <w:br w:type="column"/>
      </w:r>
    </w:p>
    <w:p w:rsidR="008D624D" w:rsidRDefault="008D624D">
      <w:pPr>
        <w:spacing w:before="14" w:line="220" w:lineRule="exact"/>
        <w:rPr>
          <w:sz w:val="22"/>
          <w:szCs w:val="22"/>
        </w:rPr>
      </w:pPr>
    </w:p>
    <w:p w:rsidR="008D624D" w:rsidRDefault="00993037">
      <w:pPr>
        <w:spacing w:line="269" w:lineRule="auto"/>
        <w:ind w:right="-12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A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  <w:u w:val="single" w:color="000000"/>
        </w:rPr>
        <w:t>r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l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ne_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d</w:t>
      </w:r>
      <w:r>
        <w:rPr>
          <w:rFonts w:ascii="Arial" w:eastAsia="Arial" w:hAnsi="Arial" w:cs="Arial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ne_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od</w:t>
      </w:r>
      <w:r>
        <w:rPr>
          <w:rFonts w:ascii="Arial" w:eastAsia="Arial" w:hAnsi="Arial" w:cs="Arial"/>
          <w:w w:val="79"/>
          <w:sz w:val="7"/>
          <w:szCs w:val="7"/>
        </w:rPr>
        <w:t xml:space="preserve">e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ne_na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w w:val="79"/>
          <w:sz w:val="7"/>
          <w:szCs w:val="7"/>
        </w:rPr>
        <w:t>e</w:t>
      </w:r>
    </w:p>
    <w:p w:rsidR="008D624D" w:rsidRDefault="00993037">
      <w:pPr>
        <w:spacing w:before="6" w:line="100" w:lineRule="exact"/>
        <w:rPr>
          <w:sz w:val="11"/>
          <w:szCs w:val="11"/>
        </w:rPr>
      </w:pPr>
      <w:r>
        <w:br w:type="column"/>
      </w:r>
    </w:p>
    <w:p w:rsidR="008D624D" w:rsidRDefault="008D624D">
      <w:pPr>
        <w:spacing w:line="200" w:lineRule="exact"/>
      </w:pPr>
    </w:p>
    <w:p w:rsidR="008D624D" w:rsidRDefault="00993037">
      <w:pPr>
        <w:ind w:left="11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n</w:t>
      </w:r>
      <w:r>
        <w:rPr>
          <w:rFonts w:ascii="Arial" w:eastAsia="Arial" w:hAnsi="Arial" w:cs="Arial"/>
          <w:w w:val="79"/>
          <w:sz w:val="7"/>
          <w:szCs w:val="7"/>
        </w:rPr>
        <w:t>e</w:t>
      </w:r>
    </w:p>
    <w:p w:rsidR="008D624D" w:rsidRDefault="00993037">
      <w:pPr>
        <w:spacing w:before="37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p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  <w:r>
        <w:rPr>
          <w:rFonts w:ascii="Arial" w:eastAsia="Arial" w:hAnsi="Arial" w:cs="Arial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5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ege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r</w:t>
      </w:r>
    </w:p>
    <w:p w:rsidR="008D624D" w:rsidRDefault="00993037">
      <w:pPr>
        <w:spacing w:before="10" w:line="268" w:lineRule="auto"/>
        <w:ind w:left="161" w:right="-12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20</w:t>
      </w:r>
      <w:r>
        <w:rPr>
          <w:rFonts w:ascii="Arial" w:eastAsia="Arial" w:hAnsi="Arial" w:cs="Arial"/>
          <w:w w:val="79"/>
          <w:sz w:val="7"/>
          <w:szCs w:val="7"/>
        </w:rPr>
        <w:t xml:space="preserve">)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100</w:t>
      </w:r>
      <w:r>
        <w:rPr>
          <w:rFonts w:ascii="Arial" w:eastAsia="Arial" w:hAnsi="Arial" w:cs="Arial"/>
          <w:w w:val="79"/>
          <w:sz w:val="7"/>
          <w:szCs w:val="7"/>
        </w:rPr>
        <w:t>)</w:t>
      </w:r>
    </w:p>
    <w:p w:rsidR="008D624D" w:rsidRDefault="00993037">
      <w:pPr>
        <w:spacing w:line="200" w:lineRule="exact"/>
      </w:pPr>
      <w:r>
        <w:br w:type="column"/>
      </w:r>
    </w:p>
    <w:p w:rsidR="008D624D" w:rsidRDefault="008D624D">
      <w:pPr>
        <w:spacing w:before="14" w:line="220" w:lineRule="exact"/>
        <w:rPr>
          <w:sz w:val="22"/>
          <w:szCs w:val="22"/>
        </w:rPr>
      </w:pPr>
    </w:p>
    <w:p w:rsidR="008D624D" w:rsidRDefault="00993037">
      <w:pPr>
        <w:ind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&lt;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M</w:t>
      </w:r>
      <w:r>
        <w:rPr>
          <w:rFonts w:ascii="Arial" w:eastAsia="Arial" w:hAnsi="Arial" w:cs="Arial"/>
          <w:spacing w:val="-12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</w:p>
    <w:p w:rsidR="008D624D" w:rsidRDefault="00993037">
      <w:pPr>
        <w:spacing w:before="2" w:line="140" w:lineRule="exact"/>
        <w:rPr>
          <w:sz w:val="15"/>
          <w:szCs w:val="15"/>
        </w:rPr>
      </w:pPr>
      <w:r>
        <w:br w:type="column"/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993037">
      <w:pPr>
        <w:ind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p_</w:t>
      </w:r>
      <w:r>
        <w:rPr>
          <w:rFonts w:ascii="Arial" w:eastAsia="Arial" w:hAnsi="Arial" w:cs="Arial"/>
          <w:w w:val="79"/>
          <w:sz w:val="7"/>
          <w:szCs w:val="7"/>
        </w:rPr>
        <w:t>1</w:t>
      </w:r>
    </w:p>
    <w:p w:rsidR="008D624D" w:rsidRDefault="00993037">
      <w:pPr>
        <w:spacing w:before="11" w:line="269" w:lineRule="auto"/>
        <w:ind w:left="518" w:right="64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2"/>
          <w:w w:val="79"/>
          <w:sz w:val="7"/>
          <w:szCs w:val="7"/>
        </w:rPr>
        <w:lastRenderedPageBreak/>
        <w:t>Agen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_na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w w:val="79"/>
          <w:sz w:val="7"/>
          <w:szCs w:val="7"/>
        </w:rPr>
        <w:t xml:space="preserve">e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Agen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 xml:space="preserve">l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Agen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_h</w:t>
      </w:r>
      <w:r>
        <w:rPr>
          <w:rFonts w:ascii="Arial" w:eastAsia="Arial" w:hAnsi="Arial" w:cs="Arial"/>
          <w:w w:val="79"/>
          <w:sz w:val="7"/>
          <w:szCs w:val="7"/>
        </w:rPr>
        <w:t xml:space="preserve">p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Agen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_pa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ss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w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d</w:t>
      </w:r>
    </w:p>
    <w:p w:rsidR="008D624D" w:rsidRDefault="00993037">
      <w:pPr>
        <w:spacing w:line="80" w:lineRule="exact"/>
        <w:ind w:right="-34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position w:val="2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position w:val="2"/>
          <w:sz w:val="7"/>
          <w:szCs w:val="7"/>
        </w:rPr>
        <w:t>e</w:t>
      </w:r>
      <w:r>
        <w:rPr>
          <w:rFonts w:ascii="Arial" w:eastAsia="Arial" w:hAnsi="Arial" w:cs="Arial"/>
          <w:spacing w:val="3"/>
          <w:w w:val="79"/>
          <w:position w:val="2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position w:val="2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position w:val="2"/>
          <w:sz w:val="7"/>
          <w:szCs w:val="7"/>
        </w:rPr>
        <w:t>t</w:t>
      </w:r>
      <w:r>
        <w:rPr>
          <w:rFonts w:ascii="Arial" w:eastAsia="Arial" w:hAnsi="Arial" w:cs="Arial"/>
          <w:spacing w:val="3"/>
          <w:w w:val="79"/>
          <w:position w:val="2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position w:val="2"/>
          <w:sz w:val="7"/>
          <w:szCs w:val="7"/>
        </w:rPr>
        <w:t>on</w:t>
      </w:r>
      <w:r>
        <w:rPr>
          <w:rFonts w:ascii="Arial" w:eastAsia="Arial" w:hAnsi="Arial" w:cs="Arial"/>
          <w:spacing w:val="-5"/>
          <w:w w:val="79"/>
          <w:position w:val="2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position w:val="2"/>
          <w:sz w:val="7"/>
          <w:szCs w:val="7"/>
        </w:rPr>
        <w:t>h</w:t>
      </w:r>
      <w:r>
        <w:rPr>
          <w:rFonts w:ascii="Arial" w:eastAsia="Arial" w:hAnsi="Arial" w:cs="Arial"/>
          <w:spacing w:val="3"/>
          <w:w w:val="79"/>
          <w:position w:val="2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position w:val="2"/>
          <w:sz w:val="7"/>
          <w:szCs w:val="7"/>
        </w:rPr>
        <w:t>p_3</w:t>
      </w:r>
      <w:r>
        <w:rPr>
          <w:rFonts w:ascii="Arial" w:eastAsia="Arial" w:hAnsi="Arial" w:cs="Arial"/>
          <w:w w:val="79"/>
          <w:position w:val="2"/>
          <w:sz w:val="7"/>
          <w:szCs w:val="7"/>
        </w:rPr>
        <w:t>3</w:t>
      </w:r>
      <w:r>
        <w:rPr>
          <w:rFonts w:ascii="Arial" w:eastAsia="Arial" w:hAnsi="Arial" w:cs="Arial"/>
          <w:w w:val="79"/>
          <w:position w:val="2"/>
          <w:sz w:val="7"/>
          <w:szCs w:val="7"/>
        </w:rPr>
        <w:t xml:space="preserve">     </w:t>
      </w:r>
      <w:r>
        <w:rPr>
          <w:rFonts w:ascii="Arial" w:eastAsia="Arial" w:hAnsi="Arial" w:cs="Arial"/>
          <w:spacing w:val="6"/>
          <w:w w:val="79"/>
          <w:position w:val="2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Agen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_da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eg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w w:val="79"/>
          <w:sz w:val="7"/>
          <w:szCs w:val="7"/>
        </w:rPr>
        <w:t>r</w:t>
      </w:r>
    </w:p>
    <w:p w:rsidR="008D624D" w:rsidRDefault="00993037">
      <w:pPr>
        <w:spacing w:before="9"/>
        <w:ind w:left="518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sz w:val="7"/>
          <w:szCs w:val="7"/>
        </w:rPr>
        <w:t>Agen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>ve</w:t>
      </w:r>
    </w:p>
    <w:p w:rsidR="008D624D" w:rsidRDefault="00993037">
      <w:pPr>
        <w:spacing w:before="37"/>
        <w:ind w:left="518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den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t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f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80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_</w:t>
      </w:r>
      <w:r>
        <w:rPr>
          <w:rFonts w:ascii="Arial" w:eastAsia="Arial" w:hAnsi="Arial" w:cs="Arial"/>
          <w:w w:val="80"/>
          <w:sz w:val="7"/>
          <w:szCs w:val="7"/>
        </w:rPr>
        <w:t xml:space="preserve">1  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>&gt;</w:t>
      </w:r>
    </w:p>
    <w:p w:rsidR="008D624D" w:rsidRDefault="00993037">
      <w:pPr>
        <w:spacing w:before="11" w:line="268" w:lineRule="auto"/>
        <w:ind w:right="-12"/>
        <w:jc w:val="both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2"/>
          <w:w w:val="79"/>
          <w:sz w:val="7"/>
          <w:szCs w:val="7"/>
        </w:rPr>
        <w:lastRenderedPageBreak/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100</w:t>
      </w:r>
      <w:r>
        <w:rPr>
          <w:rFonts w:ascii="Arial" w:eastAsia="Arial" w:hAnsi="Arial" w:cs="Arial"/>
          <w:w w:val="79"/>
          <w:sz w:val="7"/>
          <w:szCs w:val="7"/>
        </w:rPr>
        <w:t xml:space="preserve">)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100</w:t>
      </w:r>
      <w:r>
        <w:rPr>
          <w:rFonts w:ascii="Arial" w:eastAsia="Arial" w:hAnsi="Arial" w:cs="Arial"/>
          <w:w w:val="79"/>
          <w:sz w:val="7"/>
          <w:szCs w:val="7"/>
        </w:rPr>
        <w:t xml:space="preserve">)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100</w:t>
      </w:r>
      <w:r>
        <w:rPr>
          <w:rFonts w:ascii="Arial" w:eastAsia="Arial" w:hAnsi="Arial" w:cs="Arial"/>
          <w:w w:val="79"/>
          <w:sz w:val="7"/>
          <w:szCs w:val="7"/>
        </w:rPr>
        <w:t xml:space="preserve">)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200</w:t>
      </w:r>
      <w:r>
        <w:rPr>
          <w:rFonts w:ascii="Arial" w:eastAsia="Arial" w:hAnsi="Arial" w:cs="Arial"/>
          <w:w w:val="79"/>
          <w:sz w:val="7"/>
          <w:szCs w:val="7"/>
        </w:rPr>
        <w:t xml:space="preserve">) 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D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&amp;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im</w:t>
      </w:r>
      <w:r>
        <w:rPr>
          <w:rFonts w:ascii="Arial" w:eastAsia="Arial" w:hAnsi="Arial" w:cs="Arial"/>
          <w:w w:val="79"/>
          <w:sz w:val="7"/>
          <w:szCs w:val="7"/>
        </w:rPr>
        <w:t>e</w:t>
      </w:r>
    </w:p>
    <w:p w:rsidR="008D624D" w:rsidRDefault="00993037">
      <w:pPr>
        <w:ind w:right="456"/>
        <w:jc w:val="both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ege</w:t>
      </w:r>
      <w:r>
        <w:rPr>
          <w:rFonts w:ascii="Arial" w:eastAsia="Arial" w:hAnsi="Arial" w:cs="Arial"/>
          <w:w w:val="79"/>
          <w:sz w:val="7"/>
          <w:szCs w:val="7"/>
        </w:rPr>
        <w:t>r</w:t>
      </w:r>
    </w:p>
    <w:p w:rsidR="008D624D" w:rsidRDefault="00993037">
      <w:pPr>
        <w:spacing w:before="80" w:line="60" w:lineRule="exact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-1"/>
          <w:w w:val="79"/>
          <w:position w:val="-1"/>
          <w:sz w:val="7"/>
          <w:szCs w:val="7"/>
        </w:rPr>
        <w:lastRenderedPageBreak/>
        <w:t>R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position w:val="-1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position w:val="-1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position w:val="-1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on</w:t>
      </w:r>
      <w:r>
        <w:rPr>
          <w:rFonts w:ascii="Arial" w:eastAsia="Arial" w:hAnsi="Arial" w:cs="Arial"/>
          <w:spacing w:val="-6"/>
          <w:w w:val="79"/>
          <w:position w:val="-1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h</w:t>
      </w:r>
      <w:r>
        <w:rPr>
          <w:rFonts w:ascii="Arial" w:eastAsia="Arial" w:hAnsi="Arial" w:cs="Arial"/>
          <w:spacing w:val="4"/>
          <w:w w:val="79"/>
          <w:position w:val="-1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p_3</w:t>
      </w:r>
      <w:r>
        <w:rPr>
          <w:rFonts w:ascii="Arial" w:eastAsia="Arial" w:hAnsi="Arial" w:cs="Arial"/>
          <w:w w:val="79"/>
          <w:position w:val="-1"/>
          <w:sz w:val="7"/>
          <w:szCs w:val="7"/>
        </w:rPr>
        <w:t>2</w:t>
      </w:r>
    </w:p>
    <w:p w:rsidR="008D624D" w:rsidRDefault="00993037">
      <w:pPr>
        <w:spacing w:line="60" w:lineRule="exact"/>
        <w:ind w:left="418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Ad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m</w:t>
      </w:r>
      <w:r>
        <w:rPr>
          <w:rFonts w:ascii="Arial" w:eastAsia="Arial" w:hAnsi="Arial" w:cs="Arial"/>
          <w:spacing w:val="-12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n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spacing w:val="-6"/>
          <w:w w:val="79"/>
          <w:sz w:val="7"/>
          <w:szCs w:val="7"/>
          <w:u w:val="single" w:color="000000"/>
        </w:rPr>
        <w:t>s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  <w:u w:val="single" w:color="000000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o</w:t>
      </w:r>
      <w:r>
        <w:rPr>
          <w:rFonts w:ascii="Arial" w:eastAsia="Arial" w:hAnsi="Arial" w:cs="Arial"/>
          <w:spacing w:val="-2"/>
          <w:w w:val="79"/>
          <w:sz w:val="7"/>
          <w:szCs w:val="7"/>
          <w:u w:val="single" w:color="000000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_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d</w:t>
      </w:r>
    </w:p>
    <w:p w:rsidR="008D624D" w:rsidRDefault="00993037">
      <w:pPr>
        <w:spacing w:before="9" w:line="269" w:lineRule="auto"/>
        <w:ind w:left="418" w:right="-12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sz w:val="7"/>
          <w:szCs w:val="7"/>
        </w:rPr>
        <w:t>Ad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n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_na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w w:val="79"/>
          <w:sz w:val="7"/>
          <w:szCs w:val="7"/>
        </w:rPr>
        <w:t xml:space="preserve">e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Ad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n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 xml:space="preserve">l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Ad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n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_h</w:t>
      </w:r>
      <w:r>
        <w:rPr>
          <w:rFonts w:ascii="Arial" w:eastAsia="Arial" w:hAnsi="Arial" w:cs="Arial"/>
          <w:w w:val="79"/>
          <w:sz w:val="7"/>
          <w:szCs w:val="7"/>
        </w:rPr>
        <w:t xml:space="preserve">p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Ad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n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_pa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ss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w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 xml:space="preserve">d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Ad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n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_pho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w w:val="79"/>
          <w:sz w:val="7"/>
          <w:szCs w:val="7"/>
        </w:rPr>
        <w:t>o</w:t>
      </w:r>
    </w:p>
    <w:p w:rsidR="008D624D" w:rsidRDefault="00993037">
      <w:pPr>
        <w:spacing w:before="25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2"/>
          <w:w w:val="79"/>
          <w:sz w:val="7"/>
          <w:szCs w:val="7"/>
        </w:rPr>
        <w:lastRenderedPageBreak/>
        <w:t>Ad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n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</w:t>
      </w:r>
      <w:r>
        <w:rPr>
          <w:rFonts w:ascii="Arial" w:eastAsia="Arial" w:hAnsi="Arial" w:cs="Arial"/>
          <w:w w:val="79"/>
          <w:sz w:val="7"/>
          <w:szCs w:val="7"/>
        </w:rPr>
        <w:t>r</w:t>
      </w:r>
    </w:p>
    <w:p w:rsidR="008D624D" w:rsidRDefault="00993037">
      <w:pPr>
        <w:spacing w:before="37"/>
        <w:ind w:left="22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p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  <w:r>
        <w:rPr>
          <w:rFonts w:ascii="Arial" w:eastAsia="Arial" w:hAnsi="Arial" w:cs="Arial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5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ege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r</w:t>
      </w:r>
    </w:p>
    <w:p w:rsidR="008D624D" w:rsidRDefault="00993037">
      <w:pPr>
        <w:spacing w:before="9" w:line="269" w:lineRule="auto"/>
        <w:ind w:left="184" w:right="-12"/>
        <w:jc w:val="both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100</w:t>
      </w:r>
      <w:r>
        <w:rPr>
          <w:rFonts w:ascii="Arial" w:eastAsia="Arial" w:hAnsi="Arial" w:cs="Arial"/>
          <w:w w:val="79"/>
          <w:sz w:val="7"/>
          <w:szCs w:val="7"/>
        </w:rPr>
        <w:t xml:space="preserve">)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200</w:t>
      </w:r>
      <w:r>
        <w:rPr>
          <w:rFonts w:ascii="Arial" w:eastAsia="Arial" w:hAnsi="Arial" w:cs="Arial"/>
          <w:w w:val="79"/>
          <w:sz w:val="7"/>
          <w:szCs w:val="7"/>
        </w:rPr>
        <w:t xml:space="preserve">)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100</w:t>
      </w:r>
      <w:r>
        <w:rPr>
          <w:rFonts w:ascii="Arial" w:eastAsia="Arial" w:hAnsi="Arial" w:cs="Arial"/>
          <w:w w:val="79"/>
          <w:sz w:val="7"/>
          <w:szCs w:val="7"/>
        </w:rPr>
        <w:t xml:space="preserve">)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100</w:t>
      </w:r>
      <w:r>
        <w:rPr>
          <w:rFonts w:ascii="Arial" w:eastAsia="Arial" w:hAnsi="Arial" w:cs="Arial"/>
          <w:w w:val="79"/>
          <w:sz w:val="7"/>
          <w:szCs w:val="7"/>
        </w:rPr>
        <w:t xml:space="preserve">)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100</w:t>
      </w:r>
      <w:r>
        <w:rPr>
          <w:rFonts w:ascii="Arial" w:eastAsia="Arial" w:hAnsi="Arial" w:cs="Arial"/>
          <w:w w:val="79"/>
          <w:sz w:val="7"/>
          <w:szCs w:val="7"/>
        </w:rPr>
        <w:t>)</w:t>
      </w:r>
    </w:p>
    <w:p w:rsidR="008D624D" w:rsidRDefault="00993037">
      <w:pPr>
        <w:spacing w:before="3" w:line="140" w:lineRule="exact"/>
        <w:rPr>
          <w:sz w:val="14"/>
          <w:szCs w:val="14"/>
        </w:rPr>
      </w:pPr>
      <w:r>
        <w:br w:type="column"/>
      </w:r>
    </w:p>
    <w:p w:rsidR="008D624D" w:rsidRDefault="00993037">
      <w:pPr>
        <w:ind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&lt;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M</w:t>
      </w:r>
      <w:r>
        <w:rPr>
          <w:rFonts w:ascii="Arial" w:eastAsia="Arial" w:hAnsi="Arial" w:cs="Arial"/>
          <w:spacing w:val="-12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</w:p>
    <w:p w:rsidR="008D624D" w:rsidRDefault="00993037">
      <w:pPr>
        <w:spacing w:before="2" w:line="280" w:lineRule="exact"/>
        <w:rPr>
          <w:sz w:val="28"/>
          <w:szCs w:val="28"/>
        </w:rPr>
      </w:pPr>
      <w:r>
        <w:br w:type="column"/>
      </w:r>
    </w:p>
    <w:p w:rsidR="008D624D" w:rsidRDefault="00993037">
      <w:pPr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  <w:u w:val="single" w:color="000000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_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ena</w:t>
      </w:r>
      <w:r>
        <w:rPr>
          <w:rFonts w:ascii="Arial" w:eastAsia="Arial" w:hAnsi="Arial" w:cs="Arial"/>
          <w:spacing w:val="-2"/>
          <w:w w:val="79"/>
          <w:sz w:val="7"/>
          <w:szCs w:val="7"/>
          <w:u w:val="single" w:color="000000"/>
        </w:rPr>
        <w:t>r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y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_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d</w:t>
      </w:r>
    </w:p>
    <w:p w:rsidR="008D624D" w:rsidRDefault="00993037">
      <w:pPr>
        <w:spacing w:before="9"/>
        <w:ind w:right="-32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ena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y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_na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w w:val="79"/>
          <w:sz w:val="7"/>
          <w:szCs w:val="7"/>
        </w:rPr>
        <w:t>e</w:t>
      </w:r>
    </w:p>
    <w:p w:rsidR="008D624D" w:rsidRDefault="00993037">
      <w:pPr>
        <w:spacing w:before="9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ena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y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im</w:t>
      </w:r>
      <w:r>
        <w:rPr>
          <w:rFonts w:ascii="Arial" w:eastAsia="Arial" w:hAnsi="Arial" w:cs="Arial"/>
          <w:w w:val="79"/>
          <w:sz w:val="7"/>
          <w:szCs w:val="7"/>
        </w:rPr>
        <w:t>g</w:t>
      </w:r>
    </w:p>
    <w:p w:rsidR="008D624D" w:rsidRDefault="00993037">
      <w:pPr>
        <w:spacing w:before="10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ena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y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_de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w w:val="79"/>
          <w:sz w:val="7"/>
          <w:szCs w:val="7"/>
        </w:rPr>
        <w:t>c</w:t>
      </w:r>
    </w:p>
    <w:p w:rsidR="008D624D" w:rsidRDefault="00993037">
      <w:pPr>
        <w:spacing w:before="9" w:line="40" w:lineRule="exact"/>
        <w:ind w:right="-29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w w:val="79"/>
          <w:position w:val="-3"/>
          <w:sz w:val="7"/>
          <w:szCs w:val="7"/>
        </w:rPr>
        <w:t>T</w:t>
      </w:r>
      <w:r>
        <w:rPr>
          <w:rFonts w:ascii="Arial" w:eastAsia="Arial" w:hAnsi="Arial" w:cs="Arial"/>
          <w:spacing w:val="-14"/>
          <w:position w:val="-3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position w:val="-3"/>
          <w:sz w:val="7"/>
          <w:szCs w:val="7"/>
        </w:rPr>
        <w:t>ou</w:t>
      </w:r>
      <w:r>
        <w:rPr>
          <w:rFonts w:ascii="Arial" w:eastAsia="Arial" w:hAnsi="Arial" w:cs="Arial"/>
          <w:spacing w:val="-2"/>
          <w:w w:val="79"/>
          <w:position w:val="-3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position w:val="-3"/>
          <w:sz w:val="7"/>
          <w:szCs w:val="7"/>
        </w:rPr>
        <w:t>_</w:t>
      </w:r>
      <w:r>
        <w:rPr>
          <w:rFonts w:ascii="Arial" w:eastAsia="Arial" w:hAnsi="Arial" w:cs="Arial"/>
          <w:spacing w:val="4"/>
          <w:w w:val="79"/>
          <w:position w:val="-3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79"/>
          <w:position w:val="-3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position w:val="-3"/>
          <w:sz w:val="7"/>
          <w:szCs w:val="7"/>
        </w:rPr>
        <w:t>ena</w:t>
      </w:r>
      <w:r>
        <w:rPr>
          <w:rFonts w:ascii="Arial" w:eastAsia="Arial" w:hAnsi="Arial" w:cs="Arial"/>
          <w:spacing w:val="-2"/>
          <w:w w:val="79"/>
          <w:position w:val="-3"/>
          <w:sz w:val="7"/>
          <w:szCs w:val="7"/>
        </w:rPr>
        <w:t>r</w:t>
      </w:r>
      <w:r>
        <w:rPr>
          <w:rFonts w:ascii="Arial" w:eastAsia="Arial" w:hAnsi="Arial" w:cs="Arial"/>
          <w:w w:val="79"/>
          <w:position w:val="-3"/>
          <w:sz w:val="7"/>
          <w:szCs w:val="7"/>
        </w:rPr>
        <w:t>y</w:t>
      </w:r>
      <w:r>
        <w:rPr>
          <w:rFonts w:ascii="Arial" w:eastAsia="Arial" w:hAnsi="Arial" w:cs="Arial"/>
          <w:spacing w:val="2"/>
          <w:w w:val="79"/>
          <w:position w:val="-3"/>
          <w:sz w:val="7"/>
          <w:szCs w:val="7"/>
        </w:rPr>
        <w:t>_</w:t>
      </w:r>
      <w:r>
        <w:rPr>
          <w:rFonts w:ascii="Arial" w:eastAsia="Arial" w:hAnsi="Arial" w:cs="Arial"/>
          <w:spacing w:val="4"/>
          <w:w w:val="79"/>
          <w:position w:val="-3"/>
          <w:sz w:val="7"/>
          <w:szCs w:val="7"/>
        </w:rPr>
        <w:t>m</w:t>
      </w:r>
      <w:r>
        <w:rPr>
          <w:rFonts w:ascii="Arial" w:eastAsia="Arial" w:hAnsi="Arial" w:cs="Arial"/>
          <w:spacing w:val="2"/>
          <w:w w:val="79"/>
          <w:position w:val="-3"/>
          <w:sz w:val="7"/>
          <w:szCs w:val="7"/>
        </w:rPr>
        <w:t>u</w:t>
      </w:r>
      <w:r>
        <w:rPr>
          <w:rFonts w:ascii="Arial" w:eastAsia="Arial" w:hAnsi="Arial" w:cs="Arial"/>
          <w:spacing w:val="4"/>
          <w:w w:val="79"/>
          <w:position w:val="-3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position w:val="-3"/>
          <w:sz w:val="7"/>
          <w:szCs w:val="7"/>
        </w:rPr>
        <w:t>a</w:t>
      </w:r>
      <w:r>
        <w:rPr>
          <w:rFonts w:ascii="Arial" w:eastAsia="Arial" w:hAnsi="Arial" w:cs="Arial"/>
          <w:w w:val="79"/>
          <w:position w:val="-3"/>
          <w:sz w:val="7"/>
          <w:szCs w:val="7"/>
        </w:rPr>
        <w:t>i</w:t>
      </w:r>
    </w:p>
    <w:p w:rsidR="008D624D" w:rsidRDefault="00993037">
      <w:pPr>
        <w:spacing w:before="4" w:line="160" w:lineRule="exact"/>
        <w:rPr>
          <w:sz w:val="16"/>
          <w:szCs w:val="16"/>
        </w:rPr>
      </w:pPr>
      <w:r>
        <w:br w:type="column"/>
      </w:r>
    </w:p>
    <w:p w:rsidR="008D624D" w:rsidRDefault="00993037">
      <w:pPr>
        <w:ind w:left="14" w:right="416"/>
        <w:jc w:val="center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ena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y</w:t>
      </w:r>
    </w:p>
    <w:p w:rsidR="008D624D" w:rsidRDefault="00993037">
      <w:pPr>
        <w:spacing w:before="37"/>
        <w:ind w:left="-25" w:right="442"/>
        <w:jc w:val="center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p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  <w:r>
        <w:rPr>
          <w:rFonts w:ascii="Arial" w:eastAsia="Arial" w:hAnsi="Arial" w:cs="Arial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5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ege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r</w:t>
      </w:r>
    </w:p>
    <w:p w:rsidR="008D624D" w:rsidRDefault="00993037">
      <w:pPr>
        <w:spacing w:before="9" w:line="269" w:lineRule="auto"/>
        <w:ind w:left="162" w:right="-12"/>
        <w:jc w:val="both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100</w:t>
      </w:r>
      <w:r>
        <w:rPr>
          <w:rFonts w:ascii="Arial" w:eastAsia="Arial" w:hAnsi="Arial" w:cs="Arial"/>
          <w:w w:val="79"/>
          <w:sz w:val="7"/>
          <w:szCs w:val="7"/>
        </w:rPr>
        <w:t xml:space="preserve">)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100</w:t>
      </w:r>
      <w:r>
        <w:rPr>
          <w:rFonts w:ascii="Arial" w:eastAsia="Arial" w:hAnsi="Arial" w:cs="Arial"/>
          <w:w w:val="79"/>
          <w:sz w:val="7"/>
          <w:szCs w:val="7"/>
        </w:rPr>
        <w:t>) 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w w:val="79"/>
          <w:sz w:val="7"/>
          <w:szCs w:val="7"/>
        </w:rPr>
        <w:t>xt</w:t>
      </w:r>
    </w:p>
    <w:p w:rsidR="008D624D" w:rsidRDefault="00993037">
      <w:pPr>
        <w:spacing w:line="40" w:lineRule="exact"/>
        <w:ind w:left="162" w:right="522"/>
        <w:jc w:val="both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position w:val="-3"/>
          <w:sz w:val="7"/>
          <w:szCs w:val="7"/>
        </w:rPr>
        <w:t>D</w:t>
      </w:r>
      <w:r>
        <w:rPr>
          <w:rFonts w:ascii="Arial" w:eastAsia="Arial" w:hAnsi="Arial" w:cs="Arial"/>
          <w:spacing w:val="2"/>
          <w:w w:val="79"/>
          <w:position w:val="-3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position w:val="-3"/>
          <w:sz w:val="7"/>
          <w:szCs w:val="7"/>
        </w:rPr>
        <w:t>t</w:t>
      </w:r>
      <w:r>
        <w:rPr>
          <w:rFonts w:ascii="Arial" w:eastAsia="Arial" w:hAnsi="Arial" w:cs="Arial"/>
          <w:w w:val="79"/>
          <w:position w:val="-3"/>
          <w:sz w:val="7"/>
          <w:szCs w:val="7"/>
        </w:rPr>
        <w:t>e</w:t>
      </w:r>
    </w:p>
    <w:p w:rsidR="008D624D" w:rsidRDefault="00993037">
      <w:pPr>
        <w:spacing w:before="2" w:line="280" w:lineRule="exact"/>
        <w:rPr>
          <w:sz w:val="28"/>
          <w:szCs w:val="28"/>
        </w:rPr>
      </w:pPr>
      <w:r>
        <w:br w:type="column"/>
      </w:r>
    </w:p>
    <w:p w:rsidR="008D624D" w:rsidRDefault="00993037">
      <w:pPr>
        <w:rPr>
          <w:rFonts w:ascii="Arial" w:eastAsia="Arial" w:hAnsi="Arial" w:cs="Arial"/>
          <w:sz w:val="7"/>
          <w:szCs w:val="7"/>
        </w:rPr>
        <w:sectPr w:rsidR="008D624D">
          <w:type w:val="continuous"/>
          <w:pgSz w:w="16840" w:h="11920" w:orient="landscape"/>
          <w:pgMar w:top="1540" w:right="1660" w:bottom="280" w:left="2420" w:header="720" w:footer="720" w:gutter="0"/>
          <w:cols w:num="15" w:space="720" w:equalWidth="0">
            <w:col w:w="1215" w:space="210"/>
            <w:col w:w="653" w:space="199"/>
            <w:col w:w="426" w:space="3"/>
            <w:col w:w="354" w:space="47"/>
            <w:col w:w="814" w:space="44"/>
            <w:col w:w="116" w:space="1031"/>
            <w:col w:w="393" w:space="81"/>
            <w:col w:w="1015" w:space="205"/>
            <w:col w:w="653" w:space="77"/>
            <w:col w:w="1027" w:space="70"/>
            <w:col w:w="836" w:space="44"/>
            <w:col w:w="116" w:space="936"/>
            <w:col w:w="515" w:space="75"/>
            <w:col w:w="814" w:space="44"/>
            <w:col w:w="747"/>
          </w:cols>
        </w:sectPr>
      </w:pP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&lt;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M</w:t>
      </w:r>
      <w:r>
        <w:rPr>
          <w:rFonts w:ascii="Arial" w:eastAsia="Arial" w:hAnsi="Arial" w:cs="Arial"/>
          <w:spacing w:val="-12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</w:p>
    <w:p w:rsidR="008D624D" w:rsidRDefault="00993037">
      <w:pPr>
        <w:spacing w:before="21"/>
        <w:ind w:left="26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sz w:val="7"/>
          <w:szCs w:val="7"/>
        </w:rPr>
        <w:lastRenderedPageBreak/>
        <w:t>F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gh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_de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_p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e_a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w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l</w:t>
      </w:r>
    </w:p>
    <w:p w:rsidR="008D624D" w:rsidRDefault="00993037">
      <w:pPr>
        <w:spacing w:before="10"/>
        <w:ind w:left="26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sz w:val="7"/>
          <w:szCs w:val="7"/>
        </w:rPr>
        <w:t>F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gh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_de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_p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f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>x</w:t>
      </w:r>
    </w:p>
    <w:p w:rsidR="008D624D" w:rsidRDefault="00993037">
      <w:pPr>
        <w:spacing w:before="2" w:line="40" w:lineRule="exact"/>
        <w:ind w:left="261"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position w:val="-2"/>
          <w:sz w:val="7"/>
          <w:szCs w:val="7"/>
        </w:rPr>
        <w:t>F</w:t>
      </w:r>
      <w:r>
        <w:rPr>
          <w:rFonts w:ascii="Arial" w:eastAsia="Arial" w:hAnsi="Arial" w:cs="Arial"/>
          <w:spacing w:val="4"/>
          <w:w w:val="79"/>
          <w:position w:val="-2"/>
          <w:sz w:val="7"/>
          <w:szCs w:val="7"/>
        </w:rPr>
        <w:t>li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gh</w:t>
      </w:r>
      <w:r>
        <w:rPr>
          <w:rFonts w:ascii="Arial" w:eastAsia="Arial" w:hAnsi="Arial" w:cs="Arial"/>
          <w:spacing w:val="1"/>
          <w:w w:val="79"/>
          <w:position w:val="-2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position w:val="-2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position w:val="-2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position w:val="-2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_de</w:t>
      </w:r>
      <w:r>
        <w:rPr>
          <w:rFonts w:ascii="Arial" w:eastAsia="Arial" w:hAnsi="Arial" w:cs="Arial"/>
          <w:spacing w:val="1"/>
          <w:w w:val="79"/>
          <w:position w:val="-2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position w:val="-2"/>
          <w:sz w:val="7"/>
          <w:szCs w:val="7"/>
        </w:rPr>
        <w:t>il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_</w:t>
      </w:r>
      <w:r>
        <w:rPr>
          <w:rFonts w:ascii="Arial" w:eastAsia="Arial" w:hAnsi="Arial" w:cs="Arial"/>
          <w:spacing w:val="-6"/>
          <w:w w:val="79"/>
          <w:position w:val="-2"/>
          <w:sz w:val="7"/>
          <w:szCs w:val="7"/>
        </w:rPr>
        <w:t>s</w:t>
      </w:r>
      <w:r>
        <w:rPr>
          <w:rFonts w:ascii="Arial" w:eastAsia="Arial" w:hAnsi="Arial" w:cs="Arial"/>
          <w:spacing w:val="1"/>
          <w:w w:val="79"/>
          <w:position w:val="-2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position w:val="-2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u</w:t>
      </w:r>
      <w:r>
        <w:rPr>
          <w:rFonts w:ascii="Arial" w:eastAsia="Arial" w:hAnsi="Arial" w:cs="Arial"/>
          <w:spacing w:val="-6"/>
          <w:w w:val="79"/>
          <w:position w:val="-2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_</w:t>
      </w:r>
      <w:r>
        <w:rPr>
          <w:rFonts w:ascii="Arial" w:eastAsia="Arial" w:hAnsi="Arial" w:cs="Arial"/>
          <w:spacing w:val="4"/>
          <w:w w:val="79"/>
          <w:position w:val="-2"/>
          <w:sz w:val="7"/>
          <w:szCs w:val="7"/>
        </w:rPr>
        <w:t>i</w:t>
      </w:r>
      <w:r>
        <w:rPr>
          <w:rFonts w:ascii="Arial" w:eastAsia="Arial" w:hAnsi="Arial" w:cs="Arial"/>
          <w:spacing w:val="-6"/>
          <w:w w:val="79"/>
          <w:position w:val="-2"/>
          <w:sz w:val="7"/>
          <w:szCs w:val="7"/>
        </w:rPr>
        <w:t>ss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ue</w:t>
      </w:r>
      <w:r>
        <w:rPr>
          <w:rFonts w:ascii="Arial" w:eastAsia="Arial" w:hAnsi="Arial" w:cs="Arial"/>
          <w:w w:val="79"/>
          <w:position w:val="-2"/>
          <w:sz w:val="7"/>
          <w:szCs w:val="7"/>
        </w:rPr>
        <w:t>d</w:t>
      </w:r>
    </w:p>
    <w:p w:rsidR="008D624D" w:rsidRDefault="00993037">
      <w:pPr>
        <w:spacing w:before="21" w:line="269" w:lineRule="auto"/>
        <w:ind w:right="-12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2"/>
          <w:w w:val="79"/>
          <w:sz w:val="7"/>
          <w:szCs w:val="7"/>
        </w:rPr>
        <w:lastRenderedPageBreak/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20</w:t>
      </w:r>
      <w:r>
        <w:rPr>
          <w:rFonts w:ascii="Arial" w:eastAsia="Arial" w:hAnsi="Arial" w:cs="Arial"/>
          <w:w w:val="79"/>
          <w:sz w:val="7"/>
          <w:szCs w:val="7"/>
        </w:rPr>
        <w:t xml:space="preserve">)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20</w:t>
      </w:r>
      <w:r>
        <w:rPr>
          <w:rFonts w:ascii="Arial" w:eastAsia="Arial" w:hAnsi="Arial" w:cs="Arial"/>
          <w:w w:val="79"/>
          <w:sz w:val="7"/>
          <w:szCs w:val="7"/>
        </w:rPr>
        <w:t>)</w:t>
      </w:r>
    </w:p>
    <w:p w:rsidR="008D624D" w:rsidRDefault="00993037">
      <w:pPr>
        <w:spacing w:line="40" w:lineRule="exact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79"/>
          <w:position w:val="-2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n</w:t>
      </w:r>
      <w:r>
        <w:rPr>
          <w:rFonts w:ascii="Arial" w:eastAsia="Arial" w:hAnsi="Arial" w:cs="Arial"/>
          <w:spacing w:val="1"/>
          <w:w w:val="79"/>
          <w:position w:val="-2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ege</w:t>
      </w:r>
      <w:r>
        <w:rPr>
          <w:rFonts w:ascii="Arial" w:eastAsia="Arial" w:hAnsi="Arial" w:cs="Arial"/>
          <w:w w:val="79"/>
          <w:position w:val="-2"/>
          <w:sz w:val="7"/>
          <w:szCs w:val="7"/>
        </w:rPr>
        <w:t>r</w:t>
      </w:r>
    </w:p>
    <w:p w:rsidR="008D624D" w:rsidRDefault="00993037">
      <w:pPr>
        <w:spacing w:before="28"/>
        <w:ind w:right="-31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1"/>
          <w:w w:val="80"/>
          <w:sz w:val="7"/>
          <w:szCs w:val="7"/>
        </w:rPr>
        <w:lastRenderedPageBreak/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den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t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f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80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_</w:t>
      </w:r>
      <w:r>
        <w:rPr>
          <w:rFonts w:ascii="Arial" w:eastAsia="Arial" w:hAnsi="Arial" w:cs="Arial"/>
          <w:w w:val="80"/>
          <w:sz w:val="7"/>
          <w:szCs w:val="7"/>
        </w:rPr>
        <w:t xml:space="preserve">1  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>&gt;</w:t>
      </w:r>
    </w:p>
    <w:p w:rsidR="008D624D" w:rsidRDefault="00993037">
      <w:pPr>
        <w:spacing w:before="2" w:line="220" w:lineRule="exact"/>
        <w:rPr>
          <w:sz w:val="22"/>
          <w:szCs w:val="22"/>
        </w:rPr>
      </w:pPr>
      <w:r>
        <w:br w:type="column"/>
      </w:r>
    </w:p>
    <w:p w:rsidR="008D624D" w:rsidRDefault="00993037">
      <w:pPr>
        <w:spacing w:line="20" w:lineRule="exact"/>
        <w:ind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position w:val="-4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position w:val="-4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position w:val="-4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position w:val="-4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position w:val="-4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position w:val="-4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position w:val="-4"/>
          <w:sz w:val="7"/>
          <w:szCs w:val="7"/>
        </w:rPr>
        <w:t>on</w:t>
      </w:r>
      <w:r>
        <w:rPr>
          <w:rFonts w:ascii="Arial" w:eastAsia="Arial" w:hAnsi="Arial" w:cs="Arial"/>
          <w:spacing w:val="-6"/>
          <w:w w:val="79"/>
          <w:position w:val="-4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position w:val="-4"/>
          <w:sz w:val="7"/>
          <w:szCs w:val="7"/>
        </w:rPr>
        <w:t>h</w:t>
      </w:r>
      <w:r>
        <w:rPr>
          <w:rFonts w:ascii="Arial" w:eastAsia="Arial" w:hAnsi="Arial" w:cs="Arial"/>
          <w:spacing w:val="4"/>
          <w:w w:val="79"/>
          <w:position w:val="-4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position w:val="-4"/>
          <w:sz w:val="7"/>
          <w:szCs w:val="7"/>
        </w:rPr>
        <w:t>p_1</w:t>
      </w:r>
      <w:r>
        <w:rPr>
          <w:rFonts w:ascii="Arial" w:eastAsia="Arial" w:hAnsi="Arial" w:cs="Arial"/>
          <w:w w:val="79"/>
          <w:position w:val="-4"/>
          <w:sz w:val="7"/>
          <w:szCs w:val="7"/>
        </w:rPr>
        <w:t>2</w:t>
      </w:r>
    </w:p>
    <w:p w:rsidR="008D624D" w:rsidRDefault="00993037">
      <w:pPr>
        <w:spacing w:line="60" w:lineRule="exact"/>
        <w:ind w:right="-31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2"/>
          <w:w w:val="79"/>
          <w:sz w:val="7"/>
          <w:szCs w:val="7"/>
        </w:rPr>
        <w:lastRenderedPageBreak/>
        <w:t>Ad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n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_da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w w:val="79"/>
          <w:sz w:val="7"/>
          <w:szCs w:val="7"/>
        </w:rPr>
        <w:t>e</w:t>
      </w:r>
    </w:p>
    <w:p w:rsidR="008D624D" w:rsidRDefault="00993037">
      <w:pPr>
        <w:spacing w:before="37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den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t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f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80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_</w:t>
      </w:r>
      <w:r>
        <w:rPr>
          <w:rFonts w:ascii="Arial" w:eastAsia="Arial" w:hAnsi="Arial" w:cs="Arial"/>
          <w:w w:val="80"/>
          <w:sz w:val="7"/>
          <w:szCs w:val="7"/>
        </w:rPr>
        <w:t xml:space="preserve">1  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>&gt;</w:t>
      </w:r>
    </w:p>
    <w:p w:rsidR="008D624D" w:rsidRDefault="00993037">
      <w:pPr>
        <w:spacing w:line="60" w:lineRule="exact"/>
        <w:ind w:right="-31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-1"/>
          <w:w w:val="79"/>
          <w:sz w:val="7"/>
          <w:szCs w:val="7"/>
        </w:rPr>
        <w:lastRenderedPageBreak/>
        <w:t>D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&amp;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im</w:t>
      </w:r>
      <w:r>
        <w:rPr>
          <w:rFonts w:ascii="Arial" w:eastAsia="Arial" w:hAnsi="Arial" w:cs="Arial"/>
          <w:w w:val="79"/>
          <w:sz w:val="7"/>
          <w:szCs w:val="7"/>
        </w:rPr>
        <w:t>e</w:t>
      </w:r>
    </w:p>
    <w:p w:rsidR="008D624D" w:rsidRDefault="00993037">
      <w:pPr>
        <w:spacing w:before="28"/>
        <w:ind w:right="-32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w w:val="79"/>
          <w:sz w:val="7"/>
          <w:szCs w:val="7"/>
        </w:rPr>
        <w:lastRenderedPageBreak/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ena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y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i</w:t>
      </w:r>
    </w:p>
    <w:p w:rsidR="008D624D" w:rsidRDefault="00993037">
      <w:pPr>
        <w:spacing w:before="37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den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t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f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80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_</w:t>
      </w:r>
      <w:r>
        <w:rPr>
          <w:rFonts w:ascii="Arial" w:eastAsia="Arial" w:hAnsi="Arial" w:cs="Arial"/>
          <w:w w:val="80"/>
          <w:sz w:val="7"/>
          <w:szCs w:val="7"/>
        </w:rPr>
        <w:t xml:space="preserve">1  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>&gt;</w:t>
      </w:r>
    </w:p>
    <w:p w:rsidR="008D624D" w:rsidRDefault="00993037">
      <w:pPr>
        <w:spacing w:before="28"/>
        <w:rPr>
          <w:rFonts w:ascii="Arial" w:eastAsia="Arial" w:hAnsi="Arial" w:cs="Arial"/>
          <w:sz w:val="7"/>
          <w:szCs w:val="7"/>
        </w:rPr>
        <w:sectPr w:rsidR="008D624D">
          <w:type w:val="continuous"/>
          <w:pgSz w:w="16840" w:h="11920" w:orient="landscape"/>
          <w:pgMar w:top="1540" w:right="1660" w:bottom="280" w:left="2420" w:header="720" w:footer="720" w:gutter="0"/>
          <w:cols w:num="8" w:space="720" w:equalWidth="0">
            <w:col w:w="1087" w:space="338"/>
            <w:col w:w="619" w:space="662"/>
            <w:col w:w="462" w:space="4011"/>
            <w:col w:w="426" w:space="348"/>
            <w:col w:w="654" w:space="209"/>
            <w:col w:w="332" w:space="1417"/>
            <w:col w:w="541" w:space="211"/>
            <w:col w:w="1443"/>
          </w:cols>
        </w:sectPr>
      </w:pPr>
      <w:r>
        <w:br w:type="column"/>
      </w:r>
      <w:r>
        <w:rPr>
          <w:rFonts w:ascii="Arial" w:eastAsia="Arial" w:hAnsi="Arial" w:cs="Arial"/>
          <w:spacing w:val="-1"/>
          <w:w w:val="79"/>
          <w:sz w:val="7"/>
          <w:szCs w:val="7"/>
        </w:rPr>
        <w:lastRenderedPageBreak/>
        <w:t>D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w w:val="79"/>
          <w:sz w:val="7"/>
          <w:szCs w:val="7"/>
        </w:rPr>
        <w:t>e</w:t>
      </w:r>
    </w:p>
    <w:p w:rsidR="008D624D" w:rsidRDefault="00993037">
      <w:pPr>
        <w:spacing w:before="61"/>
        <w:ind w:left="261"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80"/>
          <w:sz w:val="7"/>
          <w:szCs w:val="7"/>
        </w:rPr>
        <w:lastRenderedPageBreak/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den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t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f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80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_</w:t>
      </w:r>
      <w:r>
        <w:rPr>
          <w:rFonts w:ascii="Arial" w:eastAsia="Arial" w:hAnsi="Arial" w:cs="Arial"/>
          <w:w w:val="80"/>
          <w:sz w:val="7"/>
          <w:szCs w:val="7"/>
        </w:rPr>
        <w:t xml:space="preserve">1  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>&gt;</w:t>
      </w:r>
    </w:p>
    <w:p w:rsidR="008D624D" w:rsidRDefault="00993037">
      <w:pPr>
        <w:spacing w:before="1" w:line="220" w:lineRule="exact"/>
        <w:rPr>
          <w:sz w:val="22"/>
          <w:szCs w:val="22"/>
        </w:rPr>
      </w:pPr>
      <w:r>
        <w:br w:type="column"/>
      </w:r>
    </w:p>
    <w:p w:rsidR="008D624D" w:rsidRDefault="00993037">
      <w:pPr>
        <w:spacing w:line="60" w:lineRule="exact"/>
        <w:ind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sz w:val="7"/>
          <w:szCs w:val="7"/>
        </w:rPr>
        <w:t>H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</w:t>
      </w:r>
      <w:r>
        <w:rPr>
          <w:rFonts w:ascii="Arial" w:eastAsia="Arial" w:hAnsi="Arial" w:cs="Arial"/>
          <w:w w:val="79"/>
          <w:sz w:val="7"/>
          <w:szCs w:val="7"/>
        </w:rPr>
        <w:t>n</w:t>
      </w:r>
    </w:p>
    <w:p w:rsidR="008D624D" w:rsidRDefault="00993037">
      <w:pPr>
        <w:spacing w:line="100" w:lineRule="exact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-1"/>
          <w:w w:val="79"/>
          <w:position w:val="-1"/>
          <w:sz w:val="7"/>
          <w:szCs w:val="7"/>
        </w:rPr>
        <w:lastRenderedPageBreak/>
        <w:t>R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e</w:t>
      </w:r>
      <w:r>
        <w:rPr>
          <w:rFonts w:ascii="Arial" w:eastAsia="Arial" w:hAnsi="Arial" w:cs="Arial"/>
          <w:spacing w:val="3"/>
          <w:w w:val="79"/>
          <w:position w:val="-1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position w:val="-1"/>
          <w:sz w:val="7"/>
          <w:szCs w:val="7"/>
        </w:rPr>
        <w:t>t</w:t>
      </w:r>
      <w:r>
        <w:rPr>
          <w:rFonts w:ascii="Arial" w:eastAsia="Arial" w:hAnsi="Arial" w:cs="Arial"/>
          <w:spacing w:val="3"/>
          <w:w w:val="79"/>
          <w:position w:val="-1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on</w:t>
      </w:r>
      <w:r>
        <w:rPr>
          <w:rFonts w:ascii="Arial" w:eastAsia="Arial" w:hAnsi="Arial" w:cs="Arial"/>
          <w:spacing w:val="-5"/>
          <w:w w:val="79"/>
          <w:position w:val="-1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h</w:t>
      </w:r>
      <w:r>
        <w:rPr>
          <w:rFonts w:ascii="Arial" w:eastAsia="Arial" w:hAnsi="Arial" w:cs="Arial"/>
          <w:spacing w:val="3"/>
          <w:w w:val="79"/>
          <w:position w:val="-1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p_2</w:t>
      </w:r>
      <w:r>
        <w:rPr>
          <w:rFonts w:ascii="Arial" w:eastAsia="Arial" w:hAnsi="Arial" w:cs="Arial"/>
          <w:w w:val="79"/>
          <w:position w:val="-1"/>
          <w:sz w:val="7"/>
          <w:szCs w:val="7"/>
        </w:rPr>
        <w:t>8</w:t>
      </w:r>
      <w:r>
        <w:rPr>
          <w:rFonts w:ascii="Arial" w:eastAsia="Arial" w:hAnsi="Arial" w:cs="Arial"/>
          <w:w w:val="79"/>
          <w:position w:val="-1"/>
          <w:sz w:val="7"/>
          <w:szCs w:val="7"/>
        </w:rPr>
        <w:t xml:space="preserve">                                                            </w:t>
      </w:r>
      <w:r>
        <w:rPr>
          <w:rFonts w:ascii="Arial" w:eastAsia="Arial" w:hAnsi="Arial" w:cs="Arial"/>
          <w:spacing w:val="4"/>
          <w:w w:val="79"/>
          <w:position w:val="-1"/>
          <w:sz w:val="7"/>
          <w:szCs w:val="7"/>
        </w:rPr>
        <w:t xml:space="preserve"> </w:t>
      </w:r>
      <w:r>
        <w:rPr>
          <w:rFonts w:ascii="Arial" w:eastAsia="Arial" w:hAnsi="Arial" w:cs="Arial"/>
          <w:spacing w:val="-1"/>
          <w:w w:val="79"/>
          <w:position w:val="2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position w:val="2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position w:val="2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position w:val="2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position w:val="2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position w:val="2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position w:val="2"/>
          <w:sz w:val="7"/>
          <w:szCs w:val="7"/>
        </w:rPr>
        <w:t>on</w:t>
      </w:r>
      <w:r>
        <w:rPr>
          <w:rFonts w:ascii="Arial" w:eastAsia="Arial" w:hAnsi="Arial" w:cs="Arial"/>
          <w:spacing w:val="-6"/>
          <w:w w:val="79"/>
          <w:position w:val="2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position w:val="2"/>
          <w:sz w:val="7"/>
          <w:szCs w:val="7"/>
        </w:rPr>
        <w:t>h</w:t>
      </w:r>
      <w:r>
        <w:rPr>
          <w:rFonts w:ascii="Arial" w:eastAsia="Arial" w:hAnsi="Arial" w:cs="Arial"/>
          <w:spacing w:val="4"/>
          <w:w w:val="79"/>
          <w:position w:val="2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position w:val="2"/>
          <w:sz w:val="7"/>
          <w:szCs w:val="7"/>
        </w:rPr>
        <w:t>p_2</w:t>
      </w:r>
      <w:r>
        <w:rPr>
          <w:rFonts w:ascii="Arial" w:eastAsia="Arial" w:hAnsi="Arial" w:cs="Arial"/>
          <w:w w:val="79"/>
          <w:position w:val="2"/>
          <w:sz w:val="7"/>
          <w:szCs w:val="7"/>
        </w:rPr>
        <w:t>9</w:t>
      </w:r>
    </w:p>
    <w:p w:rsidR="008D624D" w:rsidRDefault="008D624D">
      <w:pPr>
        <w:spacing w:before="5" w:line="100" w:lineRule="exact"/>
        <w:rPr>
          <w:sz w:val="10"/>
          <w:szCs w:val="10"/>
        </w:rPr>
      </w:pPr>
    </w:p>
    <w:p w:rsidR="008D624D" w:rsidRDefault="00993037">
      <w:pPr>
        <w:ind w:left="524"/>
        <w:rPr>
          <w:rFonts w:ascii="Arial" w:eastAsia="Arial" w:hAnsi="Arial" w:cs="Arial"/>
          <w:sz w:val="7"/>
          <w:szCs w:val="7"/>
        </w:rPr>
        <w:sectPr w:rsidR="008D624D">
          <w:type w:val="continuous"/>
          <w:pgSz w:w="16840" w:h="11920" w:orient="landscape"/>
          <w:pgMar w:top="1540" w:right="1660" w:bottom="280" w:left="2420" w:header="720" w:footer="720" w:gutter="0"/>
          <w:cols w:num="3" w:space="720" w:equalWidth="0">
            <w:col w:w="722" w:space="3922"/>
            <w:col w:w="476" w:space="3735"/>
            <w:col w:w="3905"/>
          </w:cols>
        </w:sectPr>
      </w:pPr>
      <w:r>
        <w:rPr>
          <w:rFonts w:ascii="Arial" w:eastAsia="Arial" w:hAnsi="Arial" w:cs="Arial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</w:t>
      </w:r>
      <w:r>
        <w:rPr>
          <w:rFonts w:ascii="Arial" w:eastAsia="Arial" w:hAnsi="Arial" w:cs="Arial"/>
          <w:w w:val="79"/>
          <w:sz w:val="7"/>
          <w:szCs w:val="7"/>
        </w:rPr>
        <w:t>g</w:t>
      </w:r>
    </w:p>
    <w:p w:rsidR="008D624D" w:rsidRDefault="00993037">
      <w:pPr>
        <w:spacing w:before="38" w:line="268" w:lineRule="auto"/>
        <w:ind w:left="3942" w:right="-12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sz w:val="7"/>
          <w:szCs w:val="7"/>
          <w:u w:val="single" w:color="000000"/>
        </w:rPr>
        <w:lastRenderedPageBreak/>
        <w:t>H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o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e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l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spacing w:val="-6"/>
          <w:w w:val="79"/>
          <w:sz w:val="7"/>
          <w:szCs w:val="7"/>
          <w:u w:val="single" w:color="000000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  <w:u w:val="single" w:color="000000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  <w:u w:val="single" w:color="000000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_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d</w:t>
      </w:r>
      <w:r>
        <w:rPr>
          <w:rFonts w:ascii="Arial" w:eastAsia="Arial" w:hAnsi="Arial" w:cs="Arial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H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_boo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k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ng_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od</w:t>
      </w:r>
      <w:r>
        <w:rPr>
          <w:rFonts w:ascii="Arial" w:eastAsia="Arial" w:hAnsi="Arial" w:cs="Arial"/>
          <w:w w:val="79"/>
          <w:sz w:val="7"/>
          <w:szCs w:val="7"/>
        </w:rPr>
        <w:t xml:space="preserve">e 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H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_p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 xml:space="preserve">ce 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H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_p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f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na</w:t>
      </w:r>
      <w:r>
        <w:rPr>
          <w:rFonts w:ascii="Arial" w:eastAsia="Arial" w:hAnsi="Arial" w:cs="Arial"/>
          <w:w w:val="79"/>
          <w:sz w:val="7"/>
          <w:szCs w:val="7"/>
        </w:rPr>
        <w:t>l</w:t>
      </w:r>
    </w:p>
    <w:p w:rsidR="008D624D" w:rsidRDefault="00993037">
      <w:pPr>
        <w:spacing w:before="38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lastRenderedPageBreak/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p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  <w:r>
        <w:rPr>
          <w:rFonts w:ascii="Arial" w:eastAsia="Arial" w:hAnsi="Arial" w:cs="Arial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5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ege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r</w:t>
      </w:r>
    </w:p>
    <w:p w:rsidR="008D624D" w:rsidRDefault="00993037">
      <w:pPr>
        <w:spacing w:before="10" w:line="268" w:lineRule="auto"/>
        <w:ind w:left="161" w:right="-12"/>
        <w:jc w:val="both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100</w:t>
      </w:r>
      <w:r>
        <w:rPr>
          <w:rFonts w:ascii="Arial" w:eastAsia="Arial" w:hAnsi="Arial" w:cs="Arial"/>
          <w:w w:val="79"/>
          <w:sz w:val="7"/>
          <w:szCs w:val="7"/>
        </w:rPr>
        <w:t xml:space="preserve">)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100</w:t>
      </w:r>
      <w:r>
        <w:rPr>
          <w:rFonts w:ascii="Arial" w:eastAsia="Arial" w:hAnsi="Arial" w:cs="Arial"/>
          <w:w w:val="79"/>
          <w:sz w:val="7"/>
          <w:szCs w:val="7"/>
        </w:rPr>
        <w:t xml:space="preserve">)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100</w:t>
      </w:r>
      <w:r>
        <w:rPr>
          <w:rFonts w:ascii="Arial" w:eastAsia="Arial" w:hAnsi="Arial" w:cs="Arial"/>
          <w:w w:val="79"/>
          <w:sz w:val="7"/>
          <w:szCs w:val="7"/>
        </w:rPr>
        <w:t>)</w:t>
      </w:r>
    </w:p>
    <w:p w:rsidR="008D624D" w:rsidRDefault="00993037">
      <w:pPr>
        <w:spacing w:before="38"/>
        <w:ind w:right="-31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lastRenderedPageBreak/>
        <w:t>&lt;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M</w:t>
      </w:r>
      <w:r>
        <w:rPr>
          <w:rFonts w:ascii="Arial" w:eastAsia="Arial" w:hAnsi="Arial" w:cs="Arial"/>
          <w:spacing w:val="-12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</w:p>
    <w:p w:rsidR="008D624D" w:rsidRDefault="00993037">
      <w:pPr>
        <w:spacing w:before="6" w:line="120" w:lineRule="exact"/>
        <w:rPr>
          <w:sz w:val="13"/>
          <w:szCs w:val="13"/>
        </w:rPr>
      </w:pPr>
      <w:r>
        <w:br w:type="column"/>
      </w:r>
    </w:p>
    <w:p w:rsidR="008D624D" w:rsidRDefault="00993037">
      <w:pPr>
        <w:rPr>
          <w:rFonts w:ascii="Arial" w:eastAsia="Arial" w:hAnsi="Arial" w:cs="Arial"/>
          <w:sz w:val="7"/>
          <w:szCs w:val="7"/>
        </w:rPr>
      </w:pPr>
      <w:r>
        <w:pict>
          <v:group id="_x0000_s1391" style="position:absolute;margin-left:132.45pt;margin-top:113.9pt;width:623.75pt;height:361.55pt;z-index:-7793;mso-position-horizontal-relative:page;mso-position-vertical-relative:page" coordorigin="2649,2278" coordsize="12475,7231">
            <v:shape id="_x0000_s1714" style="position:absolute;left:10350;top:4468;width:1749;height:881" coordorigin="10350,4468" coordsize="1749,881" path="m10350,5349r1749,l12099,4468r-1749,l10350,5349xe" filled="f" strokecolor="#afffff" strokeweight=".23972mm">
              <v:path arrowok="t"/>
            </v:shape>
            <v:shape id="_x0000_s1713" type="#_x0000_t75" style="position:absolute;left:10344;top:4461;width:1760;height:895">
              <v:imagedata r:id="rId84" o:title=""/>
            </v:shape>
            <v:shape id="_x0000_s1712" style="position:absolute;left:10344;top:4461;width:1760;height:895" coordorigin="10344,4461" coordsize="1760,895" path="m10344,5356r1761,l12105,4461r-1761,l10344,5356xe" filled="f" strokecolor="#0aa" strokeweight=".1198mm">
              <v:path arrowok="t"/>
            </v:shape>
            <v:shape id="_x0000_s1711" style="position:absolute;left:10347;top:4582;width:1760;height:0" coordorigin="10347,4582" coordsize="1760,0" path="m10347,4582r1760,e" filled="f" strokecolor="#0aa" strokeweight=".1254mm">
              <v:path arrowok="t"/>
            </v:shape>
            <v:shape id="_x0000_s1710" style="position:absolute;left:10347;top:5241;width:1760;height:0" coordorigin="10347,5241" coordsize="1760,0" path="m10347,5241r1760,e" filled="f" strokecolor="#0aa" strokeweight=".1254mm">
              <v:path arrowok="t"/>
            </v:shape>
            <v:shape id="_x0000_s1709" style="position:absolute;left:11394;top:5359;width:189;height:243" coordorigin="11394,5359" coordsize="189,243" path="m11394,5359r190,243e" filled="f" strokecolor="#0aa" strokeweight=".1085mm">
              <v:path arrowok="t"/>
            </v:shape>
            <v:shape id="_x0000_s1708" style="position:absolute;left:11414;top:5384;width:39;height:49" coordorigin="11414,5384" coordsize="39,49" path="m11414,5404r,14l11419,5432r23,l11453,5418r,-27l11442,5384r-23,l11414,5391r,13xe" stroked="f">
              <v:path arrowok="t"/>
            </v:shape>
            <v:shape id="_x0000_s1707" style="position:absolute;left:11414;top:5384;width:39;height:49" coordorigin="11414,5384" coordsize="39,49" path="m11414,5404r,14l11419,5432r12,l11442,5432r11,-14l11453,5404r,-13l11442,5384r-11,l11419,5384r-5,7l11414,5404xe" filled="f" strokecolor="#0aa" strokeweight=".1088mm">
              <v:path arrowok="t"/>
            </v:shape>
            <v:shape id="_x0000_s1706" style="position:absolute;left:11528;top:5540;width:139;height:181" coordorigin="11528,5540" coordsize="139,181" path="m11595,5720r-67,-180l11667,5630r-72,90e" filled="f" strokecolor="#0aa" strokeweight=".1083mm">
              <v:path arrowok="t"/>
            </v:shape>
            <v:shape id="_x0000_s1705" style="position:absolute;left:11497;top:5495;width:39;height:49" coordorigin="11497,5495" coordsize="39,49" path="m11497,5515r,14l11503,5543r22,l11536,5529r,-27l11525,5495r-22,l11497,5502r,13xe" stroked="f">
              <v:path arrowok="t"/>
            </v:shape>
            <v:shape id="_x0000_s1704" style="position:absolute;left:11497;top:5495;width:39;height:49" coordorigin="11497,5495" coordsize="39,49" path="m11497,5515r,14l11503,5543r11,l11525,5543r11,-14l11536,5515r,-13l11525,5495r-11,l11503,5495r-6,7l11497,5515xe" filled="f" strokecolor="#0aa" strokeweight=".1088mm">
              <v:path arrowok="t"/>
            </v:shape>
            <v:shape id="_x0000_s1703" style="position:absolute;left:13302;top:5911;width:1810;height:520" coordorigin="13302,5911" coordsize="1810,520" path="m13302,6431r1810,l15112,5911r-1810,l13302,6431xe" filled="f" strokecolor="#afffff" strokeweight=".24658mm">
              <v:path arrowok="t"/>
            </v:shape>
            <v:shape id="_x0000_s1702" type="#_x0000_t75" style="position:absolute;left:13296;top:5904;width:1821;height:534">
              <v:imagedata r:id="rId85" o:title=""/>
            </v:shape>
            <v:shape id="_x0000_s1701" style="position:absolute;left:13296;top:5904;width:1821;height:534" coordorigin="13296,5904" coordsize="1821,534" path="m13296,6438r1822,l15118,5904r-1822,l13296,6438xe" filled="f" strokecolor="#0aa" strokeweight=".1232mm">
              <v:path arrowok="t"/>
            </v:shape>
            <v:shape id="_x0000_s1700" style="position:absolute;left:13299;top:6025;width:1821;height:0" coordorigin="13299,6025" coordsize="1821,0" path="m13299,6025r1821,e" filled="f" strokecolor="#0aa" strokeweight=".1254mm">
              <v:path arrowok="t"/>
            </v:shape>
            <v:shape id="_x0000_s1699" style="position:absolute;left:13299;top:6324;width:1821;height:0" coordorigin="13299,6324" coordsize="1821,0" path="m13299,6324r1821,e" filled="f" strokecolor="#0aa" strokeweight=".1254mm">
              <v:path arrowok="t"/>
            </v:shape>
            <v:shape id="_x0000_s1698" style="position:absolute;left:12937;top:6261;width:362;height:7" coordorigin="12937,6261" coordsize="362,7" path="m12937,6261r362,7e" filled="f" strokecolor="#0aa" strokeweight=".1254mm">
              <v:path arrowok="t"/>
            </v:shape>
            <v:shape id="_x0000_s1697" style="position:absolute;left:12979;top:6237;width:39;height:49" coordorigin="12979,6237" coordsize="39,49" path="m12979,6258r,14l12984,6286r23,l13018,6272r,-28l13007,6237r-23,l12979,6244r,14xe" stroked="f">
              <v:path arrowok="t"/>
            </v:shape>
            <v:shape id="_x0000_s1696" style="position:absolute;left:12979;top:6237;width:39;height:49" coordorigin="12979,6237" coordsize="39,49" path="m12979,6258r,14l12984,6286r11,l13007,6286r11,-14l13018,6258r,-14l13007,6237r-12,l12984,6237r-5,7l12979,6258xe" filled="f" strokecolor="#0aa" strokeweight=".1088mm">
              <v:path arrowok="t"/>
            </v:shape>
            <v:shape id="_x0000_s1695" style="position:absolute;left:13227;top:6206;width:150;height:132" coordorigin="13227,6206" coordsize="150,132" path="m13377,6338r-150,-70l13377,6206r,132e" filled="f" strokecolor="#0aa" strokeweight=".1136mm">
              <v:path arrowok="t"/>
            </v:shape>
            <v:shape id="_x0000_s1694" style="position:absolute;left:13185;top:6237;width:39;height:49" coordorigin="13185,6237" coordsize="39,49" path="m13185,6258r,14l13191,6286r22,l13224,6272r,-28l13213,6237r-22,l13185,6244r,14xe" stroked="f">
              <v:path arrowok="t"/>
            </v:shape>
            <v:shape id="_x0000_s1693" style="position:absolute;left:13185;top:6237;width:39;height:49" coordorigin="13185,6237" coordsize="39,49" path="m13185,6258r,14l13191,6286r11,l13213,6286r11,-14l13224,6258r,-14l13213,6237r-11,l13191,6237r-6,7l13185,6258xe" filled="f" strokecolor="#0aa" strokeweight=".1088mm">
              <v:path arrowok="t"/>
            </v:shape>
            <v:shape id="_x0000_s1692" style="position:absolute;left:12096;top:6706;width:161;height:409" coordorigin="12096,6706" coordsize="161,409" path="m12096,6706r162,409e" filled="f" strokecolor="#0aa" strokeweight=".1018mm">
              <v:path arrowok="t"/>
            </v:shape>
            <v:shape id="_x0000_s1691" style="position:absolute;left:12099;top:6744;width:39;height:49" coordorigin="12099,6744" coordsize="39,49" path="m12099,6765r,13l12105,6792r22,l12138,6778r,-27l12127,6744r-22,l12099,6751r,14xe" stroked="f">
              <v:path arrowok="t"/>
            </v:shape>
            <v:shape id="_x0000_s1690" style="position:absolute;left:12099;top:6744;width:39;height:49" coordorigin="12099,6744" coordsize="39,49" path="m12099,6765r,13l12105,6792r11,l12127,6792r11,-14l12138,6765r,-14l12127,6744r-11,l12105,6744r-6,7l12099,6765xe" filled="f" strokecolor="#0aa" strokeweight=".1088mm">
              <v:path arrowok="t"/>
            </v:shape>
            <v:shape id="_x0000_s1689" style="position:absolute;left:12224;top:7032;width:111;height:194" coordorigin="12224,7032" coordsize="111,194" path="m12241,7226r-17,-194l12336,7171r-95,55e" filled="f" strokecolor="#0aa" strokeweight=".1049mm">
              <v:path arrowok="t"/>
            </v:shape>
            <v:shape id="_x0000_s1688" style="position:absolute;left:12194;top:6980;width:39;height:49" coordorigin="12194,6980" coordsize="39,49" path="m12194,7000r,14l12199,7028r22,l12233,7014r,-27l12221,6980r-22,l12194,6987r,13xe" stroked="f">
              <v:path arrowok="t"/>
            </v:shape>
            <v:shape id="_x0000_s1687" style="position:absolute;left:12194;top:6980;width:39;height:49" coordorigin="12194,6980" coordsize="39,49" path="m12194,7000r,14l12199,7028r11,l12221,7028r12,-14l12233,7000r,-13l12221,6980r-11,l12199,6980r-5,7l12194,7000xe" filled="f" strokecolor="#0aa" strokeweight=".1088mm">
              <v:path arrowok="t"/>
            </v:shape>
            <v:shape id="_x0000_s1686" style="position:absolute;left:12737;top:5290;width:223;height:312" coordorigin="12737,5290" coordsize="223,312" path="m12737,5602r222,-312e" filled="f" strokecolor="#0aa" strokeweight=".1073mm">
              <v:path arrowok="t"/>
            </v:shape>
            <v:shape id="_x0000_s1685" style="position:absolute;left:12756;top:5522;width:39;height:49" coordorigin="12756,5522" coordsize="39,49" path="m12756,5543r,14l12762,5571r22,l12795,5557r,-28l12784,5522r-22,l12756,5529r,14xe" stroked="f">
              <v:path arrowok="t"/>
            </v:shape>
            <v:shape id="_x0000_s1684" style="position:absolute;left:12756;top:5522;width:39;height:49" coordorigin="12756,5522" coordsize="39,49" path="m12756,5543r,14l12762,5571r11,l12784,5571r11,-14l12795,5543r,-14l12784,5522r-11,l12762,5522r-6,7l12756,5543xe" filled="f" strokecolor="#0aa" strokeweight=".1088mm">
              <v:path arrowok="t"/>
            </v:shape>
            <v:shape id="_x0000_s1683" style="position:absolute;left:12909;top:5179;width:139;height:180" coordorigin="12909,5179" coordsize="139,180" path="m13048,5262r-139,97l12970,5179r78,83e" filled="f" strokecolor="#0aa" strokeweight=".1083mm">
              <v:path arrowok="t"/>
            </v:shape>
            <v:shape id="_x0000_s1682" style="position:absolute;left:12879;top:5349;width:39;height:49" coordorigin="12879,5349" coordsize="39,49" path="m12879,5370r,14l12884,5398r22,l12918,5384r,-28l12906,5349r-22,l12879,5356r,14xe" stroked="f">
              <v:path arrowok="t"/>
            </v:shape>
            <v:shape id="_x0000_s1681" style="position:absolute;left:12879;top:5349;width:39;height:49" coordorigin="12879,5349" coordsize="39,49" path="m12879,5370r,14l12884,5398r11,l12906,5398r12,-14l12918,5370r,-14l12906,5349r-11,l12884,5349r-5,7l12879,5370xe" filled="f" strokecolor="#0aa" strokeweight=".1088mm">
              <v:path arrowok="t"/>
            </v:shape>
            <v:shape id="_x0000_s1680" style="position:absolute;left:11007;top:5606;width:1922;height:1089" coordorigin="11007,5606" coordsize="1922,1089" path="m11007,6695r1922,l12929,5606r-1922,l11007,6695xe" filled="f" strokecolor="#afffff" strokeweight=".2375mm">
              <v:path arrowok="t"/>
            </v:shape>
            <v:shape id="_x0000_s1679" type="#_x0000_t75" style="position:absolute;left:11002;top:5599;width:1933;height:1103">
              <v:imagedata r:id="rId86" o:title=""/>
            </v:shape>
            <v:shape id="_x0000_s1678" style="position:absolute;left:11002;top:5599;width:1933;height:1103" coordorigin="11002,5599" coordsize="1933,1103" path="m11002,6702r1932,l12934,5599r-1932,l11002,6702xe" filled="f" strokecolor="#0aa" strokeweight=".1187mm">
              <v:path arrowok="t"/>
            </v:shape>
            <v:shape id="_x0000_s1677" style="position:absolute;left:11004;top:5720;width:1933;height:0" coordorigin="11004,5720" coordsize="1933,0" path="m11004,5720r1933,e" filled="f" strokecolor="#0aa" strokeweight=".1254mm">
              <v:path arrowok="t"/>
            </v:shape>
            <v:shape id="_x0000_s1676" style="position:absolute;left:11004;top:6560;width:1933;height:0" coordorigin="11004,6560" coordsize="1933,0" path="m11004,6560r1933,e" filled="f" strokecolor="#0aa" strokeweight=".1254mm">
              <v:path arrowok="t"/>
            </v:shape>
            <v:shape id="_x0000_s1675" style="position:absolute;left:11548;top:7118;width:1688;height:520" coordorigin="11548,7118" coordsize="1688,520" path="m11548,7639r1687,l13235,7118r-1687,l11548,7639xe" filled="f" strokecolor="#afffff" strokeweight=".246mm">
              <v:path arrowok="t"/>
            </v:shape>
            <v:shape id="_x0000_s1674" type="#_x0000_t75" style="position:absolute;left:11542;top:7111;width:1699;height:534">
              <v:imagedata r:id="rId87" o:title=""/>
            </v:shape>
            <v:shape id="_x0000_s1673" style="position:absolute;left:11542;top:7111;width:1699;height:534" coordorigin="11542,7111" coordsize="1699,534" path="m11542,7646r1699,l13241,7111r-1699,l11542,7646xe" filled="f" strokecolor="#0aa" strokeweight=".1229mm">
              <v:path arrowok="t"/>
            </v:shape>
            <v:shape id="_x0000_s1672" style="position:absolute;left:11545;top:7233;width:1699;height:0" coordorigin="11545,7233" coordsize="1699,0" path="m11545,7233r1698,e" filled="f" strokecolor="#0aa" strokeweight=".1254mm">
              <v:path arrowok="t"/>
            </v:shape>
            <v:shape id="_x0000_s1671" style="position:absolute;left:11545;top:7531;width:1699;height:0" coordorigin="11545,7531" coordsize="1699,0" path="m11545,7531r1698,e" filled="f" strokecolor="#0aa" strokeweight=".1254mm">
              <v:path arrowok="t"/>
            </v:shape>
            <v:shape id="_x0000_s1670" style="position:absolute;left:12962;top:4607;width:1632;height:791" coordorigin="12962,4607" coordsize="1632,791" path="m12962,5398r1632,l14594,4607r-1632,l12962,5398xe" filled="f" strokecolor="#afffff" strokeweight=".24039mm">
              <v:path arrowok="t"/>
            </v:shape>
            <v:shape id="_x0000_s1669" type="#_x0000_t75" style="position:absolute;left:12957;top:4599;width:1643;height:805">
              <v:imagedata r:id="rId88" o:title=""/>
            </v:shape>
            <v:shape id="_x0000_s1668" style="position:absolute;left:12957;top:4599;width:1643;height:805" coordorigin="12957,4599" coordsize="1643,805" path="m12957,5404r1643,l14600,4599r-1643,l12957,5404xe" filled="f" strokecolor="#0aa" strokeweight=".1201mm">
              <v:path arrowok="t"/>
            </v:shape>
            <v:shape id="_x0000_s1667" style="position:absolute;left:12959;top:4721;width:1643;height:0" coordorigin="12959,4721" coordsize="1643,0" path="m12959,4721r1643,e" filled="f" strokecolor="#0aa" strokeweight=".1254mm">
              <v:path arrowok="t"/>
            </v:shape>
            <v:shape id="_x0000_s1666" style="position:absolute;left:12959;top:5290;width:1643;height:0" coordorigin="12959,5290" coordsize="1643,0" path="m12959,5290r1643,e" filled="f" strokecolor="#0aa" strokeweight=".1254mm">
              <v:path arrowok="t"/>
            </v:shape>
            <v:shape id="_x0000_s1665" style="position:absolute;left:9437;top:8673;width:1933;height:701" coordorigin="9437,8673" coordsize="1933,701" path="m9437,9374r1932,l11369,8673r-1932,l9437,9374xe" filled="f" strokecolor="#afffff" strokeweight=".24442mm">
              <v:path arrowok="t"/>
            </v:shape>
            <v:shape id="_x0000_s1664" type="#_x0000_t75" style="position:absolute;left:9431;top:8666;width:1944;height:715">
              <v:imagedata r:id="rId89" o:title=""/>
            </v:shape>
            <v:shape id="_x0000_s1663" style="position:absolute;left:9431;top:8666;width:1944;height:715" coordorigin="9431,8666" coordsize="1944,715" path="m9431,9381r1944,l11375,8666r-1944,l9431,9381xe" filled="f" strokecolor="#0aa" strokeweight=".1221mm">
              <v:path arrowok="t"/>
            </v:shape>
            <v:shape id="_x0000_s1662" style="position:absolute;left:9434;top:8787;width:1944;height:0" coordorigin="9434,8787" coordsize="1944,0" path="m9434,8787r1943,e" filled="f" strokecolor="#0aa" strokeweight=".1254mm">
              <v:path arrowok="t"/>
            </v:shape>
            <v:shape id="_x0000_s1661" style="position:absolute;left:9434;top:9266;width:1944;height:0" coordorigin="9434,9266" coordsize="1944,0" path="m9434,9266r1943,e" filled="f" strokecolor="#0aa" strokeweight=".1254mm">
              <v:path arrowok="t"/>
            </v:shape>
            <v:shape id="_x0000_s1660" style="position:absolute;left:11305;top:8503;width:284;height:166" coordorigin="11305,8503" coordsize="284,166" path="m11305,8669r284,-166e" filled="f" strokecolor="#0aa" strokeweight=".1184mm">
              <v:path arrowok="t"/>
            </v:shape>
            <v:shape id="_x0000_s1659" style="position:absolute;left:11216;top:8628;width:156;height:139" coordorigin="11216,8628" coordsize="156,139" path="m11216,8648r156,-20l11261,8767r-45,-119e" filled="f" strokecolor="#0aa" strokeweight=".1133mm">
              <v:path arrowok="t"/>
            </v:shape>
            <v:shape id="_x0000_s1658" style="position:absolute;left:11369;top:8590;width:39;height:49" coordorigin="11369,8590" coordsize="39,49" path="m11369,8610r,14l11375,8638r22,l11408,8624r,-28l11397,8590r-22,l11369,8596r,14xe" stroked="f">
              <v:path arrowok="t"/>
            </v:shape>
            <v:shape id="_x0000_s1657" style="position:absolute;left:11369;top:8590;width:39;height:49" coordorigin="11369,8590" coordsize="39,49" path="m11369,8610r,14l11375,8638r11,l11397,8638r11,-14l11408,8610r,-14l11397,8590r-11,l11375,8590r-6,6l11369,8610xe" filled="f" strokecolor="#0aa" strokeweight=".1089mm">
              <v:path arrowok="t"/>
            </v:shape>
            <v:shape id="_x0000_s1656" style="position:absolute;left:11522;top:8406;width:156;height:139" coordorigin="11522,8406" coordsize="156,139" path="m11678,8524r-156,20l11634,8406r44,118e" filled="f" strokecolor="#0aa" strokeweight=".1133mm">
              <v:path arrowok="t"/>
            </v:shape>
            <v:shape id="_x0000_s1655" style="position:absolute;left:11481;top:8527;width:39;height:49" coordorigin="11481,8527" coordsize="39,49" path="m11481,8548r,14l11486,8576r23,l11520,8562r,-28l11509,8527r-23,l11481,8534r,14xe" stroked="f">
              <v:path arrowok="t"/>
            </v:shape>
            <v:shape id="_x0000_s1654" style="position:absolute;left:11481;top:8527;width:39;height:49" coordorigin="11481,8527" coordsize="39,49" path="m11481,8548r,14l11486,8576r11,l11509,8576r11,-14l11520,8548r,-14l11509,8527r-12,l11486,8527r-5,7l11481,8548xe" filled="f" strokecolor="#0aa" strokeweight=".1088mm">
              <v:path arrowok="t"/>
            </v:shape>
            <v:shape id="_x0000_s1653" style="position:absolute;left:11592;top:7902;width:2055;height:611" coordorigin="11592,7902" coordsize="2055,611" path="m11592,8513r2055,l13647,7902r-2055,l11592,8513xe" filled="f" strokecolor="#afffff" strokeweight=".24631mm">
              <v:path arrowok="t"/>
            </v:shape>
            <v:shape id="_x0000_s1652" type="#_x0000_t75" style="position:absolute;left:11586;top:7896;width:2066;height:625">
              <v:imagedata r:id="rId90" o:title=""/>
            </v:shape>
            <v:shape id="_x0000_s1651" style="position:absolute;left:11586;top:7896;width:2066;height:625" coordorigin="11586,7896" coordsize="2066,625" path="m11586,8520r2067,l13653,7896r-2067,l11586,8520xe" filled="f" strokecolor="#0aa" strokeweight=".1231mm">
              <v:path arrowok="t"/>
            </v:shape>
            <v:shape id="_x0000_s1650" style="position:absolute;left:11589;top:8017;width:2066;height:0" coordorigin="11589,8017" coordsize="2066,0" path="m11589,8017r2066,e" filled="f" strokecolor="#0aa" strokeweight=".1254mm">
              <v:path arrowok="t"/>
            </v:shape>
            <v:shape id="_x0000_s1649" style="position:absolute;left:11589;top:8406;width:2066;height:0" coordorigin="11589,8406" coordsize="2066,0" path="m11589,8406r2066,e" filled="f" strokecolor="#0aa" strokeweight=".1254mm">
              <v:path arrowok="t"/>
            </v:shape>
            <v:shape id="_x0000_s1648" style="position:absolute;left:11676;top:8749;width:1649;height:701" coordorigin="11676,8749" coordsize="1649,701" path="m11676,9450r1648,l13324,8749r-1648,l11676,9450xe" filled="f" strokecolor="#afffff" strokeweight=".24242mm">
              <v:path arrowok="t"/>
            </v:shape>
            <v:shape id="_x0000_s1647" type="#_x0000_t75" style="position:absolute;left:11670;top:8742;width:1660;height:715">
              <v:imagedata r:id="rId91" o:title=""/>
            </v:shape>
            <v:shape id="_x0000_s1646" style="position:absolute;left:11670;top:8742;width:1660;height:715" coordorigin="11670,8742" coordsize="1660,715" path="m11670,9457r1660,l13330,8742r-1660,l11670,9457xe" filled="f" strokecolor="#0aa" strokeweight=".1211mm">
              <v:path arrowok="t"/>
            </v:shape>
            <v:shape id="_x0000_s1645" style="position:absolute;left:11673;top:8864;width:1660;height:0" coordorigin="11673,8864" coordsize="1660,0" path="m11673,8864r1659,e" filled="f" strokecolor="#0aa" strokeweight=".1254mm">
              <v:path arrowok="t"/>
            </v:shape>
            <v:shape id="_x0000_s1644" style="position:absolute;left:11692;top:8950;width:379;height:0" coordorigin="11692,8950" coordsize="379,0" path="m12071,8950r-379,e" filled="f" strokeweight=".1118mm">
              <v:path arrowok="t"/>
            </v:shape>
            <v:shape id="_x0000_s1643" style="position:absolute;left:11692;top:8950;width:379;height:0" coordorigin="11692,8950" coordsize="379,0" path="m11692,8950r379,e" filled="f" strokeweight=".1118mm">
              <v:path arrowok="t"/>
            </v:shape>
            <v:shape id="_x0000_s1642" style="position:absolute;left:11673;top:9342;width:1660;height:0" coordorigin="11673,9342" coordsize="1660,0" path="m11673,9342r1659,e" filled="f" strokecolor="#0aa" strokeweight=".1254mm">
              <v:path arrowok="t"/>
            </v:shape>
            <v:shape id="_x0000_s1641" style="position:absolute;left:11377;top:8988;width:295;height:21" coordorigin="11377,8988" coordsize="295,21" path="m11377,8988r296,21e" filled="f" strokecolor="#0aa" strokeweight=".1252mm">
              <v:path arrowok="t"/>
            </v:shape>
            <v:shape id="_x0000_s1640" style="position:absolute;left:11414;top:8964;width:39;height:49" coordorigin="11414,8964" coordsize="39,49" path="m11414,8985r,14l11419,9013r23,l11453,8999r,-28l11442,8964r-23,l11414,8971r,14xe" stroked="f">
              <v:path arrowok="t"/>
            </v:shape>
            <v:shape id="_x0000_s1639" style="position:absolute;left:11414;top:8964;width:39;height:49" coordorigin="11414,8964" coordsize="39,49" path="m11414,8985r,14l11419,9013r12,l11442,9013r11,-14l11453,8985r,-14l11442,8964r-11,l11419,8964r-5,7l11414,8985xe" filled="f" strokecolor="#0aa" strokeweight=".10875mm">
              <v:path arrowok="t"/>
            </v:shape>
            <v:shape id="_x0000_s1638" style="position:absolute;left:11595;top:8947;width:156;height:132" coordorigin="11595,8947" coordsize="156,132" path="m11740,9079r-145,-76l11751,8947r-11,132e" filled="f" strokecolor="#0aa" strokeweight=".114mm">
              <v:path arrowok="t"/>
            </v:shape>
            <v:shape id="_x0000_s1637" style="position:absolute;left:11553;top:8971;width:39;height:49" coordorigin="11553,8971" coordsize="39,49" path="m11553,8992r,14l11559,9020r22,l11592,9006r,-28l11581,8971r-22,l11553,8978r,14xe" stroked="f">
              <v:path arrowok="t"/>
            </v:shape>
            <v:shape id="_x0000_s1636" style="position:absolute;left:11553;top:8971;width:39;height:49" coordorigin="11553,8971" coordsize="39,49" path="m11553,8992r,14l11559,9020r11,l11581,9020r11,-14l11592,8992r,-14l11581,8971r-11,l11559,8971r-6,7l11553,8992xe" filled="f" strokecolor="#0aa" strokeweight=".1088mm">
              <v:path arrowok="t"/>
            </v:shape>
            <v:shape id="_x0000_s1635" style="position:absolute;left:12263;top:7649;width:50;height:250" coordorigin="12263,7649" coordsize="50,250" path="m12313,7649r-50,250e" filled="f" strokecolor="#0aa" strokeweight=".09922mm">
              <v:path arrowok="t"/>
            </v:shape>
            <v:shape id="_x0000_s1634" style="position:absolute;left:12277;top:7694;width:39;height:49" coordorigin="12277,7694" coordsize="39,49" path="m12277,7715r,14l12283,7743r22,l12316,7729r,-28l12305,7694r-22,l12277,7701r,14xe" stroked="f">
              <v:path arrowok="t"/>
            </v:shape>
            <v:shape id="_x0000_s1633" style="position:absolute;left:12277;top:7694;width:39;height:49" coordorigin="12277,7694" coordsize="39,49" path="m12277,7715r,14l12283,7743r11,l12305,7743r11,-14l12316,7715r,-14l12305,7694r-11,l12283,7694r-6,7l12277,7715xe" filled="f" strokecolor="#0aa" strokeweight=".1088mm">
              <v:path arrowok="t"/>
            </v:shape>
            <v:shape id="_x0000_s1632" style="position:absolute;left:12196;top:7809;width:100;height:194" coordorigin="12196,7809" coordsize="100,194" path="m12196,7976r84,-167l12297,8003r-101,-27e" filled="f" strokecolor="#0aa" strokeweight=".1039mm">
              <v:path arrowok="t"/>
            </v:shape>
            <v:shape id="_x0000_s1631" style="position:absolute;left:12266;top:7757;width:39;height:49" coordorigin="12266,7757" coordsize="39,49" path="m12266,7778r,14l12272,7805r22,l12305,7792r,-28l12294,7757r-22,l12266,7764r,14xe" stroked="f">
              <v:path arrowok="t"/>
            </v:shape>
            <v:shape id="_x0000_s1630" style="position:absolute;left:12266;top:7757;width:39;height:49" coordorigin="12266,7757" coordsize="39,49" path="m12266,7778r,14l12272,7805r11,l12294,7805r11,-13l12305,7778r,-14l12294,7757r-11,l12272,7757r-6,7l12266,7778xe" filled="f" strokecolor="#0aa" strokeweight=".1089mm">
              <v:path arrowok="t"/>
            </v:shape>
            <v:shape id="_x0000_s1629" style="position:absolute;left:8501;top:4245;width:1582;height:881" coordorigin="8501,4245" coordsize="1582,881" path="m8501,5127r1582,l10083,4245r-1582,l8501,5127xe" filled="f" strokecolor="#afffff" strokeweight=".23783mm">
              <v:path arrowok="t"/>
            </v:shape>
            <v:shape id="_x0000_s1628" type="#_x0000_t75" style="position:absolute;left:8495;top:4239;width:1593;height:895">
              <v:imagedata r:id="rId92" o:title=""/>
            </v:shape>
            <v:shape id="_x0000_s1627" style="position:absolute;left:8495;top:4239;width:1593;height:895" coordorigin="8495,4239" coordsize="1593,895" path="m8495,5134r1593,l10088,4239r-1593,l8495,5134xe" filled="f" strokecolor="#0aa" strokeweight=".1188mm">
              <v:path arrowok="t"/>
            </v:shape>
            <v:shape id="_x0000_s1626" style="position:absolute;left:8498;top:4360;width:1593;height:0" coordorigin="8498,4360" coordsize="1593,0" path="m8498,4360r1593,e" filled="f" strokecolor="#0aa" strokeweight=".1254mm">
              <v:path arrowok="t"/>
            </v:shape>
            <v:shape id="_x0000_s1625" style="position:absolute;left:8498;top:5019;width:1593;height:0" coordorigin="8498,5019" coordsize="1593,0" path="m8498,5019r1593,e" filled="f" strokecolor="#0aa" strokeweight=".1254mm">
              <v:path arrowok="t"/>
            </v:shape>
            <v:shape id="_x0000_s1624" style="position:absolute;left:8988;top:3978;width:0;height:264" coordorigin="8988,3978" coordsize="0,264" path="m8988,4242r,-264e" filled="f" strokecolor="#0aa" strokeweight=".09817mm">
              <v:path arrowok="t"/>
            </v:shape>
            <v:shape id="_x0000_s1623" style="position:absolute;left:8969;top:4141;width:39;height:49" coordorigin="8969,4141" coordsize="39,49" path="m8969,4162r,14l8974,4190r23,l9008,4176r,-28l8997,4141r-23,l8969,4148r,14xe" stroked="f">
              <v:path arrowok="t"/>
            </v:shape>
            <v:shape id="_x0000_s1622" style="position:absolute;left:8969;top:4141;width:39;height:49" coordorigin="8969,4141" coordsize="39,49" path="m8969,4162r,14l8974,4190r11,l8997,4190r11,-14l9008,4162r,-14l8997,4141r-12,l8974,4141r-5,7l8969,4162xe" filled="f" strokecolor="#0aa" strokeweight=".1088mm">
              <v:path arrowok="t"/>
            </v:shape>
            <v:shape id="_x0000_s1621" style="position:absolute;left:8933;top:3881;width:106;height:187" coordorigin="8933,3881" coordsize="106,187" path="m9038,3881r-50,188l8933,3888r105,-7e" filled="f" strokecolor="#0aa" strokeweight=".10475mm">
              <v:path arrowok="t"/>
            </v:shape>
            <v:shape id="_x0000_s1620" style="position:absolute;left:8969;top:4065;width:39;height:49" coordorigin="8969,4065" coordsize="39,49" path="m8969,4086r,14l8974,4114r23,l9008,4100r,-28l8997,4065r-23,l8969,4072r,14xe" stroked="f">
              <v:path arrowok="t"/>
            </v:shape>
            <v:shape id="_x0000_s1619" style="position:absolute;left:8969;top:4065;width:39;height:49" coordorigin="8969,4065" coordsize="39,49" path="m8969,4086r,14l8974,4114r11,l8997,4114r11,-14l9008,4086r,-14l8997,4065r-12,l8974,4065r-5,7l8969,4086xe" filled="f" strokecolor="#0aa" strokeweight=".1088mm">
              <v:path arrowok="t"/>
            </v:shape>
            <v:shape id="_x0000_s1618" style="position:absolute;left:6340;top:5620;width:1922;height:1332" coordorigin="6340,5620" coordsize="1922,1332" path="m6340,6952r1921,l8261,5620r-1921,l6340,6952xe" filled="f" strokecolor="#afffff" strokeweight=".23308mm">
              <v:path arrowok="t"/>
            </v:shape>
            <v:shape id="_x0000_s1617" type="#_x0000_t75" style="position:absolute;left:6334;top:5613;width:1933;height:1346">
              <v:imagedata r:id="rId93" o:title=""/>
            </v:shape>
            <v:shape id="_x0000_s1616" style="position:absolute;left:6334;top:5613;width:1933;height:1346" coordorigin="6334,5613" coordsize="1933,1346" path="m6334,6959r1933,l8267,5613r-1933,l6334,6959xe" filled="f" strokecolor="#0aa" strokeweight=".1165mm">
              <v:path arrowok="t"/>
            </v:shape>
            <v:shape id="_x0000_s1615" style="position:absolute;left:6337;top:5734;width:1933;height:0" coordorigin="6337,5734" coordsize="1933,0" path="m6337,5734r1933,e" filled="f" strokecolor="#0aa" strokeweight=".1254mm">
              <v:path arrowok="t"/>
            </v:shape>
            <v:shape id="_x0000_s1614" style="position:absolute;left:6337;top:6844;width:1933;height:0" coordorigin="6337,6844" coordsize="1933,0" path="m6337,6844r1933,e" filled="f" strokecolor="#0aa" strokeweight=".1254mm">
              <v:path arrowok="t"/>
            </v:shape>
            <v:shape id="_x0000_s1613" style="position:absolute;left:7963;top:3978;width:507;height:1735" coordorigin="7963,3978" coordsize="507,1735" path="m7963,3978r507,1735e" filled="f" strokecolor="#0aa" strokeweight=".1003mm">
              <v:path arrowok="t"/>
            </v:shape>
            <v:shape id="_x0000_s1612" style="position:absolute;left:7961;top:4017;width:39;height:49" coordorigin="7961,4017" coordsize="39,49" path="m7961,4037r,14l7966,4065r22,l8000,4051r,-27l7988,4017r-22,l7961,4024r,13xe" stroked="f">
              <v:path arrowok="t"/>
            </v:shape>
            <v:shape id="_x0000_s1611" style="position:absolute;left:7961;top:4017;width:39;height:49" coordorigin="7961,4017" coordsize="39,49" path="m7961,4037r,14l7966,4065r11,l7988,4065r12,-14l8000,4037r,-13l7988,4017r-11,l7966,4017r-5,7l7961,4037xe" filled="f" strokecolor="#0aa" strokeweight=".1088mm">
              <v:path arrowok="t"/>
            </v:shape>
            <v:shape id="_x0000_s1610" style="position:absolute;left:8448;top:5630;width:100;height:194" coordorigin="8448,5630" coordsize="100,194" path="m8448,5824r,-194l8548,5782r-100,42e" filled="f" strokecolor="#0aa" strokeweight=".1039mm">
              <v:path arrowok="t"/>
            </v:shape>
            <v:shape id="_x0000_s1609" style="position:absolute;left:8417;top:5578;width:39;height:49" coordorigin="8417,5578" coordsize="39,49" path="m8417,5599r,14l8423,5627r22,l8456,5613r,-28l8445,5578r-22,l8417,5585r,14xe" stroked="f">
              <v:path arrowok="t"/>
            </v:shape>
            <v:shape id="_x0000_s1608" style="position:absolute;left:8417;top:5578;width:39;height:49" coordorigin="8417,5578" coordsize="39,49" path="m8417,5599r,14l8423,5627r11,l8445,5627r11,-14l8456,5599r,-14l8445,5578r-11,l8423,5578r-6,7l8417,5599xe" filled="f" strokecolor="#0aa" strokeweight=".1089mm">
              <v:path arrowok="t"/>
            </v:shape>
            <v:shape id="_x0000_s1607" style="position:absolute;left:8412;top:5717;width:1994;height:972" coordorigin="8412,5717" coordsize="1994,972" path="m8412,6688r1994,l10406,5717r-1994,l8412,6688xe" filled="f" strokecolor="#afffff" strokeweight=".24031mm">
              <v:path arrowok="t"/>
            </v:shape>
            <v:shape id="_x0000_s1606" type="#_x0000_t75" style="position:absolute;left:8406;top:5710;width:2005;height:985">
              <v:imagedata r:id="rId94" o:title=""/>
            </v:shape>
            <v:shape id="_x0000_s1605" style="position:absolute;left:8406;top:5710;width:2005;height:985" coordorigin="8406,5710" coordsize="2005,985" path="m8406,6695r2005,l10411,5710r-2005,l8406,6695xe" filled="f" strokecolor="#0aa" strokeweight=".1201mm">
              <v:path arrowok="t"/>
            </v:shape>
            <v:shape id="_x0000_s1604" style="position:absolute;left:8409;top:5831;width:2005;height:0" coordorigin="8409,5831" coordsize="2005,0" path="m8409,5831r2005,e" filled="f" strokecolor="#0aa" strokeweight=".1254mm">
              <v:path arrowok="t"/>
            </v:shape>
            <v:shape id="_x0000_s1603" style="position:absolute;left:8409;top:6580;width:2005;height:0" coordorigin="8409,6580" coordsize="2005,0" path="m8409,6580r2005,e" filled="f" strokecolor="#0aa" strokeweight=".1254mm">
              <v:path arrowok="t"/>
            </v:shape>
            <v:shape id="_x0000_s1602" style="position:absolute;left:9272;top:3618;width:2311;height:62" coordorigin="9272,3618" coordsize="2311,62" path="m9272,3618r2312,62e" filled="f" strokecolor="#0aa" strokeweight=".1253mm">
              <v:path arrowok="t"/>
            </v:shape>
            <v:shape id="_x0000_s1601" style="position:absolute;left:9308;top:3593;width:39;height:49" coordorigin="9308,3593" coordsize="39,49" path="m9308,3614r,14l9314,3642r22,l9347,3628r,-28l9336,3593r-22,l9308,3600r,14xe" stroked="f">
              <v:path arrowok="t"/>
            </v:shape>
            <v:shape id="_x0000_s1600" style="position:absolute;left:9308;top:3593;width:39;height:49" coordorigin="9308,3593" coordsize="39,49" path="m9308,3614r,14l9314,3642r11,l9336,3642r11,-14l9347,3614r,-14l9336,3593r-11,l9314,3593r-6,7l9308,3614xe" filled="f" strokecolor="#0aa" strokeweight=".1088mm">
              <v:path arrowok="t"/>
            </v:shape>
            <v:shape id="_x0000_s1599" style="position:absolute;left:11511;top:3618;width:145;height:132" coordorigin="11511,3618" coordsize="145,132" path="m11656,3750r-145,-70l11656,3618r,132e" filled="f" strokecolor="#0aa" strokeweight=".113mm">
              <v:path arrowok="t"/>
            </v:shape>
            <v:shape id="_x0000_s1598" style="position:absolute;left:11470;top:3649;width:39;height:49" coordorigin="11470,3649" coordsize="39,49" path="m11470,3670r,13l11475,3697r22,l11509,3683r,-27l11497,3649r-22,l11470,3656r,14xe" stroked="f">
              <v:path arrowok="t"/>
            </v:shape>
            <v:shape id="_x0000_s1597" style="position:absolute;left:11470;top:3649;width:39;height:49" coordorigin="11470,3649" coordsize="39,49" path="m11470,3670r,13l11475,3697r11,l11497,3697r12,-14l11509,3670r,-14l11497,3649r-11,l11475,3649r-5,7l11470,3670xe" filled="f" strokecolor="#0aa" strokeweight=".1089mm">
              <v:path arrowok="t"/>
            </v:shape>
            <v:shape id="_x0000_s1596" style="position:absolute;left:7599;top:3357;width:1665;height:611" coordorigin="7599,3357" coordsize="1665,611" path="m7599,3968r1665,l9264,3357r-1665,l7599,3968xe" filled="f" strokecolor="#afffff" strokeweight=".24428mm">
              <v:path arrowok="t"/>
            </v:shape>
            <v:shape id="_x0000_s1595" type="#_x0000_t75" style="position:absolute;left:7593;top:3350;width:1676;height:624">
              <v:imagedata r:id="rId95" o:title=""/>
            </v:shape>
            <v:shape id="_x0000_s1594" style="position:absolute;left:7593;top:3350;width:1676;height:624" coordorigin="7593,3350" coordsize="1676,624" path="m7593,3975r1677,l9270,3350r-1677,l7593,3975xe" filled="f" strokecolor="#0aa" strokeweight=".1221mm">
              <v:path arrowok="t"/>
            </v:shape>
            <v:shape id="_x0000_s1593" style="position:absolute;left:7596;top:3472;width:1676;height:0" coordorigin="7596,3472" coordsize="1676,0" path="m7596,3472r1676,e" filled="f" strokecolor="#0aa" strokeweight=".1254mm">
              <v:path arrowok="t"/>
            </v:shape>
            <v:shape id="_x0000_s1592" style="position:absolute;left:7596;top:3860;width:1676;height:0" coordorigin="7596,3860" coordsize="1676,0" path="m7596,3860r1676,e" filled="f" strokecolor="#0aa" strokeweight=".1254mm">
              <v:path arrowok="t"/>
            </v:shape>
            <v:shape id="_x0000_s1591" style="position:absolute;left:11586;top:3482;width:1793;height:701" coordorigin="11586,3482" coordsize="1793,701" path="m11586,4183r1794,l13380,3482r-1794,l11586,4183xe" filled="f" strokecolor="#afffff" strokeweight=".24353mm">
              <v:path arrowok="t"/>
            </v:shape>
            <v:shape id="_x0000_s1590" type="#_x0000_t75" style="position:absolute;left:11581;top:3475;width:1804;height:715">
              <v:imagedata r:id="rId96" o:title=""/>
            </v:shape>
            <v:shape id="_x0000_s1589" style="position:absolute;left:11581;top:3475;width:1804;height:715" coordorigin="11581,3475" coordsize="1804,715" path="m11581,4190r1804,l13385,3475r-1804,l11581,4190xe" filled="f" strokecolor="#0aa" strokeweight=".1217mm">
              <v:path arrowok="t"/>
            </v:shape>
            <v:shape id="_x0000_s1588" style="position:absolute;left:11584;top:3597;width:1804;height:0" coordorigin="11584,3597" coordsize="1804,0" path="m11584,3597r1804,e" filled="f" strokecolor="#0aa" strokeweight=".1254mm">
              <v:path arrowok="t"/>
            </v:shape>
            <v:shape id="_x0000_s1587" style="position:absolute;left:11609;top:3683;width:312;height:0" coordorigin="11609,3683" coordsize="312,0" path="m11921,3683r-312,e" filled="f" strokeweight=".1118mm">
              <v:path arrowok="t"/>
            </v:shape>
            <v:shape id="_x0000_s1586" style="position:absolute;left:11609;top:3683;width:312;height:0" coordorigin="11609,3683" coordsize="312,0" path="m11609,3683r312,e" filled="f" strokeweight=".1118mm">
              <v:path arrowok="t"/>
            </v:shape>
            <v:shape id="_x0000_s1585" style="position:absolute;left:11584;top:4076;width:1804;height:0" coordorigin="11584,4076" coordsize="1804,0" path="m11584,4076r1804,e" filled="f" strokecolor="#0aa" strokeweight=".1254mm">
              <v:path arrowok="t"/>
            </v:shape>
            <v:shape id="_x0000_s1584" style="position:absolute;left:9785;top:5137;width:61;height:576" coordorigin="9785,5137" coordsize="61,576" path="m9785,5137r61,576e" filled="f" strokecolor="#0aa" strokeweight=".09847mm">
              <v:path arrowok="t"/>
            </v:shape>
            <v:shape id="_x0000_s1583" style="position:absolute;left:9771;top:5182;width:39;height:49" coordorigin="9771,5182" coordsize="39,49" path="m9771,5203r,14l9776,5231r23,l9810,5217r,-28l9799,5182r-23,l9771,5189r,14xe" stroked="f">
              <v:path arrowok="t"/>
            </v:shape>
            <v:shape id="_x0000_s1582" style="position:absolute;left:9771;top:5182;width:39;height:49" coordorigin="9771,5182" coordsize="39,49" path="m9771,5203r,14l9776,5231r12,l9799,5231r11,-14l9810,5203r,-14l9799,5182r-11,l9776,5182r-5,7l9771,5203xe" filled="f" strokecolor="#0aa" strokeweight=".1089mm">
              <v:path arrowok="t"/>
            </v:shape>
            <v:shape id="_x0000_s1581" style="position:absolute;left:9801;top:5623;width:106;height:194" coordorigin="9801,5623" coordsize="106,194" path="m9801,5817r34,-194l9907,5796r-106,21e" filled="f" strokecolor="#0aa" strokeweight=".1044mm">
              <v:path arrowok="t"/>
            </v:shape>
            <v:shape id="_x0000_s1580" style="position:absolute;left:9810;top:5571;width:39;height:49" coordorigin="9810,5571" coordsize="39,49" path="m9810,5592r,14l9815,5620r23,l9849,5606r,-28l9838,5571r-23,l9810,5578r,14xe" stroked="f">
              <v:path arrowok="t"/>
            </v:shape>
            <v:shape id="_x0000_s1579" style="position:absolute;left:9810;top:5571;width:39;height:49" coordorigin="9810,5571" coordsize="39,49" path="m9810,5592r,14l9815,5620r12,l9838,5620r11,-14l9849,5592r,-14l9838,5571r-11,l9815,5571r-5,7l9810,5592xe" filled="f" strokecolor="#0aa" strokeweight=".1088mm">
              <v:path arrowok="t"/>
            </v:shape>
            <v:shape id="_x0000_s1578" style="position:absolute;left:4212;top:6119;width:1855;height:514" coordorigin="4212,6119" coordsize="1855,514" path="m4212,6633r1855,l6067,6119r-1855,l4212,6633xe" filled="f" strokecolor="#afffff" strokeweight=".24686mm">
              <v:path arrowok="t"/>
            </v:shape>
            <v:shape id="_x0000_s1577" type="#_x0000_t75" style="position:absolute;left:4207;top:6112;width:1866;height:527">
              <v:imagedata r:id="rId97" o:title=""/>
            </v:shape>
            <v:shape id="_x0000_s1576" style="position:absolute;left:4207;top:6112;width:1866;height:527" coordorigin="4207,6112" coordsize="1866,527" path="m4207,6640r1865,l6072,6112r-1865,l4207,6640xe" filled="f" strokecolor="#0aa" strokeweight=".1234mm">
              <v:path arrowok="t"/>
            </v:shape>
            <v:shape id="_x0000_s1575" style="position:absolute;left:4210;top:6227;width:1866;height:0" coordorigin="4210,6227" coordsize="1866,0" path="m4210,6227r1865,e" filled="f" strokecolor="#0aa" strokeweight=".1254mm">
              <v:path arrowok="t"/>
            </v:shape>
            <v:shape id="_x0000_s1574" style="position:absolute;left:5900;top:6313;width:117;height:0" coordorigin="5900,6313" coordsize="117,0" path="m6017,6313r-117,e" filled="f" strokeweight=".1118mm">
              <v:path arrowok="t"/>
            </v:shape>
            <v:shape id="_x0000_s1573" style="position:absolute;left:5900;top:6313;width:117;height:0" coordorigin="5900,6313" coordsize="117,0" path="m5900,6313r117,e" filled="f" strokeweight=".1118mm">
              <v:path arrowok="t"/>
            </v:shape>
            <v:shape id="_x0000_s1572" style="position:absolute;left:4210;top:6525;width:1866;height:0" coordorigin="4210,6525" coordsize="1866,0" path="m4210,6525r1865,e" filled="f" strokecolor="#0aa" strokeweight=".1254mm">
              <v:path arrowok="t"/>
            </v:shape>
            <v:shape id="_x0000_s1571" style="position:absolute;left:6075;top:6261;width:262;height:28" coordorigin="6075,6261" coordsize="262,28" path="m6337,6261r-262,28e" filled="f" strokecolor="#0aa" strokeweight=".1251mm">
              <v:path arrowok="t"/>
            </v:shape>
            <v:shape id="_x0000_s1570" style="position:absolute;left:6256;top:6237;width:39;height:49" coordorigin="6256,6237" coordsize="39,49" path="m6256,6258r,14l6262,6286r22,l6295,6272r,-28l6284,6237r-22,l6256,6244r,14xe" stroked="f">
              <v:path arrowok="t"/>
            </v:shape>
            <v:shape id="_x0000_s1569" style="position:absolute;left:6256;top:6237;width:39;height:49" coordorigin="6256,6237" coordsize="39,49" path="m6256,6258r,14l6262,6286r11,l6284,6286r11,-14l6295,6258r,-14l6284,6237r-11,l6262,6237r-6,7l6256,6258xe" filled="f" strokecolor="#0aa" strokeweight=".1089mm">
              <v:path arrowok="t"/>
            </v:shape>
            <v:shape id="_x0000_s1568" style="position:absolute;left:5997;top:6234;width:156;height:132" coordorigin="5997,6234" coordsize="156,132" path="m5997,6234r156,48l6008,6366r-11,-132e" filled="f" strokecolor="#0aa" strokeweight=".114mm">
              <v:path arrowok="t"/>
            </v:shape>
            <v:shape id="_x0000_s1567" style="position:absolute;left:6151;top:6251;width:39;height:49" coordorigin="6151,6251" coordsize="39,49" path="m6151,6272r,14l6156,6300r22,l6190,6286r,-28l6178,6251r-22,l6151,6258r,14xe" stroked="f">
              <v:path arrowok="t"/>
            </v:shape>
            <v:shape id="_x0000_s1566" style="position:absolute;left:6151;top:6251;width:39;height:49" coordorigin="6151,6251" coordsize="39,49" path="m6151,6272r,14l6156,6300r11,l6178,6300r12,-14l6190,6272r,-14l6178,6251r-11,l6156,6251r-5,7l6151,6272xe" filled="f" strokecolor="#0aa" strokeweight=".1088mm">
              <v:path arrowok="t"/>
            </v:shape>
            <v:shape id="_x0000_s1565" style="position:absolute;left:11099;top:2952;width:406;height:111" coordorigin="11099,2952" coordsize="406,111" path="m11506,2952r-407,110e" filled="f" strokecolor="#0aa" strokeweight=".35pt">
              <v:path arrowok="t"/>
            </v:shape>
            <v:shape id="_x0000_s1564" style="position:absolute;left:11425;top:2941;width:39;height:49" coordorigin="11425,2941" coordsize="39,49" path="m11425,2962r,14l11431,2990r22,l11464,2976r,-28l11453,2941r-22,l11425,2948r,14xe" stroked="f">
              <v:path arrowok="t"/>
            </v:shape>
            <v:shape id="_x0000_s1563" style="position:absolute;left:11425;top:2941;width:39;height:49" coordorigin="11425,2941" coordsize="39,49" path="m11425,2962r,14l11431,2990r11,l11453,2990r11,-14l11464,2962r,-14l11453,2941r-11,l11431,2941r-6,7l11425,2962xe" filled="f" strokecolor="#0aa" strokeweight=".1088mm">
              <v:path arrowok="t"/>
            </v:shape>
            <v:shape id="_x0000_s1562" style="position:absolute;left:11016;top:3021;width:156;height:125" coordorigin="11016,3021" coordsize="156,125" path="m11016,3021r156,21l11038,3146r-22,-125e" filled="f" strokecolor="#0aa" strokeweight=".11475mm">
              <v:path arrowok="t"/>
            </v:shape>
            <v:shape id="_x0000_s1561" style="position:absolute;left:11169;top:3010;width:39;height:49" coordorigin="11169,3010" coordsize="39,49" path="m11169,3031r,14l11174,3059r23,l11208,3045r,-28l11197,3010r-23,l11169,3017r,14xe" stroked="f">
              <v:path arrowok="t"/>
            </v:shape>
            <v:shape id="_x0000_s1560" style="position:absolute;left:11169;top:3010;width:39;height:49" coordorigin="11169,3010" coordsize="39,49" path="m11169,3031r,14l11174,3059r11,l11197,3059r11,-14l11208,3031r,-14l11197,3010r-12,l11174,3010r-5,7l11169,3031xe" filled="f" strokecolor="#0aa" strokeweight=".1088mm">
              <v:path arrowok="t"/>
            </v:shape>
            <v:shape id="_x0000_s1559" style="position:absolute;left:9328;top:2806;width:440;height:125" coordorigin="9328,2806" coordsize="440,125" path="m9328,2806r440,124e" filled="f" strokecolor="#0aa" strokeweight=".1233mm">
              <v:path arrowok="t"/>
            </v:shape>
            <v:shape id="_x0000_s1558" style="position:absolute;left:9364;top:2795;width:39;height:49" coordorigin="9364,2795" coordsize="39,49" path="m9364,2816r,14l9370,2844r22,l9403,2830r,-28l9392,2795r-22,l9364,2802r,14xe" stroked="f">
              <v:path arrowok="t"/>
            </v:shape>
            <v:shape id="_x0000_s1557" style="position:absolute;left:9364;top:2795;width:39;height:49" coordorigin="9364,2795" coordsize="39,49" path="m9364,2816r,14l9370,2844r11,l9392,2844r11,-14l9403,2816r,-14l9392,2795r-11,l9370,2795r-6,7l9364,2816xe" filled="f" strokecolor="#0aa" strokeweight=".1089mm">
              <v:path arrowok="t"/>
            </v:shape>
            <v:shape id="_x0000_s1556" style="position:absolute;left:9696;top:2882;width:156;height:125" coordorigin="9696,2882" coordsize="156,125" path="m9829,3007r-133,-97l9852,2882r-23,125e" filled="f" strokecolor="#0aa" strokeweight=".1147mm">
              <v:path arrowok="t"/>
            </v:shape>
            <v:shape id="_x0000_s1555" style="position:absolute;left:9654;top:2872;width:39;height:49" coordorigin="9654,2872" coordsize="39,49" path="m9654,2892r,14l9659,2920r23,l9693,2906r,-27l9682,2872r-23,l9654,2879r,13xe" stroked="f">
              <v:path arrowok="t"/>
            </v:shape>
            <v:shape id="_x0000_s1554" style="position:absolute;left:9654;top:2872;width:39;height:49" coordorigin="9654,2872" coordsize="39,49" path="m9654,2892r,14l9659,2920r11,l9682,2920r11,-14l9693,2892r,-13l9682,2872r-12,l9659,2872r-5,7l9654,2892xe" filled="f" strokecolor="#0aa" strokeweight=".1088mm">
              <v:path arrowok="t"/>
            </v:shape>
            <v:shape id="_x0000_s1553" style="position:absolute;left:7821;top:2289;width:1498;height:701" coordorigin="7821,2289" coordsize="1498,701" path="m7821,2990r1499,l9320,2289r-1499,l7821,2990xe" filled="f" strokecolor="#afffff" strokeweight=".24097mm">
              <v:path arrowok="t"/>
            </v:shape>
            <v:shape id="_x0000_s1552" type="#_x0000_t75" style="position:absolute;left:7816;top:2282;width:1509;height:715">
              <v:imagedata r:id="rId98" o:title=""/>
            </v:shape>
            <v:shape id="_x0000_s1551" style="position:absolute;left:7816;top:2282;width:1509;height:715" coordorigin="7816,2282" coordsize="1509,715" path="m7816,2997r1509,l9325,2282r-1509,l7816,2997xe" filled="f" strokecolor="#0aa" strokeweight=".1204mm">
              <v:path arrowok="t"/>
            </v:shape>
            <v:shape id="_x0000_s1550" style="position:absolute;left:7819;top:2403;width:1509;height:0" coordorigin="7819,2403" coordsize="1509,0" path="m7819,2403r1509,e" filled="f" strokecolor="#0aa" strokeweight=".1254mm">
              <v:path arrowok="t"/>
            </v:shape>
            <v:shape id="_x0000_s1549" style="position:absolute;left:7819;top:2882;width:1509;height:0" coordorigin="7819,2882" coordsize="1509,0" path="m7819,2882r1509,e" filled="f" strokecolor="#0aa" strokeweight=".1254mm">
              <v:path arrowok="t"/>
            </v:shape>
            <v:shape id="_x0000_s1548" style="position:absolute;left:9771;top:2899;width:1320;height:520" coordorigin="9771,2899" coordsize="1320,520" path="m9771,3420r1320,l11091,2899r-1320,l9771,3420xe" filled="f" strokecolor="#afffff" strokeweight=".69pt">
              <v:path arrowok="t"/>
            </v:shape>
            <v:shape id="_x0000_s1547" type="#_x0000_t75" style="position:absolute;left:9765;top:2892;width:1331;height:534">
              <v:imagedata r:id="rId99" o:title=""/>
            </v:shape>
            <v:shape id="_x0000_s1546" style="position:absolute;left:9765;top:2892;width:1331;height:534" coordorigin="9765,2892" coordsize="1331,534" path="m9765,3427r1331,l11096,2892r-1331,l9765,3427xe" filled="f" strokecolor="#0aa" strokeweight=".1216mm">
              <v:path arrowok="t"/>
            </v:shape>
            <v:shape id="_x0000_s1545" style="position:absolute;left:9768;top:3014;width:1331;height:0" coordorigin="9768,3014" coordsize="1331,0" path="m9768,3014r1331,e" filled="f" strokecolor="#0aa" strokeweight=".1254mm">
              <v:path arrowok="t"/>
            </v:shape>
            <v:shape id="_x0000_s1544" style="position:absolute;left:10935;top:3101;width:117;height:0" coordorigin="10935,3101" coordsize="117,0" path="m11052,3101r-117,e" filled="f" strokeweight=".1118mm">
              <v:path arrowok="t"/>
            </v:shape>
            <v:shape id="_x0000_s1543" style="position:absolute;left:10935;top:3101;width:117;height:0" coordorigin="10935,3101" coordsize="117,0" path="m10935,3101r117,e" filled="f" strokeweight=".1118mm">
              <v:path arrowok="t"/>
            </v:shape>
            <v:shape id="_x0000_s1542" style="position:absolute;left:9768;top:3312;width:1331;height:0" coordorigin="9768,3312" coordsize="1331,0" path="m9768,3312r1331,e" filled="f" strokecolor="#0aa" strokeweight=".1254mm">
              <v:path arrowok="t"/>
            </v:shape>
            <v:shape id="_x0000_s1541" style="position:absolute;left:11509;top:2594;width:1961;height:430" coordorigin="11509,2594" coordsize="1961,430" path="m11509,3024r1960,l13469,2594r-1960,l11509,3024xe" filled="f" strokecolor="#afffff" strokeweight=".24822mm">
              <v:path arrowok="t"/>
            </v:shape>
            <v:shape id="_x0000_s1540" type="#_x0000_t75" style="position:absolute;left:11503;top:2587;width:1972;height:444">
              <v:imagedata r:id="rId100" o:title=""/>
            </v:shape>
            <v:shape id="_x0000_s1539" style="position:absolute;left:11503;top:2587;width:1972;height:444" coordorigin="11503,2587" coordsize="1972,444" path="m11503,3031r1972,l13475,2587r-1972,l11503,3031xe" filled="f" strokecolor="#0aa" strokeweight=".1241mm">
              <v:path arrowok="t"/>
            </v:shape>
            <v:shape id="_x0000_s1538" style="position:absolute;left:11506;top:2709;width:1972;height:0" coordorigin="11506,2709" coordsize="1972,0" path="m11506,2709r1971,e" filled="f" strokecolor="#0aa" strokeweight=".1254mm">
              <v:path arrowok="t"/>
            </v:shape>
            <v:shape id="_x0000_s1537" style="position:absolute;left:11506;top:2917;width:1972;height:0" coordorigin="11506,2917" coordsize="1972,0" path="m11506,2917r1971,e" filled="f" strokecolor="#0aa" strokeweight=".1254mm">
              <v:path arrowok="t"/>
            </v:shape>
            <v:shape id="_x0000_s1536" style="position:absolute;left:11099;top:3291;width:518;height:187" coordorigin="11099,3291" coordsize="518,187" path="m11099,3291r518,188e" filled="f" strokecolor="#0aa" strokeweight=".1222mm">
              <v:path arrowok="t"/>
            </v:shape>
            <v:shape id="_x0000_s1535" style="position:absolute;left:11135;top:3288;width:39;height:49" coordorigin="11135,3288" coordsize="39,49" path="m11135,3309r,14l11141,3337r22,l11174,3323r,-28l11163,3288r-22,l11135,3295r,14xe" stroked="f">
              <v:path arrowok="t"/>
            </v:shape>
            <v:shape id="_x0000_s1534" style="position:absolute;left:11135;top:3288;width:39;height:49" coordorigin="11135,3288" coordsize="39,49" path="m11135,3309r,14l11141,3337r11,l11163,3337r11,-14l11174,3309r,-14l11163,3288r-11,l11141,3288r-6,7l11135,3309xe" filled="f" strokecolor="#0aa" strokeweight=".1088mm">
              <v:path arrowok="t"/>
            </v:shape>
            <v:shape id="_x0000_s1533" style="position:absolute;left:11550;top:3444;width:156;height:125" coordorigin="11550,3444" coordsize="156,125" path="m11678,3569r-128,-118l11706,3444r-28,125e" filled="f" strokecolor="#0aa" strokeweight=".1147mm">
              <v:path arrowok="t"/>
            </v:shape>
            <v:shape id="_x0000_s1532" style="position:absolute;left:11509;top:3420;width:39;height:49" coordorigin="11509,3420" coordsize="39,49" path="m11509,3441r,13l11514,3468r22,l11548,3454r,-27l11536,3420r-22,l11509,3427r,14xe" stroked="f">
              <v:path arrowok="t"/>
            </v:shape>
            <v:shape id="_x0000_s1531" style="position:absolute;left:11509;top:3420;width:39;height:49" coordorigin="11509,3420" coordsize="39,49" path="m11509,3441r,13l11514,3468r11,l11536,3468r12,-14l11548,3441r,-14l11536,3420r-11,l11514,3420r-5,7l11509,3441xe" filled="f" strokecolor="#0aa" strokeweight=".1088mm">
              <v:path arrowok="t"/>
            </v:shape>
            <v:shape id="_x0000_s1530" style="position:absolute;left:10130;top:3430;width:78;height:2283" coordorigin="10130,3430" coordsize="78,2283" path="m10130,5713r78,-2283e" filled="f" strokecolor="#0aa" strokeweight=".09822mm">
              <v:path arrowok="t"/>
            </v:shape>
            <v:shape id="_x0000_s1529" style="position:absolute;left:10111;top:5613;width:39;height:49" coordorigin="10111,5613" coordsize="39,49" path="m10111,5633r,14l10116,5661r22,l10150,5647r,-27l10138,5613r-22,l10111,5620r,13xe" stroked="f">
              <v:path arrowok="t"/>
            </v:shape>
            <v:shape id="_x0000_s1528" style="position:absolute;left:10111;top:5613;width:39;height:49" coordorigin="10111,5613" coordsize="39,49" path="m10111,5633r,14l10116,5661r11,l10138,5661r12,-14l10150,5633r,-13l10138,5613r-11,l10116,5613r-5,7l10111,5633xe" filled="f" strokecolor="#0aa" strokeweight=".1088mm">
              <v:path arrowok="t"/>
            </v:shape>
            <v:shape id="_x0000_s1527" style="position:absolute;left:10163;top:3340;width:100;height:187" coordorigin="10163,3340" coordsize="100,187" path="m10264,3340r-56,187l10163,3340r101,e" filled="f" strokecolor="#0aa" strokeweight=".1042mm">
              <v:path arrowok="t"/>
            </v:shape>
            <v:shape id="_x0000_s1526" style="position:absolute;left:10183;top:3524;width:39;height:49" coordorigin="10183,3524" coordsize="39,49" path="m10183,3545r,14l10189,3572r22,l10222,3559r,-28l10211,3524r-22,l10183,3531r,14xe" stroked="f">
              <v:path arrowok="t"/>
            </v:shape>
            <v:shape id="_x0000_s1525" style="position:absolute;left:10183;top:3524;width:39;height:49" coordorigin="10183,3524" coordsize="39,49" path="m10183,3545r,14l10189,3572r11,l10211,3572r11,-13l10222,3545r,-14l10211,3524r-11,l10189,3524r-6,7l10183,3545xe" filled="f" strokecolor="#0aa" strokeweight=".1089mm">
              <v:path arrowok="t"/>
            </v:shape>
            <v:shape id="_x0000_s1524" style="position:absolute;left:5131;top:3628;width:1905;height:791" coordorigin="5131,3628" coordsize="1905,791" path="m5131,4419r1905,l7036,3628r-1905,l5131,4419xe" filled="f" strokecolor="#afffff" strokeweight=".24272mm">
              <v:path arrowok="t"/>
            </v:shape>
            <v:shape id="_x0000_s1523" type="#_x0000_t75" style="position:absolute;left:5126;top:3621;width:1916;height:805">
              <v:imagedata r:id="rId101" o:title=""/>
            </v:shape>
            <v:shape id="_x0000_s1522" style="position:absolute;left:5126;top:3621;width:1916;height:805" coordorigin="5126,3621" coordsize="1916,805" path="m5126,4426r1916,l7042,3621r-1916,l5126,4426xe" filled="f" strokecolor="#0aa" strokeweight=".1213mm">
              <v:path arrowok="t"/>
            </v:shape>
            <v:shape id="_x0000_s1521" style="position:absolute;left:5129;top:3743;width:1916;height:0" coordorigin="5129,3743" coordsize="1916,0" path="m5129,3743r1915,e" filled="f" strokecolor="#0aa" strokeweight=".1254mm">
              <v:path arrowok="t"/>
            </v:shape>
            <v:shape id="_x0000_s1520" style="position:absolute;left:5129;top:4312;width:1916;height:0" coordorigin="5129,4312" coordsize="1916,0" path="m5129,4312r1915,e" filled="f" strokecolor="#0aa" strokeweight=".1254mm">
              <v:path arrowok="t"/>
            </v:shape>
            <v:shape id="_x0000_s1519" style="position:absolute;left:4814;top:2545;width:1437;height:611" coordorigin="4814,2545" coordsize="1437,611" path="m4814,3156r1437,l6251,2545r-1437,l4814,3156xe" filled="f" strokecolor="#afffff" strokeweight=".24242mm">
              <v:path arrowok="t"/>
            </v:shape>
            <v:shape id="_x0000_s1518" type="#_x0000_t75" style="position:absolute;left:4808;top:2539;width:1448;height:624">
              <v:imagedata r:id="rId102" o:title=""/>
            </v:shape>
            <v:shape id="_x0000_s1517" style="position:absolute;left:4808;top:2539;width:1448;height:624" coordorigin="4808,2539" coordsize="1448,624" path="m4808,3163r1448,l6256,2539r-1448,l4808,3163xe" filled="f" strokecolor="#0aa" strokeweight=".1211mm">
              <v:path arrowok="t"/>
            </v:shape>
            <v:shape id="_x0000_s1516" style="position:absolute;left:4811;top:2660;width:1448;height:0" coordorigin="4811,2660" coordsize="1448,0" path="m4811,2660r1448,e" filled="f" strokecolor="#0aa" strokeweight=".1254mm">
              <v:path arrowok="t"/>
            </v:shape>
            <v:shape id="_x0000_s1515" style="position:absolute;left:4811;top:3049;width:1448;height:0" coordorigin="4811,3049" coordsize="1448,0" path="m4811,3049r1448,e" filled="f" strokecolor="#0aa" strokeweight=".1254mm">
              <v:path arrowok="t"/>
            </v:shape>
            <v:shape id="_x0000_s1514" style="position:absolute;left:5619;top:3166;width:100;height:458" coordorigin="5619,3166" coordsize="100,458" path="m5619,3166r100,458e" filled="f" strokecolor="#0aa" strokeweight=".09942mm">
              <v:path arrowok="t"/>
            </v:shape>
            <v:shape id="_x0000_s1513" style="position:absolute;left:5616;top:3212;width:39;height:49" coordorigin="5616,3212" coordsize="39,49" path="m5616,3232r,14l5621,3260r23,l5655,3246r,-27l5644,3212r-23,l5616,3219r,13xe" stroked="f">
              <v:path arrowok="t"/>
            </v:shape>
            <v:shape id="_x0000_s1512" style="position:absolute;left:5616;top:3212;width:39;height:49" coordorigin="5616,3212" coordsize="39,49" path="m5616,3232r,14l5621,3260r12,l5644,3260r11,-14l5655,3232r,-13l5644,3212r-11,l5621,3212r-5,7l5616,3232xe" filled="f" strokecolor="#0aa" strokeweight=".1088mm">
              <v:path arrowok="t"/>
            </v:shape>
            <v:shape id="_x0000_s1511" style="position:absolute;left:5691;top:3541;width:100;height:194" coordorigin="5691,3541" coordsize="100,194" path="m5691,3736r11,-195l5791,3701r-100,35e" filled="f" strokecolor="#0aa" strokeweight=".1039mm">
              <v:path arrowok="t"/>
            </v:shape>
            <v:shape id="_x0000_s1510" style="position:absolute;left:5672;top:3489;width:39;height:49" coordorigin="5672,3489" coordsize="39,49" path="m5672,3510r,14l5677,3538r22,l5710,3524r,-28l5699,3489r-22,l5672,3496r,14xe" stroked="f">
              <v:path arrowok="t"/>
            </v:shape>
            <v:shape id="_x0000_s1509" style="position:absolute;left:5672;top:3489;width:39;height:49" coordorigin="5672,3489" coordsize="39,49" path="m5672,3510r,14l5677,3538r11,l5699,3538r11,-14l5710,3510r,-14l5699,3489r-11,l5677,3489r-5,7l5672,3510xe" filled="f" strokecolor="#0aa" strokeweight=".1088mm">
              <v:path arrowok="t"/>
            </v:shape>
            <v:shape id="_x0000_s1508" style="position:absolute;left:7044;top:4256;width:1365;height:1589" coordorigin="7044,4256" coordsize="1365,1589" path="m8409,5845l7044,4256e" filled="f" strokecolor="#0aa" strokeweight=".1097mm">
              <v:path arrowok="t"/>
            </v:shape>
            <v:shape id="_x0000_s1507" style="position:absolute;left:8345;top:5765;width:39;height:49" coordorigin="8345,5765" coordsize="39,49" path="m8345,5786r,14l8350,5814r23,l8384,5800r,-28l8373,5765r-23,l8345,5772r,14xe" stroked="f">
              <v:path arrowok="t"/>
            </v:shape>
            <v:shape id="_x0000_s1506" style="position:absolute;left:8345;top:5765;width:39;height:49" coordorigin="8345,5765" coordsize="39,49" path="m8345,5786r,14l8350,5814r12,l8373,5814r11,-14l8384,5786r,-14l8373,5765r-11,l8350,5765r-5,7l8345,5786xe" filled="f" strokecolor="#0aa" strokeweight=".1088mm">
              <v:path arrowok="t"/>
            </v:shape>
            <v:shape id="_x0000_s1505" style="position:absolute;left:6955;top:4145;width:145;height:174" coordorigin="6955,4145" coordsize="145,174" path="m7028,4145r72,174l6955,4235r73,-90e" filled="f" strokecolor="#0aa" strokeweight=".1093mm">
              <v:path arrowok="t"/>
            </v:shape>
            <v:shape id="_x0000_s1504" style="position:absolute;left:7092;top:4308;width:39;height:49" coordorigin="7092,4308" coordsize="39,49" path="m7092,4329r,14l7097,4357r23,l7131,4343r,-28l7120,4308r-23,l7092,4315r,14xe" stroked="f">
              <v:path arrowok="t"/>
            </v:shape>
            <v:shape id="_x0000_s1503" style="position:absolute;left:7092;top:4308;width:39;height:49" coordorigin="7092,4308" coordsize="39,49" path="m7092,4329r,14l7097,4357r12,l7120,4357r11,-14l7131,4329r,-14l7120,4308r-11,l7097,4308r-5,7l7092,4329xe" filled="f" strokecolor="#0aa" strokeweight=".1089mm">
              <v:path arrowok="t"/>
            </v:shape>
            <v:shape id="_x0000_s1502" style="position:absolute;left:8270;top:6241;width:139;height:21" coordorigin="8270,6241" coordsize="139,21" path="m8409,6261r-139,-20e" filled="f" strokecolor="#0aa" strokeweight=".12475mm">
              <v:path arrowok="t"/>
            </v:shape>
            <v:shape id="_x0000_s1501" style="position:absolute;left:8328;top:6230;width:39;height:49" coordorigin="8328,6230" coordsize="39,49" path="m8328,6251r,14l8334,6279r22,l8367,6265r,-28l8356,6230r-22,l8328,6237r,14xe" stroked="f">
              <v:path arrowok="t"/>
            </v:shape>
            <v:shape id="_x0000_s1500" style="position:absolute;left:8328;top:6230;width:39;height:49" coordorigin="8328,6230" coordsize="39,49" path="m8328,6251r,14l8334,6279r11,l8356,6279r11,-14l8367,6251r,-14l8356,6230r-11,l8334,6230r-6,7l8328,6251xe" filled="f" strokecolor="#0aa" strokeweight=".1088mm">
              <v:path arrowok="t"/>
            </v:shape>
            <v:shape id="_x0000_s1499" style="position:absolute;left:8192;top:6164;width:150;height:132" coordorigin="8192,6164" coordsize="150,132" path="m8203,6164r139,90l8192,6296r11,-132e" filled="f" strokecolor="#0aa" strokeweight=".1136mm">
              <v:path arrowok="t"/>
            </v:shape>
            <v:shape id="_x0000_s1498" style="position:absolute;left:8339;top:6230;width:39;height:49" coordorigin="8339,6230" coordsize="39,49" path="m8339,6251r,14l8345,6279r22,l8378,6265r,-28l8367,6230r-22,l8339,6237r,14xe" stroked="f">
              <v:path arrowok="t"/>
            </v:shape>
            <v:shape id="_x0000_s1497" style="position:absolute;left:8339;top:6230;width:39;height:49" coordorigin="8339,6230" coordsize="39,49" path="m8339,6251r,14l8345,6279r11,l8367,6279r11,-14l8378,6251r,-14l8367,6230r-11,l8345,6230r-6,7l8339,6251xe" filled="f" strokecolor="#0aa" strokeweight=".1088mm">
              <v:path arrowok="t"/>
            </v:shape>
            <v:shape id="_x0000_s1496" style="position:absolute;left:9091;top:7195;width:2044;height:881" coordorigin="9091,7195" coordsize="2044,881" path="m9091,8076r2044,l11135,7195r-2044,l9091,8076xe" filled="f" strokecolor="#afffff" strokeweight=".24219mm">
              <v:path arrowok="t"/>
            </v:shape>
            <v:shape id="_x0000_s1495" type="#_x0000_t75" style="position:absolute;left:9086;top:7188;width:2055;height:895">
              <v:imagedata r:id="rId103" o:title=""/>
            </v:shape>
            <v:shape id="_x0000_s1494" style="position:absolute;left:9086;top:7188;width:2055;height:895" coordorigin="9086,7188" coordsize="2055,895" path="m9086,8083r2055,l11141,7188r-2055,l9086,8083xe" filled="f" strokecolor="#0aa" strokeweight=".121mm">
              <v:path arrowok="t"/>
            </v:shape>
            <v:shape id="_x0000_s1493" style="position:absolute;left:9088;top:7309;width:2055;height:0" coordorigin="9088,7309" coordsize="2055,0" path="m9088,7309r2056,e" filled="f" strokecolor="#0aa" strokeweight=".1254mm">
              <v:path arrowok="t"/>
            </v:shape>
            <v:shape id="_x0000_s1492" style="position:absolute;left:9088;top:7969;width:2055;height:0" coordorigin="9088,7969" coordsize="2055,0" path="m9088,7969r2056,e" filled="f" strokecolor="#0aa" strokeweight=".1254mm">
              <v:path arrowok="t"/>
            </v:shape>
            <v:shape id="_x0000_s1491" style="position:absolute;left:9930;top:6699;width:111;height:493" coordorigin="9930,6699" coordsize="111,493" path="m9930,6699r111,492e" filled="f" strokecolor="#0aa" strokeweight=".0995mm">
              <v:path arrowok="t"/>
            </v:shape>
            <v:shape id="_x0000_s1490" style="position:absolute;left:9921;top:6744;width:39;height:49" coordorigin="9921,6744" coordsize="39,49" path="m9921,6765r,13l9927,6792r22,l9960,6778r,-27l9949,6744r-22,l9921,6751r,14xe" stroked="f">
              <v:path arrowok="t"/>
            </v:shape>
            <v:shape id="_x0000_s1489" style="position:absolute;left:9921;top:6744;width:39;height:49" coordorigin="9921,6744" coordsize="39,49" path="m9921,6765r,13l9927,6792r11,l9949,6792r11,-14l9960,6765r,-14l9949,6744r-11,l9927,6744r-6,7l9921,6765xe" filled="f" strokecolor="#0aa" strokeweight=".1088mm">
              <v:path arrowok="t"/>
            </v:shape>
            <v:shape id="_x0000_s1488" style="position:absolute;left:10007;top:7108;width:100;height:194" coordorigin="10007,7108" coordsize="100,194" path="m10007,7302r12,-194l10108,7268r-101,34e" filled="f" strokecolor="#0aa" strokeweight=".1039mm">
              <v:path arrowok="t"/>
            </v:shape>
            <v:shape id="_x0000_s1487" style="position:absolute;left:9994;top:7056;width:39;height:49" coordorigin="9994,7056" coordsize="39,49" path="m9994,7077r,14l9999,7104r22,l10032,7091r,-28l10021,7056r-22,l9994,7063r,14xe" stroked="f">
              <v:path arrowok="t"/>
            </v:shape>
            <v:shape id="_x0000_s1486" style="position:absolute;left:9994;top:7056;width:39;height:49" coordorigin="9994,7056" coordsize="39,49" path="m9994,7077r,14l9999,7104r11,l10021,7104r11,-13l10032,7077r,-14l10021,7056r-11,l9999,7056r-5,7l9994,7077xe" filled="f" strokecolor="#0aa" strokeweight=".1088mm">
              <v:path arrowok="t"/>
            </v:shape>
            <v:shape id="_x0000_s1485" style="position:absolute;left:2658;top:4238;width:2055;height:1325" coordorigin="2658,4238" coordsize="2055,1325" path="m2658,5564r2055,l4713,4238r-2055,l2658,5564xe" filled="f" strokecolor="#afffff" strokeweight=".23475mm">
              <v:path arrowok="t"/>
            </v:shape>
            <v:shape id="_x0000_s1484" type="#_x0000_t75" style="position:absolute;left:2653;top:4232;width:2066;height:1339">
              <v:imagedata r:id="rId104" o:title=""/>
            </v:shape>
            <v:shape id="_x0000_s1483" style="position:absolute;left:2653;top:4232;width:2066;height:1339" coordorigin="2653,4232" coordsize="2066,1339" path="m2653,5571r2066,l4719,4232r-2066,l2653,5571xe" filled="f" strokecolor="#0aa" strokeweight=".1173mm">
              <v:path arrowok="t"/>
            </v:shape>
            <v:shape id="_x0000_s1482" style="position:absolute;left:2656;top:4353;width:2066;height:0" coordorigin="2656,4353" coordsize="2066,0" path="m2656,4353r2066,e" filled="f" strokecolor="#0aa" strokeweight=".1254mm">
              <v:path arrowok="t"/>
            </v:shape>
            <v:shape id="_x0000_s1481" style="position:absolute;left:2656;top:5456;width:2066;height:0" coordorigin="2656,5456" coordsize="2066,0" path="m2656,5456r2066,e" filled="f" strokecolor="#0aa" strokeweight=".1254mm">
              <v:path arrowok="t"/>
            </v:shape>
            <v:shape id="_x0000_s1480" style="position:absolute;left:5103;top:4759;width:1437;height:520" coordorigin="5103,4759" coordsize="1437,520" path="m5103,5279r1437,l6540,4759r-1437,l5103,5279xe" filled="f" strokecolor="#afffff" strokeweight=".24442mm">
              <v:path arrowok="t"/>
            </v:shape>
            <v:shape id="_x0000_s1479" type="#_x0000_t75" style="position:absolute;left:5098;top:4752;width:1448;height:534">
              <v:imagedata r:id="rId105" o:title=""/>
            </v:shape>
            <v:shape id="_x0000_s1478" style="position:absolute;left:5098;top:4752;width:1448;height:534" coordorigin="5098,4752" coordsize="1448,534" path="m5098,5286r1448,l6546,4752r-1448,l5098,5286xe" filled="f" strokecolor="#0aa" strokeweight=".1221mm">
              <v:path arrowok="t"/>
            </v:shape>
            <v:shape id="_x0000_s1477" style="position:absolute;left:5101;top:4874;width:1448;height:0" coordorigin="5101,4874" coordsize="1448,0" path="m5101,4874r1448,e" filled="f" strokecolor="#0aa" strokeweight=".1254mm">
              <v:path arrowok="t"/>
            </v:shape>
            <v:shape id="_x0000_s1476" style="position:absolute;left:5101;top:5172;width:1448;height:0" coordorigin="5101,5172" coordsize="1448,0" path="m5101,5172r1448,e" filled="f" strokecolor="#0aa" strokeweight=".1254mm">
              <v:path arrowok="t"/>
            </v:shape>
            <v:shape id="_x0000_s1475" style="position:absolute;left:4722;top:4742;width:379;height:70" coordorigin="4722,4742" coordsize="379,70" path="m5101,4811r-379,-69e" filled="f" strokecolor="#0aa" strokeweight=".1245mm">
              <v:path arrowok="t"/>
            </v:shape>
            <v:shape id="_x0000_s1474" style="position:absolute;left:5020;top:4773;width:39;height:49" coordorigin="5020,4773" coordsize="39,49" path="m5020,4794r,14l5025,4822r23,l5059,4808r,-28l5048,4773r-23,l5020,4780r,14xe" stroked="f">
              <v:path arrowok="t"/>
            </v:shape>
            <v:shape id="_x0000_s1473" style="position:absolute;left:5020;top:4773;width:39;height:49" coordorigin="5020,4773" coordsize="39,49" path="m5020,4794r,14l5025,4822r12,l5048,4822r11,-14l5059,4794r,-14l5048,4773r-11,l5025,4773r-5,7l5020,4794xe" filled="f" strokecolor="#0aa" strokeweight=".1088mm">
              <v:path arrowok="t"/>
            </v:shape>
            <v:shape id="_x0000_s1472" style="position:absolute;left:4644;top:4658;width:150;height:132" coordorigin="4644,4658" coordsize="150,132" path="m4655,4658r139,97l4644,4790r11,-132e" filled="f" strokecolor="#0aa" strokeweight=".1135mm">
              <v:path arrowok="t"/>
            </v:shape>
            <v:shape id="_x0000_s1471" style="position:absolute;left:4791;top:4731;width:39;height:49" coordorigin="4791,4731" coordsize="39,49" path="m4791,4752r,14l4797,4780r22,l4831,4766r,-28l4819,4731r-22,l4791,4738r,14xe" stroked="f">
              <v:path arrowok="t"/>
            </v:shape>
            <v:shape id="_x0000_s1470" style="position:absolute;left:4791;top:4731;width:39;height:49" coordorigin="4791,4731" coordsize="39,49" path="m4791,4752r,14l4797,4780r11,l4819,4780r12,-14l4831,4752r,-14l4819,4731r-11,l4797,4731r-6,7l4791,4752xe" filled="f" strokecolor="#0aa" strokeweight=".1089mm">
              <v:path arrowok="t"/>
            </v:shape>
            <v:shape id="_x0000_s1469" style="position:absolute;left:4722;top:4159;width:407;height:104" coordorigin="4722,4159" coordsize="407,104" path="m5129,4159r-407,104e" filled="f" strokecolor="#0aa" strokeweight=".1237mm">
              <v:path arrowok="t"/>
            </v:shape>
            <v:shape id="_x0000_s1468" style="position:absolute;left:5048;top:4148;width:39;height:49" coordorigin="5048,4148" coordsize="39,49" path="m5048,4169r,14l5053,4197r23,l5087,4183r,-28l5076,4148r-23,l5048,4155r,14xe" stroked="f">
              <v:path arrowok="t"/>
            </v:shape>
            <v:shape id="_x0000_s1467" style="position:absolute;left:5048;top:4148;width:39;height:49" coordorigin="5048,4148" coordsize="39,49" path="m5048,4169r,14l5053,4197r11,l5076,4197r11,-14l5087,4169r,-14l5076,4148r-12,l5053,4148r-5,7l5048,4169xe" filled="f" strokecolor="#0aa" strokeweight=".1088mm">
              <v:path arrowok="t"/>
            </v:shape>
            <v:shape id="_x0000_s1466" style="position:absolute;left:4638;top:4214;width:156;height:125" coordorigin="4638,4214" coordsize="156,125" path="m4638,4214r156,28l4661,4339r-23,-125e" filled="f" strokecolor="#0aa" strokeweight=".1147mm">
              <v:path arrowok="t"/>
            </v:shape>
            <v:shape id="_x0000_s1465" style="position:absolute;left:4791;top:4211;width:39;height:49" coordorigin="4791,4211" coordsize="39,49" path="m4791,4232r,13l4797,4260r22,l4831,4245r,-27l4819,4211r-22,l4791,4218r,14xe" stroked="f">
              <v:path arrowok="t"/>
            </v:shape>
            <v:shape id="_x0000_s1464" style="position:absolute;left:4791;top:4211;width:39;height:49" coordorigin="4791,4211" coordsize="39,49" path="m4791,4232r,13l4797,4260r11,l4819,4260r12,-15l4831,4232r,-14l4819,4211r-11,l4797,4211r-6,7l4791,4232xe" filled="f" strokecolor="#0aa" strokeweight=".1088mm">
              <v:path arrowok="t"/>
            </v:shape>
            <v:shape id="_x0000_s1463" style="position:absolute;left:2831;top:3024;width:1804;height:701" coordorigin="2831,3024" coordsize="1804,701" path="m2831,3725r1805,l4636,3024r-1805,l2831,3725xe" filled="f" strokecolor="#afffff" strokeweight=".24361mm">
              <v:path arrowok="t"/>
            </v:shape>
            <v:shape id="_x0000_s1462" type="#_x0000_t75" style="position:absolute;left:2826;top:3017;width:1816;height:715">
              <v:imagedata r:id="rId106" o:title=""/>
            </v:shape>
            <v:shape id="_x0000_s1461" style="position:absolute;left:2826;top:3017;width:1816;height:715" coordorigin="2826,3017" coordsize="1816,715" path="m2826,3732r1815,l4641,3017r-1815,l2826,3732xe" filled="f" strokecolor="#0aa" strokeweight=".1217mm">
              <v:path arrowok="t"/>
            </v:shape>
            <v:shape id="_x0000_s1460" style="position:absolute;left:2828;top:3139;width:1816;height:0" coordorigin="2828,3139" coordsize="1816,0" path="m2828,3139r1816,e" filled="f" strokecolor="#0aa" strokeweight=".1254mm">
              <v:path arrowok="t"/>
            </v:shape>
            <v:shape id="_x0000_s1459" style="position:absolute;left:2828;top:3618;width:1816;height:0" coordorigin="2828,3618" coordsize="1816,0" path="m2828,3618r1816,e" filled="f" strokecolor="#0aa" strokeweight=".1254mm">
              <v:path arrowok="t"/>
            </v:shape>
            <v:shape id="_x0000_s1458" style="position:absolute;left:3625;top:3736;width:45;height:499" coordorigin="3625,3736" coordsize="45,499" path="m3625,4235r44,-499e" filled="f" strokecolor="#0aa" strokeweight=".09839mm">
              <v:path arrowok="t"/>
            </v:shape>
            <v:shape id="_x0000_s1457" style="position:absolute;left:3611;top:4135;width:39;height:49" coordorigin="3611,4135" coordsize="39,49" path="m3611,4155r,14l3616,4183r23,l3650,4169r,-28l3639,4135r-23,l3611,4141r,14xe" stroked="f">
              <v:path arrowok="t"/>
            </v:shape>
            <v:shape id="_x0000_s1456" style="position:absolute;left:3611;top:4135;width:39;height:49" coordorigin="3611,4135" coordsize="39,49" path="m3611,4155r,14l3616,4183r11,l3639,4183r11,-14l3650,4155r,-14l3639,4135r-12,l3616,4135r-5,6l3611,4155xe" filled="f" strokecolor="#0aa" strokeweight=".1088mm">
              <v:path arrowok="t"/>
            </v:shape>
            <v:shape id="_x0000_s1455" style="position:absolute;left:3625;top:3631;width:100;height:194" coordorigin="3625,3631" coordsize="100,194" path="m3725,3645r-67,181l3625,3631r100,14e" filled="f" strokecolor="#0aa" strokeweight=".1039mm">
              <v:path arrowok="t"/>
            </v:shape>
            <v:shape id="_x0000_s1454" style="position:absolute;left:3633;top:3822;width:39;height:49" coordorigin="3633,3822" coordsize="39,49" path="m3633,3843r,14l3639,3871r22,l3672,3857r,-28l3661,3822r-22,l3633,3829r,14xe" stroked="f">
              <v:path arrowok="t"/>
            </v:shape>
            <v:shape id="_x0000_s1453" style="position:absolute;left:3633;top:3822;width:39;height:49" coordorigin="3633,3822" coordsize="39,49" path="m3633,3843r,14l3639,3871r11,l3661,3871r11,-14l3672,3843r,-14l3661,3822r-11,l3639,3822r-6,7l3633,3843xe" filled="f" strokecolor="#0aa" strokeweight=".1089mm">
              <v:path arrowok="t"/>
            </v:shape>
            <v:shape id="_x0000_s1452" style="position:absolute;left:10175;top:8086;width:56;height:583" coordorigin="10175,8086" coordsize="56,583" path="m10175,8086r55,583e" filled="f" strokecolor="#0aa" strokeweight=".09842mm">
              <v:path arrowok="t"/>
            </v:shape>
            <v:shape id="_x0000_s1451" style="position:absolute;left:10161;top:8132;width:39;height:49" coordorigin="10161,8132" coordsize="39,49" path="m10161,8152r,14l10166,8180r23,l10200,8166r,-28l10189,8132r-23,l10161,8138r,14xe" stroked="f">
              <v:path arrowok="t"/>
            </v:shape>
            <v:shape id="_x0000_s1450" style="position:absolute;left:10161;top:8132;width:39;height:49" coordorigin="10161,8132" coordsize="39,49" path="m10161,8152r,14l10166,8180r11,l10189,8180r11,-14l10200,8152r,-14l10189,8132r-12,l10166,8132r-5,6l10161,8152xe" filled="f" strokecolor="#0aa" strokeweight=".1088mm">
              <v:path arrowok="t"/>
            </v:shape>
            <v:shape id="_x0000_s1449" style="position:absolute;left:10186;top:8579;width:106;height:187" coordorigin="10186,8579" coordsize="106,187" path="m10186,8767r33,-188l10292,8753r-106,14e" filled="f" strokecolor="#0aa" strokeweight=".10475mm">
              <v:path arrowok="t"/>
            </v:shape>
            <v:shape id="_x0000_s1448" style="position:absolute;left:10194;top:8527;width:39;height:49" coordorigin="10194,8527" coordsize="39,49" path="m10194,8548r,14l10200,8576r22,l10233,8562r,-28l10222,8527r-22,l10194,8534r,14xe" stroked="f">
              <v:path arrowok="t"/>
            </v:shape>
            <v:shape id="_x0000_s1447" style="position:absolute;left:10194;top:8527;width:39;height:49" coordorigin="10194,8527" coordsize="39,49" path="m10194,8548r,14l10200,8576r11,l10222,8576r11,-14l10233,8548r,-14l10222,8527r-11,l10200,8527r-6,7l10194,8548xe" filled="f" strokecolor="#0aa" strokeweight=".1088mm">
              <v:path arrowok="t"/>
            </v:shape>
            <v:shape id="_x0000_s1446" style="position:absolute;left:6401;top:7417;width:1665;height:701" coordorigin="6401,7417" coordsize="1665,701" path="m6401,8118r1665,l8066,7417r-1665,l6401,8118xe" filled="f" strokecolor="#afffff" strokeweight=".24256mm">
              <v:path arrowok="t"/>
            </v:shape>
            <v:shape id="_x0000_s1445" type="#_x0000_t75" style="position:absolute;left:6396;top:7410;width:1676;height:715">
              <v:imagedata r:id="rId107" o:title=""/>
            </v:shape>
            <v:shape id="_x0000_s1444" style="position:absolute;left:6396;top:7410;width:1676;height:715" coordorigin="6396,7410" coordsize="1676,715" path="m6396,8125r1676,l8072,7410r-1676,l6396,8125xe" filled="f" strokecolor="#0aa" strokeweight=".1212mm">
              <v:path arrowok="t"/>
            </v:shape>
            <v:shape id="_x0000_s1443" style="position:absolute;left:6398;top:7531;width:1676;height:0" coordorigin="6398,7531" coordsize="1676,0" path="m6398,7531r1677,e" filled="f" strokecolor="#0aa" strokeweight=".1254mm">
              <v:path arrowok="t"/>
            </v:shape>
            <v:shape id="_x0000_s1442" style="position:absolute;left:6398;top:8010;width:1676;height:0" coordorigin="6398,8010" coordsize="1676,0" path="m6398,8010r1677,e" filled="f" strokecolor="#0aa" strokeweight=".1254mm">
              <v:path arrowok="t"/>
            </v:shape>
            <v:shape id="_x0000_s1441" style="position:absolute;left:7295;top:6962;width:0;height:451" coordorigin="7295,6962" coordsize="0,451" path="m7295,6962r,451e" filled="f" strokecolor="#0aa" strokeweight=".09817mm">
              <v:path arrowok="t"/>
            </v:shape>
            <v:shape id="_x0000_s1440" style="position:absolute;left:7270;top:7007;width:39;height:49" coordorigin="7270,7007" coordsize="39,49" path="m7270,7028r,14l7276,7056r22,l7309,7042r,-28l7298,7007r-22,l7270,7014r,14xe" stroked="f">
              <v:path arrowok="t"/>
            </v:shape>
            <v:shape id="_x0000_s1439" style="position:absolute;left:7270;top:7007;width:39;height:49" coordorigin="7270,7007" coordsize="39,49" path="m7270,7028r,14l7276,7056r11,l7298,7056r11,-14l7309,7028r,-14l7298,7007r-11,l7276,7007r-6,7l7270,7028xe" filled="f" strokecolor="#0aa" strokeweight=".1088mm">
              <v:path arrowok="t"/>
            </v:shape>
            <v:shape id="_x0000_s1438" style="position:absolute;left:7245;top:7323;width:106;height:180" coordorigin="7245,7323" coordsize="106,180" path="m7245,7504r50,-181l7351,7504r-106,e" filled="f" strokecolor="#0aa" strokeweight=".1051mm">
              <v:path arrowok="t"/>
            </v:shape>
            <v:shape id="_x0000_s1437" style="position:absolute;left:7276;top:7271;width:39;height:49" coordorigin="7276,7271" coordsize="39,49" path="m7276,7292r,14l7281,7320r22,l7315,7306r,-28l7303,7271r-22,l7276,7278r,14xe" stroked="f">
              <v:path arrowok="t"/>
            </v:shape>
            <v:shape id="_x0000_s1436" style="position:absolute;left:7276;top:7271;width:39;height:49" coordorigin="7276,7271" coordsize="39,49" path="m7276,7292r,14l7281,7320r11,l7303,7320r12,-14l7315,7292r,-14l7303,7271r-11,l7281,7271r-5,7l7276,7292xe" filled="f" strokecolor="#0aa" strokeweight=".1088mm">
              <v:path arrowok="t"/>
            </v:shape>
            <v:shape id="_x0000_s1435" style="position:absolute;left:4736;top:9068;width:1365;height:430" coordorigin="4736,9068" coordsize="1365,430" path="m4736,9498r1364,l6100,9068r-1364,l4736,9498xe" filled="f" strokecolor="#afffff" strokeweight=".24581mm">
              <v:path arrowok="t"/>
            </v:shape>
            <v:shape id="_x0000_s1434" type="#_x0000_t75" style="position:absolute;left:4730;top:9061;width:1376;height:444">
              <v:imagedata r:id="rId108" o:title=""/>
            </v:shape>
            <v:shape id="_x0000_s1433" style="position:absolute;left:4730;top:9061;width:1376;height:444" coordorigin="4730,9061" coordsize="1376,444" path="m4730,9505r1376,l6106,9061r-1376,l4730,9505xe" filled="f" strokecolor="#0aa" strokeweight=".1228mm">
              <v:path arrowok="t"/>
            </v:shape>
            <v:shape id="_x0000_s1432" style="position:absolute;left:4733;top:9183;width:1376;height:0" coordorigin="4733,9183" coordsize="1376,0" path="m4733,9183r1376,e" filled="f" strokecolor="#0aa" strokeweight=".1254mm">
              <v:path arrowok="t"/>
            </v:shape>
            <v:shape id="_x0000_s1431" style="position:absolute;left:4733;top:9391;width:1376;height:0" coordorigin="4733,9391" coordsize="1376,0" path="m4733,9391r1376,e" filled="f" strokecolor="#0aa" strokeweight=".1254mm">
              <v:path arrowok="t"/>
            </v:shape>
            <v:shape id="_x0000_s1430" style="position:absolute;left:5296;top:7483;width:22;height:173" coordorigin="5296,7483" coordsize="22,173" path="m5296,7656r22,-173e" filled="f" strokecolor="#0aa" strokeweight=".09861mm">
              <v:path arrowok="t"/>
            </v:shape>
            <v:shape id="_x0000_s1429" style="position:absolute;left:5282;top:7556;width:39;height:49" coordorigin="5282,7556" coordsize="39,49" path="m5282,7576r,14l5287,7604r23,l5321,7590r,-27l5310,7556r-23,l5282,7563r,13xe" stroked="f">
              <v:path arrowok="t"/>
            </v:shape>
            <v:shape id="_x0000_s1428" style="position:absolute;left:5282;top:7556;width:39;height:49" coordorigin="5282,7556" coordsize="39,49" path="m5282,7576r,14l5287,7604r11,l5310,7604r11,-14l5321,7576r,-13l5310,7556r-12,l5287,7556r-5,7l5282,7576xe" filled="f" strokecolor="#0aa" strokeweight=".1089mm">
              <v:path arrowok="t"/>
            </v:shape>
            <v:shape id="_x0000_s1427" style="position:absolute;left:5279;top:7385;width:100;height:194" coordorigin="5279,7385" coordsize="100,194" path="m5379,7406r-72,174l5279,7385r100,21e" filled="f" strokecolor="#0aa" strokeweight=".1039mm">
              <v:path arrowok="t"/>
            </v:shape>
            <v:shape id="_x0000_s1426" style="position:absolute;left:5282;top:7576;width:39;height:49" coordorigin="5282,7576" coordsize="39,49" path="m5282,7597r,14l5287,7625r23,l5321,7611r,-28l5310,7576r-23,l5282,7583r,14xe" stroked="f">
              <v:path arrowok="t"/>
            </v:shape>
            <v:shape id="_x0000_s1425" style="position:absolute;left:5282;top:7576;width:39;height:49" coordorigin="5282,7576" coordsize="39,49" path="m5282,7597r,14l5287,7625r11,l5310,7625r11,-14l5321,7597r,-14l5310,7576r-12,l5287,7576r-5,7l5282,7597xe" filled="f" strokecolor="#0aa" strokeweight=".1089mm">
              <v:path arrowok="t"/>
            </v:shape>
            <v:shape id="_x0000_s1424" style="position:absolute;left:4413;top:7660;width:1504;height:972" coordorigin="4413,7660" coordsize="1504,972" path="m4413,8631r1504,l5917,7660r-1504,l4413,8631xe" filled="f" strokecolor="#afffff" strokeweight=".23472mm">
              <v:path arrowok="t"/>
            </v:shape>
            <v:shape id="_x0000_s1423" type="#_x0000_t75" style="position:absolute;left:4407;top:7653;width:1515;height:985">
              <v:imagedata r:id="rId109" o:title=""/>
            </v:shape>
            <v:shape id="_x0000_s1422" style="position:absolute;left:4407;top:7653;width:1515;height:985" coordorigin="4407,7653" coordsize="1515,985" path="m4407,8638r1515,l5922,7653r-1515,l4407,8638xe" filled="f" strokecolor="#0aa" strokeweight=".1173mm">
              <v:path arrowok="t"/>
            </v:shape>
            <v:shape id="_x0000_s1421" style="position:absolute;left:4410;top:7774;width:1515;height:0" coordorigin="4410,7774" coordsize="1515,0" path="m4410,7774r1515,e" filled="f" strokecolor="#0aa" strokeweight=".1254mm">
              <v:path arrowok="t"/>
            </v:shape>
            <v:shape id="_x0000_s1420" style="position:absolute;left:4410;top:8524;width:1515;height:0" coordorigin="4410,8524" coordsize="1515,0" path="m4410,8524r1515,e" filled="f" strokecolor="#0aa" strokeweight=".1254mm">
              <v:path arrowok="t"/>
            </v:shape>
            <v:shape id="_x0000_s1419" style="position:absolute;left:4385;top:6868;width:1788;height:604" coordorigin="4385,6868" coordsize="1788,604" path="m4385,7472r1788,l6173,6868r-1788,l4385,7472xe" filled="f" strokecolor="#afffff" strokeweight=".24517mm">
              <v:path arrowok="t"/>
            </v:shape>
            <v:shape id="_x0000_s1418" type="#_x0000_t75" style="position:absolute;left:4379;top:6862;width:1799;height:618">
              <v:imagedata r:id="rId110" o:title=""/>
            </v:shape>
            <v:shape id="_x0000_s1417" style="position:absolute;left:4379;top:6862;width:1799;height:618" coordorigin="4379,6862" coordsize="1799,618" path="m4379,7479r1799,l6178,6862r-1799,l4379,7479xe" filled="f" strokecolor="#0aa" strokeweight=".1225mm">
              <v:path arrowok="t"/>
            </v:shape>
            <v:shape id="_x0000_s1416" style="position:absolute;left:4382;top:6976;width:1799;height:0" coordorigin="4382,6976" coordsize="1799,0" path="m4382,6976r1799,e" filled="f" strokecolor="#0aa" strokeweight=".1254mm">
              <v:path arrowok="t"/>
            </v:shape>
            <v:shape id="_x0000_s1415" style="position:absolute;left:4382;top:7365;width:1799;height:0" coordorigin="4382,7365" coordsize="1799,0" path="m4382,7365r1799,e" filled="f" strokecolor="#0aa" strokeweight=".1254mm">
              <v:path arrowok="t"/>
            </v:shape>
            <v:shape id="_x0000_s1414" style="position:absolute;left:5245;top:8642;width:61;height:423" coordorigin="5245,8642" coordsize="61,423" path="m5245,9065r62,-423e" filled="f" strokecolor="#0aa" strokeweight=".09872mm">
              <v:path arrowok="t"/>
            </v:shape>
            <v:shape id="_x0000_s1413" style="position:absolute;left:5237;top:8964;width:39;height:49" coordorigin="5237,8964" coordsize="39,49" path="m5237,8985r,14l5243,9013r22,l5276,8999r,-28l5265,8964r-22,l5237,8971r,14xe" stroked="f">
              <v:path arrowok="t"/>
            </v:shape>
            <v:shape id="_x0000_s1412" style="position:absolute;left:5237;top:8964;width:39;height:49" coordorigin="5237,8964" coordsize="39,49" path="m5237,8985r,14l5243,9013r11,l5265,9013r11,-14l5276,8985r,-14l5265,8964r-11,l5243,8964r-6,7l5237,8985xe" filled="f" strokecolor="#0aa" strokeweight=".10875mm">
              <v:path arrowok="t"/>
            </v:shape>
            <v:shape id="_x0000_s1411" style="position:absolute;left:5268;top:8544;width:100;height:187" coordorigin="5268,8544" coordsize="100,187" path="m5368,8565r-78,167l5268,8544r100,21e" filled="f" strokecolor="#0aa" strokeweight=".1042mm">
              <v:path arrowok="t"/>
            </v:shape>
            <v:shape id="_x0000_s1410" style="position:absolute;left:5265;top:8728;width:39;height:49" coordorigin="5265,8728" coordsize="39,49" path="m5265,8749r,14l5271,8777r22,l5304,8763r,-28l5293,8728r-22,l5265,8735r,14xe" stroked="f">
              <v:path arrowok="t"/>
            </v:shape>
            <v:shape id="_x0000_s1409" style="position:absolute;left:5265;top:8728;width:39;height:49" coordorigin="5265,8728" coordsize="39,49" path="m5265,8749r,14l5271,8777r11,l5293,8777r11,-14l5304,8749r,-14l5293,8728r-11,l5271,8728r-6,7l5265,8749xe" filled="f" strokecolor="#0aa" strokeweight=".1088mm">
              <v:path arrowok="t"/>
            </v:shape>
            <v:shape id="_x0000_s1408" style="position:absolute;left:6891;top:8645;width:1470;height:520" coordorigin="6891,8645" coordsize="1470,520" path="m6891,9165r1471,l8362,8645r-1471,l6891,9165xe" filled="f" strokecolor="#afffff" strokeweight=".24467mm">
              <v:path arrowok="t"/>
            </v:shape>
            <v:shape id="_x0000_s1407" type="#_x0000_t75" style="position:absolute;left:6886;top:8638;width:1481;height:534">
              <v:imagedata r:id="rId111" o:title=""/>
            </v:shape>
            <v:shape id="_x0000_s1406" style="position:absolute;left:6886;top:8638;width:1481;height:534" coordorigin="6886,8638" coordsize="1481,534" path="m6886,9172r1481,l8367,8638r-1481,l6886,9172xe" filled="f" strokecolor="#0aa" strokeweight=".1222mm">
              <v:path arrowok="t"/>
            </v:shape>
            <v:shape id="_x0000_s1405" style="position:absolute;left:6889;top:8760;width:1481;height:0" coordorigin="6889,8760" coordsize="1481,0" path="m6889,8760r1481,e" filled="f" strokecolor="#0aa" strokeweight=".1254mm">
              <v:path arrowok="t"/>
            </v:shape>
            <v:shape id="_x0000_s1404" style="position:absolute;left:6889;top:9058;width:1481;height:0" coordorigin="6889,9058" coordsize="1481,0" path="m6889,9058r1481,e" filled="f" strokecolor="#0aa" strokeweight=".1254mm">
              <v:path arrowok="t"/>
            </v:shape>
            <v:shape id="_x0000_s1403" style="position:absolute;left:6109;top:9058;width:780;height:69" coordorigin="6109,9058" coordsize="780,69" path="m6889,9058r-780,69e" filled="f" strokecolor="#0aa" strokeweight=".1251mm">
              <v:path arrowok="t"/>
            </v:shape>
            <v:shape id="_x0000_s1402" style="position:absolute;left:6808;top:9034;width:39;height:49" coordorigin="6808,9034" coordsize="39,49" path="m6808,9055r,13l6813,9082r23,l6847,9068r,-27l6836,9034r-23,l6808,9041r,14xe" stroked="f">
              <v:path arrowok="t"/>
            </v:shape>
            <v:shape id="_x0000_s1401" style="position:absolute;left:6808;top:9034;width:39;height:49" coordorigin="6808,9034" coordsize="39,49" path="m6808,9055r,13l6813,9082r12,l6836,9082r11,-14l6847,9055r,-14l6836,9034r-11,l6813,9034r-5,7l6808,9055xe" filled="f" strokecolor="#0aa" strokeweight=".1088mm">
              <v:path arrowok="t"/>
            </v:shape>
            <v:shape id="_x0000_s1400" style="position:absolute;left:6031;top:9072;width:150;height:132" coordorigin="6031,9072" coordsize="150,132" path="m6031,9072r150,48l6036,9204r-5,-132e" filled="f" strokecolor="#0aa" strokeweight=".1136mm">
              <v:path arrowok="t"/>
            </v:shape>
            <v:shape id="_x0000_s1399" style="position:absolute;left:6178;top:9089;width:39;height:49" coordorigin="6178,9089" coordsize="39,49" path="m6178,9110r,14l6184,9138r22,l6217,9124r,-28l6206,9089r-22,l6178,9096r,14xe" stroked="f">
              <v:path arrowok="t"/>
            </v:shape>
            <v:shape id="_x0000_s1398" style="position:absolute;left:6178;top:9089;width:39;height:49" coordorigin="6178,9089" coordsize="39,49" path="m6178,9110r,14l6184,9138r11,l6206,9138r11,-14l6217,9110r,-14l6206,9089r-11,l6184,9089r-6,7l6178,9110xe" filled="f" strokecolor="#0aa" strokeweight=".1088mm">
              <v:path arrowok="t"/>
            </v:shape>
            <v:shape id="_x0000_s1397" style="position:absolute;left:5229;top:6643;width:39;height:222" coordorigin="5229,6643" coordsize="39,222" path="m5268,6865r-39,-222e" filled="f" strokecolor="#0aa" strokeweight=".099mm">
              <v:path arrowok="t"/>
            </v:shape>
            <v:shape id="_x0000_s1396" style="position:absolute;left:5232;top:6765;width:39;height:49" coordorigin="5232,6765" coordsize="39,49" path="m5232,6785r,14l5237,6813r22,l5271,6799r,-28l5259,6765r-22,l5232,6771r,14xe" stroked="f">
              <v:path arrowok="t"/>
            </v:shape>
            <v:shape id="_x0000_s1395" style="position:absolute;left:5232;top:6765;width:39;height:49" coordorigin="5232,6765" coordsize="39,49" path="m5232,6785r,14l5237,6813r11,l5259,6813r12,-14l5271,6785r,-14l5259,6765r-11,l5237,6765r-5,6l5232,6785xe" filled="f" strokecolor="#0aa" strokeweight=".1089mm">
              <v:path arrowok="t"/>
            </v:shape>
            <v:shape id="_x0000_s1394" style="position:absolute;left:5162;top:6539;width:100;height:194" coordorigin="5162,6539" coordsize="100,194" path="m5262,6539r-17,194l5162,6567r100,-28e" filled="f" strokecolor="#0aa" strokeweight=".1039mm">
              <v:path arrowok="t"/>
            </v:shape>
            <v:shape id="_x0000_s1393" style="position:absolute;left:5226;top:6730;width:39;height:49" coordorigin="5226,6730" coordsize="39,49" path="m5226,6751r,14l5232,6778r22,l5265,6765r,-28l5254,6730r-22,l5226,6737r,14xe" stroked="f">
              <v:path arrowok="t"/>
            </v:shape>
            <v:shape id="_x0000_s1392" style="position:absolute;left:5226;top:6730;width:39;height:49" coordorigin="5226,6730" coordsize="39,49" path="m5226,6751r,14l5232,6778r11,l5254,6778r11,-13l5265,6751r,-14l5254,6730r-11,l5232,6730r-6,7l5226,6751xe" filled="f" strokecolor="#0aa" strokeweight=".1088mm">
              <v:path arrowok="t"/>
            </v:shape>
            <w10:wrap anchorx="page" anchory="page"/>
          </v:group>
        </w:pic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  <w:u w:val="single" w:color="000000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  <w:u w:val="single" w:color="000000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a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on_agen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-6"/>
          <w:w w:val="79"/>
          <w:sz w:val="7"/>
          <w:szCs w:val="7"/>
          <w:u w:val="single" w:color="000000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_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d</w:t>
      </w:r>
    </w:p>
    <w:p w:rsidR="008D624D" w:rsidRDefault="00993037">
      <w:pPr>
        <w:spacing w:before="9"/>
        <w:ind w:right="-32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on_agen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od</w:t>
      </w:r>
      <w:r>
        <w:rPr>
          <w:rFonts w:ascii="Arial" w:eastAsia="Arial" w:hAnsi="Arial" w:cs="Arial"/>
          <w:w w:val="79"/>
          <w:sz w:val="7"/>
          <w:szCs w:val="7"/>
        </w:rPr>
        <w:t>e</w:t>
      </w:r>
    </w:p>
    <w:p w:rsidR="008D624D" w:rsidRDefault="00993037">
      <w:pPr>
        <w:spacing w:before="9" w:line="60" w:lineRule="exact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on_agen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im</w:t>
      </w:r>
      <w:r>
        <w:rPr>
          <w:rFonts w:ascii="Arial" w:eastAsia="Arial" w:hAnsi="Arial" w:cs="Arial"/>
          <w:w w:val="79"/>
          <w:sz w:val="7"/>
          <w:szCs w:val="7"/>
        </w:rPr>
        <w:t>e</w:t>
      </w:r>
    </w:p>
    <w:p w:rsidR="008D624D" w:rsidRDefault="00993037">
      <w:pPr>
        <w:spacing w:before="18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w w:val="79"/>
          <w:sz w:val="7"/>
          <w:szCs w:val="7"/>
        </w:rPr>
        <w:lastRenderedPageBreak/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on_agen</w:t>
      </w:r>
      <w:r>
        <w:rPr>
          <w:rFonts w:ascii="Arial" w:eastAsia="Arial" w:hAnsi="Arial" w:cs="Arial"/>
          <w:w w:val="79"/>
          <w:sz w:val="7"/>
          <w:szCs w:val="7"/>
        </w:rPr>
        <w:t>t</w:t>
      </w:r>
    </w:p>
    <w:p w:rsidR="008D624D" w:rsidRDefault="00993037">
      <w:pPr>
        <w:spacing w:before="37" w:line="268" w:lineRule="auto"/>
        <w:ind w:left="406" w:right="-12" w:hanging="162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p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  <w:r>
        <w:rPr>
          <w:rFonts w:ascii="Arial" w:eastAsia="Arial" w:hAnsi="Arial" w:cs="Arial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5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ege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10</w:t>
      </w:r>
      <w:r>
        <w:rPr>
          <w:rFonts w:ascii="Arial" w:eastAsia="Arial" w:hAnsi="Arial" w:cs="Arial"/>
          <w:w w:val="79"/>
          <w:sz w:val="7"/>
          <w:szCs w:val="7"/>
        </w:rPr>
        <w:t xml:space="preserve">) 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D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&amp;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im</w:t>
      </w:r>
      <w:r>
        <w:rPr>
          <w:rFonts w:ascii="Arial" w:eastAsia="Arial" w:hAnsi="Arial" w:cs="Arial"/>
          <w:w w:val="79"/>
          <w:sz w:val="7"/>
          <w:szCs w:val="7"/>
        </w:rPr>
        <w:t>e</w:t>
      </w:r>
    </w:p>
    <w:p w:rsidR="008D624D" w:rsidRDefault="00993037">
      <w:pPr>
        <w:spacing w:before="6" w:line="120" w:lineRule="exact"/>
        <w:rPr>
          <w:sz w:val="13"/>
          <w:szCs w:val="13"/>
        </w:rPr>
      </w:pPr>
      <w:r>
        <w:br w:type="column"/>
      </w:r>
    </w:p>
    <w:p w:rsidR="008D624D" w:rsidRDefault="00993037">
      <w:pPr>
        <w:ind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&lt;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M</w:t>
      </w:r>
      <w:r>
        <w:rPr>
          <w:rFonts w:ascii="Arial" w:eastAsia="Arial" w:hAnsi="Arial" w:cs="Arial"/>
          <w:spacing w:val="-12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</w:p>
    <w:p w:rsidR="008D624D" w:rsidRDefault="00993037">
      <w:pPr>
        <w:spacing w:before="25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lastRenderedPageBreak/>
        <w:t>T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  <w:u w:val="single" w:color="000000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_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a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l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og_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d</w:t>
      </w:r>
    </w:p>
    <w:p w:rsidR="008D624D" w:rsidRDefault="00993037">
      <w:pPr>
        <w:spacing w:before="10"/>
        <w:ind w:right="-32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og_na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w w:val="79"/>
          <w:sz w:val="7"/>
          <w:szCs w:val="7"/>
        </w:rPr>
        <w:t>e</w:t>
      </w:r>
    </w:p>
    <w:p w:rsidR="008D624D" w:rsidRDefault="00993037">
      <w:pPr>
        <w:spacing w:before="9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og_de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w w:val="79"/>
          <w:sz w:val="7"/>
          <w:szCs w:val="7"/>
        </w:rPr>
        <w:t>c</w:t>
      </w:r>
    </w:p>
    <w:p w:rsidR="008D624D" w:rsidRDefault="00993037">
      <w:pPr>
        <w:spacing w:before="9"/>
        <w:ind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og_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n</w:t>
      </w:r>
      <w:r>
        <w:rPr>
          <w:rFonts w:ascii="Arial" w:eastAsia="Arial" w:hAnsi="Arial" w:cs="Arial"/>
          <w:w w:val="79"/>
          <w:sz w:val="7"/>
          <w:szCs w:val="7"/>
        </w:rPr>
        <w:t>g</w:t>
      </w:r>
    </w:p>
    <w:p w:rsidR="008D624D" w:rsidRDefault="00993037">
      <w:pPr>
        <w:spacing w:before="25"/>
        <w:ind w:left="-25" w:right="442"/>
        <w:jc w:val="center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lastRenderedPageBreak/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p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  <w:r>
        <w:rPr>
          <w:rFonts w:ascii="Arial" w:eastAsia="Arial" w:hAnsi="Arial" w:cs="Arial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5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ege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r</w:t>
      </w:r>
    </w:p>
    <w:p w:rsidR="008D624D" w:rsidRDefault="00993037">
      <w:pPr>
        <w:spacing w:before="10" w:line="268" w:lineRule="auto"/>
        <w:ind w:left="161" w:right="-12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100</w:t>
      </w:r>
      <w:r>
        <w:rPr>
          <w:rFonts w:ascii="Arial" w:eastAsia="Arial" w:hAnsi="Arial" w:cs="Arial"/>
          <w:w w:val="79"/>
          <w:sz w:val="7"/>
          <w:szCs w:val="7"/>
        </w:rPr>
        <w:t>) 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w w:val="79"/>
          <w:sz w:val="7"/>
          <w:szCs w:val="7"/>
        </w:rPr>
        <w:t>xt</w:t>
      </w:r>
    </w:p>
    <w:p w:rsidR="008D624D" w:rsidRDefault="00993037">
      <w:pPr>
        <w:ind w:left="16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ege</w:t>
      </w:r>
      <w:r>
        <w:rPr>
          <w:rFonts w:ascii="Arial" w:eastAsia="Arial" w:hAnsi="Arial" w:cs="Arial"/>
          <w:w w:val="79"/>
          <w:sz w:val="7"/>
          <w:szCs w:val="7"/>
        </w:rPr>
        <w:t>r</w:t>
      </w:r>
    </w:p>
    <w:p w:rsidR="008D624D" w:rsidRDefault="00993037">
      <w:pPr>
        <w:spacing w:before="25"/>
        <w:ind w:right="-31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lastRenderedPageBreak/>
        <w:t>&lt;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M</w:t>
      </w:r>
      <w:r>
        <w:rPr>
          <w:rFonts w:ascii="Arial" w:eastAsia="Arial" w:hAnsi="Arial" w:cs="Arial"/>
          <w:spacing w:val="-12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</w:p>
    <w:p w:rsidR="008D624D" w:rsidRDefault="00993037">
      <w:pPr>
        <w:spacing w:line="120" w:lineRule="exact"/>
        <w:rPr>
          <w:sz w:val="13"/>
          <w:szCs w:val="13"/>
        </w:rPr>
      </w:pPr>
      <w:r>
        <w:br w:type="column"/>
      </w:r>
    </w:p>
    <w:p w:rsidR="008D624D" w:rsidRDefault="008D624D">
      <w:pPr>
        <w:spacing w:line="200" w:lineRule="exact"/>
      </w:pPr>
    </w:p>
    <w:p w:rsidR="008D624D" w:rsidRDefault="00993037">
      <w:pPr>
        <w:spacing w:line="60" w:lineRule="exact"/>
        <w:ind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w w:val="79"/>
          <w:position w:val="-1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-11"/>
          <w:w w:val="79"/>
          <w:position w:val="-1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  <w:u w:val="single" w:color="000000"/>
        </w:rPr>
        <w:t>ou</w:t>
      </w:r>
      <w:r>
        <w:rPr>
          <w:rFonts w:ascii="Arial" w:eastAsia="Arial" w:hAnsi="Arial" w:cs="Arial"/>
          <w:spacing w:val="-2"/>
          <w:w w:val="79"/>
          <w:position w:val="-1"/>
          <w:sz w:val="7"/>
          <w:szCs w:val="7"/>
          <w:u w:val="single" w:color="000000"/>
        </w:rPr>
        <w:t>r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  <w:u w:val="single" w:color="000000"/>
        </w:rPr>
        <w:t>_</w:t>
      </w:r>
      <w:r>
        <w:rPr>
          <w:rFonts w:ascii="Arial" w:eastAsia="Arial" w:hAnsi="Arial" w:cs="Arial"/>
          <w:w w:val="79"/>
          <w:position w:val="-1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position w:val="-1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position w:val="-1"/>
          <w:sz w:val="7"/>
          <w:szCs w:val="7"/>
          <w:u w:val="single" w:color="000000"/>
        </w:rPr>
        <w:t>m</w:t>
      </w:r>
      <w:r>
        <w:rPr>
          <w:rFonts w:ascii="Arial" w:eastAsia="Arial" w:hAnsi="Arial" w:cs="Arial"/>
          <w:spacing w:val="-12"/>
          <w:w w:val="79"/>
          <w:position w:val="-1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  <w:u w:val="single" w:color="000000"/>
        </w:rPr>
        <w:t>age_ga</w:t>
      </w:r>
      <w:r>
        <w:rPr>
          <w:rFonts w:ascii="Arial" w:eastAsia="Arial" w:hAnsi="Arial" w:cs="Arial"/>
          <w:w w:val="79"/>
          <w:position w:val="-1"/>
          <w:sz w:val="7"/>
          <w:szCs w:val="7"/>
          <w:u w:val="single" w:color="000000"/>
        </w:rPr>
        <w:t>l</w:t>
      </w:r>
      <w:r>
        <w:rPr>
          <w:rFonts w:ascii="Arial" w:eastAsia="Arial" w:hAnsi="Arial" w:cs="Arial"/>
          <w:spacing w:val="-11"/>
          <w:w w:val="79"/>
          <w:position w:val="-1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position w:val="-1"/>
          <w:sz w:val="7"/>
          <w:szCs w:val="7"/>
          <w:u w:val="single" w:color="000000"/>
        </w:rPr>
        <w:t>l</w:t>
      </w:r>
      <w:r>
        <w:rPr>
          <w:rFonts w:ascii="Arial" w:eastAsia="Arial" w:hAnsi="Arial" w:cs="Arial"/>
          <w:spacing w:val="-11"/>
          <w:w w:val="79"/>
          <w:position w:val="-1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  <w:u w:val="single" w:color="000000"/>
        </w:rPr>
        <w:t>e</w:t>
      </w:r>
      <w:r>
        <w:rPr>
          <w:rFonts w:ascii="Arial" w:eastAsia="Arial" w:hAnsi="Arial" w:cs="Arial"/>
          <w:spacing w:val="-2"/>
          <w:w w:val="79"/>
          <w:position w:val="-1"/>
          <w:sz w:val="7"/>
          <w:szCs w:val="7"/>
          <w:u w:val="single" w:color="000000"/>
        </w:rPr>
        <w:t>r</w:t>
      </w:r>
      <w:r>
        <w:rPr>
          <w:rFonts w:ascii="Arial" w:eastAsia="Arial" w:hAnsi="Arial" w:cs="Arial"/>
          <w:w w:val="79"/>
          <w:position w:val="-1"/>
          <w:sz w:val="7"/>
          <w:szCs w:val="7"/>
          <w:u w:val="single" w:color="000000"/>
        </w:rPr>
        <w:t>y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  <w:u w:val="single" w:color="000000"/>
        </w:rPr>
        <w:t>_</w:t>
      </w:r>
      <w:r>
        <w:rPr>
          <w:rFonts w:ascii="Arial" w:eastAsia="Arial" w:hAnsi="Arial" w:cs="Arial"/>
          <w:w w:val="79"/>
          <w:position w:val="-1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position w:val="-1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position w:val="-1"/>
          <w:sz w:val="7"/>
          <w:szCs w:val="7"/>
          <w:u w:val="single" w:color="000000"/>
        </w:rPr>
        <w:t>d</w:t>
      </w:r>
    </w:p>
    <w:p w:rsidR="008D624D" w:rsidRDefault="00993037">
      <w:pPr>
        <w:spacing w:before="12" w:line="200" w:lineRule="exact"/>
      </w:pPr>
      <w:r>
        <w:br w:type="column"/>
      </w:r>
    </w:p>
    <w:p w:rsidR="008D624D" w:rsidRDefault="00993037">
      <w:pPr>
        <w:ind w:left="-25" w:right="-25"/>
        <w:jc w:val="center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im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age_ga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y</w:t>
      </w:r>
    </w:p>
    <w:p w:rsidR="008D624D" w:rsidRDefault="00993037">
      <w:pPr>
        <w:spacing w:before="37" w:line="60" w:lineRule="exact"/>
        <w:ind w:left="120" w:right="17"/>
        <w:jc w:val="center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79"/>
          <w:position w:val="-1"/>
          <w:sz w:val="7"/>
          <w:szCs w:val="7"/>
          <w:u w:val="single" w:color="000000"/>
        </w:rPr>
        <w:t>&lt;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  <w:u w:val="single" w:color="000000"/>
        </w:rPr>
        <w:t>p</w:t>
      </w:r>
      <w:r>
        <w:rPr>
          <w:rFonts w:ascii="Arial" w:eastAsia="Arial" w:hAnsi="Arial" w:cs="Arial"/>
          <w:w w:val="79"/>
          <w:position w:val="-1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position w:val="-1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position w:val="-1"/>
          <w:sz w:val="7"/>
          <w:szCs w:val="7"/>
          <w:u w:val="single" w:color="000000"/>
        </w:rPr>
        <w:t>&gt;</w:t>
      </w:r>
      <w:r>
        <w:rPr>
          <w:rFonts w:ascii="Arial" w:eastAsia="Arial" w:hAnsi="Arial" w:cs="Arial"/>
          <w:w w:val="79"/>
          <w:position w:val="-1"/>
          <w:sz w:val="7"/>
          <w:szCs w:val="7"/>
        </w:rPr>
        <w:t xml:space="preserve"> </w:t>
      </w:r>
      <w:r>
        <w:rPr>
          <w:rFonts w:ascii="Arial" w:eastAsia="Arial" w:hAnsi="Arial" w:cs="Arial"/>
          <w:spacing w:val="15"/>
          <w:w w:val="79"/>
          <w:position w:val="-1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position w:val="-1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  <w:u w:val="single" w:color="000000"/>
        </w:rPr>
        <w:t>n</w:t>
      </w:r>
      <w:r>
        <w:rPr>
          <w:rFonts w:ascii="Arial" w:eastAsia="Arial" w:hAnsi="Arial" w:cs="Arial"/>
          <w:spacing w:val="1"/>
          <w:w w:val="79"/>
          <w:position w:val="-1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  <w:u w:val="single" w:color="000000"/>
        </w:rPr>
        <w:t>ege</w:t>
      </w:r>
      <w:r>
        <w:rPr>
          <w:rFonts w:ascii="Arial" w:eastAsia="Arial" w:hAnsi="Arial" w:cs="Arial"/>
          <w:w w:val="79"/>
          <w:position w:val="-1"/>
          <w:sz w:val="7"/>
          <w:szCs w:val="7"/>
          <w:u w:val="single" w:color="000000"/>
        </w:rPr>
        <w:t>r</w:t>
      </w:r>
    </w:p>
    <w:p w:rsidR="008D624D" w:rsidRDefault="00993037">
      <w:pPr>
        <w:spacing w:line="120" w:lineRule="exact"/>
        <w:rPr>
          <w:sz w:val="13"/>
          <w:szCs w:val="13"/>
        </w:rPr>
      </w:pPr>
      <w:r>
        <w:br w:type="column"/>
      </w:r>
    </w:p>
    <w:p w:rsidR="008D624D" w:rsidRDefault="008D624D">
      <w:pPr>
        <w:spacing w:line="200" w:lineRule="exact"/>
      </w:pPr>
    </w:p>
    <w:p w:rsidR="008D624D" w:rsidRDefault="00993037">
      <w:pPr>
        <w:spacing w:line="60" w:lineRule="exact"/>
        <w:rPr>
          <w:rFonts w:ascii="Arial" w:eastAsia="Arial" w:hAnsi="Arial" w:cs="Arial"/>
          <w:sz w:val="7"/>
          <w:szCs w:val="7"/>
        </w:rPr>
        <w:sectPr w:rsidR="008D624D">
          <w:type w:val="continuous"/>
          <w:pgSz w:w="16840" w:h="11920" w:orient="landscape"/>
          <w:pgMar w:top="1540" w:right="1660" w:bottom="280" w:left="2420" w:header="720" w:footer="720" w:gutter="0"/>
          <w:cols w:num="12" w:space="720" w:equalWidth="0">
            <w:col w:w="4657" w:space="154"/>
            <w:col w:w="814" w:space="44"/>
            <w:col w:w="116" w:space="229"/>
            <w:col w:w="671" w:space="59"/>
            <w:col w:w="798" w:space="271"/>
            <w:col w:w="116" w:space="674"/>
            <w:col w:w="532" w:space="309"/>
            <w:col w:w="814" w:space="44"/>
            <w:col w:w="116" w:space="485"/>
            <w:col w:w="615" w:space="3"/>
            <w:col w:w="534" w:space="469"/>
            <w:col w:w="236"/>
          </w:cols>
        </w:sectPr>
      </w:pPr>
      <w:r>
        <w:rPr>
          <w:rFonts w:ascii="Arial" w:eastAsia="Arial" w:hAnsi="Arial" w:cs="Arial"/>
          <w:spacing w:val="1"/>
          <w:w w:val="79"/>
          <w:position w:val="-1"/>
          <w:sz w:val="7"/>
          <w:szCs w:val="7"/>
          <w:u w:val="single" w:color="000000"/>
        </w:rPr>
        <w:t>&lt;</w:t>
      </w:r>
      <w:r>
        <w:rPr>
          <w:rFonts w:ascii="Arial" w:eastAsia="Arial" w:hAnsi="Arial" w:cs="Arial"/>
          <w:w w:val="79"/>
          <w:position w:val="-1"/>
          <w:sz w:val="7"/>
          <w:szCs w:val="7"/>
          <w:u w:val="single" w:color="000000"/>
        </w:rPr>
        <w:t>M</w:t>
      </w:r>
      <w:r>
        <w:rPr>
          <w:rFonts w:ascii="Arial" w:eastAsia="Arial" w:hAnsi="Arial" w:cs="Arial"/>
          <w:spacing w:val="-12"/>
          <w:w w:val="79"/>
          <w:position w:val="-1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position w:val="-1"/>
          <w:sz w:val="7"/>
          <w:szCs w:val="7"/>
          <w:u w:val="single" w:color="000000"/>
        </w:rPr>
        <w:t>&gt;</w:t>
      </w:r>
    </w:p>
    <w:p w:rsidR="008D624D" w:rsidRDefault="008D624D">
      <w:pPr>
        <w:spacing w:before="5" w:line="120" w:lineRule="exact"/>
        <w:rPr>
          <w:sz w:val="12"/>
          <w:szCs w:val="12"/>
        </w:rPr>
      </w:pPr>
    </w:p>
    <w:p w:rsidR="008D624D" w:rsidRDefault="00993037">
      <w:pPr>
        <w:jc w:val="right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  <w:u w:val="single" w:color="000000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  <w:u w:val="single" w:color="000000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_de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l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_</w:t>
      </w:r>
      <w:r>
        <w:rPr>
          <w:rFonts w:ascii="Arial" w:eastAsia="Arial" w:hAnsi="Arial" w:cs="Arial"/>
          <w:spacing w:val="-2"/>
          <w:w w:val="79"/>
          <w:sz w:val="7"/>
          <w:szCs w:val="7"/>
          <w:u w:val="single" w:color="000000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oo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m</w:t>
      </w:r>
      <w:r>
        <w:rPr>
          <w:rFonts w:ascii="Arial" w:eastAsia="Arial" w:hAnsi="Arial" w:cs="Arial"/>
          <w:spacing w:val="-12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_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d</w:t>
      </w:r>
    </w:p>
    <w:p w:rsidR="008D624D" w:rsidRDefault="00993037">
      <w:pPr>
        <w:spacing w:before="14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w w:val="79"/>
          <w:sz w:val="7"/>
          <w:szCs w:val="7"/>
        </w:rPr>
        <w:lastRenderedPageBreak/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D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oo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w w:val="79"/>
          <w:sz w:val="7"/>
          <w:szCs w:val="7"/>
        </w:rPr>
        <w:t>s</w:t>
      </w:r>
    </w:p>
    <w:p w:rsidR="008D624D" w:rsidRDefault="00993037">
      <w:pPr>
        <w:spacing w:before="30"/>
        <w:ind w:left="178"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p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  <w:r>
        <w:rPr>
          <w:rFonts w:ascii="Arial" w:eastAsia="Arial" w:hAnsi="Arial" w:cs="Arial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5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ege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r</w:t>
      </w:r>
    </w:p>
    <w:p w:rsidR="008D624D" w:rsidRDefault="00993037">
      <w:pPr>
        <w:spacing w:line="60" w:lineRule="exact"/>
        <w:ind w:left="462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-1"/>
          <w:w w:val="79"/>
          <w:sz w:val="7"/>
          <w:szCs w:val="7"/>
        </w:rPr>
        <w:lastRenderedPageBreak/>
        <w:t>H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he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k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>n</w:t>
      </w:r>
    </w:p>
    <w:p w:rsidR="008D624D" w:rsidRDefault="00993037">
      <w:pPr>
        <w:spacing w:before="9" w:line="100" w:lineRule="exact"/>
        <w:ind w:right="-37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79"/>
          <w:position w:val="-2"/>
          <w:sz w:val="7"/>
          <w:szCs w:val="7"/>
        </w:rPr>
        <w:t>&lt;</w:t>
      </w:r>
      <w:r>
        <w:rPr>
          <w:rFonts w:ascii="Arial" w:eastAsia="Arial" w:hAnsi="Arial" w:cs="Arial"/>
          <w:spacing w:val="4"/>
          <w:w w:val="79"/>
          <w:position w:val="-2"/>
          <w:sz w:val="7"/>
          <w:szCs w:val="7"/>
        </w:rPr>
        <w:t>M</w:t>
      </w:r>
      <w:r>
        <w:rPr>
          <w:rFonts w:ascii="Arial" w:eastAsia="Arial" w:hAnsi="Arial" w:cs="Arial"/>
          <w:spacing w:val="-21"/>
          <w:w w:val="79"/>
          <w:position w:val="-2"/>
          <w:sz w:val="7"/>
          <w:szCs w:val="7"/>
        </w:rPr>
        <w:t>&gt;</w:t>
      </w:r>
      <w:r>
        <w:rPr>
          <w:rFonts w:ascii="Arial" w:eastAsia="Arial" w:hAnsi="Arial" w:cs="Arial"/>
          <w:spacing w:val="-1"/>
          <w:w w:val="79"/>
          <w:position w:val="-1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position w:val="-1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position w:val="-1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position w:val="-1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on</w:t>
      </w:r>
      <w:r>
        <w:rPr>
          <w:rFonts w:ascii="Arial" w:eastAsia="Arial" w:hAnsi="Arial" w:cs="Arial"/>
          <w:spacing w:val="-6"/>
          <w:w w:val="79"/>
          <w:position w:val="-1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h</w:t>
      </w:r>
      <w:r>
        <w:rPr>
          <w:rFonts w:ascii="Arial" w:eastAsia="Arial" w:hAnsi="Arial" w:cs="Arial"/>
          <w:spacing w:val="4"/>
          <w:w w:val="79"/>
          <w:position w:val="-1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p_</w:t>
      </w:r>
      <w:r>
        <w:rPr>
          <w:rFonts w:ascii="Arial" w:eastAsia="Arial" w:hAnsi="Arial" w:cs="Arial"/>
          <w:spacing w:val="-24"/>
          <w:w w:val="79"/>
          <w:position w:val="-1"/>
          <w:sz w:val="7"/>
          <w:szCs w:val="7"/>
        </w:rPr>
        <w:t>2</w:t>
      </w:r>
      <w:r>
        <w:rPr>
          <w:rFonts w:ascii="Arial" w:eastAsia="Arial" w:hAnsi="Arial" w:cs="Arial"/>
          <w:spacing w:val="-13"/>
          <w:w w:val="79"/>
          <w:position w:val="2"/>
          <w:sz w:val="7"/>
          <w:szCs w:val="7"/>
        </w:rPr>
        <w:t>H</w:t>
      </w:r>
      <w:r>
        <w:rPr>
          <w:rFonts w:ascii="Arial" w:eastAsia="Arial" w:hAnsi="Arial" w:cs="Arial"/>
          <w:spacing w:val="-19"/>
          <w:w w:val="79"/>
          <w:position w:val="-1"/>
          <w:sz w:val="7"/>
          <w:szCs w:val="7"/>
        </w:rPr>
        <w:t>5</w:t>
      </w:r>
      <w:r>
        <w:rPr>
          <w:rFonts w:ascii="Arial" w:eastAsia="Arial" w:hAnsi="Arial" w:cs="Arial"/>
          <w:spacing w:val="2"/>
          <w:w w:val="79"/>
          <w:position w:val="2"/>
          <w:sz w:val="7"/>
          <w:szCs w:val="7"/>
        </w:rPr>
        <w:t>o</w:t>
      </w:r>
      <w:r>
        <w:rPr>
          <w:rFonts w:ascii="Arial" w:eastAsia="Arial" w:hAnsi="Arial" w:cs="Arial"/>
          <w:spacing w:val="1"/>
          <w:w w:val="79"/>
          <w:position w:val="2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position w:val="2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position w:val="2"/>
          <w:sz w:val="7"/>
          <w:szCs w:val="7"/>
        </w:rPr>
        <w:t>l</w:t>
      </w:r>
      <w:r>
        <w:rPr>
          <w:rFonts w:ascii="Arial" w:eastAsia="Arial" w:hAnsi="Arial" w:cs="Arial"/>
          <w:spacing w:val="-6"/>
          <w:w w:val="79"/>
          <w:position w:val="2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position w:val="2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position w:val="2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position w:val="2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position w:val="2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position w:val="2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position w:val="2"/>
          <w:sz w:val="7"/>
          <w:szCs w:val="7"/>
        </w:rPr>
        <w:t>_</w:t>
      </w:r>
      <w:r>
        <w:rPr>
          <w:rFonts w:ascii="Arial" w:eastAsia="Arial" w:hAnsi="Arial" w:cs="Arial"/>
          <w:w w:val="79"/>
          <w:position w:val="2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position w:val="2"/>
          <w:sz w:val="7"/>
          <w:szCs w:val="7"/>
        </w:rPr>
        <w:t>he</w:t>
      </w:r>
      <w:r>
        <w:rPr>
          <w:rFonts w:ascii="Arial" w:eastAsia="Arial" w:hAnsi="Arial" w:cs="Arial"/>
          <w:w w:val="79"/>
          <w:position w:val="2"/>
          <w:sz w:val="7"/>
          <w:szCs w:val="7"/>
        </w:rPr>
        <w:t>c</w:t>
      </w:r>
      <w:r>
        <w:rPr>
          <w:rFonts w:ascii="Arial" w:eastAsia="Arial" w:hAnsi="Arial" w:cs="Arial"/>
          <w:spacing w:val="-6"/>
          <w:w w:val="79"/>
          <w:position w:val="2"/>
          <w:sz w:val="7"/>
          <w:szCs w:val="7"/>
        </w:rPr>
        <w:t>k</w:t>
      </w:r>
      <w:r>
        <w:rPr>
          <w:rFonts w:ascii="Arial" w:eastAsia="Arial" w:hAnsi="Arial" w:cs="Arial"/>
          <w:spacing w:val="2"/>
          <w:w w:val="79"/>
          <w:position w:val="2"/>
          <w:sz w:val="7"/>
          <w:szCs w:val="7"/>
        </w:rPr>
        <w:t>ou</w:t>
      </w:r>
      <w:r>
        <w:rPr>
          <w:rFonts w:ascii="Arial" w:eastAsia="Arial" w:hAnsi="Arial" w:cs="Arial"/>
          <w:w w:val="79"/>
          <w:position w:val="2"/>
          <w:sz w:val="7"/>
          <w:szCs w:val="7"/>
        </w:rPr>
        <w:t>t</w:t>
      </w:r>
    </w:p>
    <w:p w:rsidR="008D624D" w:rsidRDefault="00993037">
      <w:pPr>
        <w:spacing w:line="20" w:lineRule="exact"/>
        <w:ind w:left="462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position w:val="-2"/>
          <w:sz w:val="7"/>
          <w:szCs w:val="7"/>
        </w:rPr>
        <w:t>H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o</w:t>
      </w:r>
      <w:r>
        <w:rPr>
          <w:rFonts w:ascii="Arial" w:eastAsia="Arial" w:hAnsi="Arial" w:cs="Arial"/>
          <w:spacing w:val="1"/>
          <w:w w:val="79"/>
          <w:position w:val="-2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position w:val="-2"/>
          <w:sz w:val="7"/>
          <w:szCs w:val="7"/>
        </w:rPr>
        <w:t>l</w:t>
      </w:r>
      <w:r>
        <w:rPr>
          <w:rFonts w:ascii="Arial" w:eastAsia="Arial" w:hAnsi="Arial" w:cs="Arial"/>
          <w:spacing w:val="-6"/>
          <w:w w:val="79"/>
          <w:position w:val="-2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position w:val="-2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position w:val="-2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position w:val="-2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_da</w:t>
      </w:r>
      <w:r>
        <w:rPr>
          <w:rFonts w:ascii="Arial" w:eastAsia="Arial" w:hAnsi="Arial" w:cs="Arial"/>
          <w:w w:val="79"/>
          <w:position w:val="-2"/>
          <w:sz w:val="7"/>
          <w:szCs w:val="7"/>
        </w:rPr>
        <w:t>ys</w:t>
      </w:r>
    </w:p>
    <w:p w:rsidR="008D624D" w:rsidRDefault="00993037">
      <w:pPr>
        <w:spacing w:line="60" w:lineRule="exact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-1"/>
          <w:w w:val="79"/>
          <w:sz w:val="7"/>
          <w:szCs w:val="7"/>
        </w:rPr>
        <w:lastRenderedPageBreak/>
        <w:t>D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w w:val="79"/>
          <w:sz w:val="7"/>
          <w:szCs w:val="7"/>
        </w:rPr>
        <w:t>e</w:t>
      </w:r>
    </w:p>
    <w:p w:rsidR="008D624D" w:rsidRDefault="00993037">
      <w:pPr>
        <w:spacing w:before="9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sz w:val="7"/>
          <w:szCs w:val="7"/>
        </w:rPr>
        <w:t>D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w w:val="79"/>
          <w:sz w:val="7"/>
          <w:szCs w:val="7"/>
        </w:rPr>
        <w:t>e</w:t>
      </w:r>
    </w:p>
    <w:p w:rsidR="008D624D" w:rsidRDefault="00993037">
      <w:pPr>
        <w:spacing w:before="9" w:line="40" w:lineRule="exact"/>
        <w:ind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79"/>
          <w:position w:val="-3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position w:val="-3"/>
          <w:sz w:val="7"/>
          <w:szCs w:val="7"/>
        </w:rPr>
        <w:t>n</w:t>
      </w:r>
      <w:r>
        <w:rPr>
          <w:rFonts w:ascii="Arial" w:eastAsia="Arial" w:hAnsi="Arial" w:cs="Arial"/>
          <w:spacing w:val="1"/>
          <w:w w:val="79"/>
          <w:position w:val="-3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position w:val="-3"/>
          <w:sz w:val="7"/>
          <w:szCs w:val="7"/>
        </w:rPr>
        <w:t>ege</w:t>
      </w:r>
      <w:r>
        <w:rPr>
          <w:rFonts w:ascii="Arial" w:eastAsia="Arial" w:hAnsi="Arial" w:cs="Arial"/>
          <w:w w:val="79"/>
          <w:position w:val="-3"/>
          <w:sz w:val="7"/>
          <w:szCs w:val="7"/>
        </w:rPr>
        <w:t>r</w:t>
      </w:r>
    </w:p>
    <w:p w:rsidR="008D624D" w:rsidRDefault="00993037">
      <w:pPr>
        <w:ind w:left="290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w w:val="79"/>
          <w:sz w:val="7"/>
          <w:szCs w:val="7"/>
        </w:rPr>
        <w:lastRenderedPageBreak/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on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_agen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_p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odu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w w:val="79"/>
          <w:sz w:val="7"/>
          <w:szCs w:val="7"/>
        </w:rPr>
        <w:t>y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</w:t>
      </w:r>
      <w:r>
        <w:rPr>
          <w:rFonts w:ascii="Arial" w:eastAsia="Arial" w:hAnsi="Arial" w:cs="Arial"/>
          <w:w w:val="79"/>
          <w:sz w:val="7"/>
          <w:szCs w:val="7"/>
        </w:rPr>
        <w:t>e</w:t>
      </w:r>
    </w:p>
    <w:p w:rsidR="008D624D" w:rsidRDefault="00993037">
      <w:pPr>
        <w:spacing w:before="6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-29"/>
          <w:w w:val="79"/>
          <w:position w:val="1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</w:t>
      </w:r>
      <w:r>
        <w:rPr>
          <w:rFonts w:ascii="Arial" w:eastAsia="Arial" w:hAnsi="Arial" w:cs="Arial"/>
          <w:spacing w:val="-30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-2"/>
          <w:w w:val="79"/>
          <w:position w:val="1"/>
          <w:sz w:val="7"/>
          <w:szCs w:val="7"/>
        </w:rPr>
        <w:t>r</w:t>
      </w:r>
      <w:r>
        <w:rPr>
          <w:rFonts w:ascii="Arial" w:eastAsia="Arial" w:hAnsi="Arial" w:cs="Arial"/>
          <w:spacing w:val="-15"/>
          <w:w w:val="79"/>
          <w:position w:val="1"/>
          <w:sz w:val="7"/>
          <w:szCs w:val="7"/>
        </w:rPr>
        <w:t>a</w:t>
      </w:r>
      <w:r>
        <w:rPr>
          <w:rFonts w:ascii="Arial" w:eastAsia="Arial" w:hAnsi="Arial" w:cs="Arial"/>
          <w:spacing w:val="-13"/>
          <w:w w:val="79"/>
          <w:sz w:val="7"/>
          <w:szCs w:val="7"/>
        </w:rPr>
        <w:t>2</w:t>
      </w:r>
      <w:r>
        <w:rPr>
          <w:rFonts w:ascii="Arial" w:eastAsia="Arial" w:hAnsi="Arial" w:cs="Arial"/>
          <w:spacing w:val="2"/>
          <w:w w:val="79"/>
          <w:position w:val="1"/>
          <w:sz w:val="7"/>
          <w:szCs w:val="7"/>
        </w:rPr>
        <w:t>n</w:t>
      </w:r>
      <w:r>
        <w:rPr>
          <w:rFonts w:ascii="Arial" w:eastAsia="Arial" w:hAnsi="Arial" w:cs="Arial"/>
          <w:spacing w:val="-6"/>
          <w:w w:val="79"/>
          <w:position w:val="1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position w:val="1"/>
          <w:sz w:val="7"/>
          <w:szCs w:val="7"/>
        </w:rPr>
        <w:t>a</w:t>
      </w:r>
      <w:r>
        <w:rPr>
          <w:rFonts w:ascii="Arial" w:eastAsia="Arial" w:hAnsi="Arial" w:cs="Arial"/>
          <w:w w:val="79"/>
          <w:position w:val="1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position w:val="1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position w:val="1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position w:val="1"/>
          <w:sz w:val="7"/>
          <w:szCs w:val="7"/>
        </w:rPr>
        <w:t>on_agen</w:t>
      </w:r>
      <w:r>
        <w:rPr>
          <w:rFonts w:ascii="Arial" w:eastAsia="Arial" w:hAnsi="Arial" w:cs="Arial"/>
          <w:spacing w:val="1"/>
          <w:w w:val="79"/>
          <w:position w:val="1"/>
          <w:sz w:val="7"/>
          <w:szCs w:val="7"/>
        </w:rPr>
        <w:t>t</w:t>
      </w:r>
      <w:r>
        <w:rPr>
          <w:rFonts w:ascii="Arial" w:eastAsia="Arial" w:hAnsi="Arial" w:cs="Arial"/>
          <w:spacing w:val="-6"/>
          <w:w w:val="79"/>
          <w:position w:val="1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position w:val="1"/>
          <w:sz w:val="7"/>
          <w:szCs w:val="7"/>
        </w:rPr>
        <w:t>_p</w:t>
      </w:r>
      <w:r>
        <w:rPr>
          <w:rFonts w:ascii="Arial" w:eastAsia="Arial" w:hAnsi="Arial" w:cs="Arial"/>
          <w:spacing w:val="-2"/>
          <w:w w:val="79"/>
          <w:position w:val="1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position w:val="1"/>
          <w:sz w:val="7"/>
          <w:szCs w:val="7"/>
        </w:rPr>
        <w:t>odu</w:t>
      </w:r>
      <w:r>
        <w:rPr>
          <w:rFonts w:ascii="Arial" w:eastAsia="Arial" w:hAnsi="Arial" w:cs="Arial"/>
          <w:w w:val="79"/>
          <w:position w:val="1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position w:val="1"/>
          <w:sz w:val="7"/>
          <w:szCs w:val="7"/>
        </w:rPr>
        <w:t>t</w:t>
      </w:r>
      <w:r>
        <w:rPr>
          <w:rFonts w:ascii="Arial" w:eastAsia="Arial" w:hAnsi="Arial" w:cs="Arial"/>
          <w:w w:val="79"/>
          <w:position w:val="1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position w:val="1"/>
          <w:sz w:val="7"/>
          <w:szCs w:val="7"/>
        </w:rPr>
        <w:t>od</w:t>
      </w:r>
      <w:r>
        <w:rPr>
          <w:rFonts w:ascii="Arial" w:eastAsia="Arial" w:hAnsi="Arial" w:cs="Arial"/>
          <w:w w:val="79"/>
          <w:position w:val="1"/>
          <w:sz w:val="7"/>
          <w:szCs w:val="7"/>
        </w:rPr>
        <w:t>e</w:t>
      </w:r>
    </w:p>
    <w:p w:rsidR="008D624D" w:rsidRDefault="00993037">
      <w:pPr>
        <w:spacing w:before="3" w:line="40" w:lineRule="exact"/>
        <w:ind w:left="290"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w w:val="79"/>
          <w:position w:val="-3"/>
          <w:sz w:val="7"/>
          <w:szCs w:val="7"/>
        </w:rPr>
        <w:t>T</w:t>
      </w:r>
      <w:r>
        <w:rPr>
          <w:rFonts w:ascii="Arial" w:eastAsia="Arial" w:hAnsi="Arial" w:cs="Arial"/>
          <w:spacing w:val="-14"/>
          <w:position w:val="-3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position w:val="-3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position w:val="-3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position w:val="-3"/>
          <w:sz w:val="7"/>
          <w:szCs w:val="7"/>
        </w:rPr>
        <w:t>s</w:t>
      </w:r>
      <w:r>
        <w:rPr>
          <w:rFonts w:ascii="Arial" w:eastAsia="Arial" w:hAnsi="Arial" w:cs="Arial"/>
          <w:w w:val="79"/>
          <w:position w:val="-3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position w:val="-3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position w:val="-3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position w:val="-3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position w:val="-3"/>
          <w:sz w:val="7"/>
          <w:szCs w:val="7"/>
        </w:rPr>
        <w:t>on_agen</w:t>
      </w:r>
      <w:r>
        <w:rPr>
          <w:rFonts w:ascii="Arial" w:eastAsia="Arial" w:hAnsi="Arial" w:cs="Arial"/>
          <w:spacing w:val="1"/>
          <w:w w:val="79"/>
          <w:position w:val="-3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position w:val="-3"/>
          <w:sz w:val="7"/>
          <w:szCs w:val="7"/>
        </w:rPr>
        <w:t>_</w:t>
      </w:r>
      <w:r>
        <w:rPr>
          <w:rFonts w:ascii="Arial" w:eastAsia="Arial" w:hAnsi="Arial" w:cs="Arial"/>
          <w:spacing w:val="-6"/>
          <w:w w:val="79"/>
          <w:position w:val="-3"/>
          <w:sz w:val="7"/>
          <w:szCs w:val="7"/>
        </w:rPr>
        <w:t>s</w:t>
      </w:r>
      <w:r>
        <w:rPr>
          <w:rFonts w:ascii="Arial" w:eastAsia="Arial" w:hAnsi="Arial" w:cs="Arial"/>
          <w:spacing w:val="1"/>
          <w:w w:val="79"/>
          <w:position w:val="-3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position w:val="-3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position w:val="-3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position w:val="-3"/>
          <w:sz w:val="7"/>
          <w:szCs w:val="7"/>
        </w:rPr>
        <w:t>u</w:t>
      </w:r>
      <w:r>
        <w:rPr>
          <w:rFonts w:ascii="Arial" w:eastAsia="Arial" w:hAnsi="Arial" w:cs="Arial"/>
          <w:spacing w:val="-6"/>
          <w:w w:val="79"/>
          <w:position w:val="-3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position w:val="-3"/>
          <w:sz w:val="7"/>
          <w:szCs w:val="7"/>
        </w:rPr>
        <w:t>_pa</w:t>
      </w:r>
      <w:r>
        <w:rPr>
          <w:rFonts w:ascii="Arial" w:eastAsia="Arial" w:hAnsi="Arial" w:cs="Arial"/>
          <w:w w:val="79"/>
          <w:position w:val="-3"/>
          <w:sz w:val="7"/>
          <w:szCs w:val="7"/>
        </w:rPr>
        <w:t>y</w:t>
      </w:r>
      <w:r>
        <w:rPr>
          <w:rFonts w:ascii="Arial" w:eastAsia="Arial" w:hAnsi="Arial" w:cs="Arial"/>
          <w:spacing w:val="4"/>
          <w:w w:val="79"/>
          <w:position w:val="-3"/>
          <w:sz w:val="7"/>
          <w:szCs w:val="7"/>
        </w:rPr>
        <w:t>m</w:t>
      </w:r>
      <w:r>
        <w:rPr>
          <w:rFonts w:ascii="Arial" w:eastAsia="Arial" w:hAnsi="Arial" w:cs="Arial"/>
          <w:spacing w:val="2"/>
          <w:w w:val="79"/>
          <w:position w:val="-3"/>
          <w:sz w:val="7"/>
          <w:szCs w:val="7"/>
        </w:rPr>
        <w:t>en</w:t>
      </w:r>
      <w:r>
        <w:rPr>
          <w:rFonts w:ascii="Arial" w:eastAsia="Arial" w:hAnsi="Arial" w:cs="Arial"/>
          <w:w w:val="79"/>
          <w:position w:val="-3"/>
          <w:sz w:val="7"/>
          <w:szCs w:val="7"/>
        </w:rPr>
        <w:t>t</w:t>
      </w:r>
    </w:p>
    <w:p w:rsidR="008D624D" w:rsidRDefault="00993037">
      <w:pPr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1"/>
          <w:w w:val="79"/>
          <w:sz w:val="7"/>
          <w:szCs w:val="7"/>
        </w:rPr>
        <w:lastRenderedPageBreak/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ege</w:t>
      </w:r>
      <w:r>
        <w:rPr>
          <w:rFonts w:ascii="Arial" w:eastAsia="Arial" w:hAnsi="Arial" w:cs="Arial"/>
          <w:w w:val="79"/>
          <w:sz w:val="7"/>
          <w:szCs w:val="7"/>
        </w:rPr>
        <w:t>r</w:t>
      </w:r>
    </w:p>
    <w:p w:rsidR="008D624D" w:rsidRDefault="00993037">
      <w:pPr>
        <w:spacing w:before="3" w:line="80" w:lineRule="exact"/>
        <w:ind w:right="-12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20</w:t>
      </w:r>
      <w:r>
        <w:rPr>
          <w:rFonts w:ascii="Arial" w:eastAsia="Arial" w:hAnsi="Arial" w:cs="Arial"/>
          <w:w w:val="79"/>
          <w:sz w:val="7"/>
          <w:szCs w:val="7"/>
        </w:rPr>
        <w:t xml:space="preserve">) 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ege</w:t>
      </w:r>
      <w:r>
        <w:rPr>
          <w:rFonts w:ascii="Arial" w:eastAsia="Arial" w:hAnsi="Arial" w:cs="Arial"/>
          <w:w w:val="79"/>
          <w:sz w:val="7"/>
          <w:szCs w:val="7"/>
        </w:rPr>
        <w:t>r</w:t>
      </w:r>
    </w:p>
    <w:p w:rsidR="008D624D" w:rsidRDefault="00993037">
      <w:pPr>
        <w:spacing w:line="60" w:lineRule="exact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w w:val="79"/>
          <w:sz w:val="7"/>
          <w:szCs w:val="7"/>
        </w:rPr>
        <w:lastRenderedPageBreak/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og_da</w:t>
      </w:r>
      <w:r>
        <w:rPr>
          <w:rFonts w:ascii="Arial" w:eastAsia="Arial" w:hAnsi="Arial" w:cs="Arial"/>
          <w:w w:val="79"/>
          <w:sz w:val="7"/>
          <w:szCs w:val="7"/>
        </w:rPr>
        <w:t>y</w:t>
      </w:r>
    </w:p>
    <w:p w:rsidR="008D624D" w:rsidRDefault="00993037">
      <w:pPr>
        <w:spacing w:before="9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og_n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gh</w:t>
      </w:r>
      <w:r>
        <w:rPr>
          <w:rFonts w:ascii="Arial" w:eastAsia="Arial" w:hAnsi="Arial" w:cs="Arial"/>
          <w:w w:val="79"/>
          <w:sz w:val="7"/>
          <w:szCs w:val="7"/>
        </w:rPr>
        <w:t>t</w:t>
      </w:r>
    </w:p>
    <w:p w:rsidR="008D624D" w:rsidRDefault="00993037">
      <w:pPr>
        <w:spacing w:before="9" w:line="60" w:lineRule="exact"/>
        <w:ind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w w:val="79"/>
          <w:position w:val="-1"/>
          <w:sz w:val="7"/>
          <w:szCs w:val="7"/>
        </w:rPr>
        <w:t>T</w:t>
      </w:r>
      <w:r>
        <w:rPr>
          <w:rFonts w:ascii="Arial" w:eastAsia="Arial" w:hAnsi="Arial" w:cs="Arial"/>
          <w:spacing w:val="-14"/>
          <w:position w:val="-1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ou</w:t>
      </w:r>
      <w:r>
        <w:rPr>
          <w:rFonts w:ascii="Arial" w:eastAsia="Arial" w:hAnsi="Arial" w:cs="Arial"/>
          <w:spacing w:val="-2"/>
          <w:w w:val="79"/>
          <w:position w:val="-1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_</w:t>
      </w:r>
      <w:r>
        <w:rPr>
          <w:rFonts w:ascii="Arial" w:eastAsia="Arial" w:hAnsi="Arial" w:cs="Arial"/>
          <w:w w:val="79"/>
          <w:position w:val="-1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position w:val="-1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a</w:t>
      </w:r>
      <w:r>
        <w:rPr>
          <w:rFonts w:ascii="Arial" w:eastAsia="Arial" w:hAnsi="Arial" w:cs="Arial"/>
          <w:spacing w:val="4"/>
          <w:w w:val="79"/>
          <w:position w:val="-1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og_</w:t>
      </w:r>
      <w:r>
        <w:rPr>
          <w:rFonts w:ascii="Arial" w:eastAsia="Arial" w:hAnsi="Arial" w:cs="Arial"/>
          <w:spacing w:val="4"/>
          <w:w w:val="79"/>
          <w:position w:val="-1"/>
          <w:sz w:val="7"/>
          <w:szCs w:val="7"/>
        </w:rPr>
        <w:t>mi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n</w:t>
      </w:r>
      <w:r>
        <w:rPr>
          <w:rFonts w:ascii="Arial" w:eastAsia="Arial" w:hAnsi="Arial" w:cs="Arial"/>
          <w:spacing w:val="4"/>
          <w:w w:val="79"/>
          <w:position w:val="-1"/>
          <w:sz w:val="7"/>
          <w:szCs w:val="7"/>
        </w:rPr>
        <w:t>im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u</w:t>
      </w:r>
      <w:r>
        <w:rPr>
          <w:rFonts w:ascii="Arial" w:eastAsia="Arial" w:hAnsi="Arial" w:cs="Arial"/>
          <w:spacing w:val="4"/>
          <w:w w:val="79"/>
          <w:position w:val="-1"/>
          <w:sz w:val="7"/>
          <w:szCs w:val="7"/>
        </w:rPr>
        <w:t>m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_p</w:t>
      </w:r>
      <w:r>
        <w:rPr>
          <w:rFonts w:ascii="Arial" w:eastAsia="Arial" w:hAnsi="Arial" w:cs="Arial"/>
          <w:spacing w:val="-2"/>
          <w:w w:val="79"/>
          <w:position w:val="-1"/>
          <w:sz w:val="7"/>
          <w:szCs w:val="7"/>
        </w:rPr>
        <w:t>r</w:t>
      </w:r>
      <w:r>
        <w:rPr>
          <w:rFonts w:ascii="Arial" w:eastAsia="Arial" w:hAnsi="Arial" w:cs="Arial"/>
          <w:spacing w:val="4"/>
          <w:w w:val="79"/>
          <w:position w:val="-1"/>
          <w:sz w:val="7"/>
          <w:szCs w:val="7"/>
        </w:rPr>
        <w:t>i</w:t>
      </w:r>
      <w:r>
        <w:rPr>
          <w:rFonts w:ascii="Arial" w:eastAsia="Arial" w:hAnsi="Arial" w:cs="Arial"/>
          <w:w w:val="79"/>
          <w:position w:val="-1"/>
          <w:sz w:val="7"/>
          <w:szCs w:val="7"/>
        </w:rPr>
        <w:t>ce</w:t>
      </w:r>
    </w:p>
    <w:p w:rsidR="008D624D" w:rsidRDefault="00993037">
      <w:pPr>
        <w:spacing w:line="60" w:lineRule="exact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1"/>
          <w:w w:val="79"/>
          <w:sz w:val="7"/>
          <w:szCs w:val="7"/>
        </w:rPr>
        <w:lastRenderedPageBreak/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ege</w:t>
      </w:r>
      <w:r>
        <w:rPr>
          <w:rFonts w:ascii="Arial" w:eastAsia="Arial" w:hAnsi="Arial" w:cs="Arial"/>
          <w:w w:val="79"/>
          <w:sz w:val="7"/>
          <w:szCs w:val="7"/>
        </w:rPr>
        <w:t>r</w:t>
      </w:r>
    </w:p>
    <w:p w:rsidR="008D624D" w:rsidRDefault="00993037">
      <w:pPr>
        <w:spacing w:before="9"/>
        <w:rPr>
          <w:rFonts w:ascii="Arial" w:eastAsia="Arial" w:hAnsi="Arial" w:cs="Arial"/>
          <w:sz w:val="7"/>
          <w:szCs w:val="7"/>
        </w:rPr>
      </w:pPr>
      <w:r>
        <w:pict>
          <v:shape id="_x0000_s1390" type="#_x0000_t202" style="position:absolute;margin-left:550.1pt;margin-top:-28.9pt;width:97.25pt;height:55.15pt;z-index:-7794;mso-position-horizontal-relative:page" filled="f" stroked="f">
            <v:textbox inset="0,0,0,0">
              <w:txbxContent>
                <w:p w:rsidR="008D624D" w:rsidRDefault="008D624D">
                  <w:pPr>
                    <w:spacing w:before="3" w:line="160" w:lineRule="exact"/>
                    <w:rPr>
                      <w:sz w:val="17"/>
                      <w:szCs w:val="17"/>
                    </w:rPr>
                  </w:pPr>
                </w:p>
                <w:p w:rsidR="008D624D" w:rsidRDefault="008D624D">
                  <w:pPr>
                    <w:spacing w:line="200" w:lineRule="exact"/>
                  </w:pPr>
                </w:p>
                <w:p w:rsidR="008D624D" w:rsidRDefault="008D624D">
                  <w:pPr>
                    <w:spacing w:line="200" w:lineRule="exact"/>
                  </w:pPr>
                </w:p>
                <w:p w:rsidR="008D624D" w:rsidRDefault="00993037">
                  <w:pPr>
                    <w:jc w:val="right"/>
                    <w:rPr>
                      <w:rFonts w:ascii="Arial" w:eastAsia="Arial" w:hAnsi="Arial" w:cs="Arial"/>
                      <w:sz w:val="7"/>
                      <w:szCs w:val="7"/>
                    </w:rPr>
                  </w:pPr>
                  <w:r>
                    <w:rPr>
                      <w:rFonts w:ascii="Arial" w:eastAsia="Arial" w:hAnsi="Arial" w:cs="Arial"/>
                      <w:w w:val="79"/>
                      <w:sz w:val="7"/>
                      <w:szCs w:val="7"/>
                    </w:rPr>
                    <w:t>R</w:t>
                  </w:r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spacing w:val="1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ege</w:t>
      </w:r>
      <w:r>
        <w:rPr>
          <w:rFonts w:ascii="Arial" w:eastAsia="Arial" w:hAnsi="Arial" w:cs="Arial"/>
          <w:w w:val="79"/>
          <w:sz w:val="7"/>
          <w:szCs w:val="7"/>
        </w:rPr>
        <w:t>r</w:t>
      </w:r>
    </w:p>
    <w:p w:rsidR="008D624D" w:rsidRDefault="00993037">
      <w:pPr>
        <w:spacing w:before="9" w:line="60" w:lineRule="exact"/>
        <w:ind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position w:val="-1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position w:val="-1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position w:val="-1"/>
          <w:sz w:val="7"/>
          <w:szCs w:val="7"/>
        </w:rPr>
        <w:t>l</w:t>
      </w:r>
      <w:r>
        <w:rPr>
          <w:rFonts w:ascii="Arial" w:eastAsia="Arial" w:hAnsi="Arial" w:cs="Arial"/>
          <w:w w:val="79"/>
          <w:position w:val="-1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position w:val="-1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position w:val="-1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position w:val="-1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a</w:t>
      </w:r>
      <w:r>
        <w:rPr>
          <w:rFonts w:ascii="Arial" w:eastAsia="Arial" w:hAnsi="Arial" w:cs="Arial"/>
          <w:w w:val="79"/>
          <w:position w:val="-1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position w:val="-1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position w:val="-1"/>
          <w:sz w:val="7"/>
          <w:szCs w:val="7"/>
        </w:rPr>
        <w:t>r</w:t>
      </w:r>
      <w:r>
        <w:rPr>
          <w:rFonts w:ascii="Arial" w:eastAsia="Arial" w:hAnsi="Arial" w:cs="Arial"/>
          <w:w w:val="79"/>
          <w:position w:val="-1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position w:val="-1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position w:val="-1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2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0</w:t>
      </w:r>
      <w:r>
        <w:rPr>
          <w:rFonts w:ascii="Arial" w:eastAsia="Arial" w:hAnsi="Arial" w:cs="Arial"/>
          <w:w w:val="79"/>
          <w:position w:val="-1"/>
          <w:sz w:val="7"/>
          <w:szCs w:val="7"/>
        </w:rPr>
        <w:t>)</w:t>
      </w:r>
    </w:p>
    <w:p w:rsidR="008D624D" w:rsidRDefault="00993037">
      <w:pPr>
        <w:spacing w:before="46" w:line="123" w:lineRule="auto"/>
        <w:ind w:right="-12" w:firstLine="379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w w:val="79"/>
          <w:sz w:val="7"/>
          <w:szCs w:val="7"/>
        </w:rPr>
        <w:lastRenderedPageBreak/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im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age_ga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y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_na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w w:val="79"/>
          <w:sz w:val="7"/>
          <w:szCs w:val="7"/>
        </w:rPr>
        <w:t xml:space="preserve">e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p_3</w:t>
      </w:r>
      <w:r>
        <w:rPr>
          <w:rFonts w:ascii="Arial" w:eastAsia="Arial" w:hAnsi="Arial" w:cs="Arial"/>
          <w:w w:val="79"/>
          <w:sz w:val="7"/>
          <w:szCs w:val="7"/>
        </w:rPr>
        <w:t>0</w:t>
      </w:r>
    </w:p>
    <w:p w:rsidR="008D624D" w:rsidRDefault="00993037">
      <w:pPr>
        <w:spacing w:line="40" w:lineRule="exact"/>
        <w:ind w:left="379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im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age_ga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y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_u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l</w:t>
      </w:r>
    </w:p>
    <w:p w:rsidR="008D624D" w:rsidRDefault="00993037">
      <w:pPr>
        <w:spacing w:before="14" w:line="268" w:lineRule="auto"/>
        <w:ind w:right="265"/>
        <w:rPr>
          <w:rFonts w:ascii="Arial" w:eastAsia="Arial" w:hAnsi="Arial" w:cs="Arial"/>
          <w:sz w:val="7"/>
          <w:szCs w:val="7"/>
        </w:rPr>
        <w:sectPr w:rsidR="008D624D">
          <w:type w:val="continuous"/>
          <w:pgSz w:w="16840" w:h="11920" w:orient="landscape"/>
          <w:pgMar w:top="1540" w:right="1660" w:bottom="280" w:left="2420" w:header="720" w:footer="720" w:gutter="0"/>
          <w:cols w:num="10" w:space="720" w:equalWidth="0">
            <w:col w:w="2357" w:space="120"/>
            <w:col w:w="525" w:space="477"/>
            <w:col w:w="1040" w:space="453"/>
            <w:col w:w="186" w:space="566"/>
            <w:col w:w="1217" w:space="209"/>
            <w:col w:w="619" w:space="834"/>
            <w:col w:w="793" w:space="210"/>
            <w:col w:w="619" w:space="300"/>
            <w:col w:w="1094" w:space="210"/>
            <w:col w:w="931"/>
          </w:cols>
        </w:sectPr>
      </w:pPr>
      <w:r>
        <w:br w:type="column"/>
      </w:r>
      <w:r>
        <w:rPr>
          <w:rFonts w:ascii="Arial" w:eastAsia="Arial" w:hAnsi="Arial" w:cs="Arial"/>
          <w:spacing w:val="2"/>
          <w:w w:val="79"/>
          <w:sz w:val="7"/>
          <w:szCs w:val="7"/>
        </w:rPr>
        <w:lastRenderedPageBreak/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200</w:t>
      </w:r>
      <w:r>
        <w:rPr>
          <w:rFonts w:ascii="Arial" w:eastAsia="Arial" w:hAnsi="Arial" w:cs="Arial"/>
          <w:w w:val="79"/>
          <w:sz w:val="7"/>
          <w:szCs w:val="7"/>
        </w:rPr>
        <w:t xml:space="preserve">)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200</w:t>
      </w:r>
      <w:r>
        <w:rPr>
          <w:rFonts w:ascii="Arial" w:eastAsia="Arial" w:hAnsi="Arial" w:cs="Arial"/>
          <w:w w:val="79"/>
          <w:sz w:val="7"/>
          <w:szCs w:val="7"/>
        </w:rPr>
        <w:t>)</w:t>
      </w:r>
    </w:p>
    <w:p w:rsidR="008D624D" w:rsidRDefault="00993037">
      <w:pPr>
        <w:spacing w:line="20" w:lineRule="exact"/>
        <w:ind w:right="117"/>
        <w:jc w:val="right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w w:val="79"/>
          <w:position w:val="1"/>
          <w:sz w:val="7"/>
          <w:szCs w:val="7"/>
        </w:rPr>
        <w:lastRenderedPageBreak/>
        <w:t>T</w:t>
      </w:r>
      <w:r>
        <w:rPr>
          <w:rFonts w:ascii="Arial" w:eastAsia="Arial" w:hAnsi="Arial" w:cs="Arial"/>
          <w:spacing w:val="-14"/>
          <w:position w:val="1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position w:val="1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position w:val="1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position w:val="1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position w:val="1"/>
          <w:sz w:val="7"/>
          <w:szCs w:val="7"/>
        </w:rPr>
        <w:t>_de</w:t>
      </w:r>
      <w:r>
        <w:rPr>
          <w:rFonts w:ascii="Arial" w:eastAsia="Arial" w:hAnsi="Arial" w:cs="Arial"/>
          <w:spacing w:val="1"/>
          <w:w w:val="79"/>
          <w:position w:val="1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position w:val="1"/>
          <w:sz w:val="7"/>
          <w:szCs w:val="7"/>
        </w:rPr>
        <w:t>il</w:t>
      </w:r>
      <w:r>
        <w:rPr>
          <w:rFonts w:ascii="Arial" w:eastAsia="Arial" w:hAnsi="Arial" w:cs="Arial"/>
          <w:spacing w:val="2"/>
          <w:w w:val="79"/>
          <w:position w:val="1"/>
          <w:sz w:val="7"/>
          <w:szCs w:val="7"/>
        </w:rPr>
        <w:t>_</w:t>
      </w:r>
      <w:r>
        <w:rPr>
          <w:rFonts w:ascii="Arial" w:eastAsia="Arial" w:hAnsi="Arial" w:cs="Arial"/>
          <w:spacing w:val="-2"/>
          <w:w w:val="79"/>
          <w:position w:val="1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position w:val="1"/>
          <w:sz w:val="7"/>
          <w:szCs w:val="7"/>
        </w:rPr>
        <w:t>oo</w:t>
      </w:r>
      <w:r>
        <w:rPr>
          <w:rFonts w:ascii="Arial" w:eastAsia="Arial" w:hAnsi="Arial" w:cs="Arial"/>
          <w:spacing w:val="4"/>
          <w:w w:val="79"/>
          <w:position w:val="1"/>
          <w:sz w:val="7"/>
          <w:szCs w:val="7"/>
        </w:rPr>
        <w:t>m</w:t>
      </w:r>
      <w:r>
        <w:rPr>
          <w:rFonts w:ascii="Arial" w:eastAsia="Arial" w:hAnsi="Arial" w:cs="Arial"/>
          <w:spacing w:val="2"/>
          <w:w w:val="79"/>
          <w:position w:val="1"/>
          <w:sz w:val="7"/>
          <w:szCs w:val="7"/>
        </w:rPr>
        <w:t>_</w:t>
      </w:r>
      <w:r>
        <w:rPr>
          <w:rFonts w:ascii="Arial" w:eastAsia="Arial" w:hAnsi="Arial" w:cs="Arial"/>
          <w:spacing w:val="4"/>
          <w:w w:val="79"/>
          <w:position w:val="1"/>
          <w:sz w:val="7"/>
          <w:szCs w:val="7"/>
        </w:rPr>
        <w:t>j</w:t>
      </w:r>
      <w:r>
        <w:rPr>
          <w:rFonts w:ascii="Arial" w:eastAsia="Arial" w:hAnsi="Arial" w:cs="Arial"/>
          <w:spacing w:val="2"/>
          <w:w w:val="79"/>
          <w:position w:val="1"/>
          <w:sz w:val="7"/>
          <w:szCs w:val="7"/>
        </w:rPr>
        <w:t>u</w:t>
      </w:r>
      <w:r>
        <w:rPr>
          <w:rFonts w:ascii="Arial" w:eastAsia="Arial" w:hAnsi="Arial" w:cs="Arial"/>
          <w:spacing w:val="4"/>
          <w:w w:val="79"/>
          <w:position w:val="1"/>
          <w:sz w:val="7"/>
          <w:szCs w:val="7"/>
        </w:rPr>
        <w:t>ml</w:t>
      </w:r>
      <w:r>
        <w:rPr>
          <w:rFonts w:ascii="Arial" w:eastAsia="Arial" w:hAnsi="Arial" w:cs="Arial"/>
          <w:spacing w:val="2"/>
          <w:w w:val="79"/>
          <w:position w:val="1"/>
          <w:sz w:val="7"/>
          <w:szCs w:val="7"/>
        </w:rPr>
        <w:t>a</w:t>
      </w:r>
      <w:r>
        <w:rPr>
          <w:rFonts w:ascii="Arial" w:eastAsia="Arial" w:hAnsi="Arial" w:cs="Arial"/>
          <w:w w:val="79"/>
          <w:position w:val="1"/>
          <w:sz w:val="7"/>
          <w:szCs w:val="7"/>
        </w:rPr>
        <w:t>h</w:t>
      </w:r>
    </w:p>
    <w:p w:rsidR="008D624D" w:rsidRDefault="00993037">
      <w:pPr>
        <w:spacing w:before="9"/>
        <w:jc w:val="right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_de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oo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g</w:t>
      </w:r>
      <w:r>
        <w:rPr>
          <w:rFonts w:ascii="Arial" w:eastAsia="Arial" w:hAnsi="Arial" w:cs="Arial"/>
          <w:w w:val="79"/>
          <w:sz w:val="7"/>
          <w:szCs w:val="7"/>
        </w:rPr>
        <w:t>a</w:t>
      </w:r>
    </w:p>
    <w:p w:rsidR="008D624D" w:rsidRDefault="00993037">
      <w:pPr>
        <w:spacing w:before="37"/>
        <w:ind w:right="331"/>
        <w:jc w:val="right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den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t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f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80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_</w:t>
      </w:r>
      <w:r>
        <w:rPr>
          <w:rFonts w:ascii="Arial" w:eastAsia="Arial" w:hAnsi="Arial" w:cs="Arial"/>
          <w:w w:val="80"/>
          <w:sz w:val="7"/>
          <w:szCs w:val="7"/>
        </w:rPr>
        <w:t>1</w:t>
      </w:r>
      <w:r>
        <w:rPr>
          <w:rFonts w:ascii="Arial" w:eastAsia="Arial" w:hAnsi="Arial" w:cs="Arial"/>
          <w:w w:val="80"/>
          <w:sz w:val="7"/>
          <w:szCs w:val="7"/>
        </w:rPr>
        <w:t xml:space="preserve">  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>&gt;</w:t>
      </w:r>
    </w:p>
    <w:p w:rsidR="008D624D" w:rsidRDefault="008D624D">
      <w:pPr>
        <w:spacing w:before="1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ind w:right="177"/>
        <w:jc w:val="right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M</w:t>
      </w:r>
      <w:r>
        <w:rPr>
          <w:rFonts w:ascii="Arial" w:eastAsia="Arial" w:hAnsi="Arial" w:cs="Arial"/>
          <w:spacing w:val="-12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a</w:t>
      </w:r>
      <w:r>
        <w:rPr>
          <w:rFonts w:ascii="Arial" w:eastAsia="Arial" w:hAnsi="Arial" w:cs="Arial"/>
          <w:spacing w:val="-6"/>
          <w:w w:val="79"/>
          <w:sz w:val="7"/>
          <w:szCs w:val="7"/>
          <w:u w:val="single" w:color="000000"/>
        </w:rPr>
        <w:t>s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  <w:u w:val="single" w:color="000000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_</w:t>
      </w:r>
      <w:r>
        <w:rPr>
          <w:rFonts w:ascii="Arial" w:eastAsia="Arial" w:hAnsi="Arial" w:cs="Arial"/>
          <w:spacing w:val="-2"/>
          <w:w w:val="79"/>
          <w:sz w:val="7"/>
          <w:szCs w:val="7"/>
          <w:u w:val="single" w:color="000000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oo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m</w:t>
      </w:r>
      <w:r>
        <w:rPr>
          <w:rFonts w:ascii="Arial" w:eastAsia="Arial" w:hAnsi="Arial" w:cs="Arial"/>
          <w:spacing w:val="-12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spacing w:val="-6"/>
          <w:w w:val="79"/>
          <w:sz w:val="7"/>
          <w:szCs w:val="7"/>
          <w:u w:val="single" w:color="000000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_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d</w:t>
      </w:r>
    </w:p>
    <w:p w:rsidR="008D624D" w:rsidRDefault="00993037">
      <w:pPr>
        <w:spacing w:before="9" w:line="40" w:lineRule="exact"/>
        <w:ind w:right="77"/>
        <w:jc w:val="right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4"/>
          <w:w w:val="79"/>
          <w:position w:val="-2"/>
          <w:sz w:val="7"/>
          <w:szCs w:val="7"/>
        </w:rPr>
        <w:t>M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a</w:t>
      </w:r>
      <w:r>
        <w:rPr>
          <w:rFonts w:ascii="Arial" w:eastAsia="Arial" w:hAnsi="Arial" w:cs="Arial"/>
          <w:spacing w:val="-6"/>
          <w:w w:val="79"/>
          <w:position w:val="-2"/>
          <w:sz w:val="7"/>
          <w:szCs w:val="7"/>
        </w:rPr>
        <w:t>s</w:t>
      </w:r>
      <w:r>
        <w:rPr>
          <w:rFonts w:ascii="Arial" w:eastAsia="Arial" w:hAnsi="Arial" w:cs="Arial"/>
          <w:spacing w:val="1"/>
          <w:w w:val="79"/>
          <w:position w:val="-2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position w:val="-2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_</w:t>
      </w:r>
      <w:r>
        <w:rPr>
          <w:rFonts w:ascii="Arial" w:eastAsia="Arial" w:hAnsi="Arial" w:cs="Arial"/>
          <w:spacing w:val="-2"/>
          <w:w w:val="79"/>
          <w:position w:val="-2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oo</w:t>
      </w:r>
      <w:r>
        <w:rPr>
          <w:rFonts w:ascii="Arial" w:eastAsia="Arial" w:hAnsi="Arial" w:cs="Arial"/>
          <w:spacing w:val="4"/>
          <w:w w:val="79"/>
          <w:position w:val="-2"/>
          <w:sz w:val="7"/>
          <w:szCs w:val="7"/>
        </w:rPr>
        <w:t>m</w:t>
      </w:r>
      <w:r>
        <w:rPr>
          <w:rFonts w:ascii="Arial" w:eastAsia="Arial" w:hAnsi="Arial" w:cs="Arial"/>
          <w:spacing w:val="-6"/>
          <w:w w:val="79"/>
          <w:position w:val="-2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_na</w:t>
      </w:r>
      <w:r>
        <w:rPr>
          <w:rFonts w:ascii="Arial" w:eastAsia="Arial" w:hAnsi="Arial" w:cs="Arial"/>
          <w:spacing w:val="4"/>
          <w:w w:val="79"/>
          <w:position w:val="-2"/>
          <w:sz w:val="7"/>
          <w:szCs w:val="7"/>
        </w:rPr>
        <w:t>m</w:t>
      </w:r>
      <w:r>
        <w:rPr>
          <w:rFonts w:ascii="Arial" w:eastAsia="Arial" w:hAnsi="Arial" w:cs="Arial"/>
          <w:w w:val="79"/>
          <w:position w:val="-2"/>
          <w:sz w:val="7"/>
          <w:szCs w:val="7"/>
        </w:rPr>
        <w:t>e</w:t>
      </w:r>
    </w:p>
    <w:p w:rsidR="008D624D" w:rsidRDefault="00993037">
      <w:pPr>
        <w:spacing w:line="20" w:lineRule="exact"/>
        <w:ind w:left="206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1"/>
          <w:w w:val="79"/>
          <w:position w:val="1"/>
          <w:sz w:val="7"/>
          <w:szCs w:val="7"/>
        </w:rPr>
        <w:lastRenderedPageBreak/>
        <w:t>I</w:t>
      </w:r>
      <w:r>
        <w:rPr>
          <w:rFonts w:ascii="Arial" w:eastAsia="Arial" w:hAnsi="Arial" w:cs="Arial"/>
          <w:spacing w:val="2"/>
          <w:w w:val="79"/>
          <w:position w:val="1"/>
          <w:sz w:val="7"/>
          <w:szCs w:val="7"/>
        </w:rPr>
        <w:t>n</w:t>
      </w:r>
      <w:r>
        <w:rPr>
          <w:rFonts w:ascii="Arial" w:eastAsia="Arial" w:hAnsi="Arial" w:cs="Arial"/>
          <w:spacing w:val="1"/>
          <w:w w:val="79"/>
          <w:position w:val="1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position w:val="1"/>
          <w:sz w:val="7"/>
          <w:szCs w:val="7"/>
        </w:rPr>
        <w:t>ege</w:t>
      </w:r>
      <w:r>
        <w:rPr>
          <w:rFonts w:ascii="Arial" w:eastAsia="Arial" w:hAnsi="Arial" w:cs="Arial"/>
          <w:w w:val="79"/>
          <w:position w:val="1"/>
          <w:sz w:val="7"/>
          <w:szCs w:val="7"/>
        </w:rPr>
        <w:t>r</w:t>
      </w:r>
    </w:p>
    <w:p w:rsidR="008D624D" w:rsidRDefault="00993037">
      <w:pPr>
        <w:spacing w:before="9"/>
        <w:ind w:left="206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20</w:t>
      </w:r>
      <w:r>
        <w:rPr>
          <w:rFonts w:ascii="Arial" w:eastAsia="Arial" w:hAnsi="Arial" w:cs="Arial"/>
          <w:w w:val="79"/>
          <w:sz w:val="7"/>
          <w:szCs w:val="7"/>
        </w:rPr>
        <w:t>)</w:t>
      </w:r>
    </w:p>
    <w:p w:rsidR="008D624D" w:rsidRDefault="008D624D">
      <w:pPr>
        <w:spacing w:before="4" w:line="200" w:lineRule="exact"/>
      </w:pPr>
    </w:p>
    <w:p w:rsidR="008D624D" w:rsidRDefault="00993037">
      <w:pPr>
        <w:ind w:left="-25" w:right="480"/>
        <w:jc w:val="center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p_2</w:t>
      </w:r>
      <w:r>
        <w:rPr>
          <w:rFonts w:ascii="Arial" w:eastAsia="Arial" w:hAnsi="Arial" w:cs="Arial"/>
          <w:w w:val="79"/>
          <w:sz w:val="7"/>
          <w:szCs w:val="7"/>
        </w:rPr>
        <w:t>1</w:t>
      </w:r>
    </w:p>
    <w:p w:rsidR="008D624D" w:rsidRDefault="00993037">
      <w:pPr>
        <w:spacing w:before="93"/>
        <w:ind w:left="47" w:right="466"/>
        <w:jc w:val="center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oo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w w:val="79"/>
          <w:sz w:val="7"/>
          <w:szCs w:val="7"/>
        </w:rPr>
        <w:t>s</w:t>
      </w:r>
    </w:p>
    <w:p w:rsidR="008D624D" w:rsidRDefault="00993037">
      <w:pPr>
        <w:spacing w:before="30"/>
        <w:ind w:left="117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p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  <w:r>
        <w:rPr>
          <w:rFonts w:ascii="Arial" w:eastAsia="Arial" w:hAnsi="Arial" w:cs="Arial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5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ege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r</w:t>
      </w:r>
    </w:p>
    <w:p w:rsidR="008D624D" w:rsidRDefault="00993037">
      <w:pPr>
        <w:spacing w:before="9" w:line="40" w:lineRule="exact"/>
        <w:ind w:left="279"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position w:val="-2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position w:val="-2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position w:val="-2"/>
          <w:sz w:val="7"/>
          <w:szCs w:val="7"/>
        </w:rPr>
        <w:t>l</w:t>
      </w:r>
      <w:r>
        <w:rPr>
          <w:rFonts w:ascii="Arial" w:eastAsia="Arial" w:hAnsi="Arial" w:cs="Arial"/>
          <w:w w:val="79"/>
          <w:position w:val="-2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position w:val="-2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position w:val="-2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position w:val="-2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a</w:t>
      </w:r>
      <w:r>
        <w:rPr>
          <w:rFonts w:ascii="Arial" w:eastAsia="Arial" w:hAnsi="Arial" w:cs="Arial"/>
          <w:w w:val="79"/>
          <w:position w:val="-2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position w:val="-2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position w:val="-2"/>
          <w:sz w:val="7"/>
          <w:szCs w:val="7"/>
        </w:rPr>
        <w:t>r</w:t>
      </w:r>
      <w:r>
        <w:rPr>
          <w:rFonts w:ascii="Arial" w:eastAsia="Arial" w:hAnsi="Arial" w:cs="Arial"/>
          <w:w w:val="79"/>
          <w:position w:val="-2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position w:val="-2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position w:val="-2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100</w:t>
      </w:r>
      <w:r>
        <w:rPr>
          <w:rFonts w:ascii="Arial" w:eastAsia="Arial" w:hAnsi="Arial" w:cs="Arial"/>
          <w:w w:val="79"/>
          <w:position w:val="-2"/>
          <w:sz w:val="7"/>
          <w:szCs w:val="7"/>
        </w:rPr>
        <w:t>)</w:t>
      </w:r>
    </w:p>
    <w:p w:rsidR="008D624D" w:rsidRDefault="00993037">
      <w:pPr>
        <w:spacing w:line="200" w:lineRule="exact"/>
      </w:pPr>
      <w:r>
        <w:br w:type="column"/>
      </w:r>
    </w:p>
    <w:p w:rsidR="008D624D" w:rsidRDefault="008D624D">
      <w:pPr>
        <w:spacing w:line="200" w:lineRule="exact"/>
      </w:pPr>
    </w:p>
    <w:p w:rsidR="008D624D" w:rsidRDefault="008D624D">
      <w:pPr>
        <w:spacing w:before="10" w:line="200" w:lineRule="exact"/>
      </w:pPr>
    </w:p>
    <w:p w:rsidR="008D624D" w:rsidRDefault="00993037">
      <w:pPr>
        <w:ind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&lt;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M</w:t>
      </w:r>
      <w:r>
        <w:rPr>
          <w:rFonts w:ascii="Arial" w:eastAsia="Arial" w:hAnsi="Arial" w:cs="Arial"/>
          <w:spacing w:val="-12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</w:p>
    <w:p w:rsidR="008D624D" w:rsidRDefault="00993037">
      <w:pPr>
        <w:spacing w:line="80" w:lineRule="exact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-1"/>
          <w:w w:val="79"/>
          <w:sz w:val="7"/>
          <w:szCs w:val="7"/>
        </w:rPr>
        <w:lastRenderedPageBreak/>
        <w:t>H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gue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w w:val="79"/>
          <w:sz w:val="7"/>
          <w:szCs w:val="7"/>
        </w:rPr>
        <w:t>t</w:t>
      </w:r>
    </w:p>
    <w:p w:rsidR="008D624D" w:rsidRDefault="00993037">
      <w:pPr>
        <w:spacing w:before="9" w:line="268" w:lineRule="auto"/>
        <w:ind w:right="-12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sz w:val="7"/>
          <w:szCs w:val="7"/>
        </w:rPr>
        <w:t>H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u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ue</w:t>
      </w:r>
      <w:r>
        <w:rPr>
          <w:rFonts w:ascii="Arial" w:eastAsia="Arial" w:hAnsi="Arial" w:cs="Arial"/>
          <w:w w:val="79"/>
          <w:sz w:val="7"/>
          <w:szCs w:val="7"/>
        </w:rPr>
        <w:t xml:space="preserve">d 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H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_da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w w:val="79"/>
          <w:sz w:val="7"/>
          <w:szCs w:val="7"/>
        </w:rPr>
        <w:t xml:space="preserve">e 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H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_de</w:t>
      </w:r>
      <w:r>
        <w:rPr>
          <w:rFonts w:ascii="Arial" w:eastAsia="Arial" w:hAnsi="Arial" w:cs="Arial"/>
          <w:w w:val="79"/>
          <w:sz w:val="7"/>
          <w:szCs w:val="7"/>
        </w:rPr>
        <w:t>v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 xml:space="preserve">ce 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H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_pa</w:t>
      </w:r>
      <w:r>
        <w:rPr>
          <w:rFonts w:ascii="Arial" w:eastAsia="Arial" w:hAnsi="Arial" w:cs="Arial"/>
          <w:w w:val="79"/>
          <w:sz w:val="7"/>
          <w:szCs w:val="7"/>
        </w:rPr>
        <w:t>y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hanne</w:t>
      </w:r>
      <w:r>
        <w:rPr>
          <w:rFonts w:ascii="Arial" w:eastAsia="Arial" w:hAnsi="Arial" w:cs="Arial"/>
          <w:w w:val="79"/>
          <w:sz w:val="7"/>
          <w:szCs w:val="7"/>
        </w:rPr>
        <w:t>l</w:t>
      </w:r>
    </w:p>
    <w:p w:rsidR="008D624D" w:rsidRDefault="00993037">
      <w:pPr>
        <w:spacing w:before="28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den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t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f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80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_</w:t>
      </w:r>
      <w:r>
        <w:rPr>
          <w:rFonts w:ascii="Arial" w:eastAsia="Arial" w:hAnsi="Arial" w:cs="Arial"/>
          <w:w w:val="80"/>
          <w:sz w:val="7"/>
          <w:szCs w:val="7"/>
        </w:rPr>
        <w:t xml:space="preserve">1  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>&gt;</w:t>
      </w:r>
    </w:p>
    <w:p w:rsidR="008D624D" w:rsidRDefault="00993037">
      <w:pPr>
        <w:spacing w:line="80" w:lineRule="exact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1"/>
          <w:w w:val="79"/>
          <w:sz w:val="7"/>
          <w:szCs w:val="7"/>
        </w:rPr>
        <w:lastRenderedPageBreak/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ege</w:t>
      </w:r>
      <w:r>
        <w:rPr>
          <w:rFonts w:ascii="Arial" w:eastAsia="Arial" w:hAnsi="Arial" w:cs="Arial"/>
          <w:w w:val="79"/>
          <w:sz w:val="7"/>
          <w:szCs w:val="7"/>
        </w:rPr>
        <w:t>r</w:t>
      </w:r>
    </w:p>
    <w:p w:rsidR="008D624D" w:rsidRDefault="00993037">
      <w:pPr>
        <w:spacing w:before="9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ege</w:t>
      </w:r>
      <w:r>
        <w:rPr>
          <w:rFonts w:ascii="Arial" w:eastAsia="Arial" w:hAnsi="Arial" w:cs="Arial"/>
          <w:w w:val="79"/>
          <w:sz w:val="7"/>
          <w:szCs w:val="7"/>
        </w:rPr>
        <w:t>r</w:t>
      </w:r>
    </w:p>
    <w:p w:rsidR="008D624D" w:rsidRDefault="00993037">
      <w:pPr>
        <w:spacing w:before="10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sz w:val="7"/>
          <w:szCs w:val="7"/>
        </w:rPr>
        <w:t>D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&amp;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im</w:t>
      </w:r>
      <w:r>
        <w:rPr>
          <w:rFonts w:ascii="Arial" w:eastAsia="Arial" w:hAnsi="Arial" w:cs="Arial"/>
          <w:w w:val="79"/>
          <w:sz w:val="7"/>
          <w:szCs w:val="7"/>
        </w:rPr>
        <w:t>e</w:t>
      </w:r>
    </w:p>
    <w:p w:rsidR="008D624D" w:rsidRDefault="00993037">
      <w:pPr>
        <w:spacing w:before="9" w:line="268" w:lineRule="auto"/>
        <w:ind w:right="-12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100</w:t>
      </w:r>
      <w:r>
        <w:rPr>
          <w:rFonts w:ascii="Arial" w:eastAsia="Arial" w:hAnsi="Arial" w:cs="Arial"/>
          <w:w w:val="79"/>
          <w:sz w:val="7"/>
          <w:szCs w:val="7"/>
        </w:rPr>
        <w:t xml:space="preserve">) 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ege</w:t>
      </w:r>
      <w:r>
        <w:rPr>
          <w:rFonts w:ascii="Arial" w:eastAsia="Arial" w:hAnsi="Arial" w:cs="Arial"/>
          <w:w w:val="79"/>
          <w:sz w:val="7"/>
          <w:szCs w:val="7"/>
        </w:rPr>
        <w:t>r</w:t>
      </w:r>
    </w:p>
    <w:p w:rsidR="008D624D" w:rsidRDefault="00993037">
      <w:pPr>
        <w:spacing w:before="6"/>
        <w:ind w:right="-32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w w:val="79"/>
          <w:sz w:val="7"/>
          <w:szCs w:val="7"/>
        </w:rPr>
        <w:lastRenderedPageBreak/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on_agen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u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ue</w:t>
      </w:r>
      <w:r>
        <w:rPr>
          <w:rFonts w:ascii="Arial" w:eastAsia="Arial" w:hAnsi="Arial" w:cs="Arial"/>
          <w:w w:val="79"/>
          <w:sz w:val="7"/>
          <w:szCs w:val="7"/>
        </w:rPr>
        <w:t>d</w:t>
      </w:r>
    </w:p>
    <w:p w:rsidR="008D624D" w:rsidRDefault="00993037">
      <w:pPr>
        <w:spacing w:before="9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on_agen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_p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>ce</w:t>
      </w:r>
    </w:p>
    <w:p w:rsidR="008D624D" w:rsidRDefault="00993037">
      <w:pPr>
        <w:spacing w:before="37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den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t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f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80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_</w:t>
      </w:r>
      <w:r>
        <w:rPr>
          <w:rFonts w:ascii="Arial" w:eastAsia="Arial" w:hAnsi="Arial" w:cs="Arial"/>
          <w:w w:val="80"/>
          <w:sz w:val="7"/>
          <w:szCs w:val="7"/>
        </w:rPr>
        <w:t xml:space="preserve">1  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>&gt;</w:t>
      </w:r>
    </w:p>
    <w:p w:rsidR="008D624D" w:rsidRDefault="00993037">
      <w:pPr>
        <w:spacing w:before="6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1"/>
          <w:w w:val="79"/>
          <w:sz w:val="7"/>
          <w:szCs w:val="7"/>
        </w:rPr>
        <w:lastRenderedPageBreak/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ege</w:t>
      </w:r>
      <w:r>
        <w:rPr>
          <w:rFonts w:ascii="Arial" w:eastAsia="Arial" w:hAnsi="Arial" w:cs="Arial"/>
          <w:w w:val="79"/>
          <w:sz w:val="7"/>
          <w:szCs w:val="7"/>
        </w:rPr>
        <w:t>r</w:t>
      </w:r>
    </w:p>
    <w:p w:rsidR="008D624D" w:rsidRDefault="00993037">
      <w:pPr>
        <w:spacing w:before="9"/>
        <w:ind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20</w:t>
      </w:r>
      <w:r>
        <w:rPr>
          <w:rFonts w:ascii="Arial" w:eastAsia="Arial" w:hAnsi="Arial" w:cs="Arial"/>
          <w:w w:val="79"/>
          <w:sz w:val="7"/>
          <w:szCs w:val="7"/>
        </w:rPr>
        <w:t>)</w:t>
      </w:r>
    </w:p>
    <w:p w:rsidR="008D624D" w:rsidRDefault="008D624D">
      <w:pPr>
        <w:spacing w:before="3" w:line="140" w:lineRule="exact"/>
        <w:rPr>
          <w:sz w:val="14"/>
          <w:szCs w:val="14"/>
        </w:rPr>
      </w:pPr>
    </w:p>
    <w:p w:rsidR="008D624D" w:rsidRDefault="008D624D">
      <w:pPr>
        <w:spacing w:line="200" w:lineRule="exact"/>
      </w:pPr>
    </w:p>
    <w:p w:rsidR="008D624D" w:rsidRDefault="00993037">
      <w:pPr>
        <w:ind w:left="217" w:right="-2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p_</w:t>
      </w:r>
      <w:r>
        <w:rPr>
          <w:rFonts w:ascii="Arial" w:eastAsia="Arial" w:hAnsi="Arial" w:cs="Arial"/>
          <w:w w:val="79"/>
          <w:sz w:val="7"/>
          <w:szCs w:val="7"/>
        </w:rPr>
        <w:t>3</w:t>
      </w:r>
    </w:p>
    <w:p w:rsidR="008D624D" w:rsidRDefault="00993037">
      <w:pPr>
        <w:spacing w:line="60" w:lineRule="exact"/>
        <w:ind w:right="-31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w w:val="79"/>
          <w:sz w:val="7"/>
          <w:szCs w:val="7"/>
        </w:rPr>
        <w:lastRenderedPageBreak/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og_a</w:t>
      </w:r>
      <w:r>
        <w:rPr>
          <w:rFonts w:ascii="Arial" w:eastAsia="Arial" w:hAnsi="Arial" w:cs="Arial"/>
          <w:w w:val="79"/>
          <w:sz w:val="7"/>
          <w:szCs w:val="7"/>
        </w:rPr>
        <w:t>v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</w:p>
    <w:p w:rsidR="008D624D" w:rsidRDefault="00993037">
      <w:pPr>
        <w:spacing w:before="9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og_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u</w:t>
      </w:r>
      <w:r>
        <w:rPr>
          <w:rFonts w:ascii="Arial" w:eastAsia="Arial" w:hAnsi="Arial" w:cs="Arial"/>
          <w:w w:val="79"/>
          <w:sz w:val="7"/>
          <w:szCs w:val="7"/>
        </w:rPr>
        <w:t>s</w:t>
      </w:r>
    </w:p>
    <w:p w:rsidR="008D624D" w:rsidRDefault="00993037">
      <w:pPr>
        <w:spacing w:before="37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den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t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f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80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_</w:t>
      </w:r>
      <w:r>
        <w:rPr>
          <w:rFonts w:ascii="Arial" w:eastAsia="Arial" w:hAnsi="Arial" w:cs="Arial"/>
          <w:w w:val="80"/>
          <w:sz w:val="7"/>
          <w:szCs w:val="7"/>
        </w:rPr>
        <w:t xml:space="preserve">1  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>&gt;</w:t>
      </w:r>
    </w:p>
    <w:p w:rsidR="008D624D" w:rsidRDefault="00993037">
      <w:pPr>
        <w:spacing w:line="60" w:lineRule="exact"/>
        <w:ind w:left="67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1"/>
          <w:w w:val="79"/>
          <w:sz w:val="7"/>
          <w:szCs w:val="7"/>
        </w:rPr>
        <w:lastRenderedPageBreak/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ege</w:t>
      </w:r>
      <w:r>
        <w:rPr>
          <w:rFonts w:ascii="Arial" w:eastAsia="Arial" w:hAnsi="Arial" w:cs="Arial"/>
          <w:w w:val="79"/>
          <w:sz w:val="7"/>
          <w:szCs w:val="7"/>
        </w:rPr>
        <w:t>r</w:t>
      </w:r>
    </w:p>
    <w:p w:rsidR="008D624D" w:rsidRDefault="00993037">
      <w:pPr>
        <w:spacing w:before="9"/>
        <w:ind w:left="67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ege</w:t>
      </w:r>
      <w:r>
        <w:rPr>
          <w:rFonts w:ascii="Arial" w:eastAsia="Arial" w:hAnsi="Arial" w:cs="Arial"/>
          <w:w w:val="79"/>
          <w:sz w:val="7"/>
          <w:szCs w:val="7"/>
        </w:rPr>
        <w:t>r</w:t>
      </w:r>
    </w:p>
    <w:p w:rsidR="008D624D" w:rsidRDefault="008D624D">
      <w:pPr>
        <w:spacing w:before="9" w:line="120" w:lineRule="exact"/>
        <w:rPr>
          <w:sz w:val="12"/>
          <w:szCs w:val="12"/>
        </w:rPr>
      </w:pPr>
    </w:p>
    <w:p w:rsidR="008D624D" w:rsidRDefault="008D624D">
      <w:pPr>
        <w:spacing w:line="200" w:lineRule="exact"/>
      </w:pPr>
    </w:p>
    <w:p w:rsidR="008D624D" w:rsidRDefault="00993037">
      <w:pPr>
        <w:ind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p_2</w:t>
      </w:r>
      <w:r>
        <w:rPr>
          <w:rFonts w:ascii="Arial" w:eastAsia="Arial" w:hAnsi="Arial" w:cs="Arial"/>
          <w:w w:val="79"/>
          <w:sz w:val="7"/>
          <w:szCs w:val="7"/>
        </w:rPr>
        <w:t>7</w:t>
      </w:r>
    </w:p>
    <w:p w:rsidR="008D624D" w:rsidRDefault="00993037">
      <w:pPr>
        <w:spacing w:line="20" w:lineRule="exact"/>
        <w:rPr>
          <w:rFonts w:ascii="Arial" w:eastAsia="Arial" w:hAnsi="Arial" w:cs="Arial"/>
          <w:sz w:val="7"/>
          <w:szCs w:val="7"/>
        </w:rPr>
        <w:sectPr w:rsidR="008D624D">
          <w:type w:val="continuous"/>
          <w:pgSz w:w="16840" w:h="11920" w:orient="landscape"/>
          <w:pgMar w:top="1540" w:right="1660" w:bottom="280" w:left="2420" w:header="720" w:footer="720" w:gutter="0"/>
          <w:cols w:num="10" w:space="720" w:equalWidth="0">
            <w:col w:w="2607" w:space="4"/>
            <w:col w:w="931" w:space="44"/>
            <w:col w:w="116" w:space="240"/>
            <w:col w:w="819" w:space="212"/>
            <w:col w:w="653" w:space="389"/>
            <w:col w:w="859" w:space="277"/>
            <w:col w:w="619" w:space="834"/>
            <w:col w:w="626" w:space="310"/>
            <w:col w:w="426" w:space="939"/>
            <w:col w:w="1855"/>
          </w:cols>
        </w:sectPr>
      </w:pPr>
      <w:r>
        <w:br w:type="column"/>
      </w:r>
      <w:r>
        <w:rPr>
          <w:rFonts w:ascii="Arial" w:eastAsia="Arial" w:hAnsi="Arial" w:cs="Arial"/>
          <w:spacing w:val="1"/>
          <w:w w:val="80"/>
          <w:position w:val="1"/>
          <w:sz w:val="7"/>
          <w:szCs w:val="7"/>
        </w:rPr>
        <w:lastRenderedPageBreak/>
        <w:t>I</w:t>
      </w:r>
      <w:r>
        <w:rPr>
          <w:rFonts w:ascii="Arial" w:eastAsia="Arial" w:hAnsi="Arial" w:cs="Arial"/>
          <w:spacing w:val="2"/>
          <w:w w:val="80"/>
          <w:position w:val="1"/>
          <w:sz w:val="7"/>
          <w:szCs w:val="7"/>
        </w:rPr>
        <w:t>den</w:t>
      </w:r>
      <w:r>
        <w:rPr>
          <w:rFonts w:ascii="Arial" w:eastAsia="Arial" w:hAnsi="Arial" w:cs="Arial"/>
          <w:spacing w:val="1"/>
          <w:w w:val="80"/>
          <w:position w:val="1"/>
          <w:sz w:val="7"/>
          <w:szCs w:val="7"/>
        </w:rPr>
        <w:t>t</w:t>
      </w:r>
      <w:r>
        <w:rPr>
          <w:rFonts w:ascii="Arial" w:eastAsia="Arial" w:hAnsi="Arial" w:cs="Arial"/>
          <w:spacing w:val="3"/>
          <w:w w:val="80"/>
          <w:position w:val="1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80"/>
          <w:position w:val="1"/>
          <w:sz w:val="7"/>
          <w:szCs w:val="7"/>
        </w:rPr>
        <w:t>f</w:t>
      </w:r>
      <w:r>
        <w:rPr>
          <w:rFonts w:ascii="Arial" w:eastAsia="Arial" w:hAnsi="Arial" w:cs="Arial"/>
          <w:spacing w:val="3"/>
          <w:w w:val="80"/>
          <w:position w:val="1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position w:val="1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80"/>
          <w:position w:val="1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80"/>
          <w:position w:val="1"/>
          <w:sz w:val="7"/>
          <w:szCs w:val="7"/>
        </w:rPr>
        <w:t>_</w:t>
      </w:r>
      <w:r>
        <w:rPr>
          <w:rFonts w:ascii="Arial" w:eastAsia="Arial" w:hAnsi="Arial" w:cs="Arial"/>
          <w:w w:val="80"/>
          <w:position w:val="1"/>
          <w:sz w:val="7"/>
          <w:szCs w:val="7"/>
        </w:rPr>
        <w:t xml:space="preserve">1  </w:t>
      </w:r>
      <w:r>
        <w:rPr>
          <w:rFonts w:ascii="Arial" w:eastAsia="Arial" w:hAnsi="Arial" w:cs="Arial"/>
          <w:spacing w:val="2"/>
          <w:w w:val="80"/>
          <w:position w:val="1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position w:val="1"/>
          <w:sz w:val="7"/>
          <w:szCs w:val="7"/>
        </w:rPr>
        <w:t>&lt;</w:t>
      </w:r>
      <w:r>
        <w:rPr>
          <w:rFonts w:ascii="Arial" w:eastAsia="Arial" w:hAnsi="Arial" w:cs="Arial"/>
          <w:spacing w:val="2"/>
          <w:w w:val="79"/>
          <w:position w:val="1"/>
          <w:sz w:val="7"/>
          <w:szCs w:val="7"/>
        </w:rPr>
        <w:t>p</w:t>
      </w:r>
      <w:r>
        <w:rPr>
          <w:rFonts w:ascii="Arial" w:eastAsia="Arial" w:hAnsi="Arial" w:cs="Arial"/>
          <w:spacing w:val="4"/>
          <w:w w:val="79"/>
          <w:position w:val="1"/>
          <w:sz w:val="7"/>
          <w:szCs w:val="7"/>
        </w:rPr>
        <w:t>i</w:t>
      </w:r>
      <w:r>
        <w:rPr>
          <w:rFonts w:ascii="Arial" w:eastAsia="Arial" w:hAnsi="Arial" w:cs="Arial"/>
          <w:w w:val="79"/>
          <w:position w:val="1"/>
          <w:sz w:val="7"/>
          <w:szCs w:val="7"/>
        </w:rPr>
        <w:t>&gt;</w:t>
      </w:r>
    </w:p>
    <w:p w:rsidR="008D624D" w:rsidRDefault="00993037">
      <w:pPr>
        <w:spacing w:before="33"/>
        <w:ind w:right="26"/>
        <w:jc w:val="right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4"/>
          <w:w w:val="79"/>
          <w:sz w:val="7"/>
          <w:szCs w:val="7"/>
        </w:rPr>
        <w:lastRenderedPageBreak/>
        <w:t>M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oo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_p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e_a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w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l</w:t>
      </w:r>
    </w:p>
    <w:p w:rsidR="008D624D" w:rsidRDefault="00993037">
      <w:pPr>
        <w:spacing w:before="9"/>
        <w:jc w:val="right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oo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_p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f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na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s</w:t>
      </w:r>
    </w:p>
    <w:p w:rsidR="008D624D" w:rsidRDefault="00993037">
      <w:pPr>
        <w:spacing w:before="37"/>
        <w:ind w:right="239"/>
        <w:jc w:val="right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den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t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f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80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_</w:t>
      </w:r>
      <w:r>
        <w:rPr>
          <w:rFonts w:ascii="Arial" w:eastAsia="Arial" w:hAnsi="Arial" w:cs="Arial"/>
          <w:w w:val="80"/>
          <w:sz w:val="7"/>
          <w:szCs w:val="7"/>
        </w:rPr>
        <w:t xml:space="preserve">1  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>&gt;</w:t>
      </w:r>
    </w:p>
    <w:p w:rsidR="008D624D" w:rsidRDefault="00993037">
      <w:pPr>
        <w:spacing w:before="33" w:line="268" w:lineRule="auto"/>
        <w:ind w:right="-12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2"/>
          <w:w w:val="79"/>
          <w:sz w:val="7"/>
          <w:szCs w:val="7"/>
        </w:rPr>
        <w:lastRenderedPageBreak/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100</w:t>
      </w:r>
      <w:r>
        <w:rPr>
          <w:rFonts w:ascii="Arial" w:eastAsia="Arial" w:hAnsi="Arial" w:cs="Arial"/>
          <w:w w:val="79"/>
          <w:sz w:val="7"/>
          <w:szCs w:val="7"/>
        </w:rPr>
        <w:t xml:space="preserve">)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100</w:t>
      </w:r>
      <w:r>
        <w:rPr>
          <w:rFonts w:ascii="Arial" w:eastAsia="Arial" w:hAnsi="Arial" w:cs="Arial"/>
          <w:w w:val="79"/>
          <w:sz w:val="7"/>
          <w:szCs w:val="7"/>
        </w:rPr>
        <w:t>)</w:t>
      </w:r>
    </w:p>
    <w:p w:rsidR="008D624D" w:rsidRDefault="00993037">
      <w:pPr>
        <w:spacing w:before="5"/>
        <w:ind w:right="-31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-1"/>
          <w:w w:val="79"/>
          <w:sz w:val="7"/>
          <w:szCs w:val="7"/>
        </w:rPr>
        <w:lastRenderedPageBreak/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p_2</w:t>
      </w:r>
      <w:r>
        <w:rPr>
          <w:rFonts w:ascii="Arial" w:eastAsia="Arial" w:hAnsi="Arial" w:cs="Arial"/>
          <w:w w:val="79"/>
          <w:sz w:val="7"/>
          <w:szCs w:val="7"/>
        </w:rPr>
        <w:t>3</w:t>
      </w:r>
    </w:p>
    <w:p w:rsidR="008D624D" w:rsidRDefault="008D624D">
      <w:pPr>
        <w:spacing w:before="4" w:line="200" w:lineRule="exact"/>
      </w:pPr>
    </w:p>
    <w:p w:rsidR="008D624D" w:rsidRDefault="00993037">
      <w:pPr>
        <w:spacing w:line="60" w:lineRule="exact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sz w:val="7"/>
          <w:szCs w:val="7"/>
        </w:rPr>
        <w:t>H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_gue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w w:val="79"/>
          <w:sz w:val="7"/>
          <w:szCs w:val="7"/>
        </w:rPr>
        <w:t>t</w:t>
      </w:r>
    </w:p>
    <w:p w:rsidR="008D624D" w:rsidRDefault="00993037">
      <w:pPr>
        <w:spacing w:before="6" w:line="180" w:lineRule="exact"/>
        <w:rPr>
          <w:sz w:val="18"/>
          <w:szCs w:val="18"/>
        </w:rPr>
      </w:pPr>
      <w:r>
        <w:br w:type="column"/>
      </w:r>
    </w:p>
    <w:p w:rsidR="008D624D" w:rsidRDefault="00993037">
      <w:pPr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  <w:u w:val="single" w:color="000000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  <w:u w:val="single" w:color="000000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  <w:u w:val="single" w:color="000000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a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on_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d</w:t>
      </w:r>
    </w:p>
    <w:p w:rsidR="008D624D" w:rsidRDefault="00993037">
      <w:pPr>
        <w:spacing w:before="10"/>
        <w:ind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on_da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w w:val="79"/>
          <w:sz w:val="7"/>
          <w:szCs w:val="7"/>
        </w:rPr>
        <w:t>e</w:t>
      </w:r>
    </w:p>
    <w:p w:rsidR="008D624D" w:rsidRDefault="00993037">
      <w:pPr>
        <w:spacing w:before="68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w w:val="79"/>
          <w:sz w:val="7"/>
          <w:szCs w:val="7"/>
        </w:rPr>
        <w:lastRenderedPageBreak/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</w:t>
      </w:r>
      <w:r>
        <w:rPr>
          <w:rFonts w:ascii="Arial" w:eastAsia="Arial" w:hAnsi="Arial" w:cs="Arial"/>
          <w:w w:val="79"/>
          <w:sz w:val="7"/>
          <w:szCs w:val="7"/>
        </w:rPr>
        <w:t>n</w:t>
      </w:r>
    </w:p>
    <w:p w:rsidR="008D624D" w:rsidRDefault="00993037">
      <w:pPr>
        <w:spacing w:before="37"/>
        <w:ind w:left="180" w:right="-26"/>
        <w:jc w:val="center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p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  <w:r>
        <w:rPr>
          <w:rFonts w:ascii="Arial" w:eastAsia="Arial" w:hAnsi="Arial" w:cs="Arial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5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ege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r</w:t>
      </w:r>
    </w:p>
    <w:p w:rsidR="008D624D" w:rsidRDefault="00993037">
      <w:pPr>
        <w:spacing w:before="10"/>
        <w:ind w:left="342" w:right="40"/>
        <w:jc w:val="center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sz w:val="7"/>
          <w:szCs w:val="7"/>
        </w:rPr>
        <w:t>D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w w:val="79"/>
          <w:sz w:val="7"/>
          <w:szCs w:val="7"/>
        </w:rPr>
        <w:t>e</w:t>
      </w:r>
    </w:p>
    <w:p w:rsidR="008D624D" w:rsidRDefault="00993037">
      <w:pPr>
        <w:spacing w:before="6" w:line="180" w:lineRule="exact"/>
        <w:rPr>
          <w:sz w:val="18"/>
          <w:szCs w:val="18"/>
        </w:rPr>
      </w:pPr>
      <w:r>
        <w:br w:type="column"/>
      </w:r>
    </w:p>
    <w:p w:rsidR="008D624D" w:rsidRDefault="00993037">
      <w:pPr>
        <w:ind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&lt;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M</w:t>
      </w:r>
      <w:r>
        <w:rPr>
          <w:rFonts w:ascii="Arial" w:eastAsia="Arial" w:hAnsi="Arial" w:cs="Arial"/>
          <w:spacing w:val="-12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</w:p>
    <w:p w:rsidR="008D624D" w:rsidRDefault="00993037">
      <w:pPr>
        <w:spacing w:before="10" w:line="100" w:lineRule="exact"/>
        <w:rPr>
          <w:sz w:val="10"/>
          <w:szCs w:val="10"/>
        </w:rPr>
      </w:pPr>
      <w:r>
        <w:br w:type="column"/>
      </w:r>
    </w:p>
    <w:p w:rsidR="008D624D" w:rsidRDefault="00993037">
      <w:pPr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  <w:u w:val="single" w:color="000000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_</w:t>
      </w:r>
      <w:r>
        <w:rPr>
          <w:rFonts w:ascii="Arial" w:eastAsia="Arial" w:hAnsi="Arial" w:cs="Arial"/>
          <w:spacing w:val="-6"/>
          <w:w w:val="79"/>
          <w:sz w:val="7"/>
          <w:szCs w:val="7"/>
          <w:u w:val="single" w:color="000000"/>
        </w:rPr>
        <w:t>s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hedu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l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e_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d</w:t>
      </w:r>
    </w:p>
    <w:p w:rsidR="008D624D" w:rsidRDefault="00993037">
      <w:pPr>
        <w:spacing w:before="9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hedu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e_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u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i</w:t>
      </w:r>
    </w:p>
    <w:p w:rsidR="008D624D" w:rsidRDefault="00993037">
      <w:pPr>
        <w:spacing w:before="10" w:line="60" w:lineRule="exact"/>
        <w:ind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hedu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e_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i</w:t>
      </w:r>
    </w:p>
    <w:p w:rsidR="008D624D" w:rsidRDefault="00993037">
      <w:pPr>
        <w:spacing w:line="60" w:lineRule="exact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w w:val="79"/>
          <w:sz w:val="7"/>
          <w:szCs w:val="7"/>
        </w:rPr>
        <w:lastRenderedPageBreak/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hedu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</w:p>
    <w:p w:rsidR="008D624D" w:rsidRDefault="00993037">
      <w:pPr>
        <w:spacing w:before="37"/>
        <w:ind w:left="17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p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  <w:r>
        <w:rPr>
          <w:rFonts w:ascii="Arial" w:eastAsia="Arial" w:hAnsi="Arial" w:cs="Arial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5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ege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r</w:t>
      </w:r>
    </w:p>
    <w:p w:rsidR="008D624D" w:rsidRDefault="00993037">
      <w:pPr>
        <w:spacing w:before="9" w:line="269" w:lineRule="auto"/>
        <w:ind w:left="178" w:right="-12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100</w:t>
      </w:r>
      <w:r>
        <w:rPr>
          <w:rFonts w:ascii="Arial" w:eastAsia="Arial" w:hAnsi="Arial" w:cs="Arial"/>
          <w:w w:val="79"/>
          <w:sz w:val="7"/>
          <w:szCs w:val="7"/>
        </w:rPr>
        <w:t xml:space="preserve">)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100</w:t>
      </w:r>
      <w:r>
        <w:rPr>
          <w:rFonts w:ascii="Arial" w:eastAsia="Arial" w:hAnsi="Arial" w:cs="Arial"/>
          <w:w w:val="79"/>
          <w:sz w:val="7"/>
          <w:szCs w:val="7"/>
        </w:rPr>
        <w:t>)</w:t>
      </w:r>
    </w:p>
    <w:p w:rsidR="008D624D" w:rsidRDefault="00993037">
      <w:pPr>
        <w:spacing w:before="10" w:line="100" w:lineRule="exact"/>
        <w:rPr>
          <w:sz w:val="10"/>
          <w:szCs w:val="10"/>
        </w:rPr>
      </w:pPr>
      <w:r>
        <w:br w:type="column"/>
      </w:r>
    </w:p>
    <w:p w:rsidR="008D624D" w:rsidRDefault="00993037">
      <w:pPr>
        <w:rPr>
          <w:rFonts w:ascii="Arial" w:eastAsia="Arial" w:hAnsi="Arial" w:cs="Arial"/>
          <w:sz w:val="7"/>
          <w:szCs w:val="7"/>
        </w:rPr>
        <w:sectPr w:rsidR="008D624D">
          <w:type w:val="continuous"/>
          <w:pgSz w:w="16840" w:h="11920" w:orient="landscape"/>
          <w:pgMar w:top="1540" w:right="1660" w:bottom="280" w:left="2420" w:header="720" w:footer="720" w:gutter="0"/>
          <w:cols w:num="9" w:space="720" w:equalWidth="0">
            <w:col w:w="2688" w:space="202"/>
            <w:col w:w="653" w:space="1118"/>
            <w:col w:w="426" w:space="1607"/>
            <w:col w:w="587" w:space="198"/>
            <w:col w:w="553" w:space="510"/>
            <w:col w:w="116" w:space="491"/>
            <w:col w:w="596" w:space="33"/>
            <w:col w:w="831" w:space="44"/>
            <w:col w:w="2107"/>
          </w:cols>
        </w:sectPr>
      </w:pP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&lt;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M</w:t>
      </w:r>
      <w:r>
        <w:rPr>
          <w:rFonts w:ascii="Arial" w:eastAsia="Arial" w:hAnsi="Arial" w:cs="Arial"/>
          <w:spacing w:val="-12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</w:p>
    <w:p w:rsidR="008D624D" w:rsidRDefault="008D624D">
      <w:pPr>
        <w:spacing w:before="11" w:line="260" w:lineRule="exact"/>
        <w:rPr>
          <w:sz w:val="26"/>
          <w:szCs w:val="26"/>
        </w:rPr>
      </w:pPr>
    </w:p>
    <w:p w:rsidR="008D624D" w:rsidRDefault="00993037">
      <w:pPr>
        <w:spacing w:line="269" w:lineRule="auto"/>
        <w:ind w:left="2009" w:right="-12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sz w:val="7"/>
          <w:szCs w:val="7"/>
          <w:u w:val="single" w:color="000000"/>
        </w:rPr>
        <w:t>H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o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e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l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_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d</w:t>
      </w:r>
      <w:r>
        <w:rPr>
          <w:rFonts w:ascii="Arial" w:eastAsia="Arial" w:hAnsi="Arial" w:cs="Arial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H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od</w:t>
      </w:r>
      <w:r>
        <w:rPr>
          <w:rFonts w:ascii="Arial" w:eastAsia="Arial" w:hAnsi="Arial" w:cs="Arial"/>
          <w:w w:val="79"/>
          <w:sz w:val="7"/>
          <w:szCs w:val="7"/>
        </w:rPr>
        <w:t xml:space="preserve">e 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H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_na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w w:val="79"/>
          <w:sz w:val="7"/>
          <w:szCs w:val="7"/>
        </w:rPr>
        <w:t>e</w:t>
      </w:r>
    </w:p>
    <w:p w:rsidR="008D624D" w:rsidRDefault="00993037">
      <w:pPr>
        <w:spacing w:before="7"/>
        <w:ind w:left="195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-1"/>
          <w:w w:val="79"/>
          <w:sz w:val="7"/>
          <w:szCs w:val="7"/>
        </w:rPr>
        <w:lastRenderedPageBreak/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p_2</w:t>
      </w:r>
      <w:r>
        <w:rPr>
          <w:rFonts w:ascii="Arial" w:eastAsia="Arial" w:hAnsi="Arial" w:cs="Arial"/>
          <w:w w:val="79"/>
          <w:sz w:val="7"/>
          <w:szCs w:val="7"/>
        </w:rPr>
        <w:t>4</w:t>
      </w:r>
    </w:p>
    <w:p w:rsidR="008D624D" w:rsidRDefault="00993037">
      <w:pPr>
        <w:spacing w:before="65"/>
        <w:ind w:left="83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H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s</w:t>
      </w:r>
    </w:p>
    <w:p w:rsidR="008D624D" w:rsidRDefault="00993037">
      <w:pPr>
        <w:spacing w:before="37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p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  <w:r>
        <w:rPr>
          <w:rFonts w:ascii="Arial" w:eastAsia="Arial" w:hAnsi="Arial" w:cs="Arial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5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ege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r</w:t>
      </w:r>
    </w:p>
    <w:p w:rsidR="008D624D" w:rsidRDefault="00993037">
      <w:pPr>
        <w:spacing w:before="10"/>
        <w:ind w:left="16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20</w:t>
      </w:r>
      <w:r>
        <w:rPr>
          <w:rFonts w:ascii="Arial" w:eastAsia="Arial" w:hAnsi="Arial" w:cs="Arial"/>
          <w:w w:val="79"/>
          <w:sz w:val="7"/>
          <w:szCs w:val="7"/>
        </w:rPr>
        <w:t>)</w:t>
      </w:r>
    </w:p>
    <w:p w:rsidR="008D624D" w:rsidRDefault="00993037">
      <w:pPr>
        <w:spacing w:before="9" w:line="60" w:lineRule="exact"/>
        <w:ind w:left="161"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position w:val="-1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position w:val="-1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position w:val="-1"/>
          <w:sz w:val="7"/>
          <w:szCs w:val="7"/>
        </w:rPr>
        <w:t>l</w:t>
      </w:r>
      <w:r>
        <w:rPr>
          <w:rFonts w:ascii="Arial" w:eastAsia="Arial" w:hAnsi="Arial" w:cs="Arial"/>
          <w:w w:val="79"/>
          <w:position w:val="-1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position w:val="-1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position w:val="-1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position w:val="-1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a</w:t>
      </w:r>
      <w:r>
        <w:rPr>
          <w:rFonts w:ascii="Arial" w:eastAsia="Arial" w:hAnsi="Arial" w:cs="Arial"/>
          <w:w w:val="79"/>
          <w:position w:val="-1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position w:val="-1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position w:val="-1"/>
          <w:sz w:val="7"/>
          <w:szCs w:val="7"/>
        </w:rPr>
        <w:t>r</w:t>
      </w:r>
      <w:r>
        <w:rPr>
          <w:rFonts w:ascii="Arial" w:eastAsia="Arial" w:hAnsi="Arial" w:cs="Arial"/>
          <w:w w:val="79"/>
          <w:position w:val="-1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position w:val="-1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position w:val="-1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20</w:t>
      </w:r>
      <w:r>
        <w:rPr>
          <w:rFonts w:ascii="Arial" w:eastAsia="Arial" w:hAnsi="Arial" w:cs="Arial"/>
          <w:w w:val="79"/>
          <w:position w:val="-1"/>
          <w:sz w:val="7"/>
          <w:szCs w:val="7"/>
        </w:rPr>
        <w:t>)</w:t>
      </w:r>
    </w:p>
    <w:p w:rsidR="008D624D" w:rsidRDefault="00993037">
      <w:pPr>
        <w:spacing w:before="11" w:line="260" w:lineRule="exact"/>
        <w:rPr>
          <w:sz w:val="26"/>
          <w:szCs w:val="26"/>
        </w:rPr>
      </w:pPr>
      <w:r>
        <w:br w:type="column"/>
      </w:r>
    </w:p>
    <w:p w:rsidR="008D624D" w:rsidRDefault="00993037">
      <w:pPr>
        <w:ind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&lt;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M</w:t>
      </w:r>
      <w:r>
        <w:rPr>
          <w:rFonts w:ascii="Arial" w:eastAsia="Arial" w:hAnsi="Arial" w:cs="Arial"/>
          <w:spacing w:val="-12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</w:p>
    <w:p w:rsidR="008D624D" w:rsidRDefault="00993037">
      <w:pPr>
        <w:spacing w:before="27" w:line="269" w:lineRule="auto"/>
        <w:ind w:right="-12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-1"/>
          <w:w w:val="79"/>
          <w:sz w:val="7"/>
          <w:szCs w:val="7"/>
          <w:u w:val="single" w:color="000000"/>
        </w:rPr>
        <w:lastRenderedPageBreak/>
        <w:t>H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o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e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l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_gue</w:t>
      </w:r>
      <w:r>
        <w:rPr>
          <w:rFonts w:ascii="Arial" w:eastAsia="Arial" w:hAnsi="Arial" w:cs="Arial"/>
          <w:spacing w:val="-6"/>
          <w:w w:val="79"/>
          <w:sz w:val="7"/>
          <w:szCs w:val="7"/>
          <w:u w:val="single" w:color="000000"/>
        </w:rPr>
        <w:t>s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_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d</w:t>
      </w:r>
      <w:r>
        <w:rPr>
          <w:rFonts w:ascii="Arial" w:eastAsia="Arial" w:hAnsi="Arial" w:cs="Arial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H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_gue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_na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w w:val="79"/>
          <w:sz w:val="7"/>
          <w:szCs w:val="7"/>
        </w:rPr>
        <w:t xml:space="preserve">e 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H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_gue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_b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hda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w w:val="79"/>
          <w:sz w:val="7"/>
          <w:szCs w:val="7"/>
        </w:rPr>
        <w:t xml:space="preserve">e 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H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_gue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_ge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 xml:space="preserve">r 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H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_gue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k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w w:val="79"/>
          <w:sz w:val="7"/>
          <w:szCs w:val="7"/>
        </w:rPr>
        <w:t>p</w:t>
      </w:r>
    </w:p>
    <w:p w:rsidR="008D624D" w:rsidRDefault="00993037">
      <w:pPr>
        <w:spacing w:before="27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lastRenderedPageBreak/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p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  <w:r>
        <w:rPr>
          <w:rFonts w:ascii="Arial" w:eastAsia="Arial" w:hAnsi="Arial" w:cs="Arial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5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ege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r</w:t>
      </w:r>
    </w:p>
    <w:p w:rsidR="008D624D" w:rsidRDefault="00993037">
      <w:pPr>
        <w:spacing w:before="10" w:line="268" w:lineRule="auto"/>
        <w:ind w:left="162" w:right="-12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100</w:t>
      </w:r>
      <w:r>
        <w:rPr>
          <w:rFonts w:ascii="Arial" w:eastAsia="Arial" w:hAnsi="Arial" w:cs="Arial"/>
          <w:w w:val="79"/>
          <w:sz w:val="7"/>
          <w:szCs w:val="7"/>
        </w:rPr>
        <w:t xml:space="preserve">) 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D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w w:val="79"/>
          <w:sz w:val="7"/>
          <w:szCs w:val="7"/>
        </w:rPr>
        <w:t>e</w:t>
      </w:r>
    </w:p>
    <w:p w:rsidR="008D624D" w:rsidRDefault="00993037">
      <w:pPr>
        <w:ind w:left="162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10</w:t>
      </w:r>
      <w:r>
        <w:rPr>
          <w:rFonts w:ascii="Arial" w:eastAsia="Arial" w:hAnsi="Arial" w:cs="Arial"/>
          <w:w w:val="79"/>
          <w:sz w:val="7"/>
          <w:szCs w:val="7"/>
        </w:rPr>
        <w:t>)</w:t>
      </w:r>
    </w:p>
    <w:p w:rsidR="008D624D" w:rsidRDefault="00993037">
      <w:pPr>
        <w:spacing w:before="10"/>
        <w:ind w:left="162"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100</w:t>
      </w:r>
      <w:r>
        <w:rPr>
          <w:rFonts w:ascii="Arial" w:eastAsia="Arial" w:hAnsi="Arial" w:cs="Arial"/>
          <w:w w:val="79"/>
          <w:sz w:val="7"/>
          <w:szCs w:val="7"/>
        </w:rPr>
        <w:t>)</w:t>
      </w:r>
    </w:p>
    <w:p w:rsidR="008D624D" w:rsidRDefault="00993037">
      <w:pPr>
        <w:spacing w:before="27"/>
        <w:ind w:right="-31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lastRenderedPageBreak/>
        <w:t>&lt;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M</w:t>
      </w:r>
      <w:r>
        <w:rPr>
          <w:rFonts w:ascii="Arial" w:eastAsia="Arial" w:hAnsi="Arial" w:cs="Arial"/>
          <w:spacing w:val="-12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</w:p>
    <w:p w:rsidR="008D624D" w:rsidRDefault="00993037">
      <w:pPr>
        <w:spacing w:line="60" w:lineRule="exact"/>
        <w:ind w:right="338"/>
        <w:jc w:val="both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w w:val="79"/>
          <w:sz w:val="7"/>
          <w:szCs w:val="7"/>
        </w:rPr>
        <w:lastRenderedPageBreak/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on_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k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od</w:t>
      </w:r>
      <w:r>
        <w:rPr>
          <w:rFonts w:ascii="Arial" w:eastAsia="Arial" w:hAnsi="Arial" w:cs="Arial"/>
          <w:w w:val="79"/>
          <w:sz w:val="7"/>
          <w:szCs w:val="7"/>
        </w:rPr>
        <w:t>e</w:t>
      </w:r>
    </w:p>
    <w:p w:rsidR="008D624D" w:rsidRDefault="00993037">
      <w:pPr>
        <w:spacing w:before="9" w:line="269" w:lineRule="auto"/>
        <w:ind w:right="177"/>
        <w:jc w:val="both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on_p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e_a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w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l 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on_p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f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na</w:t>
      </w:r>
      <w:r>
        <w:rPr>
          <w:rFonts w:ascii="Arial" w:eastAsia="Arial" w:hAnsi="Arial" w:cs="Arial"/>
          <w:w w:val="79"/>
          <w:sz w:val="7"/>
          <w:szCs w:val="7"/>
        </w:rPr>
        <w:t>l 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on_de</w:t>
      </w:r>
      <w:r>
        <w:rPr>
          <w:rFonts w:ascii="Arial" w:eastAsia="Arial" w:hAnsi="Arial" w:cs="Arial"/>
          <w:w w:val="79"/>
          <w:sz w:val="7"/>
          <w:szCs w:val="7"/>
        </w:rPr>
        <w:t>v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>ce</w:t>
      </w:r>
    </w:p>
    <w:p w:rsidR="008D624D" w:rsidRDefault="00993037">
      <w:pPr>
        <w:ind w:right="-11"/>
        <w:jc w:val="both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on_pa</w:t>
      </w:r>
      <w:r>
        <w:rPr>
          <w:rFonts w:ascii="Arial" w:eastAsia="Arial" w:hAnsi="Arial" w:cs="Arial"/>
          <w:w w:val="79"/>
          <w:sz w:val="7"/>
          <w:szCs w:val="7"/>
        </w:rPr>
        <w:t>y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hanne</w:t>
      </w:r>
      <w:r>
        <w:rPr>
          <w:rFonts w:ascii="Arial" w:eastAsia="Arial" w:hAnsi="Arial" w:cs="Arial"/>
          <w:w w:val="79"/>
          <w:sz w:val="7"/>
          <w:szCs w:val="7"/>
        </w:rPr>
        <w:t>l</w:t>
      </w:r>
    </w:p>
    <w:p w:rsidR="008D624D" w:rsidRDefault="00993037">
      <w:pPr>
        <w:spacing w:before="37" w:line="40" w:lineRule="exact"/>
        <w:ind w:right="469"/>
        <w:jc w:val="both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80"/>
          <w:position w:val="-3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position w:val="-3"/>
          <w:sz w:val="7"/>
          <w:szCs w:val="7"/>
        </w:rPr>
        <w:t>den</w:t>
      </w:r>
      <w:r>
        <w:rPr>
          <w:rFonts w:ascii="Arial" w:eastAsia="Arial" w:hAnsi="Arial" w:cs="Arial"/>
          <w:spacing w:val="1"/>
          <w:w w:val="80"/>
          <w:position w:val="-3"/>
          <w:sz w:val="7"/>
          <w:szCs w:val="7"/>
        </w:rPr>
        <w:t>t</w:t>
      </w:r>
      <w:r>
        <w:rPr>
          <w:rFonts w:ascii="Arial" w:eastAsia="Arial" w:hAnsi="Arial" w:cs="Arial"/>
          <w:spacing w:val="3"/>
          <w:w w:val="80"/>
          <w:position w:val="-3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80"/>
          <w:position w:val="-3"/>
          <w:sz w:val="7"/>
          <w:szCs w:val="7"/>
        </w:rPr>
        <w:t>f</w:t>
      </w:r>
      <w:r>
        <w:rPr>
          <w:rFonts w:ascii="Arial" w:eastAsia="Arial" w:hAnsi="Arial" w:cs="Arial"/>
          <w:spacing w:val="3"/>
          <w:w w:val="80"/>
          <w:position w:val="-3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position w:val="-3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80"/>
          <w:position w:val="-3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80"/>
          <w:position w:val="-3"/>
          <w:sz w:val="7"/>
          <w:szCs w:val="7"/>
        </w:rPr>
        <w:t>_</w:t>
      </w:r>
      <w:r>
        <w:rPr>
          <w:rFonts w:ascii="Arial" w:eastAsia="Arial" w:hAnsi="Arial" w:cs="Arial"/>
          <w:w w:val="80"/>
          <w:position w:val="-3"/>
          <w:sz w:val="7"/>
          <w:szCs w:val="7"/>
        </w:rPr>
        <w:t xml:space="preserve">1  </w:t>
      </w:r>
      <w:r>
        <w:rPr>
          <w:rFonts w:ascii="Arial" w:eastAsia="Arial" w:hAnsi="Arial" w:cs="Arial"/>
          <w:spacing w:val="2"/>
          <w:w w:val="80"/>
          <w:position w:val="-3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position w:val="-3"/>
          <w:sz w:val="7"/>
          <w:szCs w:val="7"/>
        </w:rPr>
        <w:t>&lt;</w:t>
      </w:r>
      <w:r>
        <w:rPr>
          <w:rFonts w:ascii="Arial" w:eastAsia="Arial" w:hAnsi="Arial" w:cs="Arial"/>
          <w:spacing w:val="2"/>
          <w:w w:val="79"/>
          <w:position w:val="-3"/>
          <w:sz w:val="7"/>
          <w:szCs w:val="7"/>
        </w:rPr>
        <w:t>p</w:t>
      </w:r>
      <w:r>
        <w:rPr>
          <w:rFonts w:ascii="Arial" w:eastAsia="Arial" w:hAnsi="Arial" w:cs="Arial"/>
          <w:spacing w:val="4"/>
          <w:w w:val="79"/>
          <w:position w:val="-3"/>
          <w:sz w:val="7"/>
          <w:szCs w:val="7"/>
        </w:rPr>
        <w:t>i</w:t>
      </w:r>
      <w:r>
        <w:rPr>
          <w:rFonts w:ascii="Arial" w:eastAsia="Arial" w:hAnsi="Arial" w:cs="Arial"/>
          <w:w w:val="79"/>
          <w:position w:val="-3"/>
          <w:sz w:val="7"/>
          <w:szCs w:val="7"/>
        </w:rPr>
        <w:t>&gt;</w:t>
      </w:r>
    </w:p>
    <w:p w:rsidR="008D624D" w:rsidRDefault="00993037">
      <w:pPr>
        <w:spacing w:line="60" w:lineRule="exact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2"/>
          <w:w w:val="79"/>
          <w:sz w:val="7"/>
          <w:szCs w:val="7"/>
        </w:rPr>
        <w:lastRenderedPageBreak/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20</w:t>
      </w:r>
      <w:r>
        <w:rPr>
          <w:rFonts w:ascii="Arial" w:eastAsia="Arial" w:hAnsi="Arial" w:cs="Arial"/>
          <w:w w:val="79"/>
          <w:sz w:val="7"/>
          <w:szCs w:val="7"/>
        </w:rPr>
        <w:t>)</w:t>
      </w:r>
    </w:p>
    <w:p w:rsidR="008D624D" w:rsidRDefault="00993037">
      <w:pPr>
        <w:spacing w:before="9" w:line="269" w:lineRule="auto"/>
        <w:ind w:right="-12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20</w:t>
      </w:r>
      <w:r>
        <w:rPr>
          <w:rFonts w:ascii="Arial" w:eastAsia="Arial" w:hAnsi="Arial" w:cs="Arial"/>
          <w:w w:val="79"/>
          <w:sz w:val="7"/>
          <w:szCs w:val="7"/>
        </w:rPr>
        <w:t xml:space="preserve">)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20</w:t>
      </w:r>
      <w:r>
        <w:rPr>
          <w:rFonts w:ascii="Arial" w:eastAsia="Arial" w:hAnsi="Arial" w:cs="Arial"/>
          <w:w w:val="79"/>
          <w:sz w:val="7"/>
          <w:szCs w:val="7"/>
        </w:rPr>
        <w:t xml:space="preserve">)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200</w:t>
      </w:r>
      <w:r>
        <w:rPr>
          <w:rFonts w:ascii="Arial" w:eastAsia="Arial" w:hAnsi="Arial" w:cs="Arial"/>
          <w:w w:val="79"/>
          <w:sz w:val="7"/>
          <w:szCs w:val="7"/>
        </w:rPr>
        <w:t xml:space="preserve">) 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ege</w:t>
      </w:r>
      <w:r>
        <w:rPr>
          <w:rFonts w:ascii="Arial" w:eastAsia="Arial" w:hAnsi="Arial" w:cs="Arial"/>
          <w:w w:val="79"/>
          <w:sz w:val="7"/>
          <w:szCs w:val="7"/>
        </w:rPr>
        <w:t>r</w:t>
      </w:r>
    </w:p>
    <w:p w:rsidR="008D624D" w:rsidRDefault="00993037">
      <w:pPr>
        <w:spacing w:before="27"/>
        <w:ind w:right="-31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1"/>
          <w:w w:val="80"/>
          <w:sz w:val="7"/>
          <w:szCs w:val="7"/>
        </w:rPr>
        <w:lastRenderedPageBreak/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den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t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f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80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_</w:t>
      </w:r>
      <w:r>
        <w:rPr>
          <w:rFonts w:ascii="Arial" w:eastAsia="Arial" w:hAnsi="Arial" w:cs="Arial"/>
          <w:w w:val="80"/>
          <w:sz w:val="7"/>
          <w:szCs w:val="7"/>
        </w:rPr>
        <w:t xml:space="preserve">1  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>&gt;</w:t>
      </w:r>
    </w:p>
    <w:p w:rsidR="008D624D" w:rsidRDefault="00993037">
      <w:pPr>
        <w:spacing w:before="8" w:line="200" w:lineRule="exact"/>
      </w:pPr>
      <w:r>
        <w:br w:type="column"/>
      </w:r>
    </w:p>
    <w:p w:rsidR="008D624D" w:rsidRDefault="00993037">
      <w:pPr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p_1</w:t>
      </w:r>
      <w:r>
        <w:rPr>
          <w:rFonts w:ascii="Arial" w:eastAsia="Arial" w:hAnsi="Arial" w:cs="Arial"/>
          <w:w w:val="79"/>
          <w:sz w:val="7"/>
          <w:szCs w:val="7"/>
        </w:rPr>
        <w:t>9</w:t>
      </w:r>
    </w:p>
    <w:p w:rsidR="008D624D" w:rsidRDefault="008D624D">
      <w:pPr>
        <w:spacing w:before="7" w:line="100" w:lineRule="exact"/>
        <w:rPr>
          <w:sz w:val="10"/>
          <w:szCs w:val="10"/>
        </w:rPr>
      </w:pPr>
    </w:p>
    <w:p w:rsidR="008D624D" w:rsidRDefault="00993037">
      <w:pPr>
        <w:ind w:left="234"/>
        <w:rPr>
          <w:rFonts w:ascii="Arial" w:eastAsia="Arial" w:hAnsi="Arial" w:cs="Arial"/>
          <w:sz w:val="7"/>
          <w:szCs w:val="7"/>
        </w:rPr>
        <w:sectPr w:rsidR="008D624D">
          <w:type w:val="continuous"/>
          <w:pgSz w:w="16840" w:h="11920" w:orient="landscape"/>
          <w:pgMar w:top="1540" w:right="1660" w:bottom="280" w:left="2420" w:header="720" w:footer="720" w:gutter="0"/>
          <w:cols w:num="10" w:space="720" w:equalWidth="0">
            <w:col w:w="2330" w:space="148"/>
            <w:col w:w="781" w:space="77"/>
            <w:col w:w="116" w:space="552"/>
            <w:col w:w="576" w:space="48"/>
            <w:col w:w="814" w:space="44"/>
            <w:col w:w="116" w:space="1092"/>
            <w:col w:w="941" w:space="212"/>
            <w:col w:w="653" w:space="651"/>
            <w:col w:w="462" w:space="40"/>
            <w:col w:w="3107"/>
          </w:cols>
        </w:sectPr>
      </w:pPr>
      <w:r>
        <w:rPr>
          <w:rFonts w:ascii="Arial" w:eastAsia="Arial" w:hAnsi="Arial" w:cs="Arial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hedu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e_pa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k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ag</w:t>
      </w:r>
      <w:r>
        <w:rPr>
          <w:rFonts w:ascii="Arial" w:eastAsia="Arial" w:hAnsi="Arial" w:cs="Arial"/>
          <w:w w:val="79"/>
          <w:sz w:val="7"/>
          <w:szCs w:val="7"/>
        </w:rPr>
        <w:t>e</w:t>
      </w:r>
    </w:p>
    <w:p w:rsidR="008D624D" w:rsidRDefault="00993037">
      <w:pPr>
        <w:spacing w:line="269" w:lineRule="auto"/>
        <w:ind w:left="2009" w:right="29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sz w:val="7"/>
          <w:szCs w:val="7"/>
        </w:rPr>
        <w:lastRenderedPageBreak/>
        <w:t>H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_add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w w:val="79"/>
          <w:sz w:val="7"/>
          <w:szCs w:val="7"/>
        </w:rPr>
        <w:t xml:space="preserve">s 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H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 xml:space="preserve">r 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H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n</w:t>
      </w:r>
      <w:r>
        <w:rPr>
          <w:rFonts w:ascii="Arial" w:eastAsia="Arial" w:hAnsi="Arial" w:cs="Arial"/>
          <w:w w:val="79"/>
          <w:sz w:val="7"/>
          <w:szCs w:val="7"/>
        </w:rPr>
        <w:t xml:space="preserve">g 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H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ud</w:t>
      </w:r>
      <w:r>
        <w:rPr>
          <w:rFonts w:ascii="Arial" w:eastAsia="Arial" w:hAnsi="Arial" w:cs="Arial"/>
          <w:w w:val="79"/>
          <w:sz w:val="7"/>
          <w:szCs w:val="7"/>
        </w:rPr>
        <w:t xml:space="preserve">e 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H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ang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ud</w:t>
      </w:r>
      <w:r>
        <w:rPr>
          <w:rFonts w:ascii="Arial" w:eastAsia="Arial" w:hAnsi="Arial" w:cs="Arial"/>
          <w:w w:val="79"/>
          <w:sz w:val="7"/>
          <w:szCs w:val="7"/>
        </w:rPr>
        <w:t>e</w:t>
      </w:r>
    </w:p>
    <w:p w:rsidR="008D624D" w:rsidRDefault="00993037">
      <w:pPr>
        <w:spacing w:before="28"/>
        <w:jc w:val="right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den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t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f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80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_</w:t>
      </w:r>
      <w:r>
        <w:rPr>
          <w:rFonts w:ascii="Arial" w:eastAsia="Arial" w:hAnsi="Arial" w:cs="Arial"/>
          <w:w w:val="80"/>
          <w:sz w:val="7"/>
          <w:szCs w:val="7"/>
        </w:rPr>
        <w:t xml:space="preserve">1  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>&gt;</w:t>
      </w:r>
    </w:p>
    <w:p w:rsidR="008D624D" w:rsidRDefault="00993037">
      <w:pPr>
        <w:spacing w:line="269" w:lineRule="auto"/>
        <w:ind w:right="-12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2"/>
          <w:w w:val="79"/>
          <w:sz w:val="7"/>
          <w:szCs w:val="7"/>
        </w:rPr>
        <w:lastRenderedPageBreak/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100</w:t>
      </w:r>
      <w:r>
        <w:rPr>
          <w:rFonts w:ascii="Arial" w:eastAsia="Arial" w:hAnsi="Arial" w:cs="Arial"/>
          <w:w w:val="79"/>
          <w:sz w:val="7"/>
          <w:szCs w:val="7"/>
        </w:rPr>
        <w:t xml:space="preserve">) 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ege</w:t>
      </w:r>
      <w:r>
        <w:rPr>
          <w:rFonts w:ascii="Arial" w:eastAsia="Arial" w:hAnsi="Arial" w:cs="Arial"/>
          <w:w w:val="79"/>
          <w:sz w:val="7"/>
          <w:szCs w:val="7"/>
        </w:rPr>
        <w:t>r</w:t>
      </w:r>
    </w:p>
    <w:p w:rsidR="008D624D" w:rsidRDefault="00993037">
      <w:pPr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ege</w:t>
      </w:r>
      <w:r>
        <w:rPr>
          <w:rFonts w:ascii="Arial" w:eastAsia="Arial" w:hAnsi="Arial" w:cs="Arial"/>
          <w:w w:val="79"/>
          <w:sz w:val="7"/>
          <w:szCs w:val="7"/>
        </w:rPr>
        <w:t>r</w:t>
      </w:r>
    </w:p>
    <w:p w:rsidR="008D624D" w:rsidRDefault="00993037">
      <w:pPr>
        <w:spacing w:before="9" w:line="269" w:lineRule="auto"/>
        <w:ind w:right="2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30</w:t>
      </w:r>
      <w:r>
        <w:rPr>
          <w:rFonts w:ascii="Arial" w:eastAsia="Arial" w:hAnsi="Arial" w:cs="Arial"/>
          <w:w w:val="79"/>
          <w:sz w:val="7"/>
          <w:szCs w:val="7"/>
        </w:rPr>
        <w:t xml:space="preserve">)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30</w:t>
      </w:r>
      <w:r>
        <w:rPr>
          <w:rFonts w:ascii="Arial" w:eastAsia="Arial" w:hAnsi="Arial" w:cs="Arial"/>
          <w:w w:val="79"/>
          <w:sz w:val="7"/>
          <w:szCs w:val="7"/>
        </w:rPr>
        <w:t>)</w:t>
      </w:r>
    </w:p>
    <w:p w:rsidR="008D624D" w:rsidRDefault="00993037">
      <w:pPr>
        <w:spacing w:line="40" w:lineRule="exact"/>
        <w:ind w:right="-31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1"/>
          <w:w w:val="80"/>
          <w:position w:val="1"/>
          <w:sz w:val="7"/>
          <w:szCs w:val="7"/>
        </w:rPr>
        <w:lastRenderedPageBreak/>
        <w:t>I</w:t>
      </w:r>
      <w:r>
        <w:rPr>
          <w:rFonts w:ascii="Arial" w:eastAsia="Arial" w:hAnsi="Arial" w:cs="Arial"/>
          <w:spacing w:val="2"/>
          <w:w w:val="80"/>
          <w:position w:val="1"/>
          <w:sz w:val="7"/>
          <w:szCs w:val="7"/>
        </w:rPr>
        <w:t>den</w:t>
      </w:r>
      <w:r>
        <w:rPr>
          <w:rFonts w:ascii="Arial" w:eastAsia="Arial" w:hAnsi="Arial" w:cs="Arial"/>
          <w:spacing w:val="1"/>
          <w:w w:val="80"/>
          <w:position w:val="1"/>
          <w:sz w:val="7"/>
          <w:szCs w:val="7"/>
        </w:rPr>
        <w:t>t</w:t>
      </w:r>
      <w:r>
        <w:rPr>
          <w:rFonts w:ascii="Arial" w:eastAsia="Arial" w:hAnsi="Arial" w:cs="Arial"/>
          <w:spacing w:val="3"/>
          <w:w w:val="80"/>
          <w:position w:val="1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80"/>
          <w:position w:val="1"/>
          <w:sz w:val="7"/>
          <w:szCs w:val="7"/>
        </w:rPr>
        <w:t>f</w:t>
      </w:r>
      <w:r>
        <w:rPr>
          <w:rFonts w:ascii="Arial" w:eastAsia="Arial" w:hAnsi="Arial" w:cs="Arial"/>
          <w:spacing w:val="3"/>
          <w:w w:val="80"/>
          <w:position w:val="1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position w:val="1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80"/>
          <w:position w:val="1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80"/>
          <w:position w:val="1"/>
          <w:sz w:val="7"/>
          <w:szCs w:val="7"/>
        </w:rPr>
        <w:t>_</w:t>
      </w:r>
      <w:r>
        <w:rPr>
          <w:rFonts w:ascii="Arial" w:eastAsia="Arial" w:hAnsi="Arial" w:cs="Arial"/>
          <w:w w:val="80"/>
          <w:position w:val="1"/>
          <w:sz w:val="7"/>
          <w:szCs w:val="7"/>
        </w:rPr>
        <w:t xml:space="preserve">1  </w:t>
      </w:r>
      <w:r>
        <w:rPr>
          <w:rFonts w:ascii="Arial" w:eastAsia="Arial" w:hAnsi="Arial" w:cs="Arial"/>
          <w:spacing w:val="2"/>
          <w:w w:val="80"/>
          <w:position w:val="1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position w:val="1"/>
          <w:sz w:val="7"/>
          <w:szCs w:val="7"/>
        </w:rPr>
        <w:t>&lt;</w:t>
      </w:r>
      <w:r>
        <w:rPr>
          <w:rFonts w:ascii="Arial" w:eastAsia="Arial" w:hAnsi="Arial" w:cs="Arial"/>
          <w:spacing w:val="2"/>
          <w:w w:val="79"/>
          <w:position w:val="1"/>
          <w:sz w:val="7"/>
          <w:szCs w:val="7"/>
        </w:rPr>
        <w:t>p</w:t>
      </w:r>
      <w:r>
        <w:rPr>
          <w:rFonts w:ascii="Arial" w:eastAsia="Arial" w:hAnsi="Arial" w:cs="Arial"/>
          <w:spacing w:val="4"/>
          <w:w w:val="79"/>
          <w:position w:val="1"/>
          <w:sz w:val="7"/>
          <w:szCs w:val="7"/>
        </w:rPr>
        <w:t>i</w:t>
      </w:r>
      <w:r>
        <w:rPr>
          <w:rFonts w:ascii="Arial" w:eastAsia="Arial" w:hAnsi="Arial" w:cs="Arial"/>
          <w:w w:val="79"/>
          <w:position w:val="1"/>
          <w:sz w:val="7"/>
          <w:szCs w:val="7"/>
        </w:rPr>
        <w:t>&gt;</w:t>
      </w:r>
    </w:p>
    <w:p w:rsidR="008D624D" w:rsidRDefault="00993037">
      <w:pPr>
        <w:spacing w:before="7" w:line="180" w:lineRule="exact"/>
        <w:rPr>
          <w:sz w:val="19"/>
          <w:szCs w:val="19"/>
        </w:rPr>
      </w:pPr>
      <w:r>
        <w:br w:type="column"/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993037">
      <w:pPr>
        <w:ind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y</w:t>
      </w:r>
    </w:p>
    <w:p w:rsidR="008D624D" w:rsidRDefault="00993037">
      <w:pPr>
        <w:spacing w:before="18" w:line="260" w:lineRule="exact"/>
        <w:rPr>
          <w:sz w:val="26"/>
          <w:szCs w:val="26"/>
        </w:rPr>
      </w:pPr>
      <w:r>
        <w:br w:type="column"/>
      </w:r>
    </w:p>
    <w:p w:rsidR="008D624D" w:rsidRDefault="00993037">
      <w:pPr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p_</w:t>
      </w:r>
      <w:r>
        <w:rPr>
          <w:rFonts w:ascii="Arial" w:eastAsia="Arial" w:hAnsi="Arial" w:cs="Arial"/>
          <w:w w:val="79"/>
          <w:sz w:val="7"/>
          <w:szCs w:val="7"/>
        </w:rPr>
        <w:t>8</w:t>
      </w:r>
    </w:p>
    <w:p w:rsidR="008D624D" w:rsidRDefault="008D624D">
      <w:pPr>
        <w:spacing w:before="7" w:line="260" w:lineRule="exact"/>
        <w:rPr>
          <w:sz w:val="26"/>
          <w:szCs w:val="26"/>
        </w:rPr>
      </w:pPr>
    </w:p>
    <w:p w:rsidR="008D624D" w:rsidRDefault="00993037">
      <w:pPr>
        <w:spacing w:line="60" w:lineRule="exact"/>
        <w:ind w:left="106"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on_de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>l</w:t>
      </w:r>
    </w:p>
    <w:p w:rsidR="008D624D" w:rsidRDefault="00993037">
      <w:pPr>
        <w:spacing w:line="40" w:lineRule="exact"/>
        <w:ind w:left="379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lastRenderedPageBreak/>
        <w:t>T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  <w:u w:val="single" w:color="000000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_</w:t>
      </w:r>
      <w:r>
        <w:rPr>
          <w:rFonts w:ascii="Arial" w:eastAsia="Arial" w:hAnsi="Arial" w:cs="Arial"/>
          <w:spacing w:val="-6"/>
          <w:w w:val="79"/>
          <w:sz w:val="7"/>
          <w:szCs w:val="7"/>
          <w:u w:val="single" w:color="000000"/>
        </w:rPr>
        <w:t>s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hedu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l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e_pa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c</w:t>
      </w:r>
      <w:r>
        <w:rPr>
          <w:rFonts w:ascii="Arial" w:eastAsia="Arial" w:hAnsi="Arial" w:cs="Arial"/>
          <w:spacing w:val="-6"/>
          <w:w w:val="79"/>
          <w:sz w:val="7"/>
          <w:szCs w:val="7"/>
          <w:u w:val="single" w:color="000000"/>
        </w:rPr>
        <w:t>k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age_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d</w:t>
      </w:r>
    </w:p>
    <w:p w:rsidR="008D624D" w:rsidRDefault="00993037">
      <w:pPr>
        <w:spacing w:before="9"/>
        <w:ind w:left="379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hedu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e_pa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k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age_na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w w:val="79"/>
          <w:sz w:val="7"/>
          <w:szCs w:val="7"/>
        </w:rPr>
        <w:t>e</w:t>
      </w:r>
    </w:p>
    <w:p w:rsidR="008D624D" w:rsidRDefault="00993037">
      <w:pPr>
        <w:spacing w:before="10"/>
        <w:ind w:left="379" w:right="-32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hedu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e_pa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k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age_p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e_a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w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l</w:t>
      </w:r>
    </w:p>
    <w:p w:rsidR="008D624D" w:rsidRDefault="00993037">
      <w:pPr>
        <w:spacing w:before="9"/>
        <w:ind w:left="379" w:right="-26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hedu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e_pa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k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age_p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f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na</w:t>
      </w:r>
      <w:r>
        <w:rPr>
          <w:rFonts w:ascii="Arial" w:eastAsia="Arial" w:hAnsi="Arial" w:cs="Arial"/>
          <w:w w:val="79"/>
          <w:sz w:val="7"/>
          <w:szCs w:val="7"/>
        </w:rPr>
        <w:t>l</w:t>
      </w:r>
    </w:p>
    <w:p w:rsidR="008D624D" w:rsidRDefault="00993037">
      <w:pPr>
        <w:spacing w:before="37" w:line="372" w:lineRule="auto"/>
        <w:ind w:right="479" w:firstLine="379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den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t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f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80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_</w:t>
      </w:r>
      <w:r>
        <w:rPr>
          <w:rFonts w:ascii="Arial" w:eastAsia="Arial" w:hAnsi="Arial" w:cs="Arial"/>
          <w:w w:val="80"/>
          <w:sz w:val="7"/>
          <w:szCs w:val="7"/>
        </w:rPr>
        <w:t xml:space="preserve">1  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 xml:space="preserve">&gt; 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p_2</w:t>
      </w:r>
      <w:r>
        <w:rPr>
          <w:rFonts w:ascii="Arial" w:eastAsia="Arial" w:hAnsi="Arial" w:cs="Arial"/>
          <w:w w:val="79"/>
          <w:sz w:val="7"/>
          <w:szCs w:val="7"/>
        </w:rPr>
        <w:t>6</w:t>
      </w:r>
    </w:p>
    <w:p w:rsidR="008D624D" w:rsidRDefault="00993037">
      <w:pPr>
        <w:spacing w:line="40" w:lineRule="exact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lastRenderedPageBreak/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p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  <w:r>
        <w:rPr>
          <w:rFonts w:ascii="Arial" w:eastAsia="Arial" w:hAnsi="Arial" w:cs="Arial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5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ege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r</w:t>
      </w:r>
    </w:p>
    <w:p w:rsidR="008D624D" w:rsidRDefault="00993037">
      <w:pPr>
        <w:spacing w:before="9" w:line="269" w:lineRule="auto"/>
        <w:ind w:left="162" w:right="-12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100</w:t>
      </w:r>
      <w:r>
        <w:rPr>
          <w:rFonts w:ascii="Arial" w:eastAsia="Arial" w:hAnsi="Arial" w:cs="Arial"/>
          <w:w w:val="79"/>
          <w:sz w:val="7"/>
          <w:szCs w:val="7"/>
        </w:rPr>
        <w:t xml:space="preserve">)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20</w:t>
      </w:r>
      <w:r>
        <w:rPr>
          <w:rFonts w:ascii="Arial" w:eastAsia="Arial" w:hAnsi="Arial" w:cs="Arial"/>
          <w:w w:val="79"/>
          <w:sz w:val="7"/>
          <w:szCs w:val="7"/>
        </w:rPr>
        <w:t xml:space="preserve">)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20</w:t>
      </w:r>
      <w:r>
        <w:rPr>
          <w:rFonts w:ascii="Arial" w:eastAsia="Arial" w:hAnsi="Arial" w:cs="Arial"/>
          <w:w w:val="79"/>
          <w:sz w:val="7"/>
          <w:szCs w:val="7"/>
        </w:rPr>
        <w:t>)</w:t>
      </w:r>
    </w:p>
    <w:p w:rsidR="008D624D" w:rsidRDefault="00993037">
      <w:pPr>
        <w:spacing w:line="40" w:lineRule="exact"/>
        <w:rPr>
          <w:rFonts w:ascii="Arial" w:eastAsia="Arial" w:hAnsi="Arial" w:cs="Arial"/>
          <w:sz w:val="7"/>
          <w:szCs w:val="7"/>
        </w:rPr>
        <w:sectPr w:rsidR="008D624D">
          <w:type w:val="continuous"/>
          <w:pgSz w:w="16840" w:h="11920" w:orient="landscape"/>
          <w:pgMar w:top="1540" w:right="1660" w:bottom="280" w:left="2420" w:header="720" w:footer="720" w:gutter="0"/>
          <w:cols w:num="8" w:space="720" w:equalWidth="0">
            <w:col w:w="2471" w:space="168"/>
            <w:col w:w="653" w:space="712"/>
            <w:col w:w="462" w:space="546"/>
            <w:col w:w="395" w:space="2178"/>
            <w:col w:w="691" w:space="540"/>
            <w:col w:w="1331" w:space="50"/>
            <w:col w:w="814" w:space="44"/>
            <w:col w:w="1705"/>
          </w:cols>
        </w:sectPr>
      </w:pPr>
      <w:r>
        <w:br w:type="column"/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lastRenderedPageBreak/>
        <w:t>&lt;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M</w:t>
      </w:r>
      <w:r>
        <w:rPr>
          <w:rFonts w:ascii="Arial" w:eastAsia="Arial" w:hAnsi="Arial" w:cs="Arial"/>
          <w:spacing w:val="-12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</w:p>
    <w:p w:rsidR="008D624D" w:rsidRDefault="00993037">
      <w:pPr>
        <w:spacing w:before="45"/>
        <w:jc w:val="right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sz w:val="7"/>
          <w:szCs w:val="7"/>
        </w:rPr>
        <w:lastRenderedPageBreak/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p_2</w:t>
      </w:r>
      <w:r>
        <w:rPr>
          <w:rFonts w:ascii="Arial" w:eastAsia="Arial" w:hAnsi="Arial" w:cs="Arial"/>
          <w:w w:val="79"/>
          <w:sz w:val="7"/>
          <w:szCs w:val="7"/>
        </w:rPr>
        <w:t>0</w:t>
      </w:r>
    </w:p>
    <w:p w:rsidR="008D624D" w:rsidRDefault="00993037">
      <w:pPr>
        <w:spacing w:before="11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-1"/>
          <w:w w:val="79"/>
          <w:sz w:val="7"/>
          <w:szCs w:val="7"/>
          <w:u w:val="single" w:color="000000"/>
        </w:rPr>
        <w:lastRenderedPageBreak/>
        <w:t>C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oun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  <w:u w:val="single" w:color="000000"/>
        </w:rPr>
        <w:t>r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y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_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d</w:t>
      </w:r>
    </w:p>
    <w:p w:rsidR="008D624D" w:rsidRDefault="00993037">
      <w:pPr>
        <w:spacing w:before="9"/>
        <w:ind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y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od</w:t>
      </w:r>
      <w:r>
        <w:rPr>
          <w:rFonts w:ascii="Arial" w:eastAsia="Arial" w:hAnsi="Arial" w:cs="Arial"/>
          <w:w w:val="79"/>
          <w:sz w:val="7"/>
          <w:szCs w:val="7"/>
        </w:rPr>
        <w:t>e</w:t>
      </w:r>
    </w:p>
    <w:p w:rsidR="008D624D" w:rsidRDefault="00993037">
      <w:pPr>
        <w:spacing w:before="11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lastRenderedPageBreak/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p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  <w:r>
        <w:rPr>
          <w:rFonts w:ascii="Arial" w:eastAsia="Arial" w:hAnsi="Arial" w:cs="Arial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5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ege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r</w:t>
      </w:r>
    </w:p>
    <w:p w:rsidR="008D624D" w:rsidRDefault="00993037">
      <w:pPr>
        <w:spacing w:before="9"/>
        <w:ind w:left="162"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100</w:t>
      </w:r>
      <w:r>
        <w:rPr>
          <w:rFonts w:ascii="Arial" w:eastAsia="Arial" w:hAnsi="Arial" w:cs="Arial"/>
          <w:w w:val="79"/>
          <w:sz w:val="7"/>
          <w:szCs w:val="7"/>
        </w:rPr>
        <w:t>)</w:t>
      </w:r>
    </w:p>
    <w:p w:rsidR="008D624D" w:rsidRDefault="00993037">
      <w:pPr>
        <w:spacing w:before="11"/>
        <w:ind w:right="-31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lastRenderedPageBreak/>
        <w:t>&lt;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M</w:t>
      </w:r>
      <w:r>
        <w:rPr>
          <w:rFonts w:ascii="Arial" w:eastAsia="Arial" w:hAnsi="Arial" w:cs="Arial"/>
          <w:spacing w:val="-12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</w:p>
    <w:p w:rsidR="008D624D" w:rsidRDefault="00993037">
      <w:pPr>
        <w:spacing w:before="38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lastRenderedPageBreak/>
        <w:t>T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  <w:u w:val="single" w:color="000000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  <w:u w:val="single" w:color="000000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  <w:u w:val="single" w:color="000000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_de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l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_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d</w:t>
      </w:r>
    </w:p>
    <w:p w:rsidR="008D624D" w:rsidRDefault="00993037">
      <w:pPr>
        <w:spacing w:before="9" w:line="60" w:lineRule="exact"/>
        <w:ind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w w:val="79"/>
          <w:position w:val="-1"/>
          <w:sz w:val="7"/>
          <w:szCs w:val="7"/>
        </w:rPr>
        <w:t>T</w:t>
      </w:r>
      <w:r>
        <w:rPr>
          <w:rFonts w:ascii="Arial" w:eastAsia="Arial" w:hAnsi="Arial" w:cs="Arial"/>
          <w:spacing w:val="-14"/>
          <w:position w:val="-1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ou</w:t>
      </w:r>
      <w:r>
        <w:rPr>
          <w:rFonts w:ascii="Arial" w:eastAsia="Arial" w:hAnsi="Arial" w:cs="Arial"/>
          <w:spacing w:val="-2"/>
          <w:w w:val="79"/>
          <w:position w:val="-1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position w:val="-1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position w:val="-1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position w:val="-1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_de</w:t>
      </w:r>
      <w:r>
        <w:rPr>
          <w:rFonts w:ascii="Arial" w:eastAsia="Arial" w:hAnsi="Arial" w:cs="Arial"/>
          <w:spacing w:val="1"/>
          <w:w w:val="79"/>
          <w:position w:val="-1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position w:val="-1"/>
          <w:sz w:val="7"/>
          <w:szCs w:val="7"/>
        </w:rPr>
        <w:t>il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_da</w:t>
      </w:r>
      <w:r>
        <w:rPr>
          <w:rFonts w:ascii="Arial" w:eastAsia="Arial" w:hAnsi="Arial" w:cs="Arial"/>
          <w:spacing w:val="1"/>
          <w:w w:val="79"/>
          <w:position w:val="-1"/>
          <w:sz w:val="7"/>
          <w:szCs w:val="7"/>
        </w:rPr>
        <w:t>t</w:t>
      </w:r>
      <w:r>
        <w:rPr>
          <w:rFonts w:ascii="Arial" w:eastAsia="Arial" w:hAnsi="Arial" w:cs="Arial"/>
          <w:w w:val="79"/>
          <w:position w:val="-1"/>
          <w:sz w:val="7"/>
          <w:szCs w:val="7"/>
        </w:rPr>
        <w:t>e</w:t>
      </w:r>
    </w:p>
    <w:p w:rsidR="008D624D" w:rsidRDefault="00993037">
      <w:pPr>
        <w:spacing w:before="38"/>
        <w:ind w:left="-26" w:right="-26"/>
        <w:jc w:val="center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lastRenderedPageBreak/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p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  <w:r>
        <w:rPr>
          <w:rFonts w:ascii="Arial" w:eastAsia="Arial" w:hAnsi="Arial" w:cs="Arial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5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ege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r</w:t>
      </w:r>
    </w:p>
    <w:p w:rsidR="008D624D" w:rsidRDefault="00993037">
      <w:pPr>
        <w:spacing w:before="9" w:line="60" w:lineRule="exact"/>
        <w:ind w:left="136" w:right="40"/>
        <w:jc w:val="center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position w:val="-1"/>
          <w:sz w:val="7"/>
          <w:szCs w:val="7"/>
        </w:rPr>
        <w:t>D</w:t>
      </w:r>
      <w:r>
        <w:rPr>
          <w:rFonts w:ascii="Arial" w:eastAsia="Arial" w:hAnsi="Arial" w:cs="Arial"/>
          <w:spacing w:val="2"/>
          <w:w w:val="79"/>
          <w:position w:val="-1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position w:val="-1"/>
          <w:sz w:val="7"/>
          <w:szCs w:val="7"/>
        </w:rPr>
        <w:t>t</w:t>
      </w:r>
      <w:r>
        <w:rPr>
          <w:rFonts w:ascii="Arial" w:eastAsia="Arial" w:hAnsi="Arial" w:cs="Arial"/>
          <w:w w:val="79"/>
          <w:position w:val="-1"/>
          <w:sz w:val="7"/>
          <w:szCs w:val="7"/>
        </w:rPr>
        <w:t>e</w:t>
      </w:r>
    </w:p>
    <w:p w:rsidR="008D624D" w:rsidRDefault="00993037">
      <w:pPr>
        <w:spacing w:before="38"/>
        <w:ind w:right="-31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lastRenderedPageBreak/>
        <w:t>&lt;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M</w:t>
      </w:r>
      <w:r>
        <w:rPr>
          <w:rFonts w:ascii="Arial" w:eastAsia="Arial" w:hAnsi="Arial" w:cs="Arial"/>
          <w:spacing w:val="-12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</w:p>
    <w:p w:rsidR="008D624D" w:rsidRDefault="00993037">
      <w:pPr>
        <w:spacing w:before="5" w:line="100" w:lineRule="exact"/>
        <w:rPr>
          <w:sz w:val="11"/>
          <w:szCs w:val="11"/>
        </w:rPr>
      </w:pPr>
      <w:r>
        <w:br w:type="column"/>
      </w:r>
    </w:p>
    <w:p w:rsidR="008D624D" w:rsidRDefault="00993037">
      <w:pPr>
        <w:ind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_gue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>d</w:t>
      </w:r>
    </w:p>
    <w:p w:rsidR="008D624D" w:rsidRDefault="00993037">
      <w:pPr>
        <w:spacing w:line="60" w:lineRule="exact"/>
        <w:ind w:left="56" w:right="-31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w w:val="79"/>
          <w:sz w:val="7"/>
          <w:szCs w:val="7"/>
        </w:rPr>
        <w:lastRenderedPageBreak/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_gue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w w:val="79"/>
          <w:sz w:val="7"/>
          <w:szCs w:val="7"/>
        </w:rPr>
        <w:t>t</w:t>
      </w:r>
    </w:p>
    <w:p w:rsidR="008D624D" w:rsidRDefault="00993037">
      <w:pPr>
        <w:spacing w:before="37"/>
        <w:ind w:right="-28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p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  <w:r>
        <w:rPr>
          <w:rFonts w:ascii="Arial" w:eastAsia="Arial" w:hAnsi="Arial" w:cs="Arial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5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ege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r</w:t>
      </w:r>
    </w:p>
    <w:p w:rsidR="008D624D" w:rsidRDefault="00993037">
      <w:pPr>
        <w:spacing w:before="5" w:line="100" w:lineRule="exact"/>
        <w:rPr>
          <w:sz w:val="11"/>
          <w:szCs w:val="11"/>
        </w:rPr>
      </w:pPr>
      <w:r>
        <w:br w:type="column"/>
      </w:r>
    </w:p>
    <w:p w:rsidR="008D624D" w:rsidRDefault="00993037">
      <w:pPr>
        <w:rPr>
          <w:rFonts w:ascii="Arial" w:eastAsia="Arial" w:hAnsi="Arial" w:cs="Arial"/>
          <w:sz w:val="7"/>
          <w:szCs w:val="7"/>
        </w:rPr>
        <w:sectPr w:rsidR="008D624D">
          <w:type w:val="continuous"/>
          <w:pgSz w:w="16840" w:h="11920" w:orient="landscape"/>
          <w:pgMar w:top="1540" w:right="1660" w:bottom="280" w:left="2420" w:header="720" w:footer="720" w:gutter="0"/>
          <w:cols w:num="10" w:space="720" w:equalWidth="0">
            <w:col w:w="3070" w:space="1418"/>
            <w:col w:w="359" w:space="75"/>
            <w:col w:w="814" w:space="44"/>
            <w:col w:w="116" w:space="1137"/>
            <w:col w:w="576" w:space="343"/>
            <w:col w:w="347" w:space="477"/>
            <w:col w:w="116" w:space="379"/>
            <w:col w:w="376" w:space="231"/>
            <w:col w:w="350" w:space="508"/>
            <w:col w:w="2024"/>
          </w:cols>
        </w:sectPr>
      </w:pP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&lt;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M</w:t>
      </w:r>
      <w:r>
        <w:rPr>
          <w:rFonts w:ascii="Arial" w:eastAsia="Arial" w:hAnsi="Arial" w:cs="Arial"/>
          <w:spacing w:val="-12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</w:p>
    <w:p w:rsidR="008D624D" w:rsidRDefault="008D624D">
      <w:pPr>
        <w:spacing w:before="15" w:line="220" w:lineRule="exact"/>
        <w:rPr>
          <w:sz w:val="22"/>
          <w:szCs w:val="22"/>
        </w:rPr>
      </w:pPr>
    </w:p>
    <w:p w:rsidR="008D624D" w:rsidRDefault="00993037">
      <w:pPr>
        <w:ind w:right="100"/>
        <w:jc w:val="right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sz w:val="7"/>
          <w:szCs w:val="7"/>
          <w:u w:val="single" w:color="000000"/>
        </w:rPr>
        <w:t>C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y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_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d</w:t>
      </w:r>
    </w:p>
    <w:p w:rsidR="008D624D" w:rsidRDefault="00993037">
      <w:pPr>
        <w:spacing w:before="9"/>
        <w:jc w:val="right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-1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w w:val="79"/>
          <w:sz w:val="7"/>
          <w:szCs w:val="7"/>
        </w:rPr>
        <w:t>y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_na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w w:val="79"/>
          <w:sz w:val="7"/>
          <w:szCs w:val="7"/>
        </w:rPr>
        <w:t>e</w:t>
      </w:r>
    </w:p>
    <w:p w:rsidR="008D624D" w:rsidRDefault="00993037">
      <w:pPr>
        <w:spacing w:before="7" w:line="100" w:lineRule="exact"/>
        <w:rPr>
          <w:sz w:val="11"/>
          <w:szCs w:val="11"/>
        </w:rPr>
      </w:pPr>
      <w:r>
        <w:br w:type="column"/>
      </w:r>
    </w:p>
    <w:p w:rsidR="008D624D" w:rsidRDefault="00993037">
      <w:pPr>
        <w:ind w:left="184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w w:val="79"/>
          <w:sz w:val="7"/>
          <w:szCs w:val="7"/>
        </w:rPr>
        <w:t>y</w:t>
      </w:r>
    </w:p>
    <w:p w:rsidR="008D624D" w:rsidRDefault="00993037">
      <w:pPr>
        <w:spacing w:before="37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p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-11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  <w:r>
        <w:rPr>
          <w:rFonts w:ascii="Arial" w:eastAsia="Arial" w:hAnsi="Arial" w:cs="Arial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5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  <w:u w:val="single" w:color="000000"/>
        </w:rPr>
        <w:t>ege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r</w:t>
      </w:r>
    </w:p>
    <w:p w:rsidR="008D624D" w:rsidRDefault="00993037">
      <w:pPr>
        <w:spacing w:before="9"/>
        <w:ind w:left="162"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100</w:t>
      </w:r>
      <w:r>
        <w:rPr>
          <w:rFonts w:ascii="Arial" w:eastAsia="Arial" w:hAnsi="Arial" w:cs="Arial"/>
          <w:w w:val="79"/>
          <w:sz w:val="7"/>
          <w:szCs w:val="7"/>
        </w:rPr>
        <w:t>)</w:t>
      </w:r>
    </w:p>
    <w:p w:rsidR="008D624D" w:rsidRDefault="00993037">
      <w:pPr>
        <w:spacing w:before="15" w:line="220" w:lineRule="exact"/>
        <w:rPr>
          <w:sz w:val="22"/>
          <w:szCs w:val="22"/>
        </w:rPr>
      </w:pPr>
      <w:r>
        <w:br w:type="column"/>
      </w:r>
    </w:p>
    <w:p w:rsidR="008D624D" w:rsidRDefault="00993037">
      <w:pPr>
        <w:ind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79"/>
          <w:sz w:val="7"/>
          <w:szCs w:val="7"/>
          <w:u w:val="single" w:color="000000"/>
        </w:rPr>
        <w:t>&lt;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M</w:t>
      </w:r>
      <w:r>
        <w:rPr>
          <w:rFonts w:ascii="Arial" w:eastAsia="Arial" w:hAnsi="Arial" w:cs="Arial"/>
          <w:spacing w:val="-12"/>
          <w:w w:val="79"/>
          <w:sz w:val="7"/>
          <w:szCs w:val="7"/>
          <w:u w:val="single" w:color="000000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  <w:u w:val="single" w:color="000000"/>
        </w:rPr>
        <w:t>&gt;</w:t>
      </w:r>
    </w:p>
    <w:p w:rsidR="008D624D" w:rsidRDefault="00993037">
      <w:pPr>
        <w:spacing w:before="82"/>
        <w:ind w:right="-31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-1"/>
          <w:w w:val="79"/>
          <w:sz w:val="7"/>
          <w:szCs w:val="7"/>
        </w:rPr>
        <w:lastRenderedPageBreak/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p_2</w:t>
      </w:r>
      <w:r>
        <w:rPr>
          <w:rFonts w:ascii="Arial" w:eastAsia="Arial" w:hAnsi="Arial" w:cs="Arial"/>
          <w:w w:val="79"/>
          <w:sz w:val="7"/>
          <w:szCs w:val="7"/>
        </w:rPr>
        <w:t>2</w:t>
      </w:r>
    </w:p>
    <w:p w:rsidR="008D624D" w:rsidRDefault="00993037">
      <w:pPr>
        <w:spacing w:line="60" w:lineRule="exact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-1"/>
          <w:w w:val="79"/>
          <w:sz w:val="7"/>
          <w:szCs w:val="7"/>
        </w:rPr>
        <w:lastRenderedPageBreak/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y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N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w w:val="79"/>
          <w:sz w:val="7"/>
          <w:szCs w:val="7"/>
        </w:rPr>
        <w:t>e</w:t>
      </w:r>
    </w:p>
    <w:p w:rsidR="008D624D" w:rsidRDefault="00993037">
      <w:pPr>
        <w:spacing w:before="37"/>
        <w:ind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den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t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f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80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_</w:t>
      </w:r>
      <w:r>
        <w:rPr>
          <w:rFonts w:ascii="Arial" w:eastAsia="Arial" w:hAnsi="Arial" w:cs="Arial"/>
          <w:w w:val="80"/>
          <w:sz w:val="7"/>
          <w:szCs w:val="7"/>
        </w:rPr>
        <w:t xml:space="preserve">1  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>&gt;</w:t>
      </w:r>
    </w:p>
    <w:p w:rsidR="008D624D" w:rsidRDefault="00993037">
      <w:pPr>
        <w:spacing w:line="60" w:lineRule="exact"/>
        <w:ind w:right="-31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2"/>
          <w:w w:val="79"/>
          <w:sz w:val="7"/>
          <w:szCs w:val="7"/>
        </w:rPr>
        <w:lastRenderedPageBreak/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100</w:t>
      </w:r>
      <w:r>
        <w:rPr>
          <w:rFonts w:ascii="Arial" w:eastAsia="Arial" w:hAnsi="Arial" w:cs="Arial"/>
          <w:w w:val="79"/>
          <w:sz w:val="7"/>
          <w:szCs w:val="7"/>
        </w:rPr>
        <w:t>)</w:t>
      </w:r>
    </w:p>
    <w:p w:rsidR="008D624D" w:rsidRDefault="00993037">
      <w:pPr>
        <w:spacing w:before="19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w w:val="79"/>
          <w:sz w:val="7"/>
          <w:szCs w:val="7"/>
        </w:rPr>
        <w:lastRenderedPageBreak/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_de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_p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e_a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w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l</w:t>
      </w:r>
    </w:p>
    <w:p w:rsidR="008D624D" w:rsidRDefault="00993037">
      <w:pPr>
        <w:spacing w:before="9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_de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_p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l</w:t>
      </w:r>
    </w:p>
    <w:p w:rsidR="008D624D" w:rsidRDefault="00993037">
      <w:pPr>
        <w:spacing w:before="9"/>
        <w:ind w:right="-32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_de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_pa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ss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ange</w:t>
      </w:r>
      <w:r>
        <w:rPr>
          <w:rFonts w:ascii="Arial" w:eastAsia="Arial" w:hAnsi="Arial" w:cs="Arial"/>
          <w:w w:val="79"/>
          <w:sz w:val="7"/>
          <w:szCs w:val="7"/>
        </w:rPr>
        <w:t>r</w:t>
      </w:r>
    </w:p>
    <w:p w:rsidR="008D624D" w:rsidRDefault="00993037">
      <w:pPr>
        <w:spacing w:before="37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den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t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f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80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_</w:t>
      </w:r>
      <w:r>
        <w:rPr>
          <w:rFonts w:ascii="Arial" w:eastAsia="Arial" w:hAnsi="Arial" w:cs="Arial"/>
          <w:w w:val="80"/>
          <w:sz w:val="7"/>
          <w:szCs w:val="7"/>
        </w:rPr>
        <w:t xml:space="preserve">1  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>&gt;</w:t>
      </w:r>
    </w:p>
    <w:p w:rsidR="008D624D" w:rsidRDefault="00993037">
      <w:pPr>
        <w:spacing w:before="19" w:line="268" w:lineRule="auto"/>
        <w:ind w:right="-12"/>
        <w:jc w:val="both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2"/>
          <w:w w:val="79"/>
          <w:sz w:val="7"/>
          <w:szCs w:val="7"/>
        </w:rPr>
        <w:lastRenderedPageBreak/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20</w:t>
      </w:r>
      <w:r>
        <w:rPr>
          <w:rFonts w:ascii="Arial" w:eastAsia="Arial" w:hAnsi="Arial" w:cs="Arial"/>
          <w:w w:val="79"/>
          <w:sz w:val="7"/>
          <w:szCs w:val="7"/>
        </w:rPr>
        <w:t xml:space="preserve">)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20</w:t>
      </w:r>
      <w:r>
        <w:rPr>
          <w:rFonts w:ascii="Arial" w:eastAsia="Arial" w:hAnsi="Arial" w:cs="Arial"/>
          <w:w w:val="79"/>
          <w:sz w:val="7"/>
          <w:szCs w:val="7"/>
        </w:rPr>
        <w:t xml:space="preserve">) 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n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ege</w:t>
      </w:r>
      <w:r>
        <w:rPr>
          <w:rFonts w:ascii="Arial" w:eastAsia="Arial" w:hAnsi="Arial" w:cs="Arial"/>
          <w:w w:val="79"/>
          <w:sz w:val="7"/>
          <w:szCs w:val="7"/>
        </w:rPr>
        <w:t>r</w:t>
      </w:r>
    </w:p>
    <w:p w:rsidR="008D624D" w:rsidRDefault="00993037">
      <w:pPr>
        <w:spacing w:line="80" w:lineRule="exact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-1"/>
          <w:w w:val="79"/>
          <w:position w:val="1"/>
          <w:sz w:val="7"/>
          <w:szCs w:val="7"/>
        </w:rPr>
        <w:lastRenderedPageBreak/>
        <w:t>R</w:t>
      </w:r>
      <w:r>
        <w:rPr>
          <w:rFonts w:ascii="Arial" w:eastAsia="Arial" w:hAnsi="Arial" w:cs="Arial"/>
          <w:spacing w:val="2"/>
          <w:w w:val="79"/>
          <w:position w:val="1"/>
          <w:sz w:val="7"/>
          <w:szCs w:val="7"/>
        </w:rPr>
        <w:t>e</w:t>
      </w:r>
      <w:r>
        <w:rPr>
          <w:rFonts w:ascii="Arial" w:eastAsia="Arial" w:hAnsi="Arial" w:cs="Arial"/>
          <w:spacing w:val="4"/>
          <w:w w:val="79"/>
          <w:position w:val="1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position w:val="1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position w:val="1"/>
          <w:sz w:val="7"/>
          <w:szCs w:val="7"/>
        </w:rPr>
        <w:t>t</w:t>
      </w:r>
      <w:r>
        <w:rPr>
          <w:rFonts w:ascii="Arial" w:eastAsia="Arial" w:hAnsi="Arial" w:cs="Arial"/>
          <w:spacing w:val="4"/>
          <w:w w:val="79"/>
          <w:position w:val="1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position w:val="1"/>
          <w:sz w:val="7"/>
          <w:szCs w:val="7"/>
        </w:rPr>
        <w:t>on</w:t>
      </w:r>
      <w:r>
        <w:rPr>
          <w:rFonts w:ascii="Arial" w:eastAsia="Arial" w:hAnsi="Arial" w:cs="Arial"/>
          <w:spacing w:val="-6"/>
          <w:w w:val="79"/>
          <w:position w:val="1"/>
          <w:sz w:val="7"/>
          <w:szCs w:val="7"/>
        </w:rPr>
        <w:t>s</w:t>
      </w:r>
      <w:r>
        <w:rPr>
          <w:rFonts w:ascii="Arial" w:eastAsia="Arial" w:hAnsi="Arial" w:cs="Arial"/>
          <w:spacing w:val="2"/>
          <w:w w:val="79"/>
          <w:position w:val="1"/>
          <w:sz w:val="7"/>
          <w:szCs w:val="7"/>
        </w:rPr>
        <w:t>h</w:t>
      </w:r>
      <w:r>
        <w:rPr>
          <w:rFonts w:ascii="Arial" w:eastAsia="Arial" w:hAnsi="Arial" w:cs="Arial"/>
          <w:spacing w:val="4"/>
          <w:w w:val="79"/>
          <w:position w:val="1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position w:val="1"/>
          <w:sz w:val="7"/>
          <w:szCs w:val="7"/>
        </w:rPr>
        <w:t>p_</w:t>
      </w:r>
      <w:r>
        <w:rPr>
          <w:rFonts w:ascii="Arial" w:eastAsia="Arial" w:hAnsi="Arial" w:cs="Arial"/>
          <w:spacing w:val="-8"/>
          <w:w w:val="79"/>
          <w:position w:val="1"/>
          <w:sz w:val="7"/>
          <w:szCs w:val="7"/>
        </w:rPr>
        <w:t>1</w:t>
      </w:r>
      <w:r>
        <w:rPr>
          <w:rFonts w:ascii="Arial" w:eastAsia="Arial" w:hAnsi="Arial" w:cs="Arial"/>
          <w:spacing w:val="-24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2"/>
          <w:w w:val="79"/>
          <w:position w:val="1"/>
          <w:sz w:val="7"/>
          <w:szCs w:val="7"/>
        </w:rPr>
        <w:t>5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_gue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_na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m</w:t>
      </w:r>
      <w:r>
        <w:rPr>
          <w:rFonts w:ascii="Arial" w:eastAsia="Arial" w:hAnsi="Arial" w:cs="Arial"/>
          <w:w w:val="79"/>
          <w:sz w:val="7"/>
          <w:szCs w:val="7"/>
        </w:rPr>
        <w:t>e</w:t>
      </w:r>
    </w:p>
    <w:p w:rsidR="008D624D" w:rsidRDefault="00993037">
      <w:pPr>
        <w:spacing w:before="9"/>
        <w:ind w:left="384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_gue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_ge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l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r</w:t>
      </w:r>
    </w:p>
    <w:p w:rsidR="008D624D" w:rsidRDefault="00993037">
      <w:pPr>
        <w:spacing w:before="9"/>
        <w:ind w:left="384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_gue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k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w w:val="79"/>
          <w:sz w:val="7"/>
          <w:szCs w:val="7"/>
        </w:rPr>
        <w:t>p</w:t>
      </w:r>
    </w:p>
    <w:p w:rsidR="008D624D" w:rsidRDefault="00993037">
      <w:pPr>
        <w:spacing w:before="10"/>
        <w:ind w:left="384" w:right="-31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-14"/>
          <w:sz w:val="7"/>
          <w:szCs w:val="7"/>
        </w:rPr>
        <w:t xml:space="preserve"> 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ou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_gue</w:t>
      </w:r>
      <w:r>
        <w:rPr>
          <w:rFonts w:ascii="Arial" w:eastAsia="Arial" w:hAnsi="Arial" w:cs="Arial"/>
          <w:spacing w:val="-6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_b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hda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w w:val="79"/>
          <w:sz w:val="7"/>
          <w:szCs w:val="7"/>
        </w:rPr>
        <w:t>e</w:t>
      </w:r>
    </w:p>
    <w:p w:rsidR="008D624D" w:rsidRDefault="00993037">
      <w:pPr>
        <w:spacing w:before="37" w:line="40" w:lineRule="exact"/>
        <w:ind w:left="384"/>
        <w:rPr>
          <w:rFonts w:ascii="Arial" w:eastAsia="Arial" w:hAnsi="Arial" w:cs="Arial"/>
          <w:sz w:val="7"/>
          <w:szCs w:val="7"/>
        </w:rPr>
      </w:pPr>
      <w:r>
        <w:rPr>
          <w:rFonts w:ascii="Arial" w:eastAsia="Arial" w:hAnsi="Arial" w:cs="Arial"/>
          <w:spacing w:val="1"/>
          <w:w w:val="80"/>
          <w:position w:val="-2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position w:val="-2"/>
          <w:sz w:val="7"/>
          <w:szCs w:val="7"/>
        </w:rPr>
        <w:t>den</w:t>
      </w:r>
      <w:r>
        <w:rPr>
          <w:rFonts w:ascii="Arial" w:eastAsia="Arial" w:hAnsi="Arial" w:cs="Arial"/>
          <w:spacing w:val="1"/>
          <w:w w:val="80"/>
          <w:position w:val="-2"/>
          <w:sz w:val="7"/>
          <w:szCs w:val="7"/>
        </w:rPr>
        <w:t>t</w:t>
      </w:r>
      <w:r>
        <w:rPr>
          <w:rFonts w:ascii="Arial" w:eastAsia="Arial" w:hAnsi="Arial" w:cs="Arial"/>
          <w:spacing w:val="3"/>
          <w:w w:val="80"/>
          <w:position w:val="-2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80"/>
          <w:position w:val="-2"/>
          <w:sz w:val="7"/>
          <w:szCs w:val="7"/>
        </w:rPr>
        <w:t>f</w:t>
      </w:r>
      <w:r>
        <w:rPr>
          <w:rFonts w:ascii="Arial" w:eastAsia="Arial" w:hAnsi="Arial" w:cs="Arial"/>
          <w:spacing w:val="3"/>
          <w:w w:val="80"/>
          <w:position w:val="-2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position w:val="-2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80"/>
          <w:position w:val="-2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80"/>
          <w:position w:val="-2"/>
          <w:sz w:val="7"/>
          <w:szCs w:val="7"/>
        </w:rPr>
        <w:t>_</w:t>
      </w:r>
      <w:r>
        <w:rPr>
          <w:rFonts w:ascii="Arial" w:eastAsia="Arial" w:hAnsi="Arial" w:cs="Arial"/>
          <w:w w:val="80"/>
          <w:position w:val="-2"/>
          <w:sz w:val="7"/>
          <w:szCs w:val="7"/>
        </w:rPr>
        <w:t xml:space="preserve">1  </w:t>
      </w:r>
      <w:r>
        <w:rPr>
          <w:rFonts w:ascii="Arial" w:eastAsia="Arial" w:hAnsi="Arial" w:cs="Arial"/>
          <w:spacing w:val="2"/>
          <w:w w:val="80"/>
          <w:position w:val="-2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position w:val="-2"/>
          <w:sz w:val="7"/>
          <w:szCs w:val="7"/>
        </w:rPr>
        <w:t>&lt;</w:t>
      </w:r>
      <w:r>
        <w:rPr>
          <w:rFonts w:ascii="Arial" w:eastAsia="Arial" w:hAnsi="Arial" w:cs="Arial"/>
          <w:spacing w:val="2"/>
          <w:w w:val="79"/>
          <w:position w:val="-2"/>
          <w:sz w:val="7"/>
          <w:szCs w:val="7"/>
        </w:rPr>
        <w:t>p</w:t>
      </w:r>
      <w:r>
        <w:rPr>
          <w:rFonts w:ascii="Arial" w:eastAsia="Arial" w:hAnsi="Arial" w:cs="Arial"/>
          <w:spacing w:val="4"/>
          <w:w w:val="79"/>
          <w:position w:val="-2"/>
          <w:sz w:val="7"/>
          <w:szCs w:val="7"/>
        </w:rPr>
        <w:t>i</w:t>
      </w:r>
      <w:r>
        <w:rPr>
          <w:rFonts w:ascii="Arial" w:eastAsia="Arial" w:hAnsi="Arial" w:cs="Arial"/>
          <w:w w:val="79"/>
          <w:position w:val="-2"/>
          <w:sz w:val="7"/>
          <w:szCs w:val="7"/>
        </w:rPr>
        <w:t>&gt;</w:t>
      </w:r>
    </w:p>
    <w:p w:rsidR="008D624D" w:rsidRDefault="00993037">
      <w:pPr>
        <w:spacing w:before="5" w:line="268" w:lineRule="auto"/>
        <w:ind w:right="2053"/>
        <w:rPr>
          <w:rFonts w:ascii="Arial" w:eastAsia="Arial" w:hAnsi="Arial" w:cs="Arial"/>
          <w:sz w:val="7"/>
          <w:szCs w:val="7"/>
        </w:rPr>
      </w:pPr>
      <w:r>
        <w:br w:type="column"/>
      </w:r>
      <w:r>
        <w:rPr>
          <w:rFonts w:ascii="Arial" w:eastAsia="Arial" w:hAnsi="Arial" w:cs="Arial"/>
          <w:spacing w:val="2"/>
          <w:w w:val="79"/>
          <w:sz w:val="7"/>
          <w:szCs w:val="7"/>
        </w:rPr>
        <w:lastRenderedPageBreak/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100</w:t>
      </w:r>
      <w:r>
        <w:rPr>
          <w:rFonts w:ascii="Arial" w:eastAsia="Arial" w:hAnsi="Arial" w:cs="Arial"/>
          <w:w w:val="79"/>
          <w:sz w:val="7"/>
          <w:szCs w:val="7"/>
        </w:rPr>
        <w:t xml:space="preserve">) 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10</w:t>
      </w:r>
      <w:r>
        <w:rPr>
          <w:rFonts w:ascii="Arial" w:eastAsia="Arial" w:hAnsi="Arial" w:cs="Arial"/>
          <w:w w:val="79"/>
          <w:sz w:val="7"/>
          <w:szCs w:val="7"/>
        </w:rPr>
        <w:t>)</w:t>
      </w:r>
    </w:p>
    <w:p w:rsidR="008D624D" w:rsidRDefault="00993037">
      <w:pPr>
        <w:spacing w:line="269" w:lineRule="auto"/>
        <w:ind w:right="2053"/>
        <w:rPr>
          <w:rFonts w:ascii="Arial" w:eastAsia="Arial" w:hAnsi="Arial" w:cs="Arial"/>
          <w:sz w:val="7"/>
          <w:szCs w:val="7"/>
        </w:rPr>
        <w:sectPr w:rsidR="008D624D">
          <w:type w:val="continuous"/>
          <w:pgSz w:w="16840" w:h="11920" w:orient="landscape"/>
          <w:pgMar w:top="1540" w:right="1660" w:bottom="280" w:left="2420" w:header="720" w:footer="720" w:gutter="0"/>
          <w:cols w:num="10" w:space="720" w:equalWidth="0">
            <w:col w:w="2620" w:space="47"/>
            <w:col w:w="814" w:space="44"/>
            <w:col w:w="116" w:space="223"/>
            <w:col w:w="426" w:space="198"/>
            <w:col w:w="462" w:space="134"/>
            <w:col w:w="653" w:space="1297"/>
            <w:col w:w="875" w:space="206"/>
            <w:col w:w="619" w:space="155"/>
            <w:col w:w="944" w:space="209"/>
            <w:col w:w="2718"/>
          </w:cols>
        </w:sectPr>
      </w:pPr>
      <w:r>
        <w:rPr>
          <w:rFonts w:ascii="Arial" w:eastAsia="Arial" w:hAnsi="Arial" w:cs="Arial"/>
          <w:spacing w:val="2"/>
          <w:w w:val="79"/>
          <w:sz w:val="7"/>
          <w:szCs w:val="7"/>
        </w:rPr>
        <w:t>Va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ab</w:t>
      </w:r>
      <w:r>
        <w:rPr>
          <w:rFonts w:ascii="Arial" w:eastAsia="Arial" w:hAnsi="Arial" w:cs="Arial"/>
          <w:spacing w:val="3"/>
          <w:w w:val="79"/>
          <w:sz w:val="7"/>
          <w:szCs w:val="7"/>
        </w:rPr>
        <w:t>l</w:t>
      </w:r>
      <w:r>
        <w:rPr>
          <w:rFonts w:ascii="Arial" w:eastAsia="Arial" w:hAnsi="Arial" w:cs="Arial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7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ha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w w:val="79"/>
          <w:sz w:val="7"/>
          <w:szCs w:val="7"/>
        </w:rPr>
        <w:t>c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r</w:t>
      </w:r>
      <w:r>
        <w:rPr>
          <w:rFonts w:ascii="Arial" w:eastAsia="Arial" w:hAnsi="Arial" w:cs="Arial"/>
          <w:w w:val="79"/>
          <w:sz w:val="7"/>
          <w:szCs w:val="7"/>
        </w:rPr>
        <w:t>s</w:t>
      </w:r>
      <w:r>
        <w:rPr>
          <w:rFonts w:ascii="Arial" w:eastAsia="Arial" w:hAnsi="Arial" w:cs="Arial"/>
          <w:spacing w:val="-3"/>
          <w:w w:val="79"/>
          <w:sz w:val="7"/>
          <w:szCs w:val="7"/>
        </w:rPr>
        <w:t xml:space="preserve"> </w:t>
      </w:r>
      <w:r>
        <w:rPr>
          <w:rFonts w:ascii="Arial" w:eastAsia="Arial" w:hAnsi="Arial" w:cs="Arial"/>
          <w:spacing w:val="-2"/>
          <w:w w:val="79"/>
          <w:sz w:val="7"/>
          <w:szCs w:val="7"/>
        </w:rPr>
        <w:t>(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100</w:t>
      </w:r>
      <w:r>
        <w:rPr>
          <w:rFonts w:ascii="Arial" w:eastAsia="Arial" w:hAnsi="Arial" w:cs="Arial"/>
          <w:w w:val="79"/>
          <w:sz w:val="7"/>
          <w:szCs w:val="7"/>
        </w:rPr>
        <w:t xml:space="preserve">) </w:t>
      </w:r>
      <w:r>
        <w:rPr>
          <w:rFonts w:ascii="Arial" w:eastAsia="Arial" w:hAnsi="Arial" w:cs="Arial"/>
          <w:spacing w:val="-1"/>
          <w:w w:val="79"/>
          <w:sz w:val="7"/>
          <w:szCs w:val="7"/>
        </w:rPr>
        <w:t>D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a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t</w:t>
      </w:r>
      <w:r>
        <w:rPr>
          <w:rFonts w:ascii="Arial" w:eastAsia="Arial" w:hAnsi="Arial" w:cs="Arial"/>
          <w:w w:val="79"/>
          <w:sz w:val="7"/>
          <w:szCs w:val="7"/>
        </w:rPr>
        <w:t>e</w:t>
      </w:r>
    </w:p>
    <w:p w:rsidR="008D624D" w:rsidRDefault="00993037">
      <w:pPr>
        <w:spacing w:line="60" w:lineRule="exact"/>
        <w:ind w:left="2338"/>
        <w:rPr>
          <w:rFonts w:ascii="Arial" w:eastAsia="Arial" w:hAnsi="Arial" w:cs="Arial"/>
          <w:sz w:val="7"/>
          <w:szCs w:val="7"/>
        </w:rPr>
        <w:sectPr w:rsidR="008D624D">
          <w:type w:val="continuous"/>
          <w:pgSz w:w="16840" w:h="11920" w:orient="landscape"/>
          <w:pgMar w:top="1540" w:right="1660" w:bottom="280" w:left="2420" w:header="720" w:footer="720" w:gutter="0"/>
          <w:cols w:space="720"/>
        </w:sectPr>
      </w:pPr>
      <w:r>
        <w:lastRenderedPageBreak/>
        <w:pict>
          <v:shape id="_x0000_s1389" type="#_x0000_t202" style="position:absolute;left:0;text-align:left;margin-left:48.1pt;margin-top:305.3pt;width:13.05pt;height:13.3pt;z-index:-7791;mso-position-horizontal-relative:page;mso-position-vertical-relative:page" filled="f" stroked="f">
            <v:textbox style="layout-flow:vertical" inset="0,0,0,0">
              <w:txbxContent>
                <w:p w:rsidR="008D624D" w:rsidRDefault="00993037">
                  <w:pPr>
                    <w:spacing w:line="240" w:lineRule="exact"/>
                    <w:ind w:left="20" w:right="-33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2"/>
                      <w:szCs w:val="22"/>
                    </w:rPr>
                    <w:t>62</w:t>
                  </w:r>
                </w:p>
              </w:txbxContent>
            </v:textbox>
            <w10:wrap anchorx="page" anchory="page"/>
          </v:shape>
        </w:pict>
      </w:r>
      <w:r>
        <w:pict>
          <v:shape id="_x0000_s1388" type="#_x0000_t202" style="position:absolute;left:0;text-align:left;margin-left:105.6pt;margin-top:150.95pt;width:14pt;height:321.85pt;z-index:-7792;mso-position-horizontal-relative:page;mso-position-vertical-relative:page" filled="f" stroked="f">
            <v:textbox style="layout-flow:vertical" inset="0,0,0,0">
              <w:txbxContent>
                <w:p w:rsidR="008D624D" w:rsidRDefault="00993037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pacing w:val="-2"/>
                      <w:sz w:val="24"/>
                      <w:szCs w:val="24"/>
                    </w:rPr>
                    <w:t>G</w:t>
                  </w:r>
                  <w:r>
                    <w:rPr>
                      <w:b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b/>
                      <w:spacing w:val="-3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b/>
                      <w:sz w:val="24"/>
                      <w:szCs w:val="24"/>
                    </w:rPr>
                    <w:t>ar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z w:val="24"/>
                      <w:szCs w:val="24"/>
                    </w:rPr>
                    <w:t>4.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z w:val="24"/>
                      <w:szCs w:val="24"/>
                    </w:rPr>
                    <w:t xml:space="preserve">14.  </w:t>
                  </w:r>
                  <w:r>
                    <w:rPr>
                      <w:b/>
                      <w:spacing w:val="2"/>
                      <w:sz w:val="24"/>
                      <w:szCs w:val="24"/>
                    </w:rPr>
                    <w:t>C</w:t>
                  </w:r>
                  <w:r>
                    <w:rPr>
                      <w:b/>
                      <w:sz w:val="24"/>
                      <w:szCs w:val="24"/>
                    </w:rPr>
                    <w:t>DM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b/>
                      <w:sz w:val="24"/>
                      <w:szCs w:val="24"/>
                    </w:rPr>
                    <w:t>l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ik</w:t>
                  </w:r>
                  <w:r>
                    <w:rPr>
                      <w:b/>
                      <w:sz w:val="24"/>
                      <w:szCs w:val="24"/>
                    </w:rPr>
                    <w:t>asi</w:t>
                  </w:r>
                  <w:r>
                    <w:rPr>
                      <w:b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pacing w:val="2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>-Tic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>ting B2B</w:t>
                  </w:r>
                  <w:r>
                    <w:rPr>
                      <w:b/>
                      <w:spacing w:val="-2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z w:val="24"/>
                      <w:szCs w:val="24"/>
                    </w:rPr>
                    <w:t xml:space="preserve">Haryono 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b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b/>
                      <w:sz w:val="24"/>
                      <w:szCs w:val="24"/>
                    </w:rPr>
                    <w:t>r</w:t>
                  </w:r>
                </w:p>
              </w:txbxContent>
            </v:textbox>
            <w10:wrap anchorx="page" anchory="page"/>
          </v:shape>
        </w:pict>
      </w:r>
      <w:r>
        <w:rPr>
          <w:rFonts w:ascii="Arial" w:eastAsia="Arial" w:hAnsi="Arial" w:cs="Arial"/>
          <w:spacing w:val="1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den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t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1"/>
          <w:w w:val="80"/>
          <w:sz w:val="7"/>
          <w:szCs w:val="7"/>
        </w:rPr>
        <w:t>f</w:t>
      </w:r>
      <w:r>
        <w:rPr>
          <w:rFonts w:ascii="Arial" w:eastAsia="Arial" w:hAnsi="Arial" w:cs="Arial"/>
          <w:spacing w:val="3"/>
          <w:w w:val="80"/>
          <w:sz w:val="7"/>
          <w:szCs w:val="7"/>
        </w:rPr>
        <w:t>i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e</w:t>
      </w:r>
      <w:r>
        <w:rPr>
          <w:rFonts w:ascii="Arial" w:eastAsia="Arial" w:hAnsi="Arial" w:cs="Arial"/>
          <w:spacing w:val="-2"/>
          <w:w w:val="80"/>
          <w:sz w:val="7"/>
          <w:szCs w:val="7"/>
        </w:rPr>
        <w:t>r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>_</w:t>
      </w:r>
      <w:r>
        <w:rPr>
          <w:rFonts w:ascii="Arial" w:eastAsia="Arial" w:hAnsi="Arial" w:cs="Arial"/>
          <w:w w:val="80"/>
          <w:sz w:val="7"/>
          <w:szCs w:val="7"/>
        </w:rPr>
        <w:t xml:space="preserve">1  </w:t>
      </w:r>
      <w:r>
        <w:rPr>
          <w:rFonts w:ascii="Arial" w:eastAsia="Arial" w:hAnsi="Arial" w:cs="Arial"/>
          <w:spacing w:val="2"/>
          <w:w w:val="80"/>
          <w:sz w:val="7"/>
          <w:szCs w:val="7"/>
        </w:rPr>
        <w:t xml:space="preserve"> </w:t>
      </w:r>
      <w:r>
        <w:rPr>
          <w:rFonts w:ascii="Arial" w:eastAsia="Arial" w:hAnsi="Arial" w:cs="Arial"/>
          <w:spacing w:val="1"/>
          <w:w w:val="79"/>
          <w:sz w:val="7"/>
          <w:szCs w:val="7"/>
        </w:rPr>
        <w:t>&lt;</w:t>
      </w:r>
      <w:r>
        <w:rPr>
          <w:rFonts w:ascii="Arial" w:eastAsia="Arial" w:hAnsi="Arial" w:cs="Arial"/>
          <w:spacing w:val="2"/>
          <w:w w:val="79"/>
          <w:sz w:val="7"/>
          <w:szCs w:val="7"/>
        </w:rPr>
        <w:t>p</w:t>
      </w:r>
      <w:r>
        <w:rPr>
          <w:rFonts w:ascii="Arial" w:eastAsia="Arial" w:hAnsi="Arial" w:cs="Arial"/>
          <w:spacing w:val="4"/>
          <w:w w:val="79"/>
          <w:sz w:val="7"/>
          <w:szCs w:val="7"/>
        </w:rPr>
        <w:t>i</w:t>
      </w:r>
      <w:r>
        <w:rPr>
          <w:rFonts w:ascii="Arial" w:eastAsia="Arial" w:hAnsi="Arial" w:cs="Arial"/>
          <w:w w:val="79"/>
          <w:sz w:val="7"/>
          <w:szCs w:val="7"/>
        </w:rPr>
        <w:t>&gt;</w:t>
      </w:r>
    </w:p>
    <w:p w:rsidR="008D624D" w:rsidRDefault="008D624D">
      <w:pPr>
        <w:spacing w:before="4" w:line="140" w:lineRule="exact"/>
        <w:rPr>
          <w:sz w:val="14"/>
          <w:szCs w:val="14"/>
        </w:rPr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  <w:sectPr w:rsidR="008D624D">
          <w:footerReference w:type="default" r:id="rId112"/>
          <w:pgSz w:w="16840" w:h="11920" w:orient="landscape"/>
          <w:pgMar w:top="1080" w:right="2420" w:bottom="280" w:left="2260" w:header="0" w:footer="0" w:gutter="0"/>
          <w:cols w:space="720"/>
        </w:sectPr>
      </w:pPr>
    </w:p>
    <w:p w:rsidR="008D624D" w:rsidRDefault="008D624D">
      <w:pPr>
        <w:spacing w:before="2" w:line="160" w:lineRule="exact"/>
        <w:rPr>
          <w:sz w:val="16"/>
          <w:szCs w:val="16"/>
        </w:rPr>
      </w:pPr>
    </w:p>
    <w:p w:rsidR="008D624D" w:rsidRDefault="00993037">
      <w:pPr>
        <w:jc w:val="right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-1"/>
          <w:sz w:val="6"/>
          <w:szCs w:val="6"/>
          <w:u w:val="single" w:color="000000"/>
        </w:rPr>
        <w:t>D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epo</w:t>
      </w:r>
      <w:r>
        <w:rPr>
          <w:rFonts w:ascii="Arial" w:eastAsia="Arial" w:hAnsi="Arial" w:cs="Arial"/>
          <w:spacing w:val="-6"/>
          <w:sz w:val="6"/>
          <w:szCs w:val="6"/>
          <w:u w:val="single" w:color="000000"/>
        </w:rPr>
        <w:t>s</w:t>
      </w:r>
      <w:r>
        <w:rPr>
          <w:rFonts w:ascii="Arial" w:eastAsia="Arial" w:hAnsi="Arial" w:cs="Arial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-5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1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e_</w:t>
      </w:r>
      <w:r>
        <w:rPr>
          <w:rFonts w:ascii="Arial" w:eastAsia="Arial" w:hAnsi="Arial" w:cs="Arial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-13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d</w:t>
      </w:r>
    </w:p>
    <w:p w:rsidR="008D624D" w:rsidRDefault="00993037">
      <w:pPr>
        <w:spacing w:before="55"/>
        <w:ind w:left="-30" w:right="56"/>
        <w:jc w:val="right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-1"/>
          <w:sz w:val="6"/>
          <w:szCs w:val="6"/>
        </w:rPr>
        <w:lastRenderedPageBreak/>
        <w:t>D</w:t>
      </w:r>
      <w:r>
        <w:rPr>
          <w:rFonts w:ascii="Arial" w:eastAsia="Arial" w:hAnsi="Arial" w:cs="Arial"/>
          <w:spacing w:val="3"/>
          <w:sz w:val="6"/>
          <w:szCs w:val="6"/>
        </w:rPr>
        <w:t>epo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5"/>
          <w:sz w:val="6"/>
          <w:szCs w:val="6"/>
        </w:rPr>
        <w:t xml:space="preserve"> 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o</w:t>
      </w:r>
      <w:r>
        <w:rPr>
          <w:rFonts w:ascii="Arial" w:eastAsia="Arial" w:hAnsi="Arial" w:cs="Arial"/>
          <w:w w:val="104"/>
          <w:sz w:val="6"/>
          <w:szCs w:val="6"/>
        </w:rPr>
        <w:t>n</w:t>
      </w:r>
    </w:p>
    <w:p w:rsidR="008D624D" w:rsidRDefault="00993037">
      <w:pPr>
        <w:spacing w:before="37"/>
        <w:jc w:val="right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-13"/>
          <w:w w:val="104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ege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r</w:t>
      </w:r>
    </w:p>
    <w:p w:rsidR="008D624D" w:rsidRDefault="00993037">
      <w:pPr>
        <w:spacing w:before="2" w:line="160" w:lineRule="exact"/>
        <w:rPr>
          <w:sz w:val="16"/>
          <w:szCs w:val="16"/>
        </w:rPr>
      </w:pPr>
      <w:r>
        <w:br w:type="column"/>
      </w:r>
    </w:p>
    <w:p w:rsidR="008D624D" w:rsidRDefault="00993037">
      <w:pPr>
        <w:ind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1"/>
          <w:w w:val="104"/>
          <w:sz w:val="6"/>
          <w:szCs w:val="6"/>
          <w:u w:val="single" w:color="000000"/>
        </w:rPr>
        <w:t>&lt;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p</w:t>
      </w:r>
      <w:r>
        <w:rPr>
          <w:rFonts w:ascii="Arial" w:eastAsia="Arial" w:hAnsi="Arial" w:cs="Arial"/>
          <w:spacing w:val="-6"/>
          <w:w w:val="104"/>
          <w:sz w:val="6"/>
          <w:szCs w:val="6"/>
          <w:u w:val="single" w:color="000000"/>
        </w:rPr>
        <w:t>k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&gt;</w:t>
      </w:r>
    </w:p>
    <w:p w:rsidR="008D624D" w:rsidRDefault="00993037">
      <w:pPr>
        <w:spacing w:before="4" w:line="180" w:lineRule="exact"/>
        <w:rPr>
          <w:sz w:val="19"/>
          <w:szCs w:val="19"/>
        </w:rPr>
      </w:pPr>
      <w:r>
        <w:br w:type="column"/>
      </w:r>
    </w:p>
    <w:p w:rsidR="008D624D" w:rsidRDefault="00993037">
      <w:pPr>
        <w:spacing w:line="40" w:lineRule="exact"/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num="4" w:space="720" w:equalWidth="0">
            <w:col w:w="4717" w:space="109"/>
            <w:col w:w="628" w:space="223"/>
            <w:col w:w="137" w:space="1778"/>
            <w:col w:w="4568"/>
          </w:cols>
        </w:sectPr>
      </w:pPr>
      <w:r>
        <w:rPr>
          <w:rFonts w:ascii="Arial" w:eastAsia="Arial" w:hAnsi="Arial" w:cs="Arial"/>
          <w:spacing w:val="2"/>
          <w:w w:val="104"/>
          <w:position w:val="-1"/>
          <w:sz w:val="6"/>
          <w:szCs w:val="6"/>
        </w:rPr>
        <w:t>P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a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y</w:t>
      </w:r>
      <w:r>
        <w:rPr>
          <w:rFonts w:ascii="Arial" w:eastAsia="Arial" w:hAnsi="Arial" w:cs="Arial"/>
          <w:spacing w:val="4"/>
          <w:w w:val="104"/>
          <w:position w:val="-1"/>
          <w:sz w:val="6"/>
          <w:szCs w:val="6"/>
        </w:rPr>
        <w:t>m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en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t</w:t>
      </w:r>
    </w:p>
    <w:p w:rsidR="008D624D" w:rsidRDefault="00993037">
      <w:pPr>
        <w:spacing w:line="60" w:lineRule="exact"/>
        <w:ind w:right="81"/>
        <w:jc w:val="right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2"/>
          <w:sz w:val="6"/>
          <w:szCs w:val="6"/>
        </w:rPr>
        <w:lastRenderedPageBreak/>
        <w:t>P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y</w:t>
      </w:r>
      <w:r>
        <w:rPr>
          <w:rFonts w:ascii="Arial" w:eastAsia="Arial" w:hAnsi="Arial" w:cs="Arial"/>
          <w:spacing w:val="4"/>
          <w:sz w:val="6"/>
          <w:szCs w:val="6"/>
        </w:rPr>
        <w:t>m</w:t>
      </w:r>
      <w:r>
        <w:rPr>
          <w:rFonts w:ascii="Arial" w:eastAsia="Arial" w:hAnsi="Arial" w:cs="Arial"/>
          <w:spacing w:val="3"/>
          <w:sz w:val="6"/>
          <w:szCs w:val="6"/>
        </w:rPr>
        <w:t>en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_de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3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d</w:t>
      </w:r>
    </w:p>
    <w:p w:rsidR="008D624D" w:rsidRDefault="00993037">
      <w:pPr>
        <w:spacing w:before="12" w:line="60" w:lineRule="exact"/>
        <w:jc w:val="right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2"/>
          <w:position w:val="-1"/>
          <w:sz w:val="6"/>
          <w:szCs w:val="6"/>
        </w:rPr>
        <w:t>A</w:t>
      </w:r>
      <w:r>
        <w:rPr>
          <w:rFonts w:ascii="Arial" w:eastAsia="Arial" w:hAnsi="Arial" w:cs="Arial"/>
          <w:position w:val="-1"/>
          <w:sz w:val="6"/>
          <w:szCs w:val="6"/>
        </w:rPr>
        <w:t>cc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o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un</w:t>
      </w:r>
      <w:r>
        <w:rPr>
          <w:rFonts w:ascii="Arial" w:eastAsia="Arial" w:hAnsi="Arial" w:cs="Arial"/>
          <w:spacing w:val="1"/>
          <w:position w:val="-1"/>
          <w:sz w:val="6"/>
          <w:szCs w:val="6"/>
        </w:rPr>
        <w:t>t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_ba</w:t>
      </w:r>
      <w:r>
        <w:rPr>
          <w:rFonts w:ascii="Arial" w:eastAsia="Arial" w:hAnsi="Arial" w:cs="Arial"/>
          <w:position w:val="-1"/>
          <w:sz w:val="6"/>
          <w:szCs w:val="6"/>
        </w:rPr>
        <w:t>l</w:t>
      </w:r>
      <w:r>
        <w:rPr>
          <w:rFonts w:ascii="Arial" w:eastAsia="Arial" w:hAnsi="Arial" w:cs="Arial"/>
          <w:spacing w:val="1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an</w:t>
      </w:r>
      <w:r>
        <w:rPr>
          <w:rFonts w:ascii="Arial" w:eastAsia="Arial" w:hAnsi="Arial" w:cs="Arial"/>
          <w:position w:val="-1"/>
          <w:sz w:val="6"/>
          <w:szCs w:val="6"/>
        </w:rPr>
        <w:t>c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e_</w:t>
      </w:r>
      <w:r>
        <w:rPr>
          <w:rFonts w:ascii="Arial" w:eastAsia="Arial" w:hAnsi="Arial" w:cs="Arial"/>
          <w:position w:val="-1"/>
          <w:sz w:val="6"/>
          <w:szCs w:val="6"/>
        </w:rPr>
        <w:t>i</w:t>
      </w:r>
      <w:r>
        <w:rPr>
          <w:rFonts w:ascii="Arial" w:eastAsia="Arial" w:hAnsi="Arial" w:cs="Arial"/>
          <w:spacing w:val="-5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d</w:t>
      </w:r>
    </w:p>
    <w:p w:rsidR="008D624D" w:rsidRDefault="00993037">
      <w:pPr>
        <w:spacing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</w:t>
      </w:r>
    </w:p>
    <w:p w:rsidR="008D624D" w:rsidRDefault="00993037">
      <w:pPr>
        <w:spacing w:before="12"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position w:val="-1"/>
          <w:sz w:val="6"/>
          <w:szCs w:val="6"/>
        </w:rPr>
        <w:t>i</w:t>
      </w:r>
      <w:r>
        <w:rPr>
          <w:rFonts w:ascii="Arial" w:eastAsia="Arial" w:hAnsi="Arial" w:cs="Arial"/>
          <w:spacing w:val="-12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position w:val="-1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ege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r</w:t>
      </w:r>
    </w:p>
    <w:p w:rsidR="008D624D" w:rsidRDefault="00993037">
      <w:pPr>
        <w:spacing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1"/>
          <w:w w:val="104"/>
          <w:sz w:val="6"/>
          <w:szCs w:val="6"/>
        </w:rPr>
        <w:lastRenderedPageBreak/>
        <w:t>&lt;f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k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2</w:t>
      </w:r>
      <w:r>
        <w:rPr>
          <w:rFonts w:ascii="Arial" w:eastAsia="Arial" w:hAnsi="Arial" w:cs="Arial"/>
          <w:w w:val="104"/>
          <w:sz w:val="6"/>
          <w:szCs w:val="6"/>
        </w:rPr>
        <w:t>&gt;</w:t>
      </w:r>
    </w:p>
    <w:p w:rsidR="008D624D" w:rsidRDefault="00993037">
      <w:pPr>
        <w:spacing w:before="12"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1"/>
          <w:w w:val="104"/>
          <w:position w:val="-1"/>
          <w:sz w:val="6"/>
          <w:szCs w:val="6"/>
        </w:rPr>
        <w:t>&lt;f</w:t>
      </w:r>
      <w:r>
        <w:rPr>
          <w:rFonts w:ascii="Arial" w:eastAsia="Arial" w:hAnsi="Arial" w:cs="Arial"/>
          <w:spacing w:val="-6"/>
          <w:w w:val="104"/>
          <w:position w:val="-1"/>
          <w:sz w:val="6"/>
          <w:szCs w:val="6"/>
        </w:rPr>
        <w:t>k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1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&gt;</w:t>
      </w:r>
    </w:p>
    <w:p w:rsidR="008D624D" w:rsidRDefault="00993037">
      <w:pPr>
        <w:spacing w:before="52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2"/>
          <w:sz w:val="6"/>
          <w:szCs w:val="6"/>
          <w:u w:val="single" w:color="000000"/>
        </w:rPr>
        <w:lastRenderedPageBreak/>
        <w:t>P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a</w:t>
      </w:r>
      <w:r>
        <w:rPr>
          <w:rFonts w:ascii="Arial" w:eastAsia="Arial" w:hAnsi="Arial" w:cs="Arial"/>
          <w:sz w:val="6"/>
          <w:szCs w:val="6"/>
          <w:u w:val="single" w:color="000000"/>
        </w:rPr>
        <w:t>ym</w:t>
      </w:r>
      <w:r>
        <w:rPr>
          <w:rFonts w:ascii="Arial" w:eastAsia="Arial" w:hAnsi="Arial" w:cs="Arial"/>
          <w:spacing w:val="-6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en</w:t>
      </w:r>
      <w:r>
        <w:rPr>
          <w:rFonts w:ascii="Arial" w:eastAsia="Arial" w:hAnsi="Arial" w:cs="Arial"/>
          <w:spacing w:val="1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_</w:t>
      </w:r>
      <w:r>
        <w:rPr>
          <w:rFonts w:ascii="Arial" w:eastAsia="Arial" w:hAnsi="Arial" w:cs="Arial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-13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d</w:t>
      </w:r>
    </w:p>
    <w:p w:rsidR="008D624D" w:rsidRDefault="00993037">
      <w:pPr>
        <w:spacing w:before="52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lastRenderedPageBreak/>
        <w:t>i</w:t>
      </w:r>
      <w:r>
        <w:rPr>
          <w:rFonts w:ascii="Arial" w:eastAsia="Arial" w:hAnsi="Arial" w:cs="Arial"/>
          <w:spacing w:val="-13"/>
          <w:w w:val="104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ege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r</w:t>
      </w:r>
    </w:p>
    <w:p w:rsidR="008D624D" w:rsidRDefault="00993037">
      <w:pPr>
        <w:spacing w:before="52"/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num="6" w:space="720" w:equalWidth="0">
            <w:col w:w="4973" w:space="273"/>
            <w:col w:w="209" w:space="223"/>
            <w:col w:w="156" w:space="1347"/>
            <w:col w:w="354" w:space="166"/>
            <w:col w:w="209" w:space="204"/>
            <w:col w:w="4046"/>
          </w:cols>
        </w:sectPr>
      </w:pPr>
      <w:r>
        <w:br w:type="column"/>
      </w:r>
      <w:r>
        <w:rPr>
          <w:rFonts w:ascii="Arial" w:eastAsia="Arial" w:hAnsi="Arial" w:cs="Arial"/>
          <w:spacing w:val="1"/>
          <w:w w:val="104"/>
          <w:sz w:val="6"/>
          <w:szCs w:val="6"/>
          <w:u w:val="single" w:color="000000"/>
        </w:rPr>
        <w:lastRenderedPageBreak/>
        <w:t>&lt;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p</w:t>
      </w:r>
      <w:r>
        <w:rPr>
          <w:rFonts w:ascii="Arial" w:eastAsia="Arial" w:hAnsi="Arial" w:cs="Arial"/>
          <w:spacing w:val="-6"/>
          <w:w w:val="104"/>
          <w:sz w:val="6"/>
          <w:szCs w:val="6"/>
          <w:u w:val="single" w:color="000000"/>
        </w:rPr>
        <w:t>k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&gt;</w:t>
      </w:r>
    </w:p>
    <w:p w:rsidR="008D624D" w:rsidRDefault="008D624D">
      <w:pPr>
        <w:spacing w:before="4" w:line="120" w:lineRule="exact"/>
        <w:rPr>
          <w:sz w:val="13"/>
          <w:szCs w:val="13"/>
        </w:rPr>
      </w:pPr>
    </w:p>
    <w:p w:rsidR="008D624D" w:rsidRDefault="00993037">
      <w:pPr>
        <w:ind w:left="627"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4"/>
          <w:sz w:val="6"/>
          <w:szCs w:val="6"/>
        </w:rPr>
        <w:t>M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e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2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1"/>
          <w:sz w:val="6"/>
          <w:szCs w:val="6"/>
        </w:rPr>
        <w:t xml:space="preserve"> 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po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t</w:t>
      </w:r>
    </w:p>
    <w:p w:rsidR="008D624D" w:rsidRDefault="00993037">
      <w:pPr>
        <w:spacing w:before="20" w:line="283" w:lineRule="auto"/>
        <w:ind w:right="-1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-1"/>
          <w:sz w:val="6"/>
          <w:szCs w:val="6"/>
        </w:rPr>
        <w:lastRenderedPageBreak/>
        <w:t>D</w:t>
      </w:r>
      <w:r>
        <w:rPr>
          <w:rFonts w:ascii="Arial" w:eastAsia="Arial" w:hAnsi="Arial" w:cs="Arial"/>
          <w:spacing w:val="3"/>
          <w:sz w:val="6"/>
          <w:szCs w:val="6"/>
        </w:rPr>
        <w:t>epo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5"/>
          <w:sz w:val="6"/>
          <w:szCs w:val="6"/>
        </w:rPr>
        <w:t xml:space="preserve"> 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e_da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w w:val="104"/>
          <w:sz w:val="6"/>
          <w:szCs w:val="6"/>
        </w:rPr>
        <w:t xml:space="preserve">e </w:t>
      </w:r>
      <w:r>
        <w:rPr>
          <w:rFonts w:ascii="Arial" w:eastAsia="Arial" w:hAnsi="Arial" w:cs="Arial"/>
          <w:spacing w:val="-1"/>
          <w:sz w:val="6"/>
          <w:szCs w:val="6"/>
        </w:rPr>
        <w:t>D</w:t>
      </w:r>
      <w:r>
        <w:rPr>
          <w:rFonts w:ascii="Arial" w:eastAsia="Arial" w:hAnsi="Arial" w:cs="Arial"/>
          <w:spacing w:val="3"/>
          <w:sz w:val="6"/>
          <w:szCs w:val="6"/>
        </w:rPr>
        <w:t>epo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5"/>
          <w:sz w:val="6"/>
          <w:szCs w:val="6"/>
        </w:rPr>
        <w:t xml:space="preserve"> 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e_</w:t>
      </w:r>
      <w:r>
        <w:rPr>
          <w:rFonts w:ascii="Arial" w:eastAsia="Arial" w:hAnsi="Arial" w:cs="Arial"/>
          <w:sz w:val="6"/>
          <w:szCs w:val="6"/>
        </w:rPr>
        <w:t>v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-6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u</w:t>
      </w:r>
      <w:r>
        <w:rPr>
          <w:rFonts w:ascii="Arial" w:eastAsia="Arial" w:hAnsi="Arial" w:cs="Arial"/>
          <w:w w:val="104"/>
          <w:sz w:val="6"/>
          <w:szCs w:val="6"/>
        </w:rPr>
        <w:t xml:space="preserve">e </w:t>
      </w:r>
      <w:r>
        <w:rPr>
          <w:rFonts w:ascii="Arial" w:eastAsia="Arial" w:hAnsi="Arial" w:cs="Arial"/>
          <w:spacing w:val="-1"/>
          <w:sz w:val="6"/>
          <w:szCs w:val="6"/>
        </w:rPr>
        <w:t>D</w:t>
      </w:r>
      <w:r>
        <w:rPr>
          <w:rFonts w:ascii="Arial" w:eastAsia="Arial" w:hAnsi="Arial" w:cs="Arial"/>
          <w:spacing w:val="3"/>
          <w:sz w:val="6"/>
          <w:szCs w:val="6"/>
        </w:rPr>
        <w:t>epo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5"/>
          <w:sz w:val="6"/>
          <w:szCs w:val="6"/>
        </w:rPr>
        <w:t xml:space="preserve"> 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e_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u</w:t>
      </w:r>
      <w:r>
        <w:rPr>
          <w:rFonts w:ascii="Arial" w:eastAsia="Arial" w:hAnsi="Arial" w:cs="Arial"/>
          <w:w w:val="104"/>
          <w:sz w:val="6"/>
          <w:szCs w:val="6"/>
        </w:rPr>
        <w:t>s</w:t>
      </w:r>
    </w:p>
    <w:p w:rsidR="008D624D" w:rsidRDefault="00993037">
      <w:pPr>
        <w:spacing w:before="20" w:line="282" w:lineRule="auto"/>
        <w:ind w:right="43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1"/>
          <w:w w:val="104"/>
          <w:sz w:val="6"/>
          <w:szCs w:val="6"/>
        </w:rPr>
        <w:lastRenderedPageBreak/>
        <w:t>t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4"/>
          <w:w w:val="104"/>
          <w:sz w:val="6"/>
          <w:szCs w:val="6"/>
        </w:rPr>
        <w:t>m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4"/>
          <w:w w:val="104"/>
          <w:sz w:val="6"/>
          <w:szCs w:val="6"/>
        </w:rPr>
        <w:t>m</w:t>
      </w:r>
      <w:r>
        <w:rPr>
          <w:rFonts w:ascii="Arial" w:eastAsia="Arial" w:hAnsi="Arial" w:cs="Arial"/>
          <w:w w:val="104"/>
          <w:sz w:val="6"/>
          <w:szCs w:val="6"/>
        </w:rPr>
        <w:t>p 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20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1"/>
          <w:position w:val="-1"/>
          <w:sz w:val="6"/>
          <w:szCs w:val="6"/>
        </w:rPr>
        <w:t>&lt;</w:t>
      </w:r>
      <w:r>
        <w:rPr>
          <w:rFonts w:ascii="Arial" w:eastAsia="Arial" w:hAnsi="Arial" w:cs="Arial"/>
          <w:spacing w:val="-1"/>
          <w:position w:val="-1"/>
          <w:sz w:val="6"/>
          <w:szCs w:val="6"/>
        </w:rPr>
        <w:t>U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nde</w:t>
      </w:r>
      <w:r>
        <w:rPr>
          <w:rFonts w:ascii="Arial" w:eastAsia="Arial" w:hAnsi="Arial" w:cs="Arial"/>
          <w:spacing w:val="1"/>
          <w:position w:val="-1"/>
          <w:sz w:val="6"/>
          <w:szCs w:val="6"/>
        </w:rPr>
        <w:t>f</w:t>
      </w:r>
      <w:r>
        <w:rPr>
          <w:rFonts w:ascii="Arial" w:eastAsia="Arial" w:hAnsi="Arial" w:cs="Arial"/>
          <w:position w:val="-1"/>
          <w:sz w:val="6"/>
          <w:szCs w:val="6"/>
        </w:rPr>
        <w:t>i</w:t>
      </w:r>
      <w:r>
        <w:rPr>
          <w:rFonts w:ascii="Arial" w:eastAsia="Arial" w:hAnsi="Arial" w:cs="Arial"/>
          <w:spacing w:val="-4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ned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&gt;</w:t>
      </w:r>
    </w:p>
    <w:p w:rsidR="008D624D" w:rsidRDefault="00993037">
      <w:pPr>
        <w:spacing w:line="60" w:lineRule="exact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2"/>
          <w:sz w:val="6"/>
          <w:szCs w:val="6"/>
        </w:rPr>
        <w:lastRenderedPageBreak/>
        <w:t>P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y</w:t>
      </w:r>
      <w:r>
        <w:rPr>
          <w:rFonts w:ascii="Arial" w:eastAsia="Arial" w:hAnsi="Arial" w:cs="Arial"/>
          <w:spacing w:val="4"/>
          <w:sz w:val="6"/>
          <w:szCs w:val="6"/>
        </w:rPr>
        <w:t>m</w:t>
      </w:r>
      <w:r>
        <w:rPr>
          <w:rFonts w:ascii="Arial" w:eastAsia="Arial" w:hAnsi="Arial" w:cs="Arial"/>
          <w:spacing w:val="3"/>
          <w:sz w:val="6"/>
          <w:szCs w:val="6"/>
        </w:rPr>
        <w:t>en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_na</w:t>
      </w:r>
      <w:r>
        <w:rPr>
          <w:rFonts w:ascii="Arial" w:eastAsia="Arial" w:hAnsi="Arial" w:cs="Arial"/>
          <w:spacing w:val="4"/>
          <w:sz w:val="6"/>
          <w:szCs w:val="6"/>
        </w:rPr>
        <w:t>m</w:t>
      </w:r>
      <w:r>
        <w:rPr>
          <w:rFonts w:ascii="Arial" w:eastAsia="Arial" w:hAnsi="Arial" w:cs="Arial"/>
          <w:sz w:val="6"/>
          <w:szCs w:val="6"/>
        </w:rPr>
        <w:t xml:space="preserve">e   </w:t>
      </w:r>
      <w:r>
        <w:rPr>
          <w:rFonts w:ascii="Arial" w:eastAsia="Arial" w:hAnsi="Arial" w:cs="Arial"/>
          <w:spacing w:val="4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1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00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12" w:line="283" w:lineRule="auto"/>
        <w:ind w:right="4122"/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num="4" w:space="720" w:equalWidth="0">
            <w:col w:w="1051" w:space="3319"/>
            <w:col w:w="463" w:space="414"/>
            <w:col w:w="381" w:space="1553"/>
            <w:col w:w="4979"/>
          </w:cols>
        </w:sectPr>
      </w:pPr>
      <w:r>
        <w:rPr>
          <w:rFonts w:ascii="Arial" w:eastAsia="Arial" w:hAnsi="Arial" w:cs="Arial"/>
          <w:spacing w:val="2"/>
          <w:sz w:val="6"/>
          <w:szCs w:val="6"/>
        </w:rPr>
        <w:t>P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y</w:t>
      </w:r>
      <w:r>
        <w:rPr>
          <w:rFonts w:ascii="Arial" w:eastAsia="Arial" w:hAnsi="Arial" w:cs="Arial"/>
          <w:spacing w:val="4"/>
          <w:sz w:val="6"/>
          <w:szCs w:val="6"/>
        </w:rPr>
        <w:t>m</w:t>
      </w:r>
      <w:r>
        <w:rPr>
          <w:rFonts w:ascii="Arial" w:eastAsia="Arial" w:hAnsi="Arial" w:cs="Arial"/>
          <w:spacing w:val="3"/>
          <w:sz w:val="6"/>
          <w:szCs w:val="6"/>
        </w:rPr>
        <w:t>en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_p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1"/>
          <w:sz w:val="6"/>
          <w:szCs w:val="6"/>
        </w:rPr>
        <w:t xml:space="preserve"> </w:t>
      </w:r>
      <w:r>
        <w:rPr>
          <w:rFonts w:ascii="Arial" w:eastAsia="Arial" w:hAnsi="Arial" w:cs="Arial"/>
          <w:sz w:val="6"/>
          <w:szCs w:val="6"/>
        </w:rPr>
        <w:t xml:space="preserve">ce   </w:t>
      </w:r>
      <w:r>
        <w:rPr>
          <w:rFonts w:ascii="Arial" w:eastAsia="Arial" w:hAnsi="Arial" w:cs="Arial"/>
          <w:spacing w:val="15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20</w:t>
      </w:r>
      <w:r>
        <w:rPr>
          <w:rFonts w:ascii="Arial" w:eastAsia="Arial" w:hAnsi="Arial" w:cs="Arial"/>
          <w:w w:val="104"/>
          <w:sz w:val="6"/>
          <w:szCs w:val="6"/>
        </w:rPr>
        <w:t xml:space="preserve">) </w:t>
      </w:r>
      <w:r>
        <w:rPr>
          <w:rFonts w:ascii="Arial" w:eastAsia="Arial" w:hAnsi="Arial" w:cs="Arial"/>
          <w:spacing w:val="2"/>
          <w:sz w:val="6"/>
          <w:szCs w:val="6"/>
        </w:rPr>
        <w:t>P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y</w:t>
      </w:r>
      <w:r>
        <w:rPr>
          <w:rFonts w:ascii="Arial" w:eastAsia="Arial" w:hAnsi="Arial" w:cs="Arial"/>
          <w:spacing w:val="4"/>
          <w:sz w:val="6"/>
          <w:szCs w:val="6"/>
        </w:rPr>
        <w:t>m</w:t>
      </w:r>
      <w:r>
        <w:rPr>
          <w:rFonts w:ascii="Arial" w:eastAsia="Arial" w:hAnsi="Arial" w:cs="Arial"/>
          <w:spacing w:val="3"/>
          <w:sz w:val="6"/>
          <w:szCs w:val="6"/>
        </w:rPr>
        <w:t>en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u</w:t>
      </w:r>
      <w:r>
        <w:rPr>
          <w:rFonts w:ascii="Arial" w:eastAsia="Arial" w:hAnsi="Arial" w:cs="Arial"/>
          <w:sz w:val="6"/>
          <w:szCs w:val="6"/>
        </w:rPr>
        <w:t xml:space="preserve">s   </w:t>
      </w:r>
      <w:r>
        <w:rPr>
          <w:rFonts w:ascii="Arial" w:eastAsia="Arial" w:hAnsi="Arial" w:cs="Arial"/>
          <w:spacing w:val="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</w:t>
      </w:r>
    </w:p>
    <w:p w:rsidR="008D624D" w:rsidRDefault="00993037">
      <w:pPr>
        <w:spacing w:line="40" w:lineRule="exact"/>
        <w:ind w:left="101"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2"/>
          <w:w w:val="104"/>
          <w:sz w:val="6"/>
          <w:szCs w:val="6"/>
          <w:u w:val="single" w:color="000000"/>
        </w:rPr>
        <w:lastRenderedPageBreak/>
        <w:t>A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-13"/>
          <w:w w:val="104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-2"/>
          <w:sz w:val="6"/>
          <w:szCs w:val="6"/>
          <w:u w:val="single" w:color="000000"/>
        </w:rPr>
        <w:t>r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po</w:t>
      </w:r>
      <w:r>
        <w:rPr>
          <w:rFonts w:ascii="Arial" w:eastAsia="Arial" w:hAnsi="Arial" w:cs="Arial"/>
          <w:spacing w:val="-2"/>
          <w:sz w:val="6"/>
          <w:szCs w:val="6"/>
          <w:u w:val="single" w:color="000000"/>
        </w:rPr>
        <w:t>r</w:t>
      </w:r>
      <w:r>
        <w:rPr>
          <w:rFonts w:ascii="Arial" w:eastAsia="Arial" w:hAnsi="Arial" w:cs="Arial"/>
          <w:spacing w:val="1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_</w:t>
      </w:r>
      <w:r>
        <w:rPr>
          <w:rFonts w:ascii="Arial" w:eastAsia="Arial" w:hAnsi="Arial" w:cs="Arial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-6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d</w:t>
      </w:r>
    </w:p>
    <w:p w:rsidR="008D624D" w:rsidRDefault="00993037">
      <w:pPr>
        <w:spacing w:line="4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lastRenderedPageBreak/>
        <w:t>i</w:t>
      </w:r>
      <w:r>
        <w:rPr>
          <w:rFonts w:ascii="Arial" w:eastAsia="Arial" w:hAnsi="Arial" w:cs="Arial"/>
          <w:spacing w:val="-13"/>
          <w:w w:val="104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ege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r</w:t>
      </w:r>
    </w:p>
    <w:p w:rsidR="008D624D" w:rsidRDefault="00993037">
      <w:pPr>
        <w:spacing w:line="4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1"/>
          <w:w w:val="104"/>
          <w:sz w:val="6"/>
          <w:szCs w:val="6"/>
          <w:u w:val="single" w:color="000000"/>
        </w:rPr>
        <w:lastRenderedPageBreak/>
        <w:t>&lt;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p</w:t>
      </w:r>
      <w:r>
        <w:rPr>
          <w:rFonts w:ascii="Arial" w:eastAsia="Arial" w:hAnsi="Arial" w:cs="Arial"/>
          <w:spacing w:val="-6"/>
          <w:w w:val="104"/>
          <w:sz w:val="6"/>
          <w:szCs w:val="6"/>
          <w:u w:val="single" w:color="000000"/>
        </w:rPr>
        <w:t>k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&gt;</w:t>
      </w:r>
    </w:p>
    <w:p w:rsidR="008D624D" w:rsidRDefault="00993037">
      <w:pPr>
        <w:spacing w:line="4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-1"/>
          <w:w w:val="104"/>
          <w:sz w:val="6"/>
          <w:szCs w:val="6"/>
        </w:rPr>
        <w:lastRenderedPageBreak/>
        <w:t>F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gh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o</w:t>
      </w:r>
      <w:r>
        <w:rPr>
          <w:rFonts w:ascii="Arial" w:eastAsia="Arial" w:hAnsi="Arial" w:cs="Arial"/>
          <w:w w:val="104"/>
          <w:sz w:val="6"/>
          <w:szCs w:val="6"/>
        </w:rPr>
        <w:t>n</w:t>
      </w:r>
    </w:p>
    <w:p w:rsidR="008D624D" w:rsidRDefault="00993037">
      <w:pPr>
        <w:spacing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-1"/>
          <w:position w:val="-1"/>
          <w:sz w:val="6"/>
          <w:szCs w:val="6"/>
        </w:rPr>
        <w:lastRenderedPageBreak/>
        <w:t>D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epo</w:t>
      </w:r>
      <w:r>
        <w:rPr>
          <w:rFonts w:ascii="Arial" w:eastAsia="Arial" w:hAnsi="Arial" w:cs="Arial"/>
          <w:spacing w:val="-6"/>
          <w:position w:val="-1"/>
          <w:sz w:val="6"/>
          <w:szCs w:val="6"/>
        </w:rPr>
        <w:t>s</w:t>
      </w:r>
      <w:r>
        <w:rPr>
          <w:rFonts w:ascii="Arial" w:eastAsia="Arial" w:hAnsi="Arial" w:cs="Arial"/>
          <w:position w:val="-1"/>
          <w:sz w:val="6"/>
          <w:szCs w:val="6"/>
        </w:rPr>
        <w:t>i</w:t>
      </w:r>
      <w:r>
        <w:rPr>
          <w:rFonts w:ascii="Arial" w:eastAsia="Arial" w:hAnsi="Arial" w:cs="Arial"/>
          <w:spacing w:val="-5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spacing w:val="1"/>
          <w:w w:val="103"/>
          <w:position w:val="-1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3"/>
          <w:position w:val="-1"/>
          <w:sz w:val="6"/>
          <w:szCs w:val="6"/>
        </w:rPr>
        <w:t>e_pa</w:t>
      </w:r>
      <w:r>
        <w:rPr>
          <w:rFonts w:ascii="Arial" w:eastAsia="Arial" w:hAnsi="Arial" w:cs="Arial"/>
          <w:w w:val="103"/>
          <w:position w:val="-1"/>
          <w:sz w:val="6"/>
          <w:szCs w:val="6"/>
        </w:rPr>
        <w:t>y</w:t>
      </w:r>
      <w:r>
        <w:rPr>
          <w:rFonts w:ascii="Arial" w:eastAsia="Arial" w:hAnsi="Arial" w:cs="Arial"/>
          <w:spacing w:val="4"/>
          <w:w w:val="103"/>
          <w:position w:val="-1"/>
          <w:sz w:val="6"/>
          <w:szCs w:val="6"/>
        </w:rPr>
        <w:t>m</w:t>
      </w:r>
      <w:r>
        <w:rPr>
          <w:rFonts w:ascii="Arial" w:eastAsia="Arial" w:hAnsi="Arial" w:cs="Arial"/>
          <w:spacing w:val="3"/>
          <w:w w:val="103"/>
          <w:position w:val="-1"/>
          <w:sz w:val="6"/>
          <w:szCs w:val="6"/>
        </w:rPr>
        <w:t>en</w:t>
      </w:r>
      <w:r>
        <w:rPr>
          <w:rFonts w:ascii="Arial" w:eastAsia="Arial" w:hAnsi="Arial" w:cs="Arial"/>
          <w:spacing w:val="1"/>
          <w:w w:val="103"/>
          <w:position w:val="-1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3"/>
          <w:position w:val="-1"/>
          <w:sz w:val="6"/>
          <w:szCs w:val="6"/>
        </w:rPr>
        <w:t>_</w:t>
      </w:r>
      <w:r>
        <w:rPr>
          <w:rFonts w:ascii="Arial" w:eastAsia="Arial" w:hAnsi="Arial" w:cs="Arial"/>
          <w:w w:val="103"/>
          <w:position w:val="-1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3"/>
          <w:position w:val="-1"/>
          <w:sz w:val="6"/>
          <w:szCs w:val="6"/>
        </w:rPr>
        <w:t>hanne</w:t>
      </w:r>
      <w:r>
        <w:rPr>
          <w:rFonts w:ascii="Arial" w:eastAsia="Arial" w:hAnsi="Arial" w:cs="Arial"/>
          <w:w w:val="103"/>
          <w:position w:val="-1"/>
          <w:sz w:val="6"/>
          <w:szCs w:val="6"/>
        </w:rPr>
        <w:t xml:space="preserve">l  </w:t>
      </w:r>
      <w:r>
        <w:rPr>
          <w:rFonts w:ascii="Arial" w:eastAsia="Arial" w:hAnsi="Arial" w:cs="Arial"/>
          <w:spacing w:val="10"/>
          <w:w w:val="103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spacing w:val="1"/>
          <w:position w:val="-1"/>
          <w:sz w:val="6"/>
          <w:szCs w:val="6"/>
        </w:rPr>
        <w:t>&lt;</w:t>
      </w:r>
      <w:r>
        <w:rPr>
          <w:rFonts w:ascii="Arial" w:eastAsia="Arial" w:hAnsi="Arial" w:cs="Arial"/>
          <w:spacing w:val="-1"/>
          <w:position w:val="-1"/>
          <w:sz w:val="6"/>
          <w:szCs w:val="6"/>
        </w:rPr>
        <w:t>U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nde</w:t>
      </w:r>
      <w:r>
        <w:rPr>
          <w:rFonts w:ascii="Arial" w:eastAsia="Arial" w:hAnsi="Arial" w:cs="Arial"/>
          <w:spacing w:val="1"/>
          <w:position w:val="-1"/>
          <w:sz w:val="6"/>
          <w:szCs w:val="6"/>
        </w:rPr>
        <w:t>f</w:t>
      </w:r>
      <w:r>
        <w:rPr>
          <w:rFonts w:ascii="Arial" w:eastAsia="Arial" w:hAnsi="Arial" w:cs="Arial"/>
          <w:position w:val="-1"/>
          <w:sz w:val="6"/>
          <w:szCs w:val="6"/>
        </w:rPr>
        <w:t>i</w:t>
      </w:r>
      <w:r>
        <w:rPr>
          <w:rFonts w:ascii="Arial" w:eastAsia="Arial" w:hAnsi="Arial" w:cs="Arial"/>
          <w:spacing w:val="-4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ned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&gt;</w:t>
      </w:r>
    </w:p>
    <w:p w:rsidR="008D624D" w:rsidRDefault="00993037">
      <w:pPr>
        <w:spacing w:line="4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2"/>
          <w:sz w:val="6"/>
          <w:szCs w:val="6"/>
        </w:rPr>
        <w:lastRenderedPageBreak/>
        <w:t>P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y</w:t>
      </w:r>
      <w:r>
        <w:rPr>
          <w:rFonts w:ascii="Arial" w:eastAsia="Arial" w:hAnsi="Arial" w:cs="Arial"/>
          <w:spacing w:val="4"/>
          <w:sz w:val="6"/>
          <w:szCs w:val="6"/>
        </w:rPr>
        <w:t>m</w:t>
      </w:r>
      <w:r>
        <w:rPr>
          <w:rFonts w:ascii="Arial" w:eastAsia="Arial" w:hAnsi="Arial" w:cs="Arial"/>
          <w:spacing w:val="3"/>
          <w:sz w:val="6"/>
          <w:szCs w:val="6"/>
        </w:rPr>
        <w:t>en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f</w:t>
      </w:r>
      <w:r>
        <w:rPr>
          <w:rFonts w:ascii="Arial" w:eastAsia="Arial" w:hAnsi="Arial" w:cs="Arial"/>
          <w:w w:val="104"/>
          <w:sz w:val="6"/>
          <w:szCs w:val="6"/>
        </w:rPr>
        <w:t>o</w:t>
      </w:r>
    </w:p>
    <w:p w:rsidR="008D624D" w:rsidRDefault="00993037">
      <w:pPr>
        <w:spacing w:line="40" w:lineRule="exact"/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num="7" w:space="720" w:equalWidth="0">
            <w:col w:w="386" w:space="166"/>
            <w:col w:w="209" w:space="205"/>
            <w:col w:w="137" w:space="1559"/>
            <w:col w:w="522" w:space="1186"/>
            <w:col w:w="1257" w:space="1553"/>
            <w:col w:w="410" w:space="109"/>
            <w:col w:w="4461"/>
          </w:cols>
        </w:sect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100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line="60" w:lineRule="exact"/>
        <w:ind w:left="101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2"/>
          <w:w w:val="104"/>
          <w:sz w:val="6"/>
          <w:szCs w:val="6"/>
        </w:rPr>
        <w:lastRenderedPageBreak/>
        <w:t>A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po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3"/>
          <w:sz w:val="6"/>
          <w:szCs w:val="6"/>
        </w:rPr>
        <w:t>od</w:t>
      </w:r>
      <w:r>
        <w:rPr>
          <w:rFonts w:ascii="Arial" w:eastAsia="Arial" w:hAnsi="Arial" w:cs="Arial"/>
          <w:sz w:val="6"/>
          <w:szCs w:val="6"/>
        </w:rPr>
        <w:t xml:space="preserve">e    </w:t>
      </w:r>
      <w:r>
        <w:rPr>
          <w:rFonts w:ascii="Arial" w:eastAsia="Arial" w:hAnsi="Arial" w:cs="Arial"/>
          <w:spacing w:val="6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4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12" w:line="282" w:lineRule="auto"/>
        <w:ind w:left="101" w:right="-1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2"/>
          <w:w w:val="104"/>
          <w:sz w:val="6"/>
          <w:szCs w:val="6"/>
        </w:rPr>
        <w:t>A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po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_na</w:t>
      </w:r>
      <w:r>
        <w:rPr>
          <w:rFonts w:ascii="Arial" w:eastAsia="Arial" w:hAnsi="Arial" w:cs="Arial"/>
          <w:spacing w:val="4"/>
          <w:sz w:val="6"/>
          <w:szCs w:val="6"/>
        </w:rPr>
        <w:t>m</w:t>
      </w:r>
      <w:r>
        <w:rPr>
          <w:rFonts w:ascii="Arial" w:eastAsia="Arial" w:hAnsi="Arial" w:cs="Arial"/>
          <w:sz w:val="6"/>
          <w:szCs w:val="6"/>
        </w:rPr>
        <w:t xml:space="preserve">e  </w:t>
      </w:r>
      <w:r>
        <w:rPr>
          <w:rFonts w:ascii="Arial" w:eastAsia="Arial" w:hAnsi="Arial" w:cs="Arial"/>
          <w:spacing w:val="16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200</w:t>
      </w:r>
      <w:r>
        <w:rPr>
          <w:rFonts w:ascii="Arial" w:eastAsia="Arial" w:hAnsi="Arial" w:cs="Arial"/>
          <w:w w:val="104"/>
          <w:sz w:val="6"/>
          <w:szCs w:val="6"/>
        </w:rPr>
        <w:t xml:space="preserve">) </w:t>
      </w:r>
      <w:r>
        <w:rPr>
          <w:rFonts w:ascii="Arial" w:eastAsia="Arial" w:hAnsi="Arial" w:cs="Arial"/>
          <w:spacing w:val="2"/>
          <w:w w:val="104"/>
          <w:sz w:val="6"/>
          <w:szCs w:val="6"/>
        </w:rPr>
        <w:t>A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po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u</w:t>
      </w:r>
      <w:r>
        <w:rPr>
          <w:rFonts w:ascii="Arial" w:eastAsia="Arial" w:hAnsi="Arial" w:cs="Arial"/>
          <w:sz w:val="6"/>
          <w:szCs w:val="6"/>
        </w:rPr>
        <w:t xml:space="preserve">s  </w:t>
      </w:r>
      <w:r>
        <w:rPr>
          <w:rFonts w:ascii="Arial" w:eastAsia="Arial" w:hAnsi="Arial" w:cs="Arial"/>
          <w:spacing w:val="14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</w:t>
      </w:r>
    </w:p>
    <w:p w:rsidR="008D624D" w:rsidRDefault="00993037">
      <w:pPr>
        <w:spacing w:before="33"/>
        <w:ind w:right="221"/>
        <w:jc w:val="both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-1"/>
          <w:w w:val="104"/>
          <w:sz w:val="6"/>
          <w:szCs w:val="6"/>
          <w:u w:val="single" w:color="000000"/>
        </w:rPr>
        <w:lastRenderedPageBreak/>
        <w:t>F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l</w:t>
      </w:r>
      <w:r>
        <w:rPr>
          <w:rFonts w:ascii="Arial" w:eastAsia="Arial" w:hAnsi="Arial" w:cs="Arial"/>
          <w:spacing w:val="-13"/>
          <w:w w:val="104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-13"/>
          <w:w w:val="104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gh</w:t>
      </w:r>
      <w:r>
        <w:rPr>
          <w:rFonts w:ascii="Arial" w:eastAsia="Arial" w:hAnsi="Arial" w:cs="Arial"/>
          <w:spacing w:val="1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_</w:t>
      </w:r>
      <w:r>
        <w:rPr>
          <w:rFonts w:ascii="Arial" w:eastAsia="Arial" w:hAnsi="Arial" w:cs="Arial"/>
          <w:spacing w:val="1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-2"/>
          <w:sz w:val="6"/>
          <w:szCs w:val="6"/>
          <w:u w:val="single" w:color="000000"/>
        </w:rPr>
        <w:t>r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an</w:t>
      </w:r>
      <w:r>
        <w:rPr>
          <w:rFonts w:ascii="Arial" w:eastAsia="Arial" w:hAnsi="Arial" w:cs="Arial"/>
          <w:spacing w:val="-6"/>
          <w:sz w:val="6"/>
          <w:szCs w:val="6"/>
          <w:u w:val="single" w:color="000000"/>
        </w:rPr>
        <w:t>s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_</w:t>
      </w:r>
      <w:r>
        <w:rPr>
          <w:rFonts w:ascii="Arial" w:eastAsia="Arial" w:hAnsi="Arial" w:cs="Arial"/>
          <w:sz w:val="6"/>
          <w:szCs w:val="6"/>
          <w:u w:val="single" w:color="000000"/>
        </w:rPr>
        <w:t xml:space="preserve">i 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d</w:t>
      </w:r>
    </w:p>
    <w:p w:rsidR="008D624D" w:rsidRDefault="00993037">
      <w:pPr>
        <w:spacing w:before="12"/>
        <w:ind w:right="371"/>
        <w:jc w:val="both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2"/>
          <w:w w:val="104"/>
          <w:sz w:val="6"/>
          <w:szCs w:val="6"/>
        </w:rPr>
        <w:t>A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po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5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d</w:t>
      </w:r>
    </w:p>
    <w:p w:rsidR="008D624D" w:rsidRDefault="00993037">
      <w:pPr>
        <w:spacing w:before="12"/>
        <w:ind w:right="-10"/>
        <w:jc w:val="both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4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on_agen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1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d</w:t>
      </w:r>
    </w:p>
    <w:p w:rsidR="008D624D" w:rsidRDefault="00993037">
      <w:pPr>
        <w:spacing w:before="12" w:line="283" w:lineRule="auto"/>
        <w:ind w:right="133"/>
        <w:jc w:val="both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-1"/>
          <w:w w:val="104"/>
          <w:sz w:val="6"/>
          <w:szCs w:val="6"/>
        </w:rPr>
        <w:t>F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gh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an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_da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w w:val="104"/>
          <w:sz w:val="6"/>
          <w:szCs w:val="6"/>
        </w:rPr>
        <w:t xml:space="preserve">e </w:t>
      </w:r>
      <w:r>
        <w:rPr>
          <w:rFonts w:ascii="Arial" w:eastAsia="Arial" w:hAnsi="Arial" w:cs="Arial"/>
          <w:spacing w:val="-1"/>
          <w:w w:val="104"/>
          <w:sz w:val="6"/>
          <w:szCs w:val="6"/>
        </w:rPr>
        <w:t>F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gh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an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k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od</w:t>
      </w:r>
      <w:r>
        <w:rPr>
          <w:rFonts w:ascii="Arial" w:eastAsia="Arial" w:hAnsi="Arial" w:cs="Arial"/>
          <w:w w:val="104"/>
          <w:sz w:val="6"/>
          <w:szCs w:val="6"/>
        </w:rPr>
        <w:t xml:space="preserve">e </w:t>
      </w:r>
      <w:r>
        <w:rPr>
          <w:rFonts w:ascii="Arial" w:eastAsia="Arial" w:hAnsi="Arial" w:cs="Arial"/>
          <w:spacing w:val="-1"/>
          <w:w w:val="104"/>
          <w:sz w:val="6"/>
          <w:szCs w:val="6"/>
        </w:rPr>
        <w:t>F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gh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_p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ce</w:t>
      </w:r>
    </w:p>
    <w:p w:rsidR="008D624D" w:rsidRDefault="00993037">
      <w:pPr>
        <w:spacing w:before="33" w:line="282" w:lineRule="auto"/>
        <w:ind w:right="146"/>
        <w:jc w:val="both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lastRenderedPageBreak/>
        <w:t>i</w:t>
      </w:r>
      <w:r>
        <w:rPr>
          <w:rFonts w:ascii="Arial" w:eastAsia="Arial" w:hAnsi="Arial" w:cs="Arial"/>
          <w:spacing w:val="-13"/>
          <w:w w:val="104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ege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 xml:space="preserve"> 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 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</w:t>
      </w:r>
    </w:p>
    <w:p w:rsidR="008D624D" w:rsidRDefault="00993037">
      <w:pPr>
        <w:spacing w:line="283" w:lineRule="auto"/>
        <w:ind w:right="-1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4"/>
          <w:w w:val="104"/>
          <w:sz w:val="6"/>
          <w:szCs w:val="6"/>
        </w:rPr>
        <w:t>m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4"/>
          <w:w w:val="104"/>
          <w:sz w:val="6"/>
          <w:szCs w:val="6"/>
        </w:rPr>
        <w:t>m</w:t>
      </w:r>
      <w:r>
        <w:rPr>
          <w:rFonts w:ascii="Arial" w:eastAsia="Arial" w:hAnsi="Arial" w:cs="Arial"/>
          <w:w w:val="104"/>
          <w:sz w:val="6"/>
          <w:szCs w:val="6"/>
        </w:rPr>
        <w:t>p 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100</w:t>
      </w:r>
      <w:r>
        <w:rPr>
          <w:rFonts w:ascii="Arial" w:eastAsia="Arial" w:hAnsi="Arial" w:cs="Arial"/>
          <w:w w:val="104"/>
          <w:sz w:val="6"/>
          <w:szCs w:val="6"/>
        </w:rPr>
        <w:t>) 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100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33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1"/>
          <w:w w:val="104"/>
          <w:sz w:val="6"/>
          <w:szCs w:val="6"/>
          <w:u w:val="single" w:color="000000"/>
        </w:rPr>
        <w:lastRenderedPageBreak/>
        <w:t>&lt;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p</w:t>
      </w:r>
      <w:r>
        <w:rPr>
          <w:rFonts w:ascii="Arial" w:eastAsia="Arial" w:hAnsi="Arial" w:cs="Arial"/>
          <w:spacing w:val="-6"/>
          <w:w w:val="104"/>
          <w:sz w:val="6"/>
          <w:szCs w:val="6"/>
          <w:u w:val="single" w:color="000000"/>
        </w:rPr>
        <w:t>k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&gt;</w:t>
      </w:r>
    </w:p>
    <w:p w:rsidR="008D624D" w:rsidRDefault="00993037">
      <w:pPr>
        <w:spacing w:before="12"/>
        <w:ind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1"/>
          <w:w w:val="104"/>
          <w:sz w:val="6"/>
          <w:szCs w:val="6"/>
        </w:rPr>
        <w:t>&lt;f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k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2</w:t>
      </w:r>
      <w:r>
        <w:rPr>
          <w:rFonts w:ascii="Arial" w:eastAsia="Arial" w:hAnsi="Arial" w:cs="Arial"/>
          <w:w w:val="104"/>
          <w:sz w:val="6"/>
          <w:szCs w:val="6"/>
        </w:rPr>
        <w:t>&gt;</w:t>
      </w:r>
    </w:p>
    <w:p w:rsidR="008D624D" w:rsidRDefault="00993037">
      <w:pPr>
        <w:spacing w:before="12"/>
        <w:ind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1"/>
          <w:w w:val="104"/>
          <w:sz w:val="6"/>
          <w:szCs w:val="6"/>
        </w:rPr>
        <w:t>&lt;f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k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1</w:t>
      </w:r>
      <w:r>
        <w:rPr>
          <w:rFonts w:ascii="Arial" w:eastAsia="Arial" w:hAnsi="Arial" w:cs="Arial"/>
          <w:w w:val="104"/>
          <w:sz w:val="6"/>
          <w:szCs w:val="6"/>
        </w:rPr>
        <w:t>&gt;</w:t>
      </w:r>
    </w:p>
    <w:p w:rsidR="008D624D" w:rsidRDefault="00993037">
      <w:pPr>
        <w:spacing w:line="200" w:lineRule="exact"/>
      </w:pPr>
      <w:r>
        <w:br w:type="column"/>
      </w:r>
    </w:p>
    <w:p w:rsidR="008D624D" w:rsidRDefault="008D624D">
      <w:pPr>
        <w:spacing w:before="13" w:line="240" w:lineRule="exact"/>
        <w:rPr>
          <w:sz w:val="24"/>
          <w:szCs w:val="24"/>
        </w:rPr>
      </w:pPr>
    </w:p>
    <w:p w:rsidR="008D624D" w:rsidRDefault="00993037">
      <w:pPr>
        <w:spacing w:line="60" w:lineRule="exact"/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num="5" w:space="720" w:equalWidth="0">
            <w:col w:w="917" w:space="1224"/>
            <w:col w:w="666" w:space="298"/>
            <w:col w:w="365" w:space="48"/>
            <w:col w:w="156" w:space="5433"/>
            <w:col w:w="3053"/>
          </w:cols>
        </w:sectPr>
      </w:pPr>
      <w:r>
        <w:rPr>
          <w:rFonts w:ascii="Arial" w:eastAsia="Arial" w:hAnsi="Arial" w:cs="Arial"/>
          <w:spacing w:val="4"/>
          <w:w w:val="104"/>
          <w:sz w:val="6"/>
          <w:szCs w:val="6"/>
        </w:rPr>
        <w:t>m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_pa</w:t>
      </w:r>
      <w:r>
        <w:rPr>
          <w:rFonts w:ascii="Arial" w:eastAsia="Arial" w:hAnsi="Arial" w:cs="Arial"/>
          <w:w w:val="104"/>
          <w:sz w:val="6"/>
          <w:szCs w:val="6"/>
        </w:rPr>
        <w:t>y</w:t>
      </w:r>
      <w:r>
        <w:rPr>
          <w:rFonts w:ascii="Arial" w:eastAsia="Arial" w:hAnsi="Arial" w:cs="Arial"/>
          <w:spacing w:val="4"/>
          <w:w w:val="104"/>
          <w:sz w:val="6"/>
          <w:szCs w:val="6"/>
        </w:rPr>
        <w:t>m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hanne</w:t>
      </w:r>
      <w:r>
        <w:rPr>
          <w:rFonts w:ascii="Arial" w:eastAsia="Arial" w:hAnsi="Arial" w:cs="Arial"/>
          <w:w w:val="104"/>
          <w:sz w:val="6"/>
          <w:szCs w:val="6"/>
        </w:rPr>
        <w:t>l</w:t>
      </w:r>
    </w:p>
    <w:p w:rsidR="008D624D" w:rsidRDefault="00993037">
      <w:pPr>
        <w:jc w:val="right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-1"/>
          <w:w w:val="104"/>
          <w:sz w:val="6"/>
          <w:szCs w:val="6"/>
        </w:rPr>
        <w:lastRenderedPageBreak/>
        <w:t>F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gh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_de</w:t>
      </w:r>
      <w:r>
        <w:rPr>
          <w:rFonts w:ascii="Arial" w:eastAsia="Arial" w:hAnsi="Arial" w:cs="Arial"/>
          <w:sz w:val="6"/>
          <w:szCs w:val="6"/>
        </w:rPr>
        <w:t>vi</w:t>
      </w:r>
      <w:r>
        <w:rPr>
          <w:rFonts w:ascii="Arial" w:eastAsia="Arial" w:hAnsi="Arial" w:cs="Arial"/>
          <w:spacing w:val="4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ce</w:t>
      </w:r>
    </w:p>
    <w:p w:rsidR="008D624D" w:rsidRDefault="00993037">
      <w:pPr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100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56" w:line="2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2"/>
          <w:position w:val="-3"/>
          <w:sz w:val="6"/>
          <w:szCs w:val="6"/>
        </w:rPr>
        <w:lastRenderedPageBreak/>
        <w:t>A</w:t>
      </w:r>
      <w:r>
        <w:rPr>
          <w:rFonts w:ascii="Arial" w:eastAsia="Arial" w:hAnsi="Arial" w:cs="Arial"/>
          <w:position w:val="-3"/>
          <w:sz w:val="6"/>
          <w:szCs w:val="6"/>
        </w:rPr>
        <w:t>cc</w:t>
      </w:r>
      <w:r>
        <w:rPr>
          <w:rFonts w:ascii="Arial" w:eastAsia="Arial" w:hAnsi="Arial" w:cs="Arial"/>
          <w:spacing w:val="3"/>
          <w:position w:val="-3"/>
          <w:sz w:val="6"/>
          <w:szCs w:val="6"/>
        </w:rPr>
        <w:t>oun</w:t>
      </w:r>
      <w:r>
        <w:rPr>
          <w:rFonts w:ascii="Arial" w:eastAsia="Arial" w:hAnsi="Arial" w:cs="Arial"/>
          <w:spacing w:val="1"/>
          <w:position w:val="-3"/>
          <w:sz w:val="6"/>
          <w:szCs w:val="6"/>
        </w:rPr>
        <w:t>t</w:t>
      </w:r>
      <w:r>
        <w:rPr>
          <w:rFonts w:ascii="Arial" w:eastAsia="Arial" w:hAnsi="Arial" w:cs="Arial"/>
          <w:spacing w:val="3"/>
          <w:position w:val="-3"/>
          <w:sz w:val="6"/>
          <w:szCs w:val="6"/>
        </w:rPr>
        <w:t>_ba</w:t>
      </w:r>
      <w:r>
        <w:rPr>
          <w:rFonts w:ascii="Arial" w:eastAsia="Arial" w:hAnsi="Arial" w:cs="Arial"/>
          <w:position w:val="-3"/>
          <w:sz w:val="6"/>
          <w:szCs w:val="6"/>
        </w:rPr>
        <w:t>l</w:t>
      </w:r>
      <w:r>
        <w:rPr>
          <w:rFonts w:ascii="Arial" w:eastAsia="Arial" w:hAnsi="Arial" w:cs="Arial"/>
          <w:spacing w:val="1"/>
          <w:position w:val="-3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position w:val="-3"/>
          <w:sz w:val="6"/>
          <w:szCs w:val="6"/>
        </w:rPr>
        <w:t>an</w:t>
      </w:r>
      <w:r>
        <w:rPr>
          <w:rFonts w:ascii="Arial" w:eastAsia="Arial" w:hAnsi="Arial" w:cs="Arial"/>
          <w:position w:val="-3"/>
          <w:sz w:val="6"/>
          <w:szCs w:val="6"/>
        </w:rPr>
        <w:t>c</w:t>
      </w:r>
      <w:r>
        <w:rPr>
          <w:rFonts w:ascii="Arial" w:eastAsia="Arial" w:hAnsi="Arial" w:cs="Arial"/>
          <w:spacing w:val="3"/>
          <w:position w:val="-3"/>
          <w:sz w:val="6"/>
          <w:szCs w:val="6"/>
        </w:rPr>
        <w:t>e_h</w:t>
      </w:r>
      <w:r>
        <w:rPr>
          <w:rFonts w:ascii="Arial" w:eastAsia="Arial" w:hAnsi="Arial" w:cs="Arial"/>
          <w:position w:val="-3"/>
          <w:sz w:val="6"/>
          <w:szCs w:val="6"/>
        </w:rPr>
        <w:t>i</w:t>
      </w:r>
      <w:r>
        <w:rPr>
          <w:rFonts w:ascii="Arial" w:eastAsia="Arial" w:hAnsi="Arial" w:cs="Arial"/>
          <w:spacing w:val="-4"/>
          <w:position w:val="-3"/>
          <w:sz w:val="6"/>
          <w:szCs w:val="6"/>
        </w:rPr>
        <w:t xml:space="preserve"> </w:t>
      </w:r>
      <w:r>
        <w:rPr>
          <w:rFonts w:ascii="Arial" w:eastAsia="Arial" w:hAnsi="Arial" w:cs="Arial"/>
          <w:spacing w:val="-6"/>
          <w:w w:val="104"/>
          <w:position w:val="-3"/>
          <w:sz w:val="6"/>
          <w:szCs w:val="6"/>
        </w:rPr>
        <w:t>s</w:t>
      </w:r>
      <w:r>
        <w:rPr>
          <w:rFonts w:ascii="Arial" w:eastAsia="Arial" w:hAnsi="Arial" w:cs="Arial"/>
          <w:spacing w:val="1"/>
          <w:w w:val="104"/>
          <w:position w:val="-3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position w:val="-3"/>
          <w:sz w:val="6"/>
          <w:szCs w:val="6"/>
        </w:rPr>
        <w:t>o</w:t>
      </w:r>
      <w:r>
        <w:rPr>
          <w:rFonts w:ascii="Arial" w:eastAsia="Arial" w:hAnsi="Arial" w:cs="Arial"/>
          <w:spacing w:val="-2"/>
          <w:w w:val="104"/>
          <w:position w:val="-3"/>
          <w:sz w:val="6"/>
          <w:szCs w:val="6"/>
        </w:rPr>
        <w:t>r</w:t>
      </w:r>
      <w:r>
        <w:rPr>
          <w:rFonts w:ascii="Arial" w:eastAsia="Arial" w:hAnsi="Arial" w:cs="Arial"/>
          <w:w w:val="104"/>
          <w:position w:val="-3"/>
          <w:sz w:val="6"/>
          <w:szCs w:val="6"/>
        </w:rPr>
        <w:t>y</w:t>
      </w:r>
    </w:p>
    <w:p w:rsidR="008D624D" w:rsidRDefault="00993037">
      <w:pPr>
        <w:spacing w:before="37" w:line="4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position w:val="-2"/>
          <w:sz w:val="6"/>
          <w:szCs w:val="6"/>
          <w:u w:val="single" w:color="000000"/>
        </w:rPr>
        <w:lastRenderedPageBreak/>
        <w:t>m</w:t>
      </w:r>
      <w:r>
        <w:rPr>
          <w:rFonts w:ascii="Arial" w:eastAsia="Arial" w:hAnsi="Arial" w:cs="Arial"/>
          <w:spacing w:val="-13"/>
          <w:w w:val="104"/>
          <w:position w:val="-2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position w:val="-2"/>
          <w:sz w:val="6"/>
          <w:szCs w:val="6"/>
          <w:u w:val="single" w:color="000000"/>
        </w:rPr>
        <w:t>a</w:t>
      </w:r>
      <w:r>
        <w:rPr>
          <w:rFonts w:ascii="Arial" w:eastAsia="Arial" w:hAnsi="Arial" w:cs="Arial"/>
          <w:spacing w:val="-6"/>
          <w:position w:val="-2"/>
          <w:sz w:val="6"/>
          <w:szCs w:val="6"/>
          <w:u w:val="single" w:color="000000"/>
        </w:rPr>
        <w:t>s</w:t>
      </w:r>
      <w:r>
        <w:rPr>
          <w:rFonts w:ascii="Arial" w:eastAsia="Arial" w:hAnsi="Arial" w:cs="Arial"/>
          <w:spacing w:val="1"/>
          <w:position w:val="-2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position w:val="-2"/>
          <w:sz w:val="6"/>
          <w:szCs w:val="6"/>
          <w:u w:val="single" w:color="000000"/>
        </w:rPr>
        <w:t>e</w:t>
      </w:r>
      <w:r>
        <w:rPr>
          <w:rFonts w:ascii="Arial" w:eastAsia="Arial" w:hAnsi="Arial" w:cs="Arial"/>
          <w:spacing w:val="-2"/>
          <w:position w:val="-2"/>
          <w:sz w:val="6"/>
          <w:szCs w:val="6"/>
          <w:u w:val="single" w:color="000000"/>
        </w:rPr>
        <w:t>r</w:t>
      </w:r>
      <w:r>
        <w:rPr>
          <w:rFonts w:ascii="Arial" w:eastAsia="Arial" w:hAnsi="Arial" w:cs="Arial"/>
          <w:spacing w:val="3"/>
          <w:position w:val="-2"/>
          <w:sz w:val="6"/>
          <w:szCs w:val="6"/>
          <w:u w:val="single" w:color="000000"/>
        </w:rPr>
        <w:t>_pa</w:t>
      </w:r>
      <w:r>
        <w:rPr>
          <w:rFonts w:ascii="Arial" w:eastAsia="Arial" w:hAnsi="Arial" w:cs="Arial"/>
          <w:position w:val="-2"/>
          <w:sz w:val="6"/>
          <w:szCs w:val="6"/>
          <w:u w:val="single" w:color="000000"/>
        </w:rPr>
        <w:t xml:space="preserve">ym </w:t>
      </w:r>
      <w:r>
        <w:rPr>
          <w:rFonts w:ascii="Arial" w:eastAsia="Arial" w:hAnsi="Arial" w:cs="Arial"/>
          <w:spacing w:val="3"/>
          <w:position w:val="-2"/>
          <w:sz w:val="6"/>
          <w:szCs w:val="6"/>
          <w:u w:val="single" w:color="000000"/>
        </w:rPr>
        <w:t>en</w:t>
      </w:r>
      <w:r>
        <w:rPr>
          <w:rFonts w:ascii="Arial" w:eastAsia="Arial" w:hAnsi="Arial" w:cs="Arial"/>
          <w:spacing w:val="1"/>
          <w:position w:val="-2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position w:val="-2"/>
          <w:sz w:val="6"/>
          <w:szCs w:val="6"/>
          <w:u w:val="single" w:color="000000"/>
        </w:rPr>
        <w:t>_</w:t>
      </w:r>
      <w:r>
        <w:rPr>
          <w:rFonts w:ascii="Arial" w:eastAsia="Arial" w:hAnsi="Arial" w:cs="Arial"/>
          <w:position w:val="-2"/>
          <w:sz w:val="6"/>
          <w:szCs w:val="6"/>
          <w:u w:val="single" w:color="000000"/>
        </w:rPr>
        <w:t>c</w:t>
      </w:r>
      <w:r>
        <w:rPr>
          <w:rFonts w:ascii="Arial" w:eastAsia="Arial" w:hAnsi="Arial" w:cs="Arial"/>
          <w:spacing w:val="3"/>
          <w:position w:val="-2"/>
          <w:sz w:val="6"/>
          <w:szCs w:val="6"/>
          <w:u w:val="single" w:color="000000"/>
        </w:rPr>
        <w:t>hanne</w:t>
      </w:r>
      <w:r>
        <w:rPr>
          <w:rFonts w:ascii="Arial" w:eastAsia="Arial" w:hAnsi="Arial" w:cs="Arial"/>
          <w:position w:val="-2"/>
          <w:sz w:val="6"/>
          <w:szCs w:val="6"/>
          <w:u w:val="single" w:color="000000"/>
        </w:rPr>
        <w:t>l</w:t>
      </w:r>
      <w:r>
        <w:rPr>
          <w:rFonts w:ascii="Arial" w:eastAsia="Arial" w:hAnsi="Arial" w:cs="Arial"/>
          <w:spacing w:val="1"/>
          <w:position w:val="-2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position w:val="-2"/>
          <w:sz w:val="6"/>
          <w:szCs w:val="6"/>
          <w:u w:val="single" w:color="000000"/>
        </w:rPr>
        <w:t>_</w:t>
      </w:r>
      <w:r>
        <w:rPr>
          <w:rFonts w:ascii="Arial" w:eastAsia="Arial" w:hAnsi="Arial" w:cs="Arial"/>
          <w:position w:val="-2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-13"/>
          <w:position w:val="-2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w w:val="104"/>
          <w:position w:val="-2"/>
          <w:sz w:val="6"/>
          <w:szCs w:val="6"/>
          <w:u w:val="single" w:color="000000"/>
        </w:rPr>
        <w:t>d</w:t>
      </w:r>
    </w:p>
    <w:p w:rsidR="008D624D" w:rsidRDefault="00993037">
      <w:pPr>
        <w:spacing w:before="37" w:line="4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position w:val="-2"/>
          <w:sz w:val="6"/>
          <w:szCs w:val="6"/>
          <w:u w:val="single" w:color="000000"/>
        </w:rPr>
        <w:lastRenderedPageBreak/>
        <w:t>i</w:t>
      </w:r>
      <w:r>
        <w:rPr>
          <w:rFonts w:ascii="Arial" w:eastAsia="Arial" w:hAnsi="Arial" w:cs="Arial"/>
          <w:spacing w:val="-13"/>
          <w:w w:val="104"/>
          <w:position w:val="-2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w w:val="104"/>
          <w:position w:val="-2"/>
          <w:sz w:val="6"/>
          <w:szCs w:val="6"/>
          <w:u w:val="single" w:color="000000"/>
        </w:rPr>
        <w:t>n</w:t>
      </w:r>
      <w:r>
        <w:rPr>
          <w:rFonts w:ascii="Arial" w:eastAsia="Arial" w:hAnsi="Arial" w:cs="Arial"/>
          <w:spacing w:val="1"/>
          <w:w w:val="104"/>
          <w:position w:val="-2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w w:val="104"/>
          <w:position w:val="-2"/>
          <w:sz w:val="6"/>
          <w:szCs w:val="6"/>
          <w:u w:val="single" w:color="000000"/>
        </w:rPr>
        <w:t>ege</w:t>
      </w:r>
      <w:r>
        <w:rPr>
          <w:rFonts w:ascii="Arial" w:eastAsia="Arial" w:hAnsi="Arial" w:cs="Arial"/>
          <w:w w:val="104"/>
          <w:position w:val="-2"/>
          <w:sz w:val="6"/>
          <w:szCs w:val="6"/>
          <w:u w:val="single" w:color="000000"/>
        </w:rPr>
        <w:t>r</w:t>
      </w:r>
    </w:p>
    <w:p w:rsidR="008D624D" w:rsidRDefault="00993037">
      <w:pPr>
        <w:spacing w:before="37" w:line="40" w:lineRule="exact"/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num="6" w:space="720" w:equalWidth="0">
            <w:col w:w="2714" w:space="391"/>
            <w:col w:w="365" w:space="1300"/>
            <w:col w:w="738" w:space="3187"/>
            <w:col w:w="854" w:space="167"/>
            <w:col w:w="209" w:space="204"/>
            <w:col w:w="2031"/>
          </w:cols>
        </w:sectPr>
      </w:pPr>
      <w:r>
        <w:br w:type="column"/>
      </w:r>
      <w:r>
        <w:rPr>
          <w:rFonts w:ascii="Arial" w:eastAsia="Arial" w:hAnsi="Arial" w:cs="Arial"/>
          <w:spacing w:val="1"/>
          <w:w w:val="104"/>
          <w:position w:val="-2"/>
          <w:sz w:val="6"/>
          <w:szCs w:val="6"/>
          <w:u w:val="single" w:color="000000"/>
        </w:rPr>
        <w:lastRenderedPageBreak/>
        <w:t>&lt;</w:t>
      </w:r>
      <w:r>
        <w:rPr>
          <w:rFonts w:ascii="Arial" w:eastAsia="Arial" w:hAnsi="Arial" w:cs="Arial"/>
          <w:spacing w:val="3"/>
          <w:w w:val="104"/>
          <w:position w:val="-2"/>
          <w:sz w:val="6"/>
          <w:szCs w:val="6"/>
          <w:u w:val="single" w:color="000000"/>
        </w:rPr>
        <w:t>p</w:t>
      </w:r>
      <w:r>
        <w:rPr>
          <w:rFonts w:ascii="Arial" w:eastAsia="Arial" w:hAnsi="Arial" w:cs="Arial"/>
          <w:spacing w:val="-6"/>
          <w:w w:val="104"/>
          <w:position w:val="-2"/>
          <w:sz w:val="6"/>
          <w:szCs w:val="6"/>
          <w:u w:val="single" w:color="000000"/>
        </w:rPr>
        <w:t>k</w:t>
      </w:r>
      <w:r>
        <w:rPr>
          <w:rFonts w:ascii="Arial" w:eastAsia="Arial" w:hAnsi="Arial" w:cs="Arial"/>
          <w:w w:val="104"/>
          <w:position w:val="-2"/>
          <w:sz w:val="6"/>
          <w:szCs w:val="6"/>
          <w:u w:val="single" w:color="000000"/>
        </w:rPr>
        <w:t>&gt;</w:t>
      </w:r>
    </w:p>
    <w:p w:rsidR="008D624D" w:rsidRDefault="00993037">
      <w:pPr>
        <w:spacing w:line="60" w:lineRule="exact"/>
        <w:ind w:left="2141"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-1"/>
          <w:w w:val="104"/>
          <w:sz w:val="6"/>
          <w:szCs w:val="6"/>
        </w:rPr>
        <w:lastRenderedPageBreak/>
        <w:t>F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3"/>
          <w:sz w:val="6"/>
          <w:szCs w:val="6"/>
        </w:rPr>
        <w:t>gh</w:t>
      </w:r>
      <w:r>
        <w:rPr>
          <w:rFonts w:ascii="Arial" w:eastAsia="Arial" w:hAnsi="Arial" w:cs="Arial"/>
          <w:spacing w:val="1"/>
          <w:w w:val="103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3"/>
          <w:sz w:val="6"/>
          <w:szCs w:val="6"/>
        </w:rPr>
        <w:t>_</w:t>
      </w:r>
      <w:r>
        <w:rPr>
          <w:rFonts w:ascii="Arial" w:eastAsia="Arial" w:hAnsi="Arial" w:cs="Arial"/>
          <w:spacing w:val="1"/>
          <w:w w:val="103"/>
          <w:sz w:val="6"/>
          <w:szCs w:val="6"/>
        </w:rPr>
        <w:t>t</w:t>
      </w:r>
      <w:r>
        <w:rPr>
          <w:rFonts w:ascii="Arial" w:eastAsia="Arial" w:hAnsi="Arial" w:cs="Arial"/>
          <w:spacing w:val="-2"/>
          <w:w w:val="103"/>
          <w:sz w:val="6"/>
          <w:szCs w:val="6"/>
        </w:rPr>
        <w:t>r</w:t>
      </w:r>
      <w:r>
        <w:rPr>
          <w:rFonts w:ascii="Arial" w:eastAsia="Arial" w:hAnsi="Arial" w:cs="Arial"/>
          <w:spacing w:val="3"/>
          <w:w w:val="103"/>
          <w:sz w:val="6"/>
          <w:szCs w:val="6"/>
        </w:rPr>
        <w:t>an</w:t>
      </w:r>
      <w:r>
        <w:rPr>
          <w:rFonts w:ascii="Arial" w:eastAsia="Arial" w:hAnsi="Arial" w:cs="Arial"/>
          <w:spacing w:val="-6"/>
          <w:w w:val="103"/>
          <w:sz w:val="6"/>
          <w:szCs w:val="6"/>
        </w:rPr>
        <w:t>s</w:t>
      </w:r>
      <w:r>
        <w:rPr>
          <w:rFonts w:ascii="Arial" w:eastAsia="Arial" w:hAnsi="Arial" w:cs="Arial"/>
          <w:spacing w:val="3"/>
          <w:w w:val="103"/>
          <w:sz w:val="6"/>
          <w:szCs w:val="6"/>
        </w:rPr>
        <w:t>_pa</w:t>
      </w:r>
      <w:r>
        <w:rPr>
          <w:rFonts w:ascii="Arial" w:eastAsia="Arial" w:hAnsi="Arial" w:cs="Arial"/>
          <w:w w:val="103"/>
          <w:sz w:val="6"/>
          <w:szCs w:val="6"/>
        </w:rPr>
        <w:t>y</w:t>
      </w:r>
      <w:r>
        <w:rPr>
          <w:rFonts w:ascii="Arial" w:eastAsia="Arial" w:hAnsi="Arial" w:cs="Arial"/>
          <w:spacing w:val="4"/>
          <w:w w:val="103"/>
          <w:sz w:val="6"/>
          <w:szCs w:val="6"/>
        </w:rPr>
        <w:t>m</w:t>
      </w:r>
      <w:r>
        <w:rPr>
          <w:rFonts w:ascii="Arial" w:eastAsia="Arial" w:hAnsi="Arial" w:cs="Arial"/>
          <w:spacing w:val="3"/>
          <w:w w:val="103"/>
          <w:sz w:val="6"/>
          <w:szCs w:val="6"/>
        </w:rPr>
        <w:t>en</w:t>
      </w:r>
      <w:r>
        <w:rPr>
          <w:rFonts w:ascii="Arial" w:eastAsia="Arial" w:hAnsi="Arial" w:cs="Arial"/>
          <w:spacing w:val="1"/>
          <w:w w:val="103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3"/>
          <w:sz w:val="6"/>
          <w:szCs w:val="6"/>
        </w:rPr>
        <w:t>_</w:t>
      </w:r>
      <w:r>
        <w:rPr>
          <w:rFonts w:ascii="Arial" w:eastAsia="Arial" w:hAnsi="Arial" w:cs="Arial"/>
          <w:w w:val="103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3"/>
          <w:sz w:val="6"/>
          <w:szCs w:val="6"/>
        </w:rPr>
        <w:t>hanne</w:t>
      </w:r>
      <w:r>
        <w:rPr>
          <w:rFonts w:ascii="Arial" w:eastAsia="Arial" w:hAnsi="Arial" w:cs="Arial"/>
          <w:w w:val="103"/>
          <w:sz w:val="6"/>
          <w:szCs w:val="6"/>
        </w:rPr>
        <w:t xml:space="preserve">l  </w:t>
      </w:r>
      <w:r>
        <w:rPr>
          <w:rFonts w:ascii="Arial" w:eastAsia="Arial" w:hAnsi="Arial" w:cs="Arial"/>
          <w:spacing w:val="12"/>
          <w:w w:val="103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</w:t>
      </w:r>
    </w:p>
    <w:p w:rsidR="008D624D" w:rsidRDefault="00993037">
      <w:pPr>
        <w:spacing w:before="77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2"/>
          <w:sz w:val="6"/>
          <w:szCs w:val="6"/>
          <w:u w:val="single" w:color="000000"/>
        </w:rPr>
        <w:lastRenderedPageBreak/>
        <w:t>A</w:t>
      </w:r>
      <w:r>
        <w:rPr>
          <w:rFonts w:ascii="Arial" w:eastAsia="Arial" w:hAnsi="Arial" w:cs="Arial"/>
          <w:sz w:val="6"/>
          <w:szCs w:val="6"/>
          <w:u w:val="single" w:color="000000"/>
        </w:rPr>
        <w:t>cc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oun</w:t>
      </w:r>
      <w:r>
        <w:rPr>
          <w:rFonts w:ascii="Arial" w:eastAsia="Arial" w:hAnsi="Arial" w:cs="Arial"/>
          <w:spacing w:val="1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_ba</w:t>
      </w:r>
      <w:r>
        <w:rPr>
          <w:rFonts w:ascii="Arial" w:eastAsia="Arial" w:hAnsi="Arial" w:cs="Arial"/>
          <w:sz w:val="6"/>
          <w:szCs w:val="6"/>
          <w:u w:val="single" w:color="000000"/>
        </w:rPr>
        <w:t>l</w:t>
      </w:r>
      <w:r>
        <w:rPr>
          <w:rFonts w:ascii="Arial" w:eastAsia="Arial" w:hAnsi="Arial" w:cs="Arial"/>
          <w:spacing w:val="1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an</w:t>
      </w:r>
      <w:r>
        <w:rPr>
          <w:rFonts w:ascii="Arial" w:eastAsia="Arial" w:hAnsi="Arial" w:cs="Arial"/>
          <w:sz w:val="6"/>
          <w:szCs w:val="6"/>
          <w:u w:val="single" w:color="000000"/>
        </w:rPr>
        <w:t>c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e_</w:t>
      </w:r>
      <w:r>
        <w:rPr>
          <w:rFonts w:ascii="Arial" w:eastAsia="Arial" w:hAnsi="Arial" w:cs="Arial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-5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d</w:t>
      </w:r>
    </w:p>
    <w:p w:rsidR="008D624D" w:rsidRDefault="00993037">
      <w:pPr>
        <w:spacing w:before="12" w:line="60" w:lineRule="exact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2"/>
          <w:sz w:val="6"/>
          <w:szCs w:val="6"/>
        </w:rPr>
        <w:t>A</w:t>
      </w:r>
      <w:r>
        <w:rPr>
          <w:rFonts w:ascii="Arial" w:eastAsia="Arial" w:hAnsi="Arial" w:cs="Arial"/>
          <w:spacing w:val="3"/>
          <w:sz w:val="6"/>
          <w:szCs w:val="6"/>
        </w:rPr>
        <w:t>gen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4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d</w:t>
      </w:r>
    </w:p>
    <w:p w:rsidR="008D624D" w:rsidRDefault="00993037">
      <w:pPr>
        <w:spacing w:before="77" w:line="282" w:lineRule="auto"/>
        <w:ind w:right="-1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lastRenderedPageBreak/>
        <w:t>i</w:t>
      </w:r>
      <w:r>
        <w:rPr>
          <w:rFonts w:ascii="Arial" w:eastAsia="Arial" w:hAnsi="Arial" w:cs="Arial"/>
          <w:spacing w:val="-13"/>
          <w:w w:val="104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ege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 xml:space="preserve"> 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</w:t>
      </w:r>
    </w:p>
    <w:p w:rsidR="008D624D" w:rsidRDefault="00993037">
      <w:pPr>
        <w:spacing w:before="77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1"/>
          <w:w w:val="104"/>
          <w:sz w:val="6"/>
          <w:szCs w:val="6"/>
        </w:rPr>
        <w:lastRenderedPageBreak/>
        <w:t>&lt;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p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k</w:t>
      </w:r>
      <w:r>
        <w:rPr>
          <w:rFonts w:ascii="Arial" w:eastAsia="Arial" w:hAnsi="Arial" w:cs="Arial"/>
          <w:w w:val="104"/>
          <w:sz w:val="6"/>
          <w:szCs w:val="6"/>
        </w:rPr>
        <w:t>&gt;</w:t>
      </w:r>
    </w:p>
    <w:p w:rsidR="008D624D" w:rsidRDefault="00993037">
      <w:pPr>
        <w:spacing w:before="12" w:line="60" w:lineRule="exact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1"/>
          <w:w w:val="104"/>
          <w:sz w:val="6"/>
          <w:szCs w:val="6"/>
        </w:rPr>
        <w:t>&lt;f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k</w:t>
      </w:r>
      <w:r>
        <w:rPr>
          <w:rFonts w:ascii="Arial" w:eastAsia="Arial" w:hAnsi="Arial" w:cs="Arial"/>
          <w:w w:val="104"/>
          <w:sz w:val="6"/>
          <w:szCs w:val="6"/>
        </w:rPr>
        <w:t>&gt;</w:t>
      </w:r>
    </w:p>
    <w:p w:rsidR="008D624D" w:rsidRDefault="00993037">
      <w:pPr>
        <w:spacing w:before="8" w:line="140" w:lineRule="exact"/>
        <w:rPr>
          <w:sz w:val="15"/>
          <w:szCs w:val="15"/>
        </w:rPr>
      </w:pPr>
      <w:r>
        <w:br w:type="column"/>
      </w:r>
    </w:p>
    <w:p w:rsidR="008D624D" w:rsidRDefault="00993037">
      <w:pPr>
        <w:spacing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2"/>
          <w:sz w:val="6"/>
          <w:szCs w:val="6"/>
        </w:rPr>
        <w:t>P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y</w:t>
      </w:r>
      <w:r>
        <w:rPr>
          <w:rFonts w:ascii="Arial" w:eastAsia="Arial" w:hAnsi="Arial" w:cs="Arial"/>
          <w:spacing w:val="4"/>
          <w:sz w:val="6"/>
          <w:szCs w:val="6"/>
        </w:rPr>
        <w:t>m</w:t>
      </w:r>
      <w:r>
        <w:rPr>
          <w:rFonts w:ascii="Arial" w:eastAsia="Arial" w:hAnsi="Arial" w:cs="Arial"/>
          <w:spacing w:val="3"/>
          <w:sz w:val="6"/>
          <w:szCs w:val="6"/>
        </w:rPr>
        <w:t>en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_de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3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l</w:t>
      </w:r>
    </w:p>
    <w:p w:rsidR="008D624D" w:rsidRDefault="00993037">
      <w:pPr>
        <w:spacing w:before="33"/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num="6" w:space="720" w:equalWidth="0">
            <w:col w:w="3314" w:space="1193"/>
            <w:col w:w="604" w:space="129"/>
            <w:col w:w="209" w:space="167"/>
            <w:col w:w="137" w:space="1822"/>
            <w:col w:w="427" w:space="694"/>
            <w:col w:w="3464"/>
          </w:cols>
        </w:sectPr>
      </w:pPr>
      <w:r>
        <w:br w:type="column"/>
      </w:r>
      <w:r>
        <w:rPr>
          <w:rFonts w:ascii="Arial" w:eastAsia="Arial" w:hAnsi="Arial" w:cs="Arial"/>
          <w:spacing w:val="4"/>
          <w:w w:val="103"/>
          <w:sz w:val="6"/>
          <w:szCs w:val="6"/>
        </w:rPr>
        <w:lastRenderedPageBreak/>
        <w:t>m</w:t>
      </w:r>
      <w:r>
        <w:rPr>
          <w:rFonts w:ascii="Arial" w:eastAsia="Arial" w:hAnsi="Arial" w:cs="Arial"/>
          <w:spacing w:val="3"/>
          <w:w w:val="103"/>
          <w:sz w:val="6"/>
          <w:szCs w:val="6"/>
        </w:rPr>
        <w:t>a</w:t>
      </w:r>
      <w:r>
        <w:rPr>
          <w:rFonts w:ascii="Arial" w:eastAsia="Arial" w:hAnsi="Arial" w:cs="Arial"/>
          <w:spacing w:val="-6"/>
          <w:w w:val="103"/>
          <w:sz w:val="6"/>
          <w:szCs w:val="6"/>
        </w:rPr>
        <w:t>s</w:t>
      </w:r>
      <w:r>
        <w:rPr>
          <w:rFonts w:ascii="Arial" w:eastAsia="Arial" w:hAnsi="Arial" w:cs="Arial"/>
          <w:spacing w:val="1"/>
          <w:w w:val="103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3"/>
          <w:sz w:val="6"/>
          <w:szCs w:val="6"/>
        </w:rPr>
        <w:t>e</w:t>
      </w:r>
      <w:r>
        <w:rPr>
          <w:rFonts w:ascii="Arial" w:eastAsia="Arial" w:hAnsi="Arial" w:cs="Arial"/>
          <w:spacing w:val="-2"/>
          <w:w w:val="103"/>
          <w:sz w:val="6"/>
          <w:szCs w:val="6"/>
        </w:rPr>
        <w:t>r</w:t>
      </w:r>
      <w:r>
        <w:rPr>
          <w:rFonts w:ascii="Arial" w:eastAsia="Arial" w:hAnsi="Arial" w:cs="Arial"/>
          <w:spacing w:val="3"/>
          <w:w w:val="103"/>
          <w:sz w:val="6"/>
          <w:szCs w:val="6"/>
        </w:rPr>
        <w:t>_pa</w:t>
      </w:r>
      <w:r>
        <w:rPr>
          <w:rFonts w:ascii="Arial" w:eastAsia="Arial" w:hAnsi="Arial" w:cs="Arial"/>
          <w:w w:val="103"/>
          <w:sz w:val="6"/>
          <w:szCs w:val="6"/>
        </w:rPr>
        <w:t>y</w:t>
      </w:r>
      <w:r>
        <w:rPr>
          <w:rFonts w:ascii="Arial" w:eastAsia="Arial" w:hAnsi="Arial" w:cs="Arial"/>
          <w:spacing w:val="4"/>
          <w:w w:val="103"/>
          <w:sz w:val="6"/>
          <w:szCs w:val="6"/>
        </w:rPr>
        <w:t>m</w:t>
      </w:r>
      <w:r>
        <w:rPr>
          <w:rFonts w:ascii="Arial" w:eastAsia="Arial" w:hAnsi="Arial" w:cs="Arial"/>
          <w:spacing w:val="3"/>
          <w:w w:val="103"/>
          <w:sz w:val="6"/>
          <w:szCs w:val="6"/>
        </w:rPr>
        <w:t>en</w:t>
      </w:r>
      <w:r>
        <w:rPr>
          <w:rFonts w:ascii="Arial" w:eastAsia="Arial" w:hAnsi="Arial" w:cs="Arial"/>
          <w:spacing w:val="1"/>
          <w:w w:val="103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3"/>
          <w:sz w:val="6"/>
          <w:szCs w:val="6"/>
        </w:rPr>
        <w:t>_</w:t>
      </w:r>
      <w:r>
        <w:rPr>
          <w:rFonts w:ascii="Arial" w:eastAsia="Arial" w:hAnsi="Arial" w:cs="Arial"/>
          <w:w w:val="103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3"/>
          <w:sz w:val="6"/>
          <w:szCs w:val="6"/>
        </w:rPr>
        <w:t>hanne</w:t>
      </w:r>
      <w:r>
        <w:rPr>
          <w:rFonts w:ascii="Arial" w:eastAsia="Arial" w:hAnsi="Arial" w:cs="Arial"/>
          <w:w w:val="103"/>
          <w:sz w:val="6"/>
          <w:szCs w:val="6"/>
        </w:rPr>
        <w:t>l</w:t>
      </w:r>
      <w:r>
        <w:rPr>
          <w:rFonts w:ascii="Arial" w:eastAsia="Arial" w:hAnsi="Arial" w:cs="Arial"/>
          <w:spacing w:val="-7"/>
          <w:w w:val="103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_na</w:t>
      </w:r>
      <w:r>
        <w:rPr>
          <w:rFonts w:ascii="Arial" w:eastAsia="Arial" w:hAnsi="Arial" w:cs="Arial"/>
          <w:spacing w:val="4"/>
          <w:sz w:val="6"/>
          <w:szCs w:val="6"/>
        </w:rPr>
        <w:t>m</w:t>
      </w:r>
      <w:r>
        <w:rPr>
          <w:rFonts w:ascii="Arial" w:eastAsia="Arial" w:hAnsi="Arial" w:cs="Arial"/>
          <w:sz w:val="6"/>
          <w:szCs w:val="6"/>
        </w:rPr>
        <w:t xml:space="preserve">e  </w:t>
      </w:r>
      <w:r>
        <w:rPr>
          <w:rFonts w:ascii="Arial" w:eastAsia="Arial" w:hAnsi="Arial" w:cs="Arial"/>
          <w:spacing w:val="1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200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ind w:right="7"/>
        <w:jc w:val="right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2"/>
          <w:sz w:val="6"/>
          <w:szCs w:val="6"/>
        </w:rPr>
        <w:lastRenderedPageBreak/>
        <w:t>A</w:t>
      </w:r>
      <w:r>
        <w:rPr>
          <w:rFonts w:ascii="Arial" w:eastAsia="Arial" w:hAnsi="Arial" w:cs="Arial"/>
          <w:sz w:val="6"/>
          <w:szCs w:val="6"/>
        </w:rPr>
        <w:t>cc</w:t>
      </w:r>
      <w:r>
        <w:rPr>
          <w:rFonts w:ascii="Arial" w:eastAsia="Arial" w:hAnsi="Arial" w:cs="Arial"/>
          <w:spacing w:val="3"/>
          <w:sz w:val="6"/>
          <w:szCs w:val="6"/>
        </w:rPr>
        <w:t>oun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do_a</w:t>
      </w:r>
      <w:r>
        <w:rPr>
          <w:rFonts w:ascii="Arial" w:eastAsia="Arial" w:hAnsi="Arial" w:cs="Arial"/>
          <w:spacing w:val="-1"/>
          <w:w w:val="104"/>
          <w:sz w:val="6"/>
          <w:szCs w:val="6"/>
        </w:rPr>
        <w:t>w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w w:val="104"/>
          <w:sz w:val="6"/>
          <w:szCs w:val="6"/>
        </w:rPr>
        <w:t>l</w:t>
      </w:r>
    </w:p>
    <w:p w:rsidR="008D624D" w:rsidRDefault="00993037">
      <w:pPr>
        <w:spacing w:before="12"/>
        <w:jc w:val="right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2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cc</w:t>
      </w:r>
      <w:r>
        <w:rPr>
          <w:rFonts w:ascii="Arial" w:eastAsia="Arial" w:hAnsi="Arial" w:cs="Arial"/>
          <w:spacing w:val="3"/>
          <w:sz w:val="6"/>
          <w:szCs w:val="6"/>
        </w:rPr>
        <w:t>oun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do_a</w:t>
      </w:r>
      <w:r>
        <w:rPr>
          <w:rFonts w:ascii="Arial" w:eastAsia="Arial" w:hAnsi="Arial" w:cs="Arial"/>
          <w:spacing w:val="-6"/>
          <w:sz w:val="6"/>
          <w:szCs w:val="6"/>
        </w:rPr>
        <w:t>k</w:t>
      </w:r>
      <w:r>
        <w:rPr>
          <w:rFonts w:ascii="Arial" w:eastAsia="Arial" w:hAnsi="Arial" w:cs="Arial"/>
          <w:spacing w:val="3"/>
          <w:sz w:val="6"/>
          <w:szCs w:val="6"/>
        </w:rPr>
        <w:t>h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4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r</w:t>
      </w:r>
    </w:p>
    <w:p w:rsidR="008D624D" w:rsidRDefault="00993037">
      <w:pPr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20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12"/>
        <w:ind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sz w:val="6"/>
          <w:szCs w:val="6"/>
        </w:rPr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20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25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2"/>
          <w:sz w:val="6"/>
          <w:szCs w:val="6"/>
          <w:u w:val="single" w:color="000000"/>
        </w:rPr>
        <w:lastRenderedPageBreak/>
        <w:t>P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a</w:t>
      </w:r>
      <w:r>
        <w:rPr>
          <w:rFonts w:ascii="Arial" w:eastAsia="Arial" w:hAnsi="Arial" w:cs="Arial"/>
          <w:sz w:val="6"/>
          <w:szCs w:val="6"/>
          <w:u w:val="single" w:color="000000"/>
        </w:rPr>
        <w:t>ym</w:t>
      </w:r>
      <w:r>
        <w:rPr>
          <w:rFonts w:ascii="Arial" w:eastAsia="Arial" w:hAnsi="Arial" w:cs="Arial"/>
          <w:spacing w:val="-6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en</w:t>
      </w:r>
      <w:r>
        <w:rPr>
          <w:rFonts w:ascii="Arial" w:eastAsia="Arial" w:hAnsi="Arial" w:cs="Arial"/>
          <w:spacing w:val="1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_de</w:t>
      </w:r>
      <w:r>
        <w:rPr>
          <w:rFonts w:ascii="Arial" w:eastAsia="Arial" w:hAnsi="Arial" w:cs="Arial"/>
          <w:spacing w:val="1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-4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z w:val="6"/>
          <w:szCs w:val="6"/>
          <w:u w:val="single" w:color="000000"/>
        </w:rPr>
        <w:t>l</w:t>
      </w:r>
      <w:r>
        <w:rPr>
          <w:rFonts w:ascii="Arial" w:eastAsia="Arial" w:hAnsi="Arial" w:cs="Arial"/>
          <w:spacing w:val="-13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_</w:t>
      </w:r>
      <w:r>
        <w:rPr>
          <w:rFonts w:ascii="Arial" w:eastAsia="Arial" w:hAnsi="Arial" w:cs="Arial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-13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d</w:t>
      </w:r>
    </w:p>
    <w:p w:rsidR="008D624D" w:rsidRDefault="00993037">
      <w:pPr>
        <w:spacing w:before="12"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position w:val="-1"/>
          <w:sz w:val="6"/>
          <w:szCs w:val="6"/>
        </w:rPr>
        <w:t>T</w:t>
      </w:r>
      <w:r>
        <w:rPr>
          <w:rFonts w:ascii="Arial" w:eastAsia="Arial" w:hAnsi="Arial" w:cs="Arial"/>
          <w:spacing w:val="-11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spacing w:val="-2"/>
          <w:position w:val="-1"/>
          <w:sz w:val="6"/>
          <w:szCs w:val="6"/>
        </w:rPr>
        <w:t>r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an</w:t>
      </w:r>
      <w:r>
        <w:rPr>
          <w:rFonts w:ascii="Arial" w:eastAsia="Arial" w:hAnsi="Arial" w:cs="Arial"/>
          <w:spacing w:val="-6"/>
          <w:position w:val="-1"/>
          <w:sz w:val="6"/>
          <w:szCs w:val="6"/>
        </w:rPr>
        <w:t>s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a</w:t>
      </w:r>
      <w:r>
        <w:rPr>
          <w:rFonts w:ascii="Arial" w:eastAsia="Arial" w:hAnsi="Arial" w:cs="Arial"/>
          <w:position w:val="-1"/>
          <w:sz w:val="6"/>
          <w:szCs w:val="6"/>
        </w:rPr>
        <w:t>c</w:t>
      </w:r>
      <w:r>
        <w:rPr>
          <w:rFonts w:ascii="Arial" w:eastAsia="Arial" w:hAnsi="Arial" w:cs="Arial"/>
          <w:spacing w:val="1"/>
          <w:position w:val="-1"/>
          <w:sz w:val="6"/>
          <w:szCs w:val="6"/>
        </w:rPr>
        <w:t>t</w:t>
      </w:r>
      <w:r>
        <w:rPr>
          <w:rFonts w:ascii="Arial" w:eastAsia="Arial" w:hAnsi="Arial" w:cs="Arial"/>
          <w:position w:val="-1"/>
          <w:sz w:val="6"/>
          <w:szCs w:val="6"/>
        </w:rPr>
        <w:t>i</w:t>
      </w:r>
      <w:r>
        <w:rPr>
          <w:rFonts w:ascii="Arial" w:eastAsia="Arial" w:hAnsi="Arial" w:cs="Arial"/>
          <w:spacing w:val="-4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on_agen</w:t>
      </w:r>
      <w:r>
        <w:rPr>
          <w:rFonts w:ascii="Arial" w:eastAsia="Arial" w:hAnsi="Arial" w:cs="Arial"/>
          <w:spacing w:val="1"/>
          <w:position w:val="-1"/>
          <w:sz w:val="6"/>
          <w:szCs w:val="6"/>
        </w:rPr>
        <w:t>t</w:t>
      </w:r>
      <w:r>
        <w:rPr>
          <w:rFonts w:ascii="Arial" w:eastAsia="Arial" w:hAnsi="Arial" w:cs="Arial"/>
          <w:spacing w:val="-6"/>
          <w:position w:val="-1"/>
          <w:sz w:val="6"/>
          <w:szCs w:val="6"/>
        </w:rPr>
        <w:t>s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_</w:t>
      </w:r>
      <w:r>
        <w:rPr>
          <w:rFonts w:ascii="Arial" w:eastAsia="Arial" w:hAnsi="Arial" w:cs="Arial"/>
          <w:position w:val="-1"/>
          <w:sz w:val="6"/>
          <w:szCs w:val="6"/>
        </w:rPr>
        <w:t>i</w:t>
      </w:r>
      <w:r>
        <w:rPr>
          <w:rFonts w:ascii="Arial" w:eastAsia="Arial" w:hAnsi="Arial" w:cs="Arial"/>
          <w:spacing w:val="1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d</w:t>
      </w:r>
    </w:p>
    <w:p w:rsidR="008D624D" w:rsidRDefault="00993037">
      <w:pPr>
        <w:spacing w:before="25" w:line="282" w:lineRule="auto"/>
        <w:ind w:right="-1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lastRenderedPageBreak/>
        <w:t>i</w:t>
      </w:r>
      <w:r>
        <w:rPr>
          <w:rFonts w:ascii="Arial" w:eastAsia="Arial" w:hAnsi="Arial" w:cs="Arial"/>
          <w:spacing w:val="-13"/>
          <w:w w:val="104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ege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 xml:space="preserve"> 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</w:t>
      </w:r>
    </w:p>
    <w:p w:rsidR="008D624D" w:rsidRDefault="00993037">
      <w:pPr>
        <w:spacing w:before="25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1"/>
          <w:w w:val="104"/>
          <w:sz w:val="6"/>
          <w:szCs w:val="6"/>
          <w:u w:val="single" w:color="000000"/>
        </w:rPr>
        <w:lastRenderedPageBreak/>
        <w:t>&lt;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p</w:t>
      </w:r>
      <w:r>
        <w:rPr>
          <w:rFonts w:ascii="Arial" w:eastAsia="Arial" w:hAnsi="Arial" w:cs="Arial"/>
          <w:spacing w:val="-6"/>
          <w:w w:val="104"/>
          <w:sz w:val="6"/>
          <w:szCs w:val="6"/>
          <w:u w:val="single" w:color="000000"/>
        </w:rPr>
        <w:t>k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&gt;</w:t>
      </w:r>
    </w:p>
    <w:p w:rsidR="008D624D" w:rsidRDefault="00993037">
      <w:pPr>
        <w:spacing w:before="12" w:line="60" w:lineRule="exact"/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num="5" w:space="720" w:equalWidth="0">
            <w:col w:w="5116" w:space="124"/>
            <w:col w:w="328" w:space="1494"/>
            <w:col w:w="666" w:space="241"/>
            <w:col w:w="209" w:space="148"/>
            <w:col w:w="3834"/>
          </w:cols>
        </w:sectPr>
      </w:pPr>
      <w:r>
        <w:rPr>
          <w:rFonts w:ascii="Arial" w:eastAsia="Arial" w:hAnsi="Arial" w:cs="Arial"/>
          <w:spacing w:val="1"/>
          <w:w w:val="104"/>
          <w:position w:val="-1"/>
          <w:sz w:val="6"/>
          <w:szCs w:val="6"/>
        </w:rPr>
        <w:t>&lt;f</w:t>
      </w:r>
      <w:r>
        <w:rPr>
          <w:rFonts w:ascii="Arial" w:eastAsia="Arial" w:hAnsi="Arial" w:cs="Arial"/>
          <w:spacing w:val="-6"/>
          <w:w w:val="104"/>
          <w:position w:val="-1"/>
          <w:sz w:val="6"/>
          <w:szCs w:val="6"/>
        </w:rPr>
        <w:t>k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2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&gt;</w:t>
      </w:r>
    </w:p>
    <w:p w:rsidR="008D624D" w:rsidRDefault="00993037">
      <w:pPr>
        <w:spacing w:before="19" w:line="60" w:lineRule="exact"/>
        <w:ind w:left="639"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4"/>
          <w:sz w:val="6"/>
          <w:szCs w:val="6"/>
        </w:rPr>
        <w:lastRenderedPageBreak/>
        <w:t>M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e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_a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1"/>
          <w:sz w:val="6"/>
          <w:szCs w:val="6"/>
        </w:rPr>
        <w:t xml:space="preserve"> 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w w:val="104"/>
          <w:sz w:val="6"/>
          <w:szCs w:val="6"/>
        </w:rPr>
        <w:t>e</w:t>
      </w:r>
    </w:p>
    <w:p w:rsidR="008D624D" w:rsidRDefault="00993037">
      <w:pPr>
        <w:spacing w:before="44" w:line="4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-1"/>
          <w:w w:val="104"/>
          <w:position w:val="-2"/>
          <w:sz w:val="6"/>
          <w:szCs w:val="6"/>
        </w:rPr>
        <w:lastRenderedPageBreak/>
        <w:t>F</w:t>
      </w:r>
      <w:r>
        <w:rPr>
          <w:rFonts w:ascii="Arial" w:eastAsia="Arial" w:hAnsi="Arial" w:cs="Arial"/>
          <w:w w:val="104"/>
          <w:position w:val="-2"/>
          <w:sz w:val="6"/>
          <w:szCs w:val="6"/>
        </w:rPr>
        <w:t>l</w:t>
      </w:r>
      <w:r>
        <w:rPr>
          <w:rFonts w:ascii="Arial" w:eastAsia="Arial" w:hAnsi="Arial" w:cs="Arial"/>
          <w:spacing w:val="-12"/>
          <w:position w:val="-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position w:val="-2"/>
          <w:sz w:val="6"/>
          <w:szCs w:val="6"/>
        </w:rPr>
        <w:t>i</w:t>
      </w:r>
      <w:r>
        <w:rPr>
          <w:rFonts w:ascii="Arial" w:eastAsia="Arial" w:hAnsi="Arial" w:cs="Arial"/>
          <w:spacing w:val="-12"/>
          <w:position w:val="-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gh</w:t>
      </w:r>
      <w:r>
        <w:rPr>
          <w:rFonts w:ascii="Arial" w:eastAsia="Arial" w:hAnsi="Arial" w:cs="Arial"/>
          <w:spacing w:val="1"/>
          <w:position w:val="-2"/>
          <w:sz w:val="6"/>
          <w:szCs w:val="6"/>
        </w:rPr>
        <w:t>t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_</w:t>
      </w:r>
      <w:r>
        <w:rPr>
          <w:rFonts w:ascii="Arial" w:eastAsia="Arial" w:hAnsi="Arial" w:cs="Arial"/>
          <w:spacing w:val="1"/>
          <w:position w:val="-2"/>
          <w:sz w:val="6"/>
          <w:szCs w:val="6"/>
        </w:rPr>
        <w:t>t</w:t>
      </w:r>
      <w:r>
        <w:rPr>
          <w:rFonts w:ascii="Arial" w:eastAsia="Arial" w:hAnsi="Arial" w:cs="Arial"/>
          <w:spacing w:val="-2"/>
          <w:position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an</w:t>
      </w:r>
      <w:r>
        <w:rPr>
          <w:rFonts w:ascii="Arial" w:eastAsia="Arial" w:hAnsi="Arial" w:cs="Arial"/>
          <w:spacing w:val="-6"/>
          <w:position w:val="-2"/>
          <w:sz w:val="6"/>
          <w:szCs w:val="6"/>
        </w:rPr>
        <w:t>s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a</w:t>
      </w:r>
      <w:r>
        <w:rPr>
          <w:rFonts w:ascii="Arial" w:eastAsia="Arial" w:hAnsi="Arial" w:cs="Arial"/>
          <w:position w:val="-2"/>
          <w:sz w:val="6"/>
          <w:szCs w:val="6"/>
        </w:rPr>
        <w:t>c</w:t>
      </w:r>
      <w:r>
        <w:rPr>
          <w:rFonts w:ascii="Arial" w:eastAsia="Arial" w:hAnsi="Arial" w:cs="Arial"/>
          <w:spacing w:val="1"/>
          <w:position w:val="-2"/>
          <w:sz w:val="6"/>
          <w:szCs w:val="6"/>
        </w:rPr>
        <w:t>t</w:t>
      </w:r>
      <w:r>
        <w:rPr>
          <w:rFonts w:ascii="Arial" w:eastAsia="Arial" w:hAnsi="Arial" w:cs="Arial"/>
          <w:position w:val="-2"/>
          <w:sz w:val="6"/>
          <w:szCs w:val="6"/>
        </w:rPr>
        <w:t>i</w:t>
      </w:r>
      <w:r>
        <w:rPr>
          <w:rFonts w:ascii="Arial" w:eastAsia="Arial" w:hAnsi="Arial" w:cs="Arial"/>
          <w:spacing w:val="2"/>
          <w:position w:val="-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on_de</w:t>
      </w:r>
      <w:r>
        <w:rPr>
          <w:rFonts w:ascii="Arial" w:eastAsia="Arial" w:hAnsi="Arial" w:cs="Arial"/>
          <w:spacing w:val="1"/>
          <w:position w:val="-2"/>
          <w:sz w:val="6"/>
          <w:szCs w:val="6"/>
        </w:rPr>
        <w:t>t</w:t>
      </w:r>
      <w:r>
        <w:rPr>
          <w:rFonts w:ascii="Arial" w:eastAsia="Arial" w:hAnsi="Arial" w:cs="Arial"/>
          <w:position w:val="-2"/>
          <w:sz w:val="6"/>
          <w:szCs w:val="6"/>
        </w:rPr>
        <w:t>i</w:t>
      </w:r>
      <w:r>
        <w:rPr>
          <w:rFonts w:ascii="Arial" w:eastAsia="Arial" w:hAnsi="Arial" w:cs="Arial"/>
          <w:spacing w:val="-4"/>
          <w:position w:val="-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position w:val="-2"/>
          <w:sz w:val="6"/>
          <w:szCs w:val="6"/>
        </w:rPr>
        <w:t>l</w:t>
      </w:r>
    </w:p>
    <w:p w:rsidR="008D624D" w:rsidRDefault="00993037">
      <w:pPr>
        <w:spacing w:line="4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2"/>
          <w:sz w:val="6"/>
          <w:szCs w:val="6"/>
        </w:rPr>
        <w:lastRenderedPageBreak/>
        <w:t>A</w:t>
      </w:r>
      <w:r>
        <w:rPr>
          <w:rFonts w:ascii="Arial" w:eastAsia="Arial" w:hAnsi="Arial" w:cs="Arial"/>
          <w:sz w:val="6"/>
          <w:szCs w:val="6"/>
        </w:rPr>
        <w:t>cc</w:t>
      </w:r>
      <w:r>
        <w:rPr>
          <w:rFonts w:ascii="Arial" w:eastAsia="Arial" w:hAnsi="Arial" w:cs="Arial"/>
          <w:spacing w:val="3"/>
          <w:sz w:val="6"/>
          <w:szCs w:val="6"/>
        </w:rPr>
        <w:t>oun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_ba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3"/>
          <w:sz w:val="6"/>
          <w:szCs w:val="6"/>
        </w:rPr>
        <w:t>e_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4"/>
          <w:sz w:val="6"/>
          <w:szCs w:val="6"/>
        </w:rPr>
        <w:t xml:space="preserve"> </w:t>
      </w:r>
      <w:r>
        <w:rPr>
          <w:rFonts w:ascii="Arial" w:eastAsia="Arial" w:hAnsi="Arial" w:cs="Arial"/>
          <w:spacing w:val="4"/>
          <w:sz w:val="6"/>
          <w:szCs w:val="6"/>
        </w:rPr>
        <w:t>m</w:t>
      </w:r>
      <w:r>
        <w:rPr>
          <w:rFonts w:ascii="Arial" w:eastAsia="Arial" w:hAnsi="Arial" w:cs="Arial"/>
          <w:sz w:val="6"/>
          <w:szCs w:val="6"/>
        </w:rPr>
        <w:t xml:space="preserve">e  </w:t>
      </w:r>
      <w:r>
        <w:rPr>
          <w:rFonts w:ascii="Arial" w:eastAsia="Arial" w:hAnsi="Arial" w:cs="Arial"/>
          <w:spacing w:val="7"/>
          <w:sz w:val="6"/>
          <w:szCs w:val="6"/>
        </w:rPr>
        <w:t xml:space="preserve"> 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4"/>
          <w:w w:val="104"/>
          <w:sz w:val="6"/>
          <w:szCs w:val="6"/>
        </w:rPr>
        <w:t>m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4"/>
          <w:w w:val="104"/>
          <w:sz w:val="6"/>
          <w:szCs w:val="6"/>
        </w:rPr>
        <w:t>m</w:t>
      </w:r>
      <w:r>
        <w:rPr>
          <w:rFonts w:ascii="Arial" w:eastAsia="Arial" w:hAnsi="Arial" w:cs="Arial"/>
          <w:w w:val="104"/>
          <w:sz w:val="6"/>
          <w:szCs w:val="6"/>
        </w:rPr>
        <w:t>p</w:t>
      </w:r>
    </w:p>
    <w:p w:rsidR="008D624D" w:rsidRDefault="00993037">
      <w:pPr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4"/>
          <w:w w:val="103"/>
          <w:sz w:val="6"/>
          <w:szCs w:val="6"/>
        </w:rPr>
        <w:lastRenderedPageBreak/>
        <w:t>m</w:t>
      </w:r>
      <w:r>
        <w:rPr>
          <w:rFonts w:ascii="Arial" w:eastAsia="Arial" w:hAnsi="Arial" w:cs="Arial"/>
          <w:spacing w:val="3"/>
          <w:w w:val="103"/>
          <w:sz w:val="6"/>
          <w:szCs w:val="6"/>
        </w:rPr>
        <w:t>a</w:t>
      </w:r>
      <w:r>
        <w:rPr>
          <w:rFonts w:ascii="Arial" w:eastAsia="Arial" w:hAnsi="Arial" w:cs="Arial"/>
          <w:spacing w:val="-6"/>
          <w:w w:val="103"/>
          <w:sz w:val="6"/>
          <w:szCs w:val="6"/>
        </w:rPr>
        <w:t>s</w:t>
      </w:r>
      <w:r>
        <w:rPr>
          <w:rFonts w:ascii="Arial" w:eastAsia="Arial" w:hAnsi="Arial" w:cs="Arial"/>
          <w:spacing w:val="1"/>
          <w:w w:val="103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3"/>
          <w:sz w:val="6"/>
          <w:szCs w:val="6"/>
        </w:rPr>
        <w:t>e</w:t>
      </w:r>
      <w:r>
        <w:rPr>
          <w:rFonts w:ascii="Arial" w:eastAsia="Arial" w:hAnsi="Arial" w:cs="Arial"/>
          <w:spacing w:val="-2"/>
          <w:w w:val="103"/>
          <w:sz w:val="6"/>
          <w:szCs w:val="6"/>
        </w:rPr>
        <w:t>r</w:t>
      </w:r>
      <w:r>
        <w:rPr>
          <w:rFonts w:ascii="Arial" w:eastAsia="Arial" w:hAnsi="Arial" w:cs="Arial"/>
          <w:spacing w:val="3"/>
          <w:w w:val="103"/>
          <w:sz w:val="6"/>
          <w:szCs w:val="6"/>
        </w:rPr>
        <w:t>_pa</w:t>
      </w:r>
      <w:r>
        <w:rPr>
          <w:rFonts w:ascii="Arial" w:eastAsia="Arial" w:hAnsi="Arial" w:cs="Arial"/>
          <w:w w:val="103"/>
          <w:sz w:val="6"/>
          <w:szCs w:val="6"/>
        </w:rPr>
        <w:t>y</w:t>
      </w:r>
      <w:r>
        <w:rPr>
          <w:rFonts w:ascii="Arial" w:eastAsia="Arial" w:hAnsi="Arial" w:cs="Arial"/>
          <w:spacing w:val="4"/>
          <w:w w:val="103"/>
          <w:sz w:val="6"/>
          <w:szCs w:val="6"/>
        </w:rPr>
        <w:t>m</w:t>
      </w:r>
      <w:r>
        <w:rPr>
          <w:rFonts w:ascii="Arial" w:eastAsia="Arial" w:hAnsi="Arial" w:cs="Arial"/>
          <w:spacing w:val="3"/>
          <w:w w:val="103"/>
          <w:sz w:val="6"/>
          <w:szCs w:val="6"/>
        </w:rPr>
        <w:t>en</w:t>
      </w:r>
      <w:r>
        <w:rPr>
          <w:rFonts w:ascii="Arial" w:eastAsia="Arial" w:hAnsi="Arial" w:cs="Arial"/>
          <w:spacing w:val="1"/>
          <w:w w:val="103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3"/>
          <w:sz w:val="6"/>
          <w:szCs w:val="6"/>
        </w:rPr>
        <w:t>_</w:t>
      </w:r>
      <w:r>
        <w:rPr>
          <w:rFonts w:ascii="Arial" w:eastAsia="Arial" w:hAnsi="Arial" w:cs="Arial"/>
          <w:w w:val="103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3"/>
          <w:sz w:val="6"/>
          <w:szCs w:val="6"/>
        </w:rPr>
        <w:t>hanne</w:t>
      </w:r>
      <w:r>
        <w:rPr>
          <w:rFonts w:ascii="Arial" w:eastAsia="Arial" w:hAnsi="Arial" w:cs="Arial"/>
          <w:w w:val="103"/>
          <w:sz w:val="6"/>
          <w:szCs w:val="6"/>
        </w:rPr>
        <w:t>l</w:t>
      </w:r>
      <w:r>
        <w:rPr>
          <w:rFonts w:ascii="Arial" w:eastAsia="Arial" w:hAnsi="Arial" w:cs="Arial"/>
          <w:spacing w:val="-7"/>
          <w:w w:val="103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z w:val="6"/>
          <w:szCs w:val="6"/>
        </w:rPr>
        <w:t xml:space="preserve">d  </w:t>
      </w:r>
      <w:r>
        <w:rPr>
          <w:rFonts w:ascii="Arial" w:eastAsia="Arial" w:hAnsi="Arial" w:cs="Arial"/>
          <w:spacing w:val="5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</w:t>
      </w:r>
    </w:p>
    <w:p w:rsidR="008D624D" w:rsidRDefault="00993037">
      <w:pPr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num="5" w:space="720" w:equalWidth="0">
            <w:col w:w="1056" w:space="1599"/>
            <w:col w:w="689" w:space="1164"/>
            <w:col w:w="1036" w:space="1518"/>
            <w:col w:w="1116" w:space="148"/>
            <w:col w:w="3834"/>
          </w:cols>
        </w:sectPr>
      </w:pPr>
      <w:r>
        <w:br w:type="column"/>
      </w:r>
      <w:r>
        <w:rPr>
          <w:rFonts w:ascii="Arial" w:eastAsia="Arial" w:hAnsi="Arial" w:cs="Arial"/>
          <w:spacing w:val="1"/>
          <w:w w:val="104"/>
          <w:sz w:val="6"/>
          <w:szCs w:val="6"/>
        </w:rPr>
        <w:lastRenderedPageBreak/>
        <w:t>&lt;f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k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3</w:t>
      </w:r>
      <w:r>
        <w:rPr>
          <w:rFonts w:ascii="Arial" w:eastAsia="Arial" w:hAnsi="Arial" w:cs="Arial"/>
          <w:w w:val="104"/>
          <w:sz w:val="6"/>
          <w:szCs w:val="6"/>
        </w:rPr>
        <w:t>&gt;</w:t>
      </w:r>
    </w:p>
    <w:p w:rsidR="008D624D" w:rsidRDefault="00993037">
      <w:pPr>
        <w:spacing w:before="39"/>
        <w:ind w:left="101"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2"/>
          <w:w w:val="104"/>
          <w:sz w:val="6"/>
          <w:szCs w:val="6"/>
          <w:u w:val="single" w:color="000000"/>
        </w:rPr>
        <w:lastRenderedPageBreak/>
        <w:t>A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-13"/>
          <w:w w:val="104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-2"/>
          <w:w w:val="104"/>
          <w:sz w:val="6"/>
          <w:szCs w:val="6"/>
          <w:u w:val="single" w:color="000000"/>
        </w:rPr>
        <w:t>r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l</w:t>
      </w:r>
      <w:r>
        <w:rPr>
          <w:rFonts w:ascii="Arial" w:eastAsia="Arial" w:hAnsi="Arial" w:cs="Arial"/>
          <w:spacing w:val="-13"/>
          <w:w w:val="104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-13"/>
          <w:w w:val="104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ne_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-13"/>
          <w:w w:val="104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d</w:t>
      </w:r>
    </w:p>
    <w:p w:rsidR="008D624D" w:rsidRDefault="00993037">
      <w:pPr>
        <w:spacing w:before="39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lastRenderedPageBreak/>
        <w:t>i</w:t>
      </w:r>
      <w:r>
        <w:rPr>
          <w:rFonts w:ascii="Arial" w:eastAsia="Arial" w:hAnsi="Arial" w:cs="Arial"/>
          <w:spacing w:val="-13"/>
          <w:w w:val="104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ege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r</w:t>
      </w:r>
    </w:p>
    <w:p w:rsidR="008D624D" w:rsidRDefault="00993037">
      <w:pPr>
        <w:spacing w:before="39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1"/>
          <w:w w:val="104"/>
          <w:sz w:val="6"/>
          <w:szCs w:val="6"/>
          <w:u w:val="single" w:color="000000"/>
        </w:rPr>
        <w:lastRenderedPageBreak/>
        <w:t>&lt;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p</w:t>
      </w:r>
      <w:r>
        <w:rPr>
          <w:rFonts w:ascii="Arial" w:eastAsia="Arial" w:hAnsi="Arial" w:cs="Arial"/>
          <w:spacing w:val="-6"/>
          <w:w w:val="104"/>
          <w:sz w:val="6"/>
          <w:szCs w:val="6"/>
          <w:u w:val="single" w:color="000000"/>
        </w:rPr>
        <w:t>k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&gt;</w:t>
      </w:r>
    </w:p>
    <w:p w:rsidR="008D624D" w:rsidRDefault="00993037">
      <w:pPr>
        <w:spacing w:before="64"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-1"/>
          <w:w w:val="104"/>
          <w:position w:val="-1"/>
          <w:sz w:val="6"/>
          <w:szCs w:val="6"/>
          <w:u w:val="single" w:color="000000"/>
        </w:rPr>
        <w:lastRenderedPageBreak/>
        <w:t>F</w:t>
      </w:r>
      <w:r>
        <w:rPr>
          <w:rFonts w:ascii="Arial" w:eastAsia="Arial" w:hAnsi="Arial" w:cs="Arial"/>
          <w:w w:val="104"/>
          <w:position w:val="-1"/>
          <w:sz w:val="6"/>
          <w:szCs w:val="6"/>
          <w:u w:val="single" w:color="000000"/>
        </w:rPr>
        <w:t>l</w:t>
      </w:r>
      <w:r>
        <w:rPr>
          <w:rFonts w:ascii="Arial" w:eastAsia="Arial" w:hAnsi="Arial" w:cs="Arial"/>
          <w:spacing w:val="-13"/>
          <w:w w:val="104"/>
          <w:position w:val="-1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w w:val="104"/>
          <w:position w:val="-1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-13"/>
          <w:w w:val="104"/>
          <w:position w:val="-1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position w:val="-1"/>
          <w:sz w:val="6"/>
          <w:szCs w:val="6"/>
          <w:u w:val="single" w:color="000000"/>
        </w:rPr>
        <w:t>gh</w:t>
      </w:r>
      <w:r>
        <w:rPr>
          <w:rFonts w:ascii="Arial" w:eastAsia="Arial" w:hAnsi="Arial" w:cs="Arial"/>
          <w:spacing w:val="1"/>
          <w:position w:val="-1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position w:val="-1"/>
          <w:sz w:val="6"/>
          <w:szCs w:val="6"/>
          <w:u w:val="single" w:color="000000"/>
        </w:rPr>
        <w:t>_</w:t>
      </w:r>
      <w:r>
        <w:rPr>
          <w:rFonts w:ascii="Arial" w:eastAsia="Arial" w:hAnsi="Arial" w:cs="Arial"/>
          <w:spacing w:val="1"/>
          <w:position w:val="-1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-2"/>
          <w:position w:val="-1"/>
          <w:sz w:val="6"/>
          <w:szCs w:val="6"/>
          <w:u w:val="single" w:color="000000"/>
        </w:rPr>
        <w:t>r</w:t>
      </w:r>
      <w:r>
        <w:rPr>
          <w:rFonts w:ascii="Arial" w:eastAsia="Arial" w:hAnsi="Arial" w:cs="Arial"/>
          <w:spacing w:val="3"/>
          <w:position w:val="-1"/>
          <w:sz w:val="6"/>
          <w:szCs w:val="6"/>
          <w:u w:val="single" w:color="000000"/>
        </w:rPr>
        <w:t>an</w:t>
      </w:r>
      <w:r>
        <w:rPr>
          <w:rFonts w:ascii="Arial" w:eastAsia="Arial" w:hAnsi="Arial" w:cs="Arial"/>
          <w:spacing w:val="-6"/>
          <w:position w:val="-1"/>
          <w:sz w:val="6"/>
          <w:szCs w:val="6"/>
          <w:u w:val="single" w:color="000000"/>
        </w:rPr>
        <w:t>s</w:t>
      </w:r>
      <w:r>
        <w:rPr>
          <w:rFonts w:ascii="Arial" w:eastAsia="Arial" w:hAnsi="Arial" w:cs="Arial"/>
          <w:spacing w:val="3"/>
          <w:position w:val="-1"/>
          <w:sz w:val="6"/>
          <w:szCs w:val="6"/>
          <w:u w:val="single" w:color="000000"/>
        </w:rPr>
        <w:t>_de</w:t>
      </w:r>
      <w:r>
        <w:rPr>
          <w:rFonts w:ascii="Arial" w:eastAsia="Arial" w:hAnsi="Arial" w:cs="Arial"/>
          <w:spacing w:val="1"/>
          <w:position w:val="-1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position w:val="-1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3"/>
          <w:position w:val="-1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position w:val="-1"/>
          <w:sz w:val="6"/>
          <w:szCs w:val="6"/>
          <w:u w:val="single" w:color="000000"/>
        </w:rPr>
        <w:t>l</w:t>
      </w:r>
      <w:r>
        <w:rPr>
          <w:rFonts w:ascii="Arial" w:eastAsia="Arial" w:hAnsi="Arial" w:cs="Arial"/>
          <w:spacing w:val="-13"/>
          <w:position w:val="-1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position w:val="-1"/>
          <w:sz w:val="6"/>
          <w:szCs w:val="6"/>
          <w:u w:val="single" w:color="000000"/>
        </w:rPr>
        <w:t>_</w:t>
      </w:r>
      <w:r>
        <w:rPr>
          <w:rFonts w:ascii="Arial" w:eastAsia="Arial" w:hAnsi="Arial" w:cs="Arial"/>
          <w:position w:val="-1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-13"/>
          <w:position w:val="-1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w w:val="104"/>
          <w:position w:val="-1"/>
          <w:sz w:val="6"/>
          <w:szCs w:val="6"/>
          <w:u w:val="single" w:color="000000"/>
        </w:rPr>
        <w:t>d</w:t>
      </w:r>
    </w:p>
    <w:p w:rsidR="008D624D" w:rsidRDefault="00993037">
      <w:pPr>
        <w:spacing w:before="64"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position w:val="-1"/>
          <w:sz w:val="6"/>
          <w:szCs w:val="6"/>
          <w:u w:val="single" w:color="000000"/>
        </w:rPr>
        <w:lastRenderedPageBreak/>
        <w:t>i</w:t>
      </w:r>
      <w:r>
        <w:rPr>
          <w:rFonts w:ascii="Arial" w:eastAsia="Arial" w:hAnsi="Arial" w:cs="Arial"/>
          <w:spacing w:val="-13"/>
          <w:w w:val="104"/>
          <w:position w:val="-1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  <w:u w:val="single" w:color="000000"/>
        </w:rPr>
        <w:t>n</w:t>
      </w:r>
      <w:r>
        <w:rPr>
          <w:rFonts w:ascii="Arial" w:eastAsia="Arial" w:hAnsi="Arial" w:cs="Arial"/>
          <w:spacing w:val="1"/>
          <w:w w:val="104"/>
          <w:position w:val="-1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  <w:u w:val="single" w:color="000000"/>
        </w:rPr>
        <w:t>ege</w:t>
      </w:r>
      <w:r>
        <w:rPr>
          <w:rFonts w:ascii="Arial" w:eastAsia="Arial" w:hAnsi="Arial" w:cs="Arial"/>
          <w:w w:val="104"/>
          <w:position w:val="-1"/>
          <w:sz w:val="6"/>
          <w:szCs w:val="6"/>
          <w:u w:val="single" w:color="000000"/>
        </w:rPr>
        <w:t>r</w:t>
      </w:r>
    </w:p>
    <w:p w:rsidR="008D624D" w:rsidRDefault="00993037">
      <w:pPr>
        <w:spacing w:before="64"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1"/>
          <w:w w:val="104"/>
          <w:position w:val="-1"/>
          <w:sz w:val="6"/>
          <w:szCs w:val="6"/>
        </w:rPr>
        <w:lastRenderedPageBreak/>
        <w:t>&lt;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p</w:t>
      </w:r>
      <w:r>
        <w:rPr>
          <w:rFonts w:ascii="Arial" w:eastAsia="Arial" w:hAnsi="Arial" w:cs="Arial"/>
          <w:spacing w:val="-6"/>
          <w:w w:val="104"/>
          <w:position w:val="-1"/>
          <w:sz w:val="6"/>
          <w:szCs w:val="6"/>
        </w:rPr>
        <w:t>k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&gt;</w:t>
      </w:r>
    </w:p>
    <w:p w:rsidR="008D624D" w:rsidRDefault="00993037">
      <w:pPr>
        <w:spacing w:line="60" w:lineRule="exact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2"/>
          <w:sz w:val="6"/>
          <w:szCs w:val="6"/>
        </w:rPr>
        <w:lastRenderedPageBreak/>
        <w:t>P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y</w:t>
      </w:r>
      <w:r>
        <w:rPr>
          <w:rFonts w:ascii="Arial" w:eastAsia="Arial" w:hAnsi="Arial" w:cs="Arial"/>
          <w:spacing w:val="4"/>
          <w:sz w:val="6"/>
          <w:szCs w:val="6"/>
        </w:rPr>
        <w:t>m</w:t>
      </w:r>
      <w:r>
        <w:rPr>
          <w:rFonts w:ascii="Arial" w:eastAsia="Arial" w:hAnsi="Arial" w:cs="Arial"/>
          <w:spacing w:val="3"/>
          <w:sz w:val="6"/>
          <w:szCs w:val="6"/>
        </w:rPr>
        <w:t>en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1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d</w:t>
      </w:r>
    </w:p>
    <w:p w:rsidR="008D624D" w:rsidRDefault="00993037">
      <w:pPr>
        <w:spacing w:before="12" w:line="40" w:lineRule="exact"/>
        <w:ind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2"/>
          <w:position w:val="-2"/>
          <w:sz w:val="6"/>
          <w:szCs w:val="6"/>
        </w:rPr>
        <w:t>P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a</w:t>
      </w:r>
      <w:r>
        <w:rPr>
          <w:rFonts w:ascii="Arial" w:eastAsia="Arial" w:hAnsi="Arial" w:cs="Arial"/>
          <w:position w:val="-2"/>
          <w:sz w:val="6"/>
          <w:szCs w:val="6"/>
        </w:rPr>
        <w:t>y</w:t>
      </w:r>
      <w:r>
        <w:rPr>
          <w:rFonts w:ascii="Arial" w:eastAsia="Arial" w:hAnsi="Arial" w:cs="Arial"/>
          <w:spacing w:val="4"/>
          <w:position w:val="-2"/>
          <w:sz w:val="6"/>
          <w:szCs w:val="6"/>
        </w:rPr>
        <w:t>m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en</w:t>
      </w:r>
      <w:r>
        <w:rPr>
          <w:rFonts w:ascii="Arial" w:eastAsia="Arial" w:hAnsi="Arial" w:cs="Arial"/>
          <w:spacing w:val="1"/>
          <w:position w:val="-2"/>
          <w:sz w:val="6"/>
          <w:szCs w:val="6"/>
        </w:rPr>
        <w:t>t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_de</w:t>
      </w:r>
      <w:r>
        <w:rPr>
          <w:rFonts w:ascii="Arial" w:eastAsia="Arial" w:hAnsi="Arial" w:cs="Arial"/>
          <w:spacing w:val="1"/>
          <w:position w:val="-2"/>
          <w:sz w:val="6"/>
          <w:szCs w:val="6"/>
        </w:rPr>
        <w:t>t</w:t>
      </w:r>
      <w:r>
        <w:rPr>
          <w:rFonts w:ascii="Arial" w:eastAsia="Arial" w:hAnsi="Arial" w:cs="Arial"/>
          <w:position w:val="-2"/>
          <w:sz w:val="6"/>
          <w:szCs w:val="6"/>
        </w:rPr>
        <w:t>i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position w:val="-2"/>
          <w:sz w:val="6"/>
          <w:szCs w:val="6"/>
        </w:rPr>
        <w:t>l</w:t>
      </w:r>
      <w:r>
        <w:rPr>
          <w:rFonts w:ascii="Arial" w:eastAsia="Arial" w:hAnsi="Arial" w:cs="Arial"/>
          <w:spacing w:val="-12"/>
          <w:position w:val="-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position w:val="-2"/>
          <w:sz w:val="6"/>
          <w:szCs w:val="6"/>
        </w:rPr>
        <w:t>_</w:t>
      </w:r>
      <w:r>
        <w:rPr>
          <w:rFonts w:ascii="Arial" w:eastAsia="Arial" w:hAnsi="Arial" w:cs="Arial"/>
          <w:spacing w:val="1"/>
          <w:w w:val="104"/>
          <w:position w:val="-2"/>
          <w:sz w:val="6"/>
          <w:szCs w:val="6"/>
        </w:rPr>
        <w:t>t</w:t>
      </w:r>
      <w:r>
        <w:rPr>
          <w:rFonts w:ascii="Arial" w:eastAsia="Arial" w:hAnsi="Arial" w:cs="Arial"/>
          <w:w w:val="104"/>
          <w:position w:val="-2"/>
          <w:sz w:val="6"/>
          <w:szCs w:val="6"/>
        </w:rPr>
        <w:t>i</w:t>
      </w:r>
      <w:r>
        <w:rPr>
          <w:rFonts w:ascii="Arial" w:eastAsia="Arial" w:hAnsi="Arial" w:cs="Arial"/>
          <w:spacing w:val="-12"/>
          <w:position w:val="-2"/>
          <w:sz w:val="6"/>
          <w:szCs w:val="6"/>
        </w:rPr>
        <w:t xml:space="preserve"> </w:t>
      </w:r>
      <w:r>
        <w:rPr>
          <w:rFonts w:ascii="Arial" w:eastAsia="Arial" w:hAnsi="Arial" w:cs="Arial"/>
          <w:spacing w:val="4"/>
          <w:w w:val="104"/>
          <w:position w:val="-2"/>
          <w:sz w:val="6"/>
          <w:szCs w:val="6"/>
        </w:rPr>
        <w:t>m</w:t>
      </w:r>
      <w:r>
        <w:rPr>
          <w:rFonts w:ascii="Arial" w:eastAsia="Arial" w:hAnsi="Arial" w:cs="Arial"/>
          <w:w w:val="104"/>
          <w:position w:val="-2"/>
          <w:sz w:val="6"/>
          <w:szCs w:val="6"/>
        </w:rPr>
        <w:t>e</w:t>
      </w:r>
    </w:p>
    <w:p w:rsidR="008D624D" w:rsidRDefault="00993037">
      <w:pPr>
        <w:spacing w:line="60" w:lineRule="exact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</w:t>
      </w:r>
    </w:p>
    <w:p w:rsidR="008D624D" w:rsidRDefault="00993037">
      <w:pPr>
        <w:spacing w:before="12" w:line="40" w:lineRule="exact"/>
        <w:ind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1"/>
          <w:w w:val="104"/>
          <w:position w:val="-2"/>
          <w:sz w:val="6"/>
          <w:szCs w:val="6"/>
        </w:rPr>
        <w:t>t</w:t>
      </w:r>
      <w:r>
        <w:rPr>
          <w:rFonts w:ascii="Arial" w:eastAsia="Arial" w:hAnsi="Arial" w:cs="Arial"/>
          <w:w w:val="104"/>
          <w:position w:val="-2"/>
          <w:sz w:val="6"/>
          <w:szCs w:val="6"/>
        </w:rPr>
        <w:t>i</w:t>
      </w:r>
      <w:r>
        <w:rPr>
          <w:rFonts w:ascii="Arial" w:eastAsia="Arial" w:hAnsi="Arial" w:cs="Arial"/>
          <w:spacing w:val="-12"/>
          <w:position w:val="-2"/>
          <w:sz w:val="6"/>
          <w:szCs w:val="6"/>
        </w:rPr>
        <w:t xml:space="preserve"> </w:t>
      </w:r>
      <w:r>
        <w:rPr>
          <w:rFonts w:ascii="Arial" w:eastAsia="Arial" w:hAnsi="Arial" w:cs="Arial"/>
          <w:spacing w:val="4"/>
          <w:w w:val="104"/>
          <w:position w:val="-2"/>
          <w:sz w:val="6"/>
          <w:szCs w:val="6"/>
        </w:rPr>
        <w:t>m</w:t>
      </w:r>
      <w:r>
        <w:rPr>
          <w:rFonts w:ascii="Arial" w:eastAsia="Arial" w:hAnsi="Arial" w:cs="Arial"/>
          <w:spacing w:val="3"/>
          <w:w w:val="104"/>
          <w:position w:val="-2"/>
          <w:sz w:val="6"/>
          <w:szCs w:val="6"/>
        </w:rPr>
        <w:t>e</w:t>
      </w:r>
      <w:r>
        <w:rPr>
          <w:rFonts w:ascii="Arial" w:eastAsia="Arial" w:hAnsi="Arial" w:cs="Arial"/>
          <w:spacing w:val="-6"/>
          <w:w w:val="104"/>
          <w:position w:val="-2"/>
          <w:sz w:val="6"/>
          <w:szCs w:val="6"/>
        </w:rPr>
        <w:t>s</w:t>
      </w:r>
      <w:r>
        <w:rPr>
          <w:rFonts w:ascii="Arial" w:eastAsia="Arial" w:hAnsi="Arial" w:cs="Arial"/>
          <w:spacing w:val="1"/>
          <w:w w:val="104"/>
          <w:position w:val="-2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position w:val="-2"/>
          <w:sz w:val="6"/>
          <w:szCs w:val="6"/>
        </w:rPr>
        <w:t>a</w:t>
      </w:r>
      <w:r>
        <w:rPr>
          <w:rFonts w:ascii="Arial" w:eastAsia="Arial" w:hAnsi="Arial" w:cs="Arial"/>
          <w:spacing w:val="4"/>
          <w:w w:val="104"/>
          <w:position w:val="-2"/>
          <w:sz w:val="6"/>
          <w:szCs w:val="6"/>
        </w:rPr>
        <w:t>m</w:t>
      </w:r>
      <w:r>
        <w:rPr>
          <w:rFonts w:ascii="Arial" w:eastAsia="Arial" w:hAnsi="Arial" w:cs="Arial"/>
          <w:w w:val="104"/>
          <w:position w:val="-2"/>
          <w:sz w:val="6"/>
          <w:szCs w:val="6"/>
        </w:rPr>
        <w:t>p</w:t>
      </w:r>
    </w:p>
    <w:p w:rsidR="008D624D" w:rsidRDefault="00993037">
      <w:pPr>
        <w:spacing w:line="60" w:lineRule="exact"/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num="9" w:space="720" w:equalWidth="0">
            <w:col w:w="386" w:space="166"/>
            <w:col w:w="209" w:space="205"/>
            <w:col w:w="137" w:space="1033"/>
            <w:col w:w="604" w:space="523"/>
            <w:col w:w="209" w:space="205"/>
            <w:col w:w="137" w:space="3249"/>
            <w:col w:w="597" w:space="310"/>
            <w:col w:w="304" w:space="53"/>
            <w:col w:w="3833"/>
          </w:cols>
        </w:sectPr>
      </w:pPr>
      <w:r>
        <w:br w:type="column"/>
      </w:r>
      <w:r>
        <w:rPr>
          <w:rFonts w:ascii="Arial" w:eastAsia="Arial" w:hAnsi="Arial" w:cs="Arial"/>
          <w:spacing w:val="1"/>
          <w:w w:val="104"/>
          <w:sz w:val="6"/>
          <w:szCs w:val="6"/>
        </w:rPr>
        <w:lastRenderedPageBreak/>
        <w:t>&lt;f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k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1</w:t>
      </w:r>
      <w:r>
        <w:rPr>
          <w:rFonts w:ascii="Arial" w:eastAsia="Arial" w:hAnsi="Arial" w:cs="Arial"/>
          <w:w w:val="104"/>
          <w:sz w:val="6"/>
          <w:szCs w:val="6"/>
        </w:rPr>
        <w:t>&gt;</w:t>
      </w:r>
    </w:p>
    <w:p w:rsidR="008D624D" w:rsidRDefault="00993037">
      <w:pPr>
        <w:spacing w:line="60" w:lineRule="exact"/>
        <w:ind w:left="101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2"/>
          <w:w w:val="104"/>
          <w:sz w:val="6"/>
          <w:szCs w:val="6"/>
        </w:rPr>
        <w:lastRenderedPageBreak/>
        <w:t>A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ne_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3"/>
          <w:sz w:val="6"/>
          <w:szCs w:val="6"/>
        </w:rPr>
        <w:t>od</w:t>
      </w:r>
      <w:r>
        <w:rPr>
          <w:rFonts w:ascii="Arial" w:eastAsia="Arial" w:hAnsi="Arial" w:cs="Arial"/>
          <w:sz w:val="6"/>
          <w:szCs w:val="6"/>
        </w:rPr>
        <w:t xml:space="preserve">e    </w:t>
      </w:r>
      <w:r>
        <w:rPr>
          <w:rFonts w:ascii="Arial" w:eastAsia="Arial" w:hAnsi="Arial" w:cs="Arial"/>
          <w:spacing w:val="5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20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12"/>
        <w:ind w:left="101"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2"/>
          <w:w w:val="104"/>
          <w:sz w:val="6"/>
          <w:szCs w:val="6"/>
        </w:rPr>
        <w:t>A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ne_na</w:t>
      </w:r>
      <w:r>
        <w:rPr>
          <w:rFonts w:ascii="Arial" w:eastAsia="Arial" w:hAnsi="Arial" w:cs="Arial"/>
          <w:spacing w:val="4"/>
          <w:sz w:val="6"/>
          <w:szCs w:val="6"/>
        </w:rPr>
        <w:t>m</w:t>
      </w:r>
      <w:r>
        <w:rPr>
          <w:rFonts w:ascii="Arial" w:eastAsia="Arial" w:hAnsi="Arial" w:cs="Arial"/>
          <w:sz w:val="6"/>
          <w:szCs w:val="6"/>
        </w:rPr>
        <w:t xml:space="preserve">e  </w:t>
      </w:r>
      <w:r>
        <w:rPr>
          <w:rFonts w:ascii="Arial" w:eastAsia="Arial" w:hAnsi="Arial" w:cs="Arial"/>
          <w:spacing w:val="14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100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2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-1"/>
          <w:w w:val="104"/>
          <w:sz w:val="6"/>
          <w:szCs w:val="6"/>
        </w:rPr>
        <w:lastRenderedPageBreak/>
        <w:t>F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gh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z w:val="6"/>
          <w:szCs w:val="6"/>
        </w:rPr>
        <w:t xml:space="preserve">i </w:t>
      </w:r>
      <w:r>
        <w:rPr>
          <w:rFonts w:ascii="Arial" w:eastAsia="Arial" w:hAnsi="Arial" w:cs="Arial"/>
          <w:w w:val="104"/>
          <w:sz w:val="6"/>
          <w:szCs w:val="6"/>
        </w:rPr>
        <w:t>d</w:t>
      </w:r>
    </w:p>
    <w:p w:rsidR="008D624D" w:rsidRDefault="00993037">
      <w:pPr>
        <w:spacing w:before="12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2"/>
          <w:w w:val="104"/>
          <w:sz w:val="6"/>
          <w:szCs w:val="6"/>
        </w:rPr>
        <w:t>A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ne_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d</w:t>
      </w:r>
    </w:p>
    <w:p w:rsidR="008D624D" w:rsidRDefault="00993037">
      <w:pPr>
        <w:spacing w:before="12"/>
        <w:ind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-1"/>
          <w:w w:val="104"/>
          <w:sz w:val="6"/>
          <w:szCs w:val="6"/>
        </w:rPr>
        <w:t>F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gh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_de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3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_boo</w:t>
      </w:r>
      <w:r>
        <w:rPr>
          <w:rFonts w:ascii="Arial" w:eastAsia="Arial" w:hAnsi="Arial" w:cs="Arial"/>
          <w:spacing w:val="-6"/>
          <w:sz w:val="6"/>
          <w:szCs w:val="6"/>
        </w:rPr>
        <w:t>k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5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ng_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od</w:t>
      </w:r>
      <w:r>
        <w:rPr>
          <w:rFonts w:ascii="Arial" w:eastAsia="Arial" w:hAnsi="Arial" w:cs="Arial"/>
          <w:w w:val="104"/>
          <w:sz w:val="6"/>
          <w:szCs w:val="6"/>
        </w:rPr>
        <w:t>e</w:t>
      </w:r>
    </w:p>
    <w:p w:rsidR="008D624D" w:rsidRDefault="00993037">
      <w:pPr>
        <w:spacing w:before="12" w:line="60" w:lineRule="exact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-1"/>
          <w:w w:val="104"/>
          <w:sz w:val="6"/>
          <w:szCs w:val="6"/>
        </w:rPr>
        <w:t>F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gh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_de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3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_p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ce</w:t>
      </w:r>
    </w:p>
    <w:p w:rsidR="008D624D" w:rsidRDefault="00993037">
      <w:pPr>
        <w:spacing w:before="20" w:line="282" w:lineRule="auto"/>
        <w:ind w:right="146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 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</w:t>
      </w:r>
    </w:p>
    <w:p w:rsidR="008D624D" w:rsidRDefault="00993037">
      <w:pPr>
        <w:spacing w:line="283" w:lineRule="auto"/>
        <w:ind w:right="-1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on</w:t>
      </w:r>
      <w:r>
        <w:rPr>
          <w:rFonts w:ascii="Arial" w:eastAsia="Arial" w:hAnsi="Arial" w:cs="Arial"/>
          <w:sz w:val="6"/>
          <w:szCs w:val="6"/>
        </w:rPr>
        <w:t>g</w:t>
      </w:r>
      <w:r>
        <w:rPr>
          <w:rFonts w:ascii="Arial" w:eastAsia="Arial" w:hAnsi="Arial" w:cs="Arial"/>
          <w:spacing w:val="9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w w:val="104"/>
          <w:sz w:val="6"/>
          <w:szCs w:val="6"/>
        </w:rPr>
        <w:t>r 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100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20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1"/>
          <w:w w:val="104"/>
          <w:sz w:val="6"/>
          <w:szCs w:val="6"/>
        </w:rPr>
        <w:lastRenderedPageBreak/>
        <w:t>&lt;f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k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1</w:t>
      </w:r>
      <w:r>
        <w:rPr>
          <w:rFonts w:ascii="Arial" w:eastAsia="Arial" w:hAnsi="Arial" w:cs="Arial"/>
          <w:w w:val="104"/>
          <w:sz w:val="6"/>
          <w:szCs w:val="6"/>
        </w:rPr>
        <w:t>&gt;</w:t>
      </w:r>
    </w:p>
    <w:p w:rsidR="008D624D" w:rsidRDefault="00993037">
      <w:pPr>
        <w:spacing w:before="12"/>
        <w:ind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1"/>
          <w:w w:val="104"/>
          <w:sz w:val="6"/>
          <w:szCs w:val="6"/>
        </w:rPr>
        <w:t>&lt;f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k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2</w:t>
      </w:r>
      <w:r>
        <w:rPr>
          <w:rFonts w:ascii="Arial" w:eastAsia="Arial" w:hAnsi="Arial" w:cs="Arial"/>
          <w:w w:val="104"/>
          <w:sz w:val="6"/>
          <w:szCs w:val="6"/>
        </w:rPr>
        <w:t>&gt;</w:t>
      </w:r>
    </w:p>
    <w:p w:rsidR="008D624D" w:rsidRDefault="00993037">
      <w:pPr>
        <w:spacing w:before="33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2"/>
          <w:sz w:val="6"/>
          <w:szCs w:val="6"/>
        </w:rPr>
        <w:lastRenderedPageBreak/>
        <w:t>P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y</w:t>
      </w:r>
      <w:r>
        <w:rPr>
          <w:rFonts w:ascii="Arial" w:eastAsia="Arial" w:hAnsi="Arial" w:cs="Arial"/>
          <w:spacing w:val="4"/>
          <w:sz w:val="6"/>
          <w:szCs w:val="6"/>
        </w:rPr>
        <w:t>m</w:t>
      </w:r>
      <w:r>
        <w:rPr>
          <w:rFonts w:ascii="Arial" w:eastAsia="Arial" w:hAnsi="Arial" w:cs="Arial"/>
          <w:spacing w:val="3"/>
          <w:sz w:val="6"/>
          <w:szCs w:val="6"/>
        </w:rPr>
        <w:t>en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_de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3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u</w:t>
      </w:r>
      <w:r>
        <w:rPr>
          <w:rFonts w:ascii="Arial" w:eastAsia="Arial" w:hAnsi="Arial" w:cs="Arial"/>
          <w:w w:val="104"/>
          <w:sz w:val="6"/>
          <w:szCs w:val="6"/>
        </w:rPr>
        <w:t>s</w:t>
      </w:r>
    </w:p>
    <w:p w:rsidR="008D624D" w:rsidRDefault="00993037">
      <w:pPr>
        <w:spacing w:before="33"/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num="6" w:space="720" w:equalWidth="0">
            <w:col w:w="917" w:space="1218"/>
            <w:col w:w="960" w:space="167"/>
            <w:col w:w="365" w:space="48"/>
            <w:col w:w="156" w:space="3230"/>
            <w:col w:w="638" w:space="270"/>
            <w:col w:w="4191"/>
          </w:cols>
        </w:sect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</w:t>
      </w:r>
    </w:p>
    <w:p w:rsidR="008D624D" w:rsidRDefault="00993037">
      <w:pPr>
        <w:spacing w:line="60" w:lineRule="exact"/>
        <w:ind w:left="2135"/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space="720"/>
        </w:sectPr>
      </w:pPr>
      <w:r>
        <w:rPr>
          <w:rFonts w:ascii="Arial" w:eastAsia="Arial" w:hAnsi="Arial" w:cs="Arial"/>
          <w:spacing w:val="-1"/>
          <w:w w:val="104"/>
          <w:sz w:val="6"/>
          <w:szCs w:val="6"/>
        </w:rPr>
        <w:lastRenderedPageBreak/>
        <w:t>F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gh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_de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3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_boo</w:t>
      </w:r>
      <w:r>
        <w:rPr>
          <w:rFonts w:ascii="Arial" w:eastAsia="Arial" w:hAnsi="Arial" w:cs="Arial"/>
          <w:spacing w:val="-6"/>
          <w:sz w:val="6"/>
          <w:szCs w:val="6"/>
        </w:rPr>
        <w:t>k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5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ng_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e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pon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z w:val="6"/>
          <w:szCs w:val="6"/>
        </w:rPr>
        <w:t xml:space="preserve">e   </w:t>
      </w:r>
      <w:r>
        <w:rPr>
          <w:rFonts w:ascii="Arial" w:eastAsia="Arial" w:hAnsi="Arial" w:cs="Arial"/>
          <w:spacing w:val="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100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88"/>
        <w:ind w:left="627"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-1"/>
          <w:w w:val="104"/>
          <w:sz w:val="6"/>
          <w:szCs w:val="6"/>
        </w:rPr>
        <w:lastRenderedPageBreak/>
        <w:t>F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gh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_pa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ss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ange</w:t>
      </w:r>
      <w:r>
        <w:rPr>
          <w:rFonts w:ascii="Arial" w:eastAsia="Arial" w:hAnsi="Arial" w:cs="Arial"/>
          <w:w w:val="104"/>
          <w:sz w:val="6"/>
          <w:szCs w:val="6"/>
        </w:rPr>
        <w:t>r</w:t>
      </w:r>
    </w:p>
    <w:p w:rsidR="008D624D" w:rsidRDefault="00993037">
      <w:pPr>
        <w:spacing w:before="13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-1"/>
          <w:w w:val="104"/>
          <w:sz w:val="6"/>
          <w:szCs w:val="6"/>
        </w:rPr>
        <w:lastRenderedPageBreak/>
        <w:t>F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gh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_de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3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_a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w w:val="104"/>
          <w:sz w:val="6"/>
          <w:szCs w:val="6"/>
        </w:rPr>
        <w:t>l</w:t>
      </w:r>
    </w:p>
    <w:p w:rsidR="008D624D" w:rsidRDefault="00993037">
      <w:pPr>
        <w:spacing w:before="12"/>
        <w:ind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-1"/>
          <w:w w:val="104"/>
          <w:sz w:val="6"/>
          <w:szCs w:val="6"/>
        </w:rPr>
        <w:t>F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gh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_de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3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u</w:t>
      </w:r>
      <w:r>
        <w:rPr>
          <w:rFonts w:ascii="Arial" w:eastAsia="Arial" w:hAnsi="Arial" w:cs="Arial"/>
          <w:w w:val="104"/>
          <w:sz w:val="6"/>
          <w:szCs w:val="6"/>
        </w:rPr>
        <w:t>j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ua</w:t>
      </w:r>
      <w:r>
        <w:rPr>
          <w:rFonts w:ascii="Arial" w:eastAsia="Arial" w:hAnsi="Arial" w:cs="Arial"/>
          <w:w w:val="104"/>
          <w:sz w:val="6"/>
          <w:szCs w:val="6"/>
        </w:rPr>
        <w:t>n</w:t>
      </w:r>
    </w:p>
    <w:p w:rsidR="008D624D" w:rsidRDefault="00993037">
      <w:pPr>
        <w:spacing w:before="13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20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12"/>
        <w:ind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sz w:val="6"/>
          <w:szCs w:val="6"/>
        </w:rPr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20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9" w:line="100" w:lineRule="exact"/>
        <w:rPr>
          <w:sz w:val="11"/>
          <w:szCs w:val="11"/>
        </w:rPr>
      </w:pPr>
      <w:r>
        <w:br w:type="column"/>
      </w:r>
    </w:p>
    <w:p w:rsidR="008D624D" w:rsidRDefault="00993037">
      <w:pPr>
        <w:spacing w:line="60" w:lineRule="exact"/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num="4" w:space="720" w:equalWidth="0">
            <w:col w:w="1129" w:space="1006"/>
            <w:col w:w="735" w:space="392"/>
            <w:col w:w="328" w:space="3534"/>
            <w:col w:w="5036"/>
          </w:cols>
        </w:sectPr>
      </w:pPr>
      <w:r>
        <w:rPr>
          <w:rFonts w:ascii="Arial" w:eastAsia="Arial" w:hAnsi="Arial" w:cs="Arial"/>
          <w:spacing w:val="2"/>
          <w:w w:val="104"/>
          <w:position w:val="-1"/>
          <w:sz w:val="6"/>
          <w:szCs w:val="6"/>
        </w:rPr>
        <w:t>A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gen</w:t>
      </w:r>
      <w:r>
        <w:rPr>
          <w:rFonts w:ascii="Arial" w:eastAsia="Arial" w:hAnsi="Arial" w:cs="Arial"/>
          <w:spacing w:val="1"/>
          <w:w w:val="104"/>
          <w:position w:val="-1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_</w:t>
      </w:r>
      <w:r>
        <w:rPr>
          <w:rFonts w:ascii="Arial" w:eastAsia="Arial" w:hAnsi="Arial" w:cs="Arial"/>
          <w:spacing w:val="4"/>
          <w:w w:val="104"/>
          <w:position w:val="-1"/>
          <w:sz w:val="6"/>
          <w:szCs w:val="6"/>
        </w:rPr>
        <w:t>m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a</w:t>
      </w:r>
      <w:r>
        <w:rPr>
          <w:rFonts w:ascii="Arial" w:eastAsia="Arial" w:hAnsi="Arial" w:cs="Arial"/>
          <w:spacing w:val="-6"/>
          <w:w w:val="104"/>
          <w:position w:val="-1"/>
          <w:sz w:val="6"/>
          <w:szCs w:val="6"/>
        </w:rPr>
        <w:t>s</w:t>
      </w:r>
      <w:r>
        <w:rPr>
          <w:rFonts w:ascii="Arial" w:eastAsia="Arial" w:hAnsi="Arial" w:cs="Arial"/>
          <w:spacing w:val="1"/>
          <w:w w:val="104"/>
          <w:position w:val="-1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e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r</w:t>
      </w:r>
    </w:p>
    <w:p w:rsidR="008D624D" w:rsidRDefault="00993037">
      <w:pPr>
        <w:spacing w:before="14"/>
        <w:ind w:left="139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-1"/>
          <w:w w:val="104"/>
          <w:sz w:val="6"/>
          <w:szCs w:val="6"/>
          <w:u w:val="single" w:color="000000"/>
        </w:rPr>
        <w:lastRenderedPageBreak/>
        <w:t>F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l</w:t>
      </w:r>
      <w:r>
        <w:rPr>
          <w:rFonts w:ascii="Arial" w:eastAsia="Arial" w:hAnsi="Arial" w:cs="Arial"/>
          <w:spacing w:val="-13"/>
          <w:w w:val="104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-13"/>
          <w:w w:val="104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gh</w:t>
      </w:r>
      <w:r>
        <w:rPr>
          <w:rFonts w:ascii="Arial" w:eastAsia="Arial" w:hAnsi="Arial" w:cs="Arial"/>
          <w:spacing w:val="1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_pa</w:t>
      </w:r>
      <w:r>
        <w:rPr>
          <w:rFonts w:ascii="Arial" w:eastAsia="Arial" w:hAnsi="Arial" w:cs="Arial"/>
          <w:spacing w:val="-6"/>
          <w:sz w:val="6"/>
          <w:szCs w:val="6"/>
          <w:u w:val="single" w:color="000000"/>
        </w:rPr>
        <w:t>ss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ange</w:t>
      </w:r>
      <w:r>
        <w:rPr>
          <w:rFonts w:ascii="Arial" w:eastAsia="Arial" w:hAnsi="Arial" w:cs="Arial"/>
          <w:spacing w:val="-2"/>
          <w:sz w:val="6"/>
          <w:szCs w:val="6"/>
          <w:u w:val="single" w:color="000000"/>
        </w:rPr>
        <w:t>r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_</w:t>
      </w:r>
      <w:r>
        <w:rPr>
          <w:rFonts w:ascii="Arial" w:eastAsia="Arial" w:hAnsi="Arial" w:cs="Arial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5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d</w:t>
      </w:r>
    </w:p>
    <w:p w:rsidR="008D624D" w:rsidRDefault="00993037">
      <w:pPr>
        <w:spacing w:before="12" w:line="20" w:lineRule="exact"/>
        <w:ind w:left="139"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-1"/>
          <w:w w:val="104"/>
          <w:position w:val="-3"/>
          <w:sz w:val="6"/>
          <w:szCs w:val="6"/>
        </w:rPr>
        <w:t>F</w:t>
      </w:r>
      <w:r>
        <w:rPr>
          <w:rFonts w:ascii="Arial" w:eastAsia="Arial" w:hAnsi="Arial" w:cs="Arial"/>
          <w:w w:val="104"/>
          <w:position w:val="-3"/>
          <w:sz w:val="6"/>
          <w:szCs w:val="6"/>
        </w:rPr>
        <w:t>l</w:t>
      </w:r>
      <w:r>
        <w:rPr>
          <w:rFonts w:ascii="Arial" w:eastAsia="Arial" w:hAnsi="Arial" w:cs="Arial"/>
          <w:spacing w:val="-12"/>
          <w:position w:val="-3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position w:val="-3"/>
          <w:sz w:val="6"/>
          <w:szCs w:val="6"/>
        </w:rPr>
        <w:t>i</w:t>
      </w:r>
      <w:r>
        <w:rPr>
          <w:rFonts w:ascii="Arial" w:eastAsia="Arial" w:hAnsi="Arial" w:cs="Arial"/>
          <w:spacing w:val="-12"/>
          <w:position w:val="-3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position w:val="-3"/>
          <w:sz w:val="6"/>
          <w:szCs w:val="6"/>
        </w:rPr>
        <w:t>gh</w:t>
      </w:r>
      <w:r>
        <w:rPr>
          <w:rFonts w:ascii="Arial" w:eastAsia="Arial" w:hAnsi="Arial" w:cs="Arial"/>
          <w:spacing w:val="1"/>
          <w:position w:val="-3"/>
          <w:sz w:val="6"/>
          <w:szCs w:val="6"/>
        </w:rPr>
        <w:t>t</w:t>
      </w:r>
      <w:r>
        <w:rPr>
          <w:rFonts w:ascii="Arial" w:eastAsia="Arial" w:hAnsi="Arial" w:cs="Arial"/>
          <w:spacing w:val="3"/>
          <w:position w:val="-3"/>
          <w:sz w:val="6"/>
          <w:szCs w:val="6"/>
        </w:rPr>
        <w:t>_</w:t>
      </w:r>
      <w:r>
        <w:rPr>
          <w:rFonts w:ascii="Arial" w:eastAsia="Arial" w:hAnsi="Arial" w:cs="Arial"/>
          <w:spacing w:val="1"/>
          <w:position w:val="-3"/>
          <w:sz w:val="6"/>
          <w:szCs w:val="6"/>
        </w:rPr>
        <w:t>t</w:t>
      </w:r>
      <w:r>
        <w:rPr>
          <w:rFonts w:ascii="Arial" w:eastAsia="Arial" w:hAnsi="Arial" w:cs="Arial"/>
          <w:spacing w:val="-2"/>
          <w:position w:val="-3"/>
          <w:sz w:val="6"/>
          <w:szCs w:val="6"/>
        </w:rPr>
        <w:t>r</w:t>
      </w:r>
      <w:r>
        <w:rPr>
          <w:rFonts w:ascii="Arial" w:eastAsia="Arial" w:hAnsi="Arial" w:cs="Arial"/>
          <w:spacing w:val="3"/>
          <w:position w:val="-3"/>
          <w:sz w:val="6"/>
          <w:szCs w:val="6"/>
        </w:rPr>
        <w:t>an</w:t>
      </w:r>
      <w:r>
        <w:rPr>
          <w:rFonts w:ascii="Arial" w:eastAsia="Arial" w:hAnsi="Arial" w:cs="Arial"/>
          <w:spacing w:val="-6"/>
          <w:position w:val="-3"/>
          <w:sz w:val="6"/>
          <w:szCs w:val="6"/>
        </w:rPr>
        <w:t>s</w:t>
      </w:r>
      <w:r>
        <w:rPr>
          <w:rFonts w:ascii="Arial" w:eastAsia="Arial" w:hAnsi="Arial" w:cs="Arial"/>
          <w:spacing w:val="3"/>
          <w:position w:val="-3"/>
          <w:sz w:val="6"/>
          <w:szCs w:val="6"/>
        </w:rPr>
        <w:t>_de</w:t>
      </w:r>
      <w:r>
        <w:rPr>
          <w:rFonts w:ascii="Arial" w:eastAsia="Arial" w:hAnsi="Arial" w:cs="Arial"/>
          <w:spacing w:val="1"/>
          <w:position w:val="-3"/>
          <w:sz w:val="6"/>
          <w:szCs w:val="6"/>
        </w:rPr>
        <w:t>t</w:t>
      </w:r>
      <w:r>
        <w:rPr>
          <w:rFonts w:ascii="Arial" w:eastAsia="Arial" w:hAnsi="Arial" w:cs="Arial"/>
          <w:position w:val="-3"/>
          <w:sz w:val="6"/>
          <w:szCs w:val="6"/>
        </w:rPr>
        <w:t>i</w:t>
      </w:r>
      <w:r>
        <w:rPr>
          <w:rFonts w:ascii="Arial" w:eastAsia="Arial" w:hAnsi="Arial" w:cs="Arial"/>
          <w:spacing w:val="3"/>
          <w:position w:val="-3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position w:val="-3"/>
          <w:sz w:val="6"/>
          <w:szCs w:val="6"/>
        </w:rPr>
        <w:t>l</w:t>
      </w:r>
      <w:r>
        <w:rPr>
          <w:rFonts w:ascii="Arial" w:eastAsia="Arial" w:hAnsi="Arial" w:cs="Arial"/>
          <w:spacing w:val="-12"/>
          <w:position w:val="-3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position w:val="-3"/>
          <w:sz w:val="6"/>
          <w:szCs w:val="6"/>
        </w:rPr>
        <w:t>_</w:t>
      </w:r>
      <w:r>
        <w:rPr>
          <w:rFonts w:ascii="Arial" w:eastAsia="Arial" w:hAnsi="Arial" w:cs="Arial"/>
          <w:w w:val="104"/>
          <w:position w:val="-3"/>
          <w:sz w:val="6"/>
          <w:szCs w:val="6"/>
        </w:rPr>
        <w:t>i</w:t>
      </w:r>
      <w:r>
        <w:rPr>
          <w:rFonts w:ascii="Arial" w:eastAsia="Arial" w:hAnsi="Arial" w:cs="Arial"/>
          <w:spacing w:val="-12"/>
          <w:position w:val="-3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position w:val="-3"/>
          <w:sz w:val="6"/>
          <w:szCs w:val="6"/>
        </w:rPr>
        <w:t>d</w:t>
      </w:r>
    </w:p>
    <w:p w:rsidR="008D624D" w:rsidRDefault="00993037">
      <w:pPr>
        <w:spacing w:before="3" w:line="80" w:lineRule="atLeast"/>
        <w:ind w:right="-1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lastRenderedPageBreak/>
        <w:t>i</w:t>
      </w:r>
      <w:r>
        <w:rPr>
          <w:rFonts w:ascii="Arial" w:eastAsia="Arial" w:hAnsi="Arial" w:cs="Arial"/>
          <w:spacing w:val="-13"/>
          <w:w w:val="104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ege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 xml:space="preserve"> 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</w:t>
      </w:r>
    </w:p>
    <w:p w:rsidR="008D624D" w:rsidRDefault="00993037">
      <w:pPr>
        <w:spacing w:before="14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1"/>
          <w:w w:val="104"/>
          <w:sz w:val="6"/>
          <w:szCs w:val="6"/>
          <w:u w:val="single" w:color="000000"/>
        </w:rPr>
        <w:lastRenderedPageBreak/>
        <w:t>&lt;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p</w:t>
      </w:r>
      <w:r>
        <w:rPr>
          <w:rFonts w:ascii="Arial" w:eastAsia="Arial" w:hAnsi="Arial" w:cs="Arial"/>
          <w:spacing w:val="-6"/>
          <w:w w:val="104"/>
          <w:sz w:val="6"/>
          <w:szCs w:val="6"/>
          <w:u w:val="single" w:color="000000"/>
        </w:rPr>
        <w:t>k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&gt;</w:t>
      </w:r>
    </w:p>
    <w:p w:rsidR="008D624D" w:rsidRDefault="00993037">
      <w:pPr>
        <w:spacing w:before="12" w:line="20" w:lineRule="exact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1"/>
          <w:w w:val="104"/>
          <w:position w:val="-3"/>
          <w:sz w:val="6"/>
          <w:szCs w:val="6"/>
        </w:rPr>
        <w:t>&lt;f</w:t>
      </w:r>
      <w:r>
        <w:rPr>
          <w:rFonts w:ascii="Arial" w:eastAsia="Arial" w:hAnsi="Arial" w:cs="Arial"/>
          <w:spacing w:val="-6"/>
          <w:w w:val="104"/>
          <w:position w:val="-3"/>
          <w:sz w:val="6"/>
          <w:szCs w:val="6"/>
        </w:rPr>
        <w:t>k</w:t>
      </w:r>
      <w:r>
        <w:rPr>
          <w:rFonts w:ascii="Arial" w:eastAsia="Arial" w:hAnsi="Arial" w:cs="Arial"/>
          <w:w w:val="104"/>
          <w:position w:val="-3"/>
          <w:sz w:val="6"/>
          <w:szCs w:val="6"/>
        </w:rPr>
        <w:t>&gt;</w:t>
      </w:r>
    </w:p>
    <w:p w:rsidR="008D624D" w:rsidRDefault="00993037">
      <w:pPr>
        <w:spacing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-1"/>
          <w:w w:val="104"/>
          <w:sz w:val="6"/>
          <w:szCs w:val="6"/>
        </w:rPr>
        <w:lastRenderedPageBreak/>
        <w:t>F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gh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_de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3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_be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ang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k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w w:val="104"/>
          <w:sz w:val="6"/>
          <w:szCs w:val="6"/>
        </w:rPr>
        <w:t>t</w:t>
      </w:r>
    </w:p>
    <w:p w:rsidR="008D624D" w:rsidRDefault="00993037">
      <w:pPr>
        <w:spacing w:before="12" w:line="40" w:lineRule="exact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-1"/>
          <w:w w:val="104"/>
          <w:position w:val="-1"/>
          <w:sz w:val="6"/>
          <w:szCs w:val="6"/>
        </w:rPr>
        <w:t>F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l</w:t>
      </w:r>
      <w:r>
        <w:rPr>
          <w:rFonts w:ascii="Arial" w:eastAsia="Arial" w:hAnsi="Arial" w:cs="Arial"/>
          <w:spacing w:val="-12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i</w:t>
      </w:r>
      <w:r>
        <w:rPr>
          <w:rFonts w:ascii="Arial" w:eastAsia="Arial" w:hAnsi="Arial" w:cs="Arial"/>
          <w:spacing w:val="-12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gh</w:t>
      </w:r>
      <w:r>
        <w:rPr>
          <w:rFonts w:ascii="Arial" w:eastAsia="Arial" w:hAnsi="Arial" w:cs="Arial"/>
          <w:spacing w:val="1"/>
          <w:position w:val="-1"/>
          <w:sz w:val="6"/>
          <w:szCs w:val="6"/>
        </w:rPr>
        <w:t>t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_</w:t>
      </w:r>
      <w:r>
        <w:rPr>
          <w:rFonts w:ascii="Arial" w:eastAsia="Arial" w:hAnsi="Arial" w:cs="Arial"/>
          <w:spacing w:val="1"/>
          <w:position w:val="-1"/>
          <w:sz w:val="6"/>
          <w:szCs w:val="6"/>
        </w:rPr>
        <w:t>t</w:t>
      </w:r>
      <w:r>
        <w:rPr>
          <w:rFonts w:ascii="Arial" w:eastAsia="Arial" w:hAnsi="Arial" w:cs="Arial"/>
          <w:spacing w:val="-2"/>
          <w:position w:val="-1"/>
          <w:sz w:val="6"/>
          <w:szCs w:val="6"/>
        </w:rPr>
        <w:t>r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an</w:t>
      </w:r>
      <w:r>
        <w:rPr>
          <w:rFonts w:ascii="Arial" w:eastAsia="Arial" w:hAnsi="Arial" w:cs="Arial"/>
          <w:spacing w:val="-6"/>
          <w:position w:val="-1"/>
          <w:sz w:val="6"/>
          <w:szCs w:val="6"/>
        </w:rPr>
        <w:t>s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_de</w:t>
      </w:r>
      <w:r>
        <w:rPr>
          <w:rFonts w:ascii="Arial" w:eastAsia="Arial" w:hAnsi="Arial" w:cs="Arial"/>
          <w:spacing w:val="1"/>
          <w:position w:val="-1"/>
          <w:sz w:val="6"/>
          <w:szCs w:val="6"/>
        </w:rPr>
        <w:t>t</w:t>
      </w:r>
      <w:r>
        <w:rPr>
          <w:rFonts w:ascii="Arial" w:eastAsia="Arial" w:hAnsi="Arial" w:cs="Arial"/>
          <w:position w:val="-1"/>
          <w:sz w:val="6"/>
          <w:szCs w:val="6"/>
        </w:rPr>
        <w:t>i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l</w:t>
      </w:r>
      <w:r>
        <w:rPr>
          <w:rFonts w:ascii="Arial" w:eastAsia="Arial" w:hAnsi="Arial" w:cs="Arial"/>
          <w:spacing w:val="-12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_</w:t>
      </w:r>
      <w:r>
        <w:rPr>
          <w:rFonts w:ascii="Arial" w:eastAsia="Arial" w:hAnsi="Arial" w:cs="Arial"/>
          <w:spacing w:val="-6"/>
          <w:w w:val="104"/>
          <w:position w:val="-1"/>
          <w:sz w:val="6"/>
          <w:szCs w:val="6"/>
        </w:rPr>
        <w:t>s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a</w:t>
      </w:r>
      <w:r>
        <w:rPr>
          <w:rFonts w:ascii="Arial" w:eastAsia="Arial" w:hAnsi="Arial" w:cs="Arial"/>
          <w:spacing w:val="4"/>
          <w:w w:val="104"/>
          <w:position w:val="-1"/>
          <w:sz w:val="6"/>
          <w:szCs w:val="6"/>
        </w:rPr>
        <w:t>m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pa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i</w:t>
      </w:r>
    </w:p>
    <w:p w:rsidR="008D624D" w:rsidRDefault="00993037">
      <w:pPr>
        <w:spacing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1"/>
          <w:w w:val="104"/>
          <w:sz w:val="6"/>
          <w:szCs w:val="6"/>
        </w:rPr>
        <w:lastRenderedPageBreak/>
        <w:t>t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4"/>
          <w:w w:val="104"/>
          <w:sz w:val="6"/>
          <w:szCs w:val="6"/>
        </w:rPr>
        <w:t>m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4"/>
          <w:w w:val="104"/>
          <w:sz w:val="6"/>
          <w:szCs w:val="6"/>
        </w:rPr>
        <w:t>m</w:t>
      </w:r>
      <w:r>
        <w:rPr>
          <w:rFonts w:ascii="Arial" w:eastAsia="Arial" w:hAnsi="Arial" w:cs="Arial"/>
          <w:w w:val="104"/>
          <w:sz w:val="6"/>
          <w:szCs w:val="6"/>
        </w:rPr>
        <w:t>p</w:t>
      </w:r>
    </w:p>
    <w:p w:rsidR="008D624D" w:rsidRDefault="00993037">
      <w:pPr>
        <w:spacing w:before="12" w:line="40" w:lineRule="exact"/>
        <w:ind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1"/>
          <w:w w:val="104"/>
          <w:position w:val="-1"/>
          <w:sz w:val="6"/>
          <w:szCs w:val="6"/>
        </w:rPr>
        <w:t>t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i</w:t>
      </w:r>
      <w:r>
        <w:rPr>
          <w:rFonts w:ascii="Arial" w:eastAsia="Arial" w:hAnsi="Arial" w:cs="Arial"/>
          <w:spacing w:val="-12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spacing w:val="4"/>
          <w:w w:val="104"/>
          <w:position w:val="-1"/>
          <w:sz w:val="6"/>
          <w:szCs w:val="6"/>
        </w:rPr>
        <w:t>m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e</w:t>
      </w:r>
      <w:r>
        <w:rPr>
          <w:rFonts w:ascii="Arial" w:eastAsia="Arial" w:hAnsi="Arial" w:cs="Arial"/>
          <w:spacing w:val="-6"/>
          <w:w w:val="104"/>
          <w:position w:val="-1"/>
          <w:sz w:val="6"/>
          <w:szCs w:val="6"/>
        </w:rPr>
        <w:t>s</w:t>
      </w:r>
      <w:r>
        <w:rPr>
          <w:rFonts w:ascii="Arial" w:eastAsia="Arial" w:hAnsi="Arial" w:cs="Arial"/>
          <w:spacing w:val="1"/>
          <w:w w:val="104"/>
          <w:position w:val="-1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a</w:t>
      </w:r>
      <w:r>
        <w:rPr>
          <w:rFonts w:ascii="Arial" w:eastAsia="Arial" w:hAnsi="Arial" w:cs="Arial"/>
          <w:spacing w:val="4"/>
          <w:w w:val="104"/>
          <w:position w:val="-1"/>
          <w:sz w:val="6"/>
          <w:szCs w:val="6"/>
        </w:rPr>
        <w:t>m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p</w:t>
      </w:r>
    </w:p>
    <w:p w:rsidR="008D624D" w:rsidRDefault="00993037">
      <w:pPr>
        <w:spacing w:before="46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4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on_agen</w:t>
      </w:r>
      <w:r>
        <w:rPr>
          <w:rFonts w:ascii="Arial" w:eastAsia="Arial" w:hAnsi="Arial" w:cs="Arial"/>
          <w:w w:val="104"/>
          <w:sz w:val="6"/>
          <w:szCs w:val="6"/>
        </w:rPr>
        <w:t>t</w:t>
      </w:r>
    </w:p>
    <w:p w:rsidR="008D624D" w:rsidRDefault="00993037">
      <w:pPr>
        <w:spacing w:before="46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2"/>
          <w:sz w:val="6"/>
          <w:szCs w:val="6"/>
          <w:u w:val="single" w:color="000000"/>
        </w:rPr>
        <w:lastRenderedPageBreak/>
        <w:t>A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gen</w:t>
      </w:r>
      <w:r>
        <w:rPr>
          <w:rFonts w:ascii="Arial" w:eastAsia="Arial" w:hAnsi="Arial" w:cs="Arial"/>
          <w:spacing w:val="1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_</w:t>
      </w:r>
      <w:r>
        <w:rPr>
          <w:rFonts w:ascii="Arial" w:eastAsia="Arial" w:hAnsi="Arial" w:cs="Arial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-4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d</w:t>
      </w:r>
    </w:p>
    <w:p w:rsidR="008D624D" w:rsidRDefault="00993037">
      <w:pPr>
        <w:spacing w:before="46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lastRenderedPageBreak/>
        <w:t>i</w:t>
      </w:r>
      <w:r>
        <w:rPr>
          <w:rFonts w:ascii="Arial" w:eastAsia="Arial" w:hAnsi="Arial" w:cs="Arial"/>
          <w:spacing w:val="-13"/>
          <w:w w:val="104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ege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r</w:t>
      </w:r>
    </w:p>
    <w:p w:rsidR="008D624D" w:rsidRDefault="00993037">
      <w:pPr>
        <w:spacing w:before="46"/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num="9" w:space="720" w:equalWidth="0">
            <w:col w:w="742" w:space="248"/>
            <w:col w:w="209" w:space="204"/>
            <w:col w:w="137" w:space="595"/>
            <w:col w:w="836" w:space="291"/>
            <w:col w:w="304" w:space="1274"/>
            <w:col w:w="549" w:space="1348"/>
            <w:col w:w="266" w:space="341"/>
            <w:col w:w="209" w:space="204"/>
            <w:col w:w="4403"/>
          </w:cols>
        </w:sectPr>
      </w:pPr>
      <w:r>
        <w:br w:type="column"/>
      </w:r>
      <w:r>
        <w:rPr>
          <w:rFonts w:ascii="Arial" w:eastAsia="Arial" w:hAnsi="Arial" w:cs="Arial"/>
          <w:spacing w:val="1"/>
          <w:w w:val="104"/>
          <w:sz w:val="6"/>
          <w:szCs w:val="6"/>
          <w:u w:val="single" w:color="000000"/>
        </w:rPr>
        <w:lastRenderedPageBreak/>
        <w:t>&lt;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p</w:t>
      </w:r>
      <w:r>
        <w:rPr>
          <w:rFonts w:ascii="Arial" w:eastAsia="Arial" w:hAnsi="Arial" w:cs="Arial"/>
          <w:spacing w:val="-6"/>
          <w:w w:val="104"/>
          <w:sz w:val="6"/>
          <w:szCs w:val="6"/>
          <w:u w:val="single" w:color="000000"/>
        </w:rPr>
        <w:t>k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&gt;</w:t>
      </w:r>
    </w:p>
    <w:p w:rsidR="008D624D" w:rsidRDefault="00993037">
      <w:pPr>
        <w:spacing w:before="3" w:line="80" w:lineRule="exact"/>
        <w:ind w:left="139" w:right="-10"/>
        <w:jc w:val="both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-1"/>
          <w:w w:val="104"/>
          <w:sz w:val="6"/>
          <w:szCs w:val="6"/>
        </w:rPr>
        <w:lastRenderedPageBreak/>
        <w:t>F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gh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_pa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ss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ange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_na</w:t>
      </w:r>
      <w:r>
        <w:rPr>
          <w:rFonts w:ascii="Arial" w:eastAsia="Arial" w:hAnsi="Arial" w:cs="Arial"/>
          <w:spacing w:val="4"/>
          <w:w w:val="104"/>
          <w:sz w:val="6"/>
          <w:szCs w:val="6"/>
        </w:rPr>
        <w:t>m</w:t>
      </w:r>
      <w:r>
        <w:rPr>
          <w:rFonts w:ascii="Arial" w:eastAsia="Arial" w:hAnsi="Arial" w:cs="Arial"/>
          <w:w w:val="104"/>
          <w:sz w:val="6"/>
          <w:szCs w:val="6"/>
        </w:rPr>
        <w:t xml:space="preserve">e </w:t>
      </w:r>
      <w:r>
        <w:rPr>
          <w:rFonts w:ascii="Arial" w:eastAsia="Arial" w:hAnsi="Arial" w:cs="Arial"/>
          <w:spacing w:val="-1"/>
          <w:w w:val="104"/>
          <w:sz w:val="6"/>
          <w:szCs w:val="6"/>
        </w:rPr>
        <w:t>F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gh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_pa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ss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ange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_ge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w w:val="104"/>
          <w:sz w:val="6"/>
          <w:szCs w:val="6"/>
        </w:rPr>
        <w:t xml:space="preserve">r </w:t>
      </w:r>
      <w:r>
        <w:rPr>
          <w:rFonts w:ascii="Arial" w:eastAsia="Arial" w:hAnsi="Arial" w:cs="Arial"/>
          <w:spacing w:val="-1"/>
          <w:w w:val="104"/>
          <w:sz w:val="6"/>
          <w:szCs w:val="6"/>
        </w:rPr>
        <w:t>F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gh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_pa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ss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ange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k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w w:val="104"/>
          <w:sz w:val="6"/>
          <w:szCs w:val="6"/>
        </w:rPr>
        <w:t>p</w:t>
      </w:r>
    </w:p>
    <w:p w:rsidR="008D624D" w:rsidRDefault="00993037">
      <w:pPr>
        <w:spacing w:before="3" w:line="80" w:lineRule="exact"/>
        <w:ind w:right="-1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100</w:t>
      </w:r>
      <w:r>
        <w:rPr>
          <w:rFonts w:ascii="Arial" w:eastAsia="Arial" w:hAnsi="Arial" w:cs="Arial"/>
          <w:w w:val="104"/>
          <w:sz w:val="6"/>
          <w:szCs w:val="6"/>
        </w:rPr>
        <w:t>) 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20</w:t>
      </w:r>
      <w:r>
        <w:rPr>
          <w:rFonts w:ascii="Arial" w:eastAsia="Arial" w:hAnsi="Arial" w:cs="Arial"/>
          <w:w w:val="104"/>
          <w:sz w:val="6"/>
          <w:szCs w:val="6"/>
        </w:rPr>
        <w:t>) 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30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-1"/>
          <w:w w:val="104"/>
          <w:sz w:val="6"/>
          <w:szCs w:val="6"/>
        </w:rPr>
        <w:lastRenderedPageBreak/>
        <w:t>F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gh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_de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3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o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-6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_pa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ss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ange</w:t>
      </w:r>
      <w:r>
        <w:rPr>
          <w:rFonts w:ascii="Arial" w:eastAsia="Arial" w:hAnsi="Arial" w:cs="Arial"/>
          <w:w w:val="104"/>
          <w:sz w:val="6"/>
          <w:szCs w:val="6"/>
        </w:rPr>
        <w:t>r</w:t>
      </w:r>
    </w:p>
    <w:p w:rsidR="008D624D" w:rsidRDefault="00993037">
      <w:pPr>
        <w:spacing w:before="12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-1"/>
          <w:w w:val="104"/>
          <w:sz w:val="6"/>
          <w:szCs w:val="6"/>
        </w:rPr>
        <w:t>F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gh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_de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3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_p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e_a</w:t>
      </w:r>
      <w:r>
        <w:rPr>
          <w:rFonts w:ascii="Arial" w:eastAsia="Arial" w:hAnsi="Arial" w:cs="Arial"/>
          <w:spacing w:val="-1"/>
          <w:w w:val="104"/>
          <w:sz w:val="6"/>
          <w:szCs w:val="6"/>
        </w:rPr>
        <w:t>w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w w:val="104"/>
          <w:sz w:val="6"/>
          <w:szCs w:val="6"/>
        </w:rPr>
        <w:t>l</w:t>
      </w:r>
    </w:p>
    <w:p w:rsidR="008D624D" w:rsidRDefault="00993037">
      <w:pPr>
        <w:spacing w:before="12" w:line="40" w:lineRule="exact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-1"/>
          <w:w w:val="104"/>
          <w:position w:val="-1"/>
          <w:sz w:val="6"/>
          <w:szCs w:val="6"/>
        </w:rPr>
        <w:t>F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l</w:t>
      </w:r>
      <w:r>
        <w:rPr>
          <w:rFonts w:ascii="Arial" w:eastAsia="Arial" w:hAnsi="Arial" w:cs="Arial"/>
          <w:spacing w:val="-12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i</w:t>
      </w:r>
      <w:r>
        <w:rPr>
          <w:rFonts w:ascii="Arial" w:eastAsia="Arial" w:hAnsi="Arial" w:cs="Arial"/>
          <w:spacing w:val="-12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gh</w:t>
      </w:r>
      <w:r>
        <w:rPr>
          <w:rFonts w:ascii="Arial" w:eastAsia="Arial" w:hAnsi="Arial" w:cs="Arial"/>
          <w:spacing w:val="1"/>
          <w:position w:val="-1"/>
          <w:sz w:val="6"/>
          <w:szCs w:val="6"/>
        </w:rPr>
        <w:t>t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_</w:t>
      </w:r>
      <w:r>
        <w:rPr>
          <w:rFonts w:ascii="Arial" w:eastAsia="Arial" w:hAnsi="Arial" w:cs="Arial"/>
          <w:spacing w:val="1"/>
          <w:position w:val="-1"/>
          <w:sz w:val="6"/>
          <w:szCs w:val="6"/>
        </w:rPr>
        <w:t>t</w:t>
      </w:r>
      <w:r>
        <w:rPr>
          <w:rFonts w:ascii="Arial" w:eastAsia="Arial" w:hAnsi="Arial" w:cs="Arial"/>
          <w:spacing w:val="-2"/>
          <w:position w:val="-1"/>
          <w:sz w:val="6"/>
          <w:szCs w:val="6"/>
        </w:rPr>
        <w:t>r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an</w:t>
      </w:r>
      <w:r>
        <w:rPr>
          <w:rFonts w:ascii="Arial" w:eastAsia="Arial" w:hAnsi="Arial" w:cs="Arial"/>
          <w:spacing w:val="-6"/>
          <w:position w:val="-1"/>
          <w:sz w:val="6"/>
          <w:szCs w:val="6"/>
        </w:rPr>
        <w:t>s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_de</w:t>
      </w:r>
      <w:r>
        <w:rPr>
          <w:rFonts w:ascii="Arial" w:eastAsia="Arial" w:hAnsi="Arial" w:cs="Arial"/>
          <w:spacing w:val="1"/>
          <w:position w:val="-1"/>
          <w:sz w:val="6"/>
          <w:szCs w:val="6"/>
        </w:rPr>
        <w:t>t</w:t>
      </w:r>
      <w:r>
        <w:rPr>
          <w:rFonts w:ascii="Arial" w:eastAsia="Arial" w:hAnsi="Arial" w:cs="Arial"/>
          <w:position w:val="-1"/>
          <w:sz w:val="6"/>
          <w:szCs w:val="6"/>
        </w:rPr>
        <w:t>i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l</w:t>
      </w:r>
      <w:r>
        <w:rPr>
          <w:rFonts w:ascii="Arial" w:eastAsia="Arial" w:hAnsi="Arial" w:cs="Arial"/>
          <w:spacing w:val="-12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_p</w:t>
      </w:r>
      <w:r>
        <w:rPr>
          <w:rFonts w:ascii="Arial" w:eastAsia="Arial" w:hAnsi="Arial" w:cs="Arial"/>
          <w:spacing w:val="-2"/>
          <w:w w:val="104"/>
          <w:position w:val="-1"/>
          <w:sz w:val="6"/>
          <w:szCs w:val="6"/>
        </w:rPr>
        <w:t>r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i</w:t>
      </w:r>
      <w:r>
        <w:rPr>
          <w:rFonts w:ascii="Arial" w:eastAsia="Arial" w:hAnsi="Arial" w:cs="Arial"/>
          <w:spacing w:val="-12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e_</w:t>
      </w:r>
      <w:r>
        <w:rPr>
          <w:rFonts w:ascii="Arial" w:eastAsia="Arial" w:hAnsi="Arial" w:cs="Arial"/>
          <w:spacing w:val="1"/>
          <w:w w:val="104"/>
          <w:position w:val="-1"/>
          <w:sz w:val="6"/>
          <w:szCs w:val="6"/>
        </w:rPr>
        <w:t>f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i</w:t>
      </w:r>
      <w:r>
        <w:rPr>
          <w:rFonts w:ascii="Arial" w:eastAsia="Arial" w:hAnsi="Arial" w:cs="Arial"/>
          <w:spacing w:val="-12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x</w:t>
      </w:r>
    </w:p>
    <w:p w:rsidR="008D624D" w:rsidRDefault="00993037">
      <w:pPr>
        <w:spacing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20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12"/>
        <w:ind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sz w:val="6"/>
          <w:szCs w:val="6"/>
        </w:rPr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20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12" w:line="40" w:lineRule="exact"/>
        <w:ind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position w:val="-1"/>
          <w:sz w:val="6"/>
          <w:szCs w:val="6"/>
        </w:rPr>
        <w:t>v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position w:val="-1"/>
          <w:sz w:val="6"/>
          <w:szCs w:val="6"/>
        </w:rPr>
        <w:t>r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position w:val="-1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20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)</w:t>
      </w:r>
    </w:p>
    <w:p w:rsidR="008D624D" w:rsidRDefault="00993037">
      <w:pPr>
        <w:spacing w:line="4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lastRenderedPageBreak/>
        <w:t>T</w:t>
      </w:r>
      <w:r>
        <w:rPr>
          <w:rFonts w:ascii="Arial" w:eastAsia="Arial" w:hAnsi="Arial" w:cs="Arial"/>
          <w:spacing w:val="-12"/>
          <w:w w:val="104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-2"/>
          <w:sz w:val="6"/>
          <w:szCs w:val="6"/>
          <w:u w:val="single" w:color="000000"/>
        </w:rPr>
        <w:t>r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an</w:t>
      </w:r>
      <w:r>
        <w:rPr>
          <w:rFonts w:ascii="Arial" w:eastAsia="Arial" w:hAnsi="Arial" w:cs="Arial"/>
          <w:spacing w:val="-6"/>
          <w:sz w:val="6"/>
          <w:szCs w:val="6"/>
          <w:u w:val="single" w:color="000000"/>
        </w:rPr>
        <w:t>s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a</w:t>
      </w:r>
      <w:r>
        <w:rPr>
          <w:rFonts w:ascii="Arial" w:eastAsia="Arial" w:hAnsi="Arial" w:cs="Arial"/>
          <w:sz w:val="6"/>
          <w:szCs w:val="6"/>
          <w:u w:val="single" w:color="000000"/>
        </w:rPr>
        <w:t>c</w:t>
      </w:r>
      <w:r>
        <w:rPr>
          <w:rFonts w:ascii="Arial" w:eastAsia="Arial" w:hAnsi="Arial" w:cs="Arial"/>
          <w:spacing w:val="1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-4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on_agen</w:t>
      </w:r>
      <w:r>
        <w:rPr>
          <w:rFonts w:ascii="Arial" w:eastAsia="Arial" w:hAnsi="Arial" w:cs="Arial"/>
          <w:spacing w:val="1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-6"/>
          <w:sz w:val="6"/>
          <w:szCs w:val="6"/>
          <w:u w:val="single" w:color="000000"/>
        </w:rPr>
        <w:t>s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_</w:t>
      </w:r>
      <w:r>
        <w:rPr>
          <w:rFonts w:ascii="Arial" w:eastAsia="Arial" w:hAnsi="Arial" w:cs="Arial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1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d</w:t>
      </w:r>
    </w:p>
    <w:p w:rsidR="008D624D" w:rsidRDefault="00993037">
      <w:pPr>
        <w:spacing w:before="12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2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cc</w:t>
      </w:r>
      <w:r>
        <w:rPr>
          <w:rFonts w:ascii="Arial" w:eastAsia="Arial" w:hAnsi="Arial" w:cs="Arial"/>
          <w:spacing w:val="3"/>
          <w:sz w:val="6"/>
          <w:szCs w:val="6"/>
        </w:rPr>
        <w:t>oun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_ba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3"/>
          <w:sz w:val="6"/>
          <w:szCs w:val="6"/>
        </w:rPr>
        <w:t>e_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5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d</w:t>
      </w:r>
    </w:p>
    <w:p w:rsidR="008D624D" w:rsidRDefault="00993037">
      <w:pPr>
        <w:spacing w:before="12" w:line="60" w:lineRule="exact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2"/>
          <w:position w:val="-1"/>
          <w:sz w:val="6"/>
          <w:szCs w:val="6"/>
        </w:rPr>
        <w:t>A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gen</w:t>
      </w:r>
      <w:r>
        <w:rPr>
          <w:rFonts w:ascii="Arial" w:eastAsia="Arial" w:hAnsi="Arial" w:cs="Arial"/>
          <w:spacing w:val="1"/>
          <w:position w:val="-1"/>
          <w:sz w:val="6"/>
          <w:szCs w:val="6"/>
        </w:rPr>
        <w:t>t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_</w:t>
      </w:r>
      <w:r>
        <w:rPr>
          <w:rFonts w:ascii="Arial" w:eastAsia="Arial" w:hAnsi="Arial" w:cs="Arial"/>
          <w:position w:val="-1"/>
          <w:sz w:val="6"/>
          <w:szCs w:val="6"/>
        </w:rPr>
        <w:t>i</w:t>
      </w:r>
      <w:r>
        <w:rPr>
          <w:rFonts w:ascii="Arial" w:eastAsia="Arial" w:hAnsi="Arial" w:cs="Arial"/>
          <w:spacing w:val="-4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d</w:t>
      </w:r>
    </w:p>
    <w:p w:rsidR="008D624D" w:rsidRDefault="00993037">
      <w:pPr>
        <w:spacing w:line="4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lastRenderedPageBreak/>
        <w:t>i</w:t>
      </w:r>
      <w:r>
        <w:rPr>
          <w:rFonts w:ascii="Arial" w:eastAsia="Arial" w:hAnsi="Arial" w:cs="Arial"/>
          <w:spacing w:val="-13"/>
          <w:w w:val="104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ege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r</w:t>
      </w:r>
    </w:p>
    <w:p w:rsidR="008D624D" w:rsidRDefault="00993037">
      <w:pPr>
        <w:spacing w:before="12" w:line="282" w:lineRule="auto"/>
        <w:ind w:right="-1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 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</w:t>
      </w:r>
    </w:p>
    <w:p w:rsidR="008D624D" w:rsidRDefault="00993037">
      <w:pPr>
        <w:spacing w:line="40" w:lineRule="exact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1"/>
          <w:w w:val="104"/>
          <w:sz w:val="6"/>
          <w:szCs w:val="6"/>
        </w:rPr>
        <w:lastRenderedPageBreak/>
        <w:t>&lt;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p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k</w:t>
      </w:r>
      <w:r>
        <w:rPr>
          <w:rFonts w:ascii="Arial" w:eastAsia="Arial" w:hAnsi="Arial" w:cs="Arial"/>
          <w:w w:val="104"/>
          <w:sz w:val="6"/>
          <w:szCs w:val="6"/>
        </w:rPr>
        <w:t>&gt;</w:t>
      </w:r>
    </w:p>
    <w:p w:rsidR="008D624D" w:rsidRDefault="00993037">
      <w:pPr>
        <w:spacing w:before="12"/>
        <w:ind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1"/>
          <w:w w:val="104"/>
          <w:sz w:val="6"/>
          <w:szCs w:val="6"/>
        </w:rPr>
        <w:t>&lt;f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k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2</w:t>
      </w:r>
      <w:r>
        <w:rPr>
          <w:rFonts w:ascii="Arial" w:eastAsia="Arial" w:hAnsi="Arial" w:cs="Arial"/>
          <w:w w:val="104"/>
          <w:sz w:val="6"/>
          <w:szCs w:val="6"/>
        </w:rPr>
        <w:t>&gt;</w:t>
      </w:r>
    </w:p>
    <w:p w:rsidR="008D624D" w:rsidRDefault="00993037">
      <w:pPr>
        <w:spacing w:before="12"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1"/>
          <w:w w:val="104"/>
          <w:position w:val="-1"/>
          <w:sz w:val="6"/>
          <w:szCs w:val="6"/>
        </w:rPr>
        <w:t>&lt;f</w:t>
      </w:r>
      <w:r>
        <w:rPr>
          <w:rFonts w:ascii="Arial" w:eastAsia="Arial" w:hAnsi="Arial" w:cs="Arial"/>
          <w:spacing w:val="-6"/>
          <w:w w:val="104"/>
          <w:position w:val="-1"/>
          <w:sz w:val="6"/>
          <w:szCs w:val="6"/>
        </w:rPr>
        <w:t>k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1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&gt;</w:t>
      </w:r>
    </w:p>
    <w:p w:rsidR="008D624D" w:rsidRDefault="00993037">
      <w:pPr>
        <w:spacing w:line="2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2"/>
          <w:w w:val="104"/>
          <w:position w:val="1"/>
          <w:sz w:val="6"/>
          <w:szCs w:val="6"/>
        </w:rPr>
        <w:lastRenderedPageBreak/>
        <w:t>A</w:t>
      </w:r>
      <w:r>
        <w:rPr>
          <w:rFonts w:ascii="Arial" w:eastAsia="Arial" w:hAnsi="Arial" w:cs="Arial"/>
          <w:spacing w:val="3"/>
          <w:w w:val="104"/>
          <w:position w:val="1"/>
          <w:sz w:val="6"/>
          <w:szCs w:val="6"/>
        </w:rPr>
        <w:t>gen</w:t>
      </w:r>
      <w:r>
        <w:rPr>
          <w:rFonts w:ascii="Arial" w:eastAsia="Arial" w:hAnsi="Arial" w:cs="Arial"/>
          <w:spacing w:val="1"/>
          <w:w w:val="104"/>
          <w:position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position w:val="1"/>
          <w:sz w:val="6"/>
          <w:szCs w:val="6"/>
        </w:rPr>
        <w:t>_na</w:t>
      </w:r>
      <w:r>
        <w:rPr>
          <w:rFonts w:ascii="Arial" w:eastAsia="Arial" w:hAnsi="Arial" w:cs="Arial"/>
          <w:spacing w:val="4"/>
          <w:w w:val="104"/>
          <w:position w:val="1"/>
          <w:sz w:val="6"/>
          <w:szCs w:val="6"/>
        </w:rPr>
        <w:t>m</w:t>
      </w:r>
      <w:r>
        <w:rPr>
          <w:rFonts w:ascii="Arial" w:eastAsia="Arial" w:hAnsi="Arial" w:cs="Arial"/>
          <w:w w:val="104"/>
          <w:position w:val="1"/>
          <w:sz w:val="6"/>
          <w:szCs w:val="6"/>
        </w:rPr>
        <w:t>e</w:t>
      </w:r>
    </w:p>
    <w:p w:rsidR="008D624D" w:rsidRDefault="00993037">
      <w:pPr>
        <w:spacing w:before="12"/>
        <w:ind w:right="-28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2"/>
          <w:sz w:val="6"/>
          <w:szCs w:val="6"/>
        </w:rPr>
        <w:t>A</w:t>
      </w:r>
      <w:r>
        <w:rPr>
          <w:rFonts w:ascii="Arial" w:eastAsia="Arial" w:hAnsi="Arial" w:cs="Arial"/>
          <w:spacing w:val="3"/>
          <w:sz w:val="6"/>
          <w:szCs w:val="6"/>
        </w:rPr>
        <w:t>gen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_e</w:t>
      </w:r>
      <w:r>
        <w:rPr>
          <w:rFonts w:ascii="Arial" w:eastAsia="Arial" w:hAnsi="Arial" w:cs="Arial"/>
          <w:spacing w:val="4"/>
          <w:sz w:val="6"/>
          <w:szCs w:val="6"/>
        </w:rPr>
        <w:t>m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1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l</w:t>
      </w:r>
    </w:p>
    <w:p w:rsidR="008D624D" w:rsidRDefault="00993037">
      <w:pPr>
        <w:spacing w:before="12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2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gen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_h</w:t>
      </w:r>
      <w:r>
        <w:rPr>
          <w:rFonts w:ascii="Arial" w:eastAsia="Arial" w:hAnsi="Arial" w:cs="Arial"/>
          <w:w w:val="104"/>
          <w:sz w:val="6"/>
          <w:szCs w:val="6"/>
        </w:rPr>
        <w:t>p</w:t>
      </w:r>
    </w:p>
    <w:p w:rsidR="008D624D" w:rsidRDefault="00993037">
      <w:pPr>
        <w:spacing w:line="20" w:lineRule="exact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position w:val="1"/>
          <w:sz w:val="6"/>
          <w:szCs w:val="6"/>
        </w:rPr>
        <w:lastRenderedPageBreak/>
        <w:t>v</w:t>
      </w:r>
      <w:r>
        <w:rPr>
          <w:rFonts w:ascii="Arial" w:eastAsia="Arial" w:hAnsi="Arial" w:cs="Arial"/>
          <w:spacing w:val="3"/>
          <w:w w:val="104"/>
          <w:position w:val="1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position w:val="1"/>
          <w:sz w:val="6"/>
          <w:szCs w:val="6"/>
        </w:rPr>
        <w:t>r</w:t>
      </w:r>
      <w:r>
        <w:rPr>
          <w:rFonts w:ascii="Arial" w:eastAsia="Arial" w:hAnsi="Arial" w:cs="Arial"/>
          <w:w w:val="104"/>
          <w:position w:val="1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position w:val="1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position w:val="1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position w:val="1"/>
          <w:sz w:val="6"/>
          <w:szCs w:val="6"/>
        </w:rPr>
        <w:t>100</w:t>
      </w:r>
      <w:r>
        <w:rPr>
          <w:rFonts w:ascii="Arial" w:eastAsia="Arial" w:hAnsi="Arial" w:cs="Arial"/>
          <w:w w:val="104"/>
          <w:position w:val="1"/>
          <w:sz w:val="6"/>
          <w:szCs w:val="6"/>
        </w:rPr>
        <w:t>)</w:t>
      </w:r>
    </w:p>
    <w:p w:rsidR="008D624D" w:rsidRDefault="00993037">
      <w:pPr>
        <w:spacing w:before="12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sz w:val="6"/>
          <w:szCs w:val="6"/>
        </w:rPr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100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12"/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num="9" w:space="720" w:equalWidth="0">
            <w:col w:w="842" w:space="148"/>
            <w:col w:w="365" w:space="780"/>
            <w:col w:w="1014" w:space="112"/>
            <w:col w:w="328" w:space="699"/>
            <w:col w:w="666" w:space="429"/>
            <w:col w:w="209" w:space="167"/>
            <w:col w:w="156" w:space="821"/>
            <w:col w:w="379" w:space="228"/>
            <w:col w:w="4817"/>
          </w:cols>
        </w:sectPr>
      </w:pPr>
      <w:r>
        <w:rPr>
          <w:rFonts w:ascii="Arial" w:eastAsia="Arial" w:hAnsi="Arial" w:cs="Arial"/>
          <w:w w:val="104"/>
          <w:sz w:val="6"/>
          <w:szCs w:val="6"/>
        </w:rPr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100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8" w:line="20" w:lineRule="exact"/>
        <w:ind w:left="139"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-1"/>
          <w:w w:val="104"/>
          <w:position w:val="-3"/>
          <w:sz w:val="6"/>
          <w:szCs w:val="6"/>
        </w:rPr>
        <w:lastRenderedPageBreak/>
        <w:t>F</w:t>
      </w:r>
      <w:r>
        <w:rPr>
          <w:rFonts w:ascii="Arial" w:eastAsia="Arial" w:hAnsi="Arial" w:cs="Arial"/>
          <w:w w:val="104"/>
          <w:position w:val="-3"/>
          <w:sz w:val="6"/>
          <w:szCs w:val="6"/>
        </w:rPr>
        <w:t>l</w:t>
      </w:r>
      <w:r>
        <w:rPr>
          <w:rFonts w:ascii="Arial" w:eastAsia="Arial" w:hAnsi="Arial" w:cs="Arial"/>
          <w:spacing w:val="-12"/>
          <w:position w:val="-3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position w:val="-3"/>
          <w:sz w:val="6"/>
          <w:szCs w:val="6"/>
        </w:rPr>
        <w:t>i</w:t>
      </w:r>
      <w:r>
        <w:rPr>
          <w:rFonts w:ascii="Arial" w:eastAsia="Arial" w:hAnsi="Arial" w:cs="Arial"/>
          <w:spacing w:val="-12"/>
          <w:position w:val="-3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position w:val="-3"/>
          <w:sz w:val="6"/>
          <w:szCs w:val="6"/>
        </w:rPr>
        <w:t>gh</w:t>
      </w:r>
      <w:r>
        <w:rPr>
          <w:rFonts w:ascii="Arial" w:eastAsia="Arial" w:hAnsi="Arial" w:cs="Arial"/>
          <w:spacing w:val="1"/>
          <w:position w:val="-3"/>
          <w:sz w:val="6"/>
          <w:szCs w:val="6"/>
        </w:rPr>
        <w:t>t</w:t>
      </w:r>
      <w:r>
        <w:rPr>
          <w:rFonts w:ascii="Arial" w:eastAsia="Arial" w:hAnsi="Arial" w:cs="Arial"/>
          <w:spacing w:val="3"/>
          <w:position w:val="-3"/>
          <w:sz w:val="6"/>
          <w:szCs w:val="6"/>
        </w:rPr>
        <w:t>_pa</w:t>
      </w:r>
      <w:r>
        <w:rPr>
          <w:rFonts w:ascii="Arial" w:eastAsia="Arial" w:hAnsi="Arial" w:cs="Arial"/>
          <w:spacing w:val="-6"/>
          <w:position w:val="-3"/>
          <w:sz w:val="6"/>
          <w:szCs w:val="6"/>
        </w:rPr>
        <w:t>ss</w:t>
      </w:r>
      <w:r>
        <w:rPr>
          <w:rFonts w:ascii="Arial" w:eastAsia="Arial" w:hAnsi="Arial" w:cs="Arial"/>
          <w:spacing w:val="3"/>
          <w:position w:val="-3"/>
          <w:sz w:val="6"/>
          <w:szCs w:val="6"/>
        </w:rPr>
        <w:t>ange</w:t>
      </w:r>
      <w:r>
        <w:rPr>
          <w:rFonts w:ascii="Arial" w:eastAsia="Arial" w:hAnsi="Arial" w:cs="Arial"/>
          <w:spacing w:val="-2"/>
          <w:position w:val="-3"/>
          <w:sz w:val="6"/>
          <w:szCs w:val="6"/>
        </w:rPr>
        <w:t>r</w:t>
      </w:r>
      <w:r>
        <w:rPr>
          <w:rFonts w:ascii="Arial" w:eastAsia="Arial" w:hAnsi="Arial" w:cs="Arial"/>
          <w:spacing w:val="3"/>
          <w:position w:val="-3"/>
          <w:sz w:val="6"/>
          <w:szCs w:val="6"/>
        </w:rPr>
        <w:t>_b</w:t>
      </w:r>
      <w:r>
        <w:rPr>
          <w:rFonts w:ascii="Arial" w:eastAsia="Arial" w:hAnsi="Arial" w:cs="Arial"/>
          <w:position w:val="-3"/>
          <w:sz w:val="6"/>
          <w:szCs w:val="6"/>
        </w:rPr>
        <w:t>i</w:t>
      </w:r>
      <w:r>
        <w:rPr>
          <w:rFonts w:ascii="Arial" w:eastAsia="Arial" w:hAnsi="Arial" w:cs="Arial"/>
          <w:spacing w:val="7"/>
          <w:position w:val="-3"/>
          <w:sz w:val="6"/>
          <w:szCs w:val="6"/>
        </w:rPr>
        <w:t xml:space="preserve"> </w:t>
      </w:r>
      <w:r>
        <w:rPr>
          <w:rFonts w:ascii="Arial" w:eastAsia="Arial" w:hAnsi="Arial" w:cs="Arial"/>
          <w:spacing w:val="-2"/>
          <w:position w:val="-3"/>
          <w:sz w:val="6"/>
          <w:szCs w:val="6"/>
        </w:rPr>
        <w:t>r</w:t>
      </w:r>
      <w:r>
        <w:rPr>
          <w:rFonts w:ascii="Arial" w:eastAsia="Arial" w:hAnsi="Arial" w:cs="Arial"/>
          <w:spacing w:val="1"/>
          <w:position w:val="-3"/>
          <w:sz w:val="6"/>
          <w:szCs w:val="6"/>
        </w:rPr>
        <w:t>t</w:t>
      </w:r>
      <w:r>
        <w:rPr>
          <w:rFonts w:ascii="Arial" w:eastAsia="Arial" w:hAnsi="Arial" w:cs="Arial"/>
          <w:spacing w:val="3"/>
          <w:position w:val="-3"/>
          <w:sz w:val="6"/>
          <w:szCs w:val="6"/>
        </w:rPr>
        <w:t>hda</w:t>
      </w:r>
      <w:r>
        <w:rPr>
          <w:rFonts w:ascii="Arial" w:eastAsia="Arial" w:hAnsi="Arial" w:cs="Arial"/>
          <w:spacing w:val="1"/>
          <w:position w:val="-3"/>
          <w:sz w:val="6"/>
          <w:szCs w:val="6"/>
        </w:rPr>
        <w:t>t</w:t>
      </w:r>
      <w:r>
        <w:rPr>
          <w:rFonts w:ascii="Arial" w:eastAsia="Arial" w:hAnsi="Arial" w:cs="Arial"/>
          <w:position w:val="-3"/>
          <w:sz w:val="6"/>
          <w:szCs w:val="6"/>
        </w:rPr>
        <w:t xml:space="preserve">e  </w:t>
      </w:r>
      <w:r>
        <w:rPr>
          <w:rFonts w:ascii="Arial" w:eastAsia="Arial" w:hAnsi="Arial" w:cs="Arial"/>
          <w:spacing w:val="12"/>
          <w:position w:val="-3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position w:val="-3"/>
          <w:sz w:val="6"/>
          <w:szCs w:val="6"/>
        </w:rPr>
        <w:t>da</w:t>
      </w:r>
      <w:r>
        <w:rPr>
          <w:rFonts w:ascii="Arial" w:eastAsia="Arial" w:hAnsi="Arial" w:cs="Arial"/>
          <w:spacing w:val="1"/>
          <w:w w:val="104"/>
          <w:position w:val="-3"/>
          <w:sz w:val="6"/>
          <w:szCs w:val="6"/>
        </w:rPr>
        <w:t>t</w:t>
      </w:r>
      <w:r>
        <w:rPr>
          <w:rFonts w:ascii="Arial" w:eastAsia="Arial" w:hAnsi="Arial" w:cs="Arial"/>
          <w:w w:val="104"/>
          <w:position w:val="-3"/>
          <w:sz w:val="6"/>
          <w:szCs w:val="6"/>
        </w:rPr>
        <w:t>e</w:t>
      </w:r>
    </w:p>
    <w:p w:rsidR="008D624D" w:rsidRDefault="00993037">
      <w:pPr>
        <w:spacing w:line="4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-1"/>
          <w:w w:val="104"/>
          <w:position w:val="-1"/>
          <w:sz w:val="6"/>
          <w:szCs w:val="6"/>
        </w:rPr>
        <w:lastRenderedPageBreak/>
        <w:t>F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l</w:t>
      </w:r>
      <w:r>
        <w:rPr>
          <w:rFonts w:ascii="Arial" w:eastAsia="Arial" w:hAnsi="Arial" w:cs="Arial"/>
          <w:spacing w:val="-12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i</w:t>
      </w:r>
      <w:r>
        <w:rPr>
          <w:rFonts w:ascii="Arial" w:eastAsia="Arial" w:hAnsi="Arial" w:cs="Arial"/>
          <w:spacing w:val="-12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gh</w:t>
      </w:r>
      <w:r>
        <w:rPr>
          <w:rFonts w:ascii="Arial" w:eastAsia="Arial" w:hAnsi="Arial" w:cs="Arial"/>
          <w:spacing w:val="1"/>
          <w:position w:val="-1"/>
          <w:sz w:val="6"/>
          <w:szCs w:val="6"/>
        </w:rPr>
        <w:t>t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_</w:t>
      </w:r>
      <w:r>
        <w:rPr>
          <w:rFonts w:ascii="Arial" w:eastAsia="Arial" w:hAnsi="Arial" w:cs="Arial"/>
          <w:spacing w:val="1"/>
          <w:position w:val="-1"/>
          <w:sz w:val="6"/>
          <w:szCs w:val="6"/>
        </w:rPr>
        <w:t>t</w:t>
      </w:r>
      <w:r>
        <w:rPr>
          <w:rFonts w:ascii="Arial" w:eastAsia="Arial" w:hAnsi="Arial" w:cs="Arial"/>
          <w:spacing w:val="-2"/>
          <w:position w:val="-1"/>
          <w:sz w:val="6"/>
          <w:szCs w:val="6"/>
        </w:rPr>
        <w:t>r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an</w:t>
      </w:r>
      <w:r>
        <w:rPr>
          <w:rFonts w:ascii="Arial" w:eastAsia="Arial" w:hAnsi="Arial" w:cs="Arial"/>
          <w:spacing w:val="-6"/>
          <w:position w:val="-1"/>
          <w:sz w:val="6"/>
          <w:szCs w:val="6"/>
        </w:rPr>
        <w:t>s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_de</w:t>
      </w:r>
      <w:r>
        <w:rPr>
          <w:rFonts w:ascii="Arial" w:eastAsia="Arial" w:hAnsi="Arial" w:cs="Arial"/>
          <w:spacing w:val="1"/>
          <w:position w:val="-1"/>
          <w:sz w:val="6"/>
          <w:szCs w:val="6"/>
        </w:rPr>
        <w:t>t</w:t>
      </w:r>
      <w:r>
        <w:rPr>
          <w:rFonts w:ascii="Arial" w:eastAsia="Arial" w:hAnsi="Arial" w:cs="Arial"/>
          <w:position w:val="-1"/>
          <w:sz w:val="6"/>
          <w:szCs w:val="6"/>
        </w:rPr>
        <w:t>i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l</w:t>
      </w:r>
      <w:r>
        <w:rPr>
          <w:rFonts w:ascii="Arial" w:eastAsia="Arial" w:hAnsi="Arial" w:cs="Arial"/>
          <w:spacing w:val="-12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_</w:t>
      </w:r>
      <w:r>
        <w:rPr>
          <w:rFonts w:ascii="Arial" w:eastAsia="Arial" w:hAnsi="Arial" w:cs="Arial"/>
          <w:spacing w:val="-6"/>
          <w:position w:val="-1"/>
          <w:sz w:val="6"/>
          <w:szCs w:val="6"/>
        </w:rPr>
        <w:t>s</w:t>
      </w:r>
      <w:r>
        <w:rPr>
          <w:rFonts w:ascii="Arial" w:eastAsia="Arial" w:hAnsi="Arial" w:cs="Arial"/>
          <w:spacing w:val="1"/>
          <w:position w:val="-1"/>
          <w:sz w:val="6"/>
          <w:szCs w:val="6"/>
        </w:rPr>
        <w:t>t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a</w:t>
      </w:r>
      <w:r>
        <w:rPr>
          <w:rFonts w:ascii="Arial" w:eastAsia="Arial" w:hAnsi="Arial" w:cs="Arial"/>
          <w:spacing w:val="1"/>
          <w:position w:val="-1"/>
          <w:sz w:val="6"/>
          <w:szCs w:val="6"/>
        </w:rPr>
        <w:t>t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u</w:t>
      </w:r>
      <w:r>
        <w:rPr>
          <w:rFonts w:ascii="Arial" w:eastAsia="Arial" w:hAnsi="Arial" w:cs="Arial"/>
          <w:spacing w:val="-6"/>
          <w:position w:val="-1"/>
          <w:sz w:val="6"/>
          <w:szCs w:val="6"/>
        </w:rPr>
        <w:t>s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_</w:t>
      </w:r>
      <w:r>
        <w:rPr>
          <w:rFonts w:ascii="Arial" w:eastAsia="Arial" w:hAnsi="Arial" w:cs="Arial"/>
          <w:position w:val="-1"/>
          <w:sz w:val="6"/>
          <w:szCs w:val="6"/>
        </w:rPr>
        <w:t>i</w:t>
      </w:r>
      <w:r>
        <w:rPr>
          <w:rFonts w:ascii="Arial" w:eastAsia="Arial" w:hAnsi="Arial" w:cs="Arial"/>
          <w:spacing w:val="-2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spacing w:val="-6"/>
          <w:w w:val="104"/>
          <w:position w:val="-1"/>
          <w:sz w:val="6"/>
          <w:szCs w:val="6"/>
        </w:rPr>
        <w:t>ss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ue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d</w:t>
      </w:r>
    </w:p>
    <w:p w:rsidR="008D624D" w:rsidRDefault="00993037">
      <w:pPr>
        <w:spacing w:line="4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position w:val="-1"/>
          <w:sz w:val="6"/>
          <w:szCs w:val="6"/>
        </w:rPr>
        <w:lastRenderedPageBreak/>
        <w:t>i</w:t>
      </w:r>
      <w:r>
        <w:rPr>
          <w:rFonts w:ascii="Arial" w:eastAsia="Arial" w:hAnsi="Arial" w:cs="Arial"/>
          <w:spacing w:val="-12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position w:val="-1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ege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r</w:t>
      </w:r>
    </w:p>
    <w:p w:rsidR="008D624D" w:rsidRDefault="00993037">
      <w:pPr>
        <w:spacing w:line="4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4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on_agen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od</w:t>
      </w:r>
      <w:r>
        <w:rPr>
          <w:rFonts w:ascii="Arial" w:eastAsia="Arial" w:hAnsi="Arial" w:cs="Arial"/>
          <w:w w:val="104"/>
          <w:sz w:val="6"/>
          <w:szCs w:val="6"/>
        </w:rPr>
        <w:t>e</w:t>
      </w:r>
    </w:p>
    <w:p w:rsidR="008D624D" w:rsidRDefault="00993037">
      <w:pPr>
        <w:spacing w:line="4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10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line="2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2"/>
          <w:w w:val="104"/>
          <w:position w:val="1"/>
          <w:sz w:val="6"/>
          <w:szCs w:val="6"/>
        </w:rPr>
        <w:lastRenderedPageBreak/>
        <w:t>A</w:t>
      </w:r>
      <w:r>
        <w:rPr>
          <w:rFonts w:ascii="Arial" w:eastAsia="Arial" w:hAnsi="Arial" w:cs="Arial"/>
          <w:spacing w:val="3"/>
          <w:w w:val="104"/>
          <w:position w:val="1"/>
          <w:sz w:val="6"/>
          <w:szCs w:val="6"/>
        </w:rPr>
        <w:t>gen</w:t>
      </w:r>
      <w:r>
        <w:rPr>
          <w:rFonts w:ascii="Arial" w:eastAsia="Arial" w:hAnsi="Arial" w:cs="Arial"/>
          <w:spacing w:val="1"/>
          <w:w w:val="104"/>
          <w:position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position w:val="1"/>
          <w:sz w:val="6"/>
          <w:szCs w:val="6"/>
        </w:rPr>
        <w:t>_pa</w:t>
      </w:r>
      <w:r>
        <w:rPr>
          <w:rFonts w:ascii="Arial" w:eastAsia="Arial" w:hAnsi="Arial" w:cs="Arial"/>
          <w:spacing w:val="-6"/>
          <w:w w:val="104"/>
          <w:position w:val="1"/>
          <w:sz w:val="6"/>
          <w:szCs w:val="6"/>
        </w:rPr>
        <w:t>ss</w:t>
      </w:r>
      <w:r>
        <w:rPr>
          <w:rFonts w:ascii="Arial" w:eastAsia="Arial" w:hAnsi="Arial" w:cs="Arial"/>
          <w:spacing w:val="-1"/>
          <w:w w:val="104"/>
          <w:position w:val="1"/>
          <w:sz w:val="6"/>
          <w:szCs w:val="6"/>
        </w:rPr>
        <w:t>w</w:t>
      </w:r>
      <w:r>
        <w:rPr>
          <w:rFonts w:ascii="Arial" w:eastAsia="Arial" w:hAnsi="Arial" w:cs="Arial"/>
          <w:spacing w:val="3"/>
          <w:w w:val="104"/>
          <w:position w:val="1"/>
          <w:sz w:val="6"/>
          <w:szCs w:val="6"/>
        </w:rPr>
        <w:t>o</w:t>
      </w:r>
      <w:r>
        <w:rPr>
          <w:rFonts w:ascii="Arial" w:eastAsia="Arial" w:hAnsi="Arial" w:cs="Arial"/>
          <w:spacing w:val="-2"/>
          <w:w w:val="104"/>
          <w:position w:val="1"/>
          <w:sz w:val="6"/>
          <w:szCs w:val="6"/>
        </w:rPr>
        <w:t>r</w:t>
      </w:r>
      <w:r>
        <w:rPr>
          <w:rFonts w:ascii="Arial" w:eastAsia="Arial" w:hAnsi="Arial" w:cs="Arial"/>
          <w:w w:val="104"/>
          <w:position w:val="1"/>
          <w:sz w:val="6"/>
          <w:szCs w:val="6"/>
        </w:rPr>
        <w:t>d</w:t>
      </w:r>
    </w:p>
    <w:p w:rsidR="008D624D" w:rsidRDefault="00993037">
      <w:pPr>
        <w:spacing w:line="20" w:lineRule="exact"/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num="7" w:space="720" w:equalWidth="0">
            <w:col w:w="1119" w:space="1016"/>
            <w:col w:w="928" w:space="198"/>
            <w:col w:w="209" w:space="818"/>
            <w:col w:w="754" w:space="342"/>
            <w:col w:w="240" w:space="1112"/>
            <w:col w:w="473" w:space="134"/>
            <w:col w:w="4817"/>
          </w:cols>
        </w:sectPr>
      </w:pPr>
      <w:r>
        <w:br w:type="column"/>
      </w:r>
      <w:r>
        <w:rPr>
          <w:rFonts w:ascii="Arial" w:eastAsia="Arial" w:hAnsi="Arial" w:cs="Arial"/>
          <w:w w:val="104"/>
          <w:position w:val="1"/>
          <w:sz w:val="6"/>
          <w:szCs w:val="6"/>
        </w:rPr>
        <w:lastRenderedPageBreak/>
        <w:t>v</w:t>
      </w:r>
      <w:r>
        <w:rPr>
          <w:rFonts w:ascii="Arial" w:eastAsia="Arial" w:hAnsi="Arial" w:cs="Arial"/>
          <w:spacing w:val="3"/>
          <w:w w:val="104"/>
          <w:position w:val="1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position w:val="1"/>
          <w:sz w:val="6"/>
          <w:szCs w:val="6"/>
        </w:rPr>
        <w:t>r</w:t>
      </w:r>
      <w:r>
        <w:rPr>
          <w:rFonts w:ascii="Arial" w:eastAsia="Arial" w:hAnsi="Arial" w:cs="Arial"/>
          <w:w w:val="104"/>
          <w:position w:val="1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position w:val="1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position w:val="1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position w:val="1"/>
          <w:sz w:val="6"/>
          <w:szCs w:val="6"/>
        </w:rPr>
        <w:t>200</w:t>
      </w:r>
      <w:r>
        <w:rPr>
          <w:rFonts w:ascii="Arial" w:eastAsia="Arial" w:hAnsi="Arial" w:cs="Arial"/>
          <w:w w:val="104"/>
          <w:position w:val="1"/>
          <w:sz w:val="6"/>
          <w:szCs w:val="6"/>
        </w:rPr>
        <w:t>)</w:t>
      </w:r>
    </w:p>
    <w:p w:rsidR="008D624D" w:rsidRDefault="00993037">
      <w:pPr>
        <w:spacing w:before="20" w:line="60" w:lineRule="exact"/>
        <w:jc w:val="right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position w:val="-1"/>
          <w:sz w:val="6"/>
          <w:szCs w:val="6"/>
        </w:rPr>
        <w:lastRenderedPageBreak/>
        <w:t>T</w:t>
      </w:r>
      <w:r>
        <w:rPr>
          <w:rFonts w:ascii="Arial" w:eastAsia="Arial" w:hAnsi="Arial" w:cs="Arial"/>
          <w:spacing w:val="-11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spacing w:val="-2"/>
          <w:position w:val="-1"/>
          <w:sz w:val="6"/>
          <w:szCs w:val="6"/>
        </w:rPr>
        <w:t>r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an</w:t>
      </w:r>
      <w:r>
        <w:rPr>
          <w:rFonts w:ascii="Arial" w:eastAsia="Arial" w:hAnsi="Arial" w:cs="Arial"/>
          <w:spacing w:val="-6"/>
          <w:position w:val="-1"/>
          <w:sz w:val="6"/>
          <w:szCs w:val="6"/>
        </w:rPr>
        <w:t>s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a</w:t>
      </w:r>
      <w:r>
        <w:rPr>
          <w:rFonts w:ascii="Arial" w:eastAsia="Arial" w:hAnsi="Arial" w:cs="Arial"/>
          <w:position w:val="-1"/>
          <w:sz w:val="6"/>
          <w:szCs w:val="6"/>
        </w:rPr>
        <w:t>c</w:t>
      </w:r>
      <w:r>
        <w:rPr>
          <w:rFonts w:ascii="Arial" w:eastAsia="Arial" w:hAnsi="Arial" w:cs="Arial"/>
          <w:spacing w:val="1"/>
          <w:position w:val="-1"/>
          <w:sz w:val="6"/>
          <w:szCs w:val="6"/>
        </w:rPr>
        <w:t>t</w:t>
      </w:r>
      <w:r>
        <w:rPr>
          <w:rFonts w:ascii="Arial" w:eastAsia="Arial" w:hAnsi="Arial" w:cs="Arial"/>
          <w:position w:val="-1"/>
          <w:sz w:val="6"/>
          <w:szCs w:val="6"/>
        </w:rPr>
        <w:t>i</w:t>
      </w:r>
      <w:r>
        <w:rPr>
          <w:rFonts w:ascii="Arial" w:eastAsia="Arial" w:hAnsi="Arial" w:cs="Arial"/>
          <w:spacing w:val="-4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on_agen</w:t>
      </w:r>
      <w:r>
        <w:rPr>
          <w:rFonts w:ascii="Arial" w:eastAsia="Arial" w:hAnsi="Arial" w:cs="Arial"/>
          <w:spacing w:val="1"/>
          <w:position w:val="-1"/>
          <w:sz w:val="6"/>
          <w:szCs w:val="6"/>
        </w:rPr>
        <w:t>t</w:t>
      </w:r>
      <w:r>
        <w:rPr>
          <w:rFonts w:ascii="Arial" w:eastAsia="Arial" w:hAnsi="Arial" w:cs="Arial"/>
          <w:spacing w:val="-6"/>
          <w:position w:val="-1"/>
          <w:sz w:val="6"/>
          <w:szCs w:val="6"/>
        </w:rPr>
        <w:t>s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_</w:t>
      </w:r>
      <w:r>
        <w:rPr>
          <w:rFonts w:ascii="Arial" w:eastAsia="Arial" w:hAnsi="Arial" w:cs="Arial"/>
          <w:spacing w:val="1"/>
          <w:position w:val="-1"/>
          <w:sz w:val="6"/>
          <w:szCs w:val="6"/>
        </w:rPr>
        <w:t>t</w:t>
      </w:r>
      <w:r>
        <w:rPr>
          <w:rFonts w:ascii="Arial" w:eastAsia="Arial" w:hAnsi="Arial" w:cs="Arial"/>
          <w:position w:val="-1"/>
          <w:sz w:val="6"/>
          <w:szCs w:val="6"/>
        </w:rPr>
        <w:t>i</w:t>
      </w:r>
      <w:r>
        <w:rPr>
          <w:rFonts w:ascii="Arial" w:eastAsia="Arial" w:hAnsi="Arial" w:cs="Arial"/>
          <w:spacing w:val="2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spacing w:val="4"/>
          <w:w w:val="104"/>
          <w:position w:val="-1"/>
          <w:sz w:val="6"/>
          <w:szCs w:val="6"/>
        </w:rPr>
        <w:t>m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e</w:t>
      </w:r>
    </w:p>
    <w:p w:rsidR="008D624D" w:rsidRDefault="00993037">
      <w:pPr>
        <w:spacing w:before="20"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1"/>
          <w:w w:val="104"/>
          <w:position w:val="-1"/>
          <w:sz w:val="6"/>
          <w:szCs w:val="6"/>
        </w:rPr>
        <w:lastRenderedPageBreak/>
        <w:t>t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i</w:t>
      </w:r>
      <w:r>
        <w:rPr>
          <w:rFonts w:ascii="Arial" w:eastAsia="Arial" w:hAnsi="Arial" w:cs="Arial"/>
          <w:spacing w:val="-12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spacing w:val="4"/>
          <w:w w:val="104"/>
          <w:position w:val="-1"/>
          <w:sz w:val="6"/>
          <w:szCs w:val="6"/>
        </w:rPr>
        <w:t>m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e</w:t>
      </w:r>
      <w:r>
        <w:rPr>
          <w:rFonts w:ascii="Arial" w:eastAsia="Arial" w:hAnsi="Arial" w:cs="Arial"/>
          <w:spacing w:val="-6"/>
          <w:w w:val="104"/>
          <w:position w:val="-1"/>
          <w:sz w:val="6"/>
          <w:szCs w:val="6"/>
        </w:rPr>
        <w:t>s</w:t>
      </w:r>
      <w:r>
        <w:rPr>
          <w:rFonts w:ascii="Arial" w:eastAsia="Arial" w:hAnsi="Arial" w:cs="Arial"/>
          <w:spacing w:val="1"/>
          <w:w w:val="104"/>
          <w:position w:val="-1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a</w:t>
      </w:r>
      <w:r>
        <w:rPr>
          <w:rFonts w:ascii="Arial" w:eastAsia="Arial" w:hAnsi="Arial" w:cs="Arial"/>
          <w:spacing w:val="4"/>
          <w:w w:val="104"/>
          <w:position w:val="-1"/>
          <w:sz w:val="6"/>
          <w:szCs w:val="6"/>
        </w:rPr>
        <w:t>m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p</w:t>
      </w:r>
    </w:p>
    <w:p w:rsidR="008D624D" w:rsidRDefault="00993037">
      <w:pPr>
        <w:spacing w:line="60" w:lineRule="exact"/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num="3" w:space="720" w:equalWidth="0">
            <w:col w:w="5029" w:space="354"/>
            <w:col w:w="304" w:space="1048"/>
            <w:col w:w="5425"/>
          </w:cols>
        </w:sectPr>
      </w:pPr>
      <w:r>
        <w:br w:type="column"/>
      </w:r>
      <w:r>
        <w:rPr>
          <w:rFonts w:ascii="Arial" w:eastAsia="Arial" w:hAnsi="Arial" w:cs="Arial"/>
          <w:spacing w:val="2"/>
          <w:sz w:val="6"/>
          <w:szCs w:val="6"/>
        </w:rPr>
        <w:lastRenderedPageBreak/>
        <w:t>A</w:t>
      </w:r>
      <w:r>
        <w:rPr>
          <w:rFonts w:ascii="Arial" w:eastAsia="Arial" w:hAnsi="Arial" w:cs="Arial"/>
          <w:spacing w:val="3"/>
          <w:sz w:val="6"/>
          <w:szCs w:val="6"/>
        </w:rPr>
        <w:t>gen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_da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e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eg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4"/>
          <w:sz w:val="6"/>
          <w:szCs w:val="6"/>
        </w:rPr>
        <w:t xml:space="preserve"> 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e</w:t>
      </w:r>
      <w:r>
        <w:rPr>
          <w:rFonts w:ascii="Arial" w:eastAsia="Arial" w:hAnsi="Arial" w:cs="Arial"/>
          <w:sz w:val="6"/>
          <w:szCs w:val="6"/>
        </w:rPr>
        <w:t xml:space="preserve">r  </w:t>
      </w:r>
      <w:r>
        <w:rPr>
          <w:rFonts w:ascii="Arial" w:eastAsia="Arial" w:hAnsi="Arial" w:cs="Arial"/>
          <w:spacing w:val="3"/>
          <w:sz w:val="6"/>
          <w:szCs w:val="6"/>
        </w:rPr>
        <w:t xml:space="preserve"> 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4"/>
          <w:w w:val="104"/>
          <w:sz w:val="6"/>
          <w:szCs w:val="6"/>
        </w:rPr>
        <w:t>m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4"/>
          <w:w w:val="104"/>
          <w:sz w:val="6"/>
          <w:szCs w:val="6"/>
        </w:rPr>
        <w:t>m</w:t>
      </w:r>
      <w:r>
        <w:rPr>
          <w:rFonts w:ascii="Arial" w:eastAsia="Arial" w:hAnsi="Arial" w:cs="Arial"/>
          <w:w w:val="104"/>
          <w:sz w:val="6"/>
          <w:szCs w:val="6"/>
        </w:rPr>
        <w:t>p</w:t>
      </w:r>
    </w:p>
    <w:p w:rsidR="008D624D" w:rsidRDefault="00993037">
      <w:pPr>
        <w:spacing w:before="20"/>
        <w:jc w:val="right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sz w:val="6"/>
          <w:szCs w:val="6"/>
        </w:rPr>
        <w:lastRenderedPageBreak/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4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on_agen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_p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odu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w w:val="104"/>
          <w:sz w:val="6"/>
          <w:szCs w:val="6"/>
        </w:rPr>
        <w:t>y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p</w:t>
      </w:r>
      <w:r>
        <w:rPr>
          <w:rFonts w:ascii="Arial" w:eastAsia="Arial" w:hAnsi="Arial" w:cs="Arial"/>
          <w:w w:val="104"/>
          <w:sz w:val="6"/>
          <w:szCs w:val="6"/>
        </w:rPr>
        <w:t>e</w:t>
      </w:r>
    </w:p>
    <w:p w:rsidR="008D624D" w:rsidRDefault="00993037">
      <w:pPr>
        <w:spacing w:before="12" w:line="60" w:lineRule="exact"/>
        <w:ind w:right="19"/>
        <w:jc w:val="right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4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on_agen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_p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odu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od</w:t>
      </w:r>
      <w:r>
        <w:rPr>
          <w:rFonts w:ascii="Arial" w:eastAsia="Arial" w:hAnsi="Arial" w:cs="Arial"/>
          <w:w w:val="104"/>
          <w:sz w:val="6"/>
          <w:szCs w:val="6"/>
        </w:rPr>
        <w:t>e</w:t>
      </w:r>
    </w:p>
    <w:p w:rsidR="008D624D" w:rsidRDefault="00993037">
      <w:pPr>
        <w:spacing w:before="20" w:line="283" w:lineRule="auto"/>
        <w:ind w:right="-1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 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20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2"/>
          <w:sz w:val="6"/>
          <w:szCs w:val="6"/>
        </w:rPr>
        <w:lastRenderedPageBreak/>
        <w:t>A</w:t>
      </w:r>
      <w:r>
        <w:rPr>
          <w:rFonts w:ascii="Arial" w:eastAsia="Arial" w:hAnsi="Arial" w:cs="Arial"/>
          <w:spacing w:val="3"/>
          <w:sz w:val="6"/>
          <w:szCs w:val="6"/>
        </w:rPr>
        <w:t>gen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4"/>
          <w:sz w:val="6"/>
          <w:szCs w:val="6"/>
        </w:rPr>
        <w:t xml:space="preserve"> 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</w:t>
      </w:r>
      <w:r>
        <w:rPr>
          <w:rFonts w:ascii="Arial" w:eastAsia="Arial" w:hAnsi="Arial" w:cs="Arial"/>
          <w:spacing w:val="2"/>
          <w:w w:val="104"/>
          <w:sz w:val="6"/>
          <w:szCs w:val="6"/>
        </w:rPr>
        <w:t>A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ve</w:t>
      </w:r>
    </w:p>
    <w:p w:rsidR="008D624D" w:rsidRDefault="00993037">
      <w:pPr>
        <w:spacing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</w:t>
      </w:r>
    </w:p>
    <w:p w:rsidR="008D624D" w:rsidRDefault="00993037">
      <w:pPr>
        <w:spacing w:before="2" w:line="100" w:lineRule="exact"/>
        <w:rPr>
          <w:sz w:val="10"/>
          <w:szCs w:val="10"/>
        </w:rPr>
      </w:pPr>
      <w:r>
        <w:br w:type="column"/>
      </w:r>
    </w:p>
    <w:p w:rsidR="008D624D" w:rsidRDefault="00993037">
      <w:pPr>
        <w:spacing w:line="60" w:lineRule="exact"/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num="5" w:space="720" w:equalWidth="0">
            <w:col w:w="5279" w:space="104"/>
            <w:col w:w="328" w:space="1024"/>
            <w:col w:w="435" w:space="172"/>
            <w:col w:w="209" w:space="1043"/>
            <w:col w:w="3566"/>
          </w:cols>
        </w:sectPr>
      </w:pPr>
      <w:r>
        <w:rPr>
          <w:rFonts w:ascii="Arial" w:eastAsia="Arial" w:hAnsi="Arial" w:cs="Arial"/>
          <w:spacing w:val="2"/>
          <w:sz w:val="6"/>
          <w:szCs w:val="6"/>
        </w:rPr>
        <w:t>A</w:t>
      </w:r>
      <w:r>
        <w:rPr>
          <w:rFonts w:ascii="Arial" w:eastAsia="Arial" w:hAnsi="Arial" w:cs="Arial"/>
          <w:spacing w:val="3"/>
          <w:sz w:val="6"/>
          <w:szCs w:val="6"/>
        </w:rPr>
        <w:t>d</w:t>
      </w:r>
      <w:r>
        <w:rPr>
          <w:rFonts w:ascii="Arial" w:eastAsia="Arial" w:hAnsi="Arial" w:cs="Arial"/>
          <w:spacing w:val="4"/>
          <w:sz w:val="6"/>
          <w:szCs w:val="6"/>
        </w:rPr>
        <w:t>m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7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o</w:t>
      </w:r>
      <w:r>
        <w:rPr>
          <w:rFonts w:ascii="Arial" w:eastAsia="Arial" w:hAnsi="Arial" w:cs="Arial"/>
          <w:w w:val="104"/>
          <w:sz w:val="6"/>
          <w:szCs w:val="6"/>
        </w:rPr>
        <w:t>r</w:t>
      </w:r>
    </w:p>
    <w:p w:rsidR="008D624D" w:rsidRDefault="00993037">
      <w:pPr>
        <w:jc w:val="right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sz w:val="6"/>
          <w:szCs w:val="6"/>
        </w:rPr>
        <w:lastRenderedPageBreak/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4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3"/>
          <w:sz w:val="6"/>
          <w:szCs w:val="6"/>
        </w:rPr>
        <w:t>on_agen</w:t>
      </w:r>
      <w:r>
        <w:rPr>
          <w:rFonts w:ascii="Arial" w:eastAsia="Arial" w:hAnsi="Arial" w:cs="Arial"/>
          <w:spacing w:val="1"/>
          <w:w w:val="103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3"/>
          <w:sz w:val="6"/>
          <w:szCs w:val="6"/>
        </w:rPr>
        <w:t>_</w:t>
      </w:r>
      <w:r>
        <w:rPr>
          <w:rFonts w:ascii="Arial" w:eastAsia="Arial" w:hAnsi="Arial" w:cs="Arial"/>
          <w:spacing w:val="-6"/>
          <w:w w:val="103"/>
          <w:sz w:val="6"/>
          <w:szCs w:val="6"/>
        </w:rPr>
        <w:t>s</w:t>
      </w:r>
      <w:r>
        <w:rPr>
          <w:rFonts w:ascii="Arial" w:eastAsia="Arial" w:hAnsi="Arial" w:cs="Arial"/>
          <w:spacing w:val="1"/>
          <w:w w:val="103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3"/>
          <w:sz w:val="6"/>
          <w:szCs w:val="6"/>
        </w:rPr>
        <w:t>a</w:t>
      </w:r>
      <w:r>
        <w:rPr>
          <w:rFonts w:ascii="Arial" w:eastAsia="Arial" w:hAnsi="Arial" w:cs="Arial"/>
          <w:spacing w:val="1"/>
          <w:w w:val="103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3"/>
          <w:sz w:val="6"/>
          <w:szCs w:val="6"/>
        </w:rPr>
        <w:t>u</w:t>
      </w:r>
      <w:r>
        <w:rPr>
          <w:rFonts w:ascii="Arial" w:eastAsia="Arial" w:hAnsi="Arial" w:cs="Arial"/>
          <w:spacing w:val="-6"/>
          <w:w w:val="103"/>
          <w:sz w:val="6"/>
          <w:szCs w:val="6"/>
        </w:rPr>
        <w:t>s</w:t>
      </w:r>
      <w:r>
        <w:rPr>
          <w:rFonts w:ascii="Arial" w:eastAsia="Arial" w:hAnsi="Arial" w:cs="Arial"/>
          <w:spacing w:val="3"/>
          <w:w w:val="103"/>
          <w:sz w:val="6"/>
          <w:szCs w:val="6"/>
        </w:rPr>
        <w:t>_pa</w:t>
      </w:r>
      <w:r>
        <w:rPr>
          <w:rFonts w:ascii="Arial" w:eastAsia="Arial" w:hAnsi="Arial" w:cs="Arial"/>
          <w:w w:val="103"/>
          <w:sz w:val="6"/>
          <w:szCs w:val="6"/>
        </w:rPr>
        <w:t>y</w:t>
      </w:r>
      <w:r>
        <w:rPr>
          <w:rFonts w:ascii="Arial" w:eastAsia="Arial" w:hAnsi="Arial" w:cs="Arial"/>
          <w:spacing w:val="4"/>
          <w:w w:val="103"/>
          <w:sz w:val="6"/>
          <w:szCs w:val="6"/>
        </w:rPr>
        <w:t>m</w:t>
      </w:r>
      <w:r>
        <w:rPr>
          <w:rFonts w:ascii="Arial" w:eastAsia="Arial" w:hAnsi="Arial" w:cs="Arial"/>
          <w:spacing w:val="3"/>
          <w:w w:val="103"/>
          <w:sz w:val="6"/>
          <w:szCs w:val="6"/>
        </w:rPr>
        <w:t>en</w:t>
      </w:r>
      <w:r>
        <w:rPr>
          <w:rFonts w:ascii="Arial" w:eastAsia="Arial" w:hAnsi="Arial" w:cs="Arial"/>
          <w:w w:val="103"/>
          <w:sz w:val="6"/>
          <w:szCs w:val="6"/>
        </w:rPr>
        <w:t xml:space="preserve">t  </w:t>
      </w:r>
      <w:r>
        <w:rPr>
          <w:rFonts w:ascii="Arial" w:eastAsia="Arial" w:hAnsi="Arial" w:cs="Arial"/>
          <w:spacing w:val="8"/>
          <w:w w:val="103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</w:t>
      </w:r>
    </w:p>
    <w:p w:rsidR="008D624D" w:rsidRDefault="00993037">
      <w:pPr>
        <w:spacing w:before="25"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2"/>
          <w:w w:val="104"/>
          <w:position w:val="-1"/>
          <w:sz w:val="6"/>
          <w:szCs w:val="6"/>
          <w:u w:val="single" w:color="000000"/>
        </w:rPr>
        <w:lastRenderedPageBreak/>
        <w:t>A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  <w:u w:val="single" w:color="000000"/>
        </w:rPr>
        <w:t>d</w:t>
      </w:r>
      <w:r>
        <w:rPr>
          <w:rFonts w:ascii="Arial" w:eastAsia="Arial" w:hAnsi="Arial" w:cs="Arial"/>
          <w:w w:val="104"/>
          <w:position w:val="-1"/>
          <w:sz w:val="6"/>
          <w:szCs w:val="6"/>
          <w:u w:val="single" w:color="000000"/>
        </w:rPr>
        <w:t>m</w:t>
      </w:r>
      <w:r>
        <w:rPr>
          <w:rFonts w:ascii="Arial" w:eastAsia="Arial" w:hAnsi="Arial" w:cs="Arial"/>
          <w:spacing w:val="-13"/>
          <w:w w:val="104"/>
          <w:position w:val="-1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w w:val="104"/>
          <w:position w:val="-1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-13"/>
          <w:w w:val="104"/>
          <w:position w:val="-1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  <w:u w:val="single" w:color="000000"/>
        </w:rPr>
        <w:t>n</w:t>
      </w:r>
      <w:r>
        <w:rPr>
          <w:rFonts w:ascii="Arial" w:eastAsia="Arial" w:hAnsi="Arial" w:cs="Arial"/>
          <w:w w:val="104"/>
          <w:position w:val="-1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-13"/>
          <w:w w:val="104"/>
          <w:position w:val="-1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-6"/>
          <w:position w:val="-1"/>
          <w:sz w:val="6"/>
          <w:szCs w:val="6"/>
          <w:u w:val="single" w:color="000000"/>
        </w:rPr>
        <w:t>s</w:t>
      </w:r>
      <w:r>
        <w:rPr>
          <w:rFonts w:ascii="Arial" w:eastAsia="Arial" w:hAnsi="Arial" w:cs="Arial"/>
          <w:spacing w:val="1"/>
          <w:position w:val="-1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-2"/>
          <w:position w:val="-1"/>
          <w:sz w:val="6"/>
          <w:szCs w:val="6"/>
          <w:u w:val="single" w:color="000000"/>
        </w:rPr>
        <w:t>r</w:t>
      </w:r>
      <w:r>
        <w:rPr>
          <w:rFonts w:ascii="Arial" w:eastAsia="Arial" w:hAnsi="Arial" w:cs="Arial"/>
          <w:spacing w:val="3"/>
          <w:position w:val="-1"/>
          <w:sz w:val="6"/>
          <w:szCs w:val="6"/>
          <w:u w:val="single" w:color="000000"/>
        </w:rPr>
        <w:t>a</w:t>
      </w:r>
      <w:r>
        <w:rPr>
          <w:rFonts w:ascii="Arial" w:eastAsia="Arial" w:hAnsi="Arial" w:cs="Arial"/>
          <w:spacing w:val="1"/>
          <w:position w:val="-1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position w:val="-1"/>
          <w:sz w:val="6"/>
          <w:szCs w:val="6"/>
          <w:u w:val="single" w:color="000000"/>
        </w:rPr>
        <w:t>o</w:t>
      </w:r>
      <w:r>
        <w:rPr>
          <w:rFonts w:ascii="Arial" w:eastAsia="Arial" w:hAnsi="Arial" w:cs="Arial"/>
          <w:spacing w:val="-2"/>
          <w:position w:val="-1"/>
          <w:sz w:val="6"/>
          <w:szCs w:val="6"/>
          <w:u w:val="single" w:color="000000"/>
        </w:rPr>
        <w:t>r</w:t>
      </w:r>
      <w:r>
        <w:rPr>
          <w:rFonts w:ascii="Arial" w:eastAsia="Arial" w:hAnsi="Arial" w:cs="Arial"/>
          <w:spacing w:val="3"/>
          <w:position w:val="-1"/>
          <w:sz w:val="6"/>
          <w:szCs w:val="6"/>
          <w:u w:val="single" w:color="000000"/>
        </w:rPr>
        <w:t>_</w:t>
      </w:r>
      <w:r>
        <w:rPr>
          <w:rFonts w:ascii="Arial" w:eastAsia="Arial" w:hAnsi="Arial" w:cs="Arial"/>
          <w:position w:val="-1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-4"/>
          <w:position w:val="-1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w w:val="104"/>
          <w:position w:val="-1"/>
          <w:sz w:val="6"/>
          <w:szCs w:val="6"/>
          <w:u w:val="single" w:color="000000"/>
        </w:rPr>
        <w:t>d</w:t>
      </w:r>
    </w:p>
    <w:p w:rsidR="008D624D" w:rsidRDefault="00993037">
      <w:pPr>
        <w:spacing w:before="25"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position w:val="-1"/>
          <w:sz w:val="6"/>
          <w:szCs w:val="6"/>
          <w:u w:val="single" w:color="000000"/>
        </w:rPr>
        <w:lastRenderedPageBreak/>
        <w:t>i</w:t>
      </w:r>
      <w:r>
        <w:rPr>
          <w:rFonts w:ascii="Arial" w:eastAsia="Arial" w:hAnsi="Arial" w:cs="Arial"/>
          <w:spacing w:val="-13"/>
          <w:w w:val="104"/>
          <w:position w:val="-1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  <w:u w:val="single" w:color="000000"/>
        </w:rPr>
        <w:t>n</w:t>
      </w:r>
      <w:r>
        <w:rPr>
          <w:rFonts w:ascii="Arial" w:eastAsia="Arial" w:hAnsi="Arial" w:cs="Arial"/>
          <w:spacing w:val="1"/>
          <w:w w:val="104"/>
          <w:position w:val="-1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  <w:u w:val="single" w:color="000000"/>
        </w:rPr>
        <w:t>ege</w:t>
      </w:r>
      <w:r>
        <w:rPr>
          <w:rFonts w:ascii="Arial" w:eastAsia="Arial" w:hAnsi="Arial" w:cs="Arial"/>
          <w:w w:val="104"/>
          <w:position w:val="-1"/>
          <w:sz w:val="6"/>
          <w:szCs w:val="6"/>
          <w:u w:val="single" w:color="000000"/>
        </w:rPr>
        <w:t>r</w:t>
      </w:r>
    </w:p>
    <w:p w:rsidR="008D624D" w:rsidRDefault="00993037">
      <w:pPr>
        <w:spacing w:before="25" w:line="60" w:lineRule="exact"/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num="4" w:space="720" w:equalWidth="0">
            <w:col w:w="5592" w:space="2520"/>
            <w:col w:w="479" w:space="310"/>
            <w:col w:w="209" w:space="204"/>
            <w:col w:w="2846"/>
          </w:cols>
        </w:sectPr>
      </w:pPr>
      <w:r>
        <w:br w:type="column"/>
      </w:r>
      <w:r>
        <w:rPr>
          <w:rFonts w:ascii="Arial" w:eastAsia="Arial" w:hAnsi="Arial" w:cs="Arial"/>
          <w:spacing w:val="1"/>
          <w:w w:val="104"/>
          <w:position w:val="-1"/>
          <w:sz w:val="6"/>
          <w:szCs w:val="6"/>
          <w:u w:val="single" w:color="000000"/>
        </w:rPr>
        <w:lastRenderedPageBreak/>
        <w:t>&lt;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  <w:u w:val="single" w:color="000000"/>
        </w:rPr>
        <w:t>p</w:t>
      </w:r>
      <w:r>
        <w:rPr>
          <w:rFonts w:ascii="Arial" w:eastAsia="Arial" w:hAnsi="Arial" w:cs="Arial"/>
          <w:spacing w:val="-6"/>
          <w:w w:val="104"/>
          <w:position w:val="-1"/>
          <w:sz w:val="6"/>
          <w:szCs w:val="6"/>
          <w:u w:val="single" w:color="000000"/>
        </w:rPr>
        <w:t>k</w:t>
      </w:r>
      <w:r>
        <w:rPr>
          <w:rFonts w:ascii="Arial" w:eastAsia="Arial" w:hAnsi="Arial" w:cs="Arial"/>
          <w:w w:val="104"/>
          <w:position w:val="-1"/>
          <w:sz w:val="6"/>
          <w:szCs w:val="6"/>
          <w:u w:val="single" w:color="000000"/>
        </w:rPr>
        <w:t>&gt;</w:t>
      </w:r>
    </w:p>
    <w:p w:rsidR="008D624D" w:rsidRDefault="008D624D">
      <w:pPr>
        <w:spacing w:before="1" w:line="120" w:lineRule="exact"/>
        <w:rPr>
          <w:sz w:val="12"/>
          <w:szCs w:val="12"/>
        </w:rPr>
      </w:pPr>
    </w:p>
    <w:p w:rsidR="008D624D" w:rsidRDefault="00993037">
      <w:pPr>
        <w:spacing w:line="60" w:lineRule="exact"/>
        <w:jc w:val="right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-1"/>
          <w:w w:val="104"/>
          <w:sz w:val="6"/>
          <w:szCs w:val="6"/>
          <w:u w:val="single" w:color="000000"/>
        </w:rPr>
        <w:t>H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o</w:t>
      </w:r>
      <w:r>
        <w:rPr>
          <w:rFonts w:ascii="Arial" w:eastAsia="Arial" w:hAnsi="Arial" w:cs="Arial"/>
          <w:spacing w:val="1"/>
          <w:w w:val="104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e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l</w:t>
      </w:r>
      <w:r>
        <w:rPr>
          <w:rFonts w:ascii="Arial" w:eastAsia="Arial" w:hAnsi="Arial" w:cs="Arial"/>
          <w:spacing w:val="-13"/>
          <w:w w:val="104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-6"/>
          <w:sz w:val="6"/>
          <w:szCs w:val="6"/>
          <w:u w:val="single" w:color="000000"/>
        </w:rPr>
        <w:t>s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_</w:t>
      </w:r>
      <w:r>
        <w:rPr>
          <w:rFonts w:ascii="Arial" w:eastAsia="Arial" w:hAnsi="Arial" w:cs="Arial"/>
          <w:spacing w:val="1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-2"/>
          <w:sz w:val="6"/>
          <w:szCs w:val="6"/>
          <w:u w:val="single" w:color="000000"/>
        </w:rPr>
        <w:t>r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an</w:t>
      </w:r>
      <w:r>
        <w:rPr>
          <w:rFonts w:ascii="Arial" w:eastAsia="Arial" w:hAnsi="Arial" w:cs="Arial"/>
          <w:spacing w:val="-6"/>
          <w:sz w:val="6"/>
          <w:szCs w:val="6"/>
          <w:u w:val="single" w:color="000000"/>
        </w:rPr>
        <w:t>s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_</w:t>
      </w:r>
      <w:r>
        <w:rPr>
          <w:rFonts w:ascii="Arial" w:eastAsia="Arial" w:hAnsi="Arial" w:cs="Arial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-3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d</w:t>
      </w:r>
    </w:p>
    <w:p w:rsidR="008D624D" w:rsidRDefault="00993037">
      <w:pPr>
        <w:spacing w:before="14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-1"/>
          <w:sz w:val="6"/>
          <w:szCs w:val="6"/>
        </w:rPr>
        <w:lastRenderedPageBreak/>
        <w:t>H</w:t>
      </w:r>
      <w:r>
        <w:rPr>
          <w:rFonts w:ascii="Arial" w:eastAsia="Arial" w:hAnsi="Arial" w:cs="Arial"/>
          <w:spacing w:val="3"/>
          <w:sz w:val="6"/>
          <w:szCs w:val="6"/>
        </w:rPr>
        <w:t>o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e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-6"/>
          <w:sz w:val="6"/>
          <w:szCs w:val="6"/>
        </w:rPr>
        <w:t xml:space="preserve"> s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 xml:space="preserve">i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o</w:t>
      </w:r>
      <w:r>
        <w:rPr>
          <w:rFonts w:ascii="Arial" w:eastAsia="Arial" w:hAnsi="Arial" w:cs="Arial"/>
          <w:w w:val="104"/>
          <w:sz w:val="6"/>
          <w:szCs w:val="6"/>
        </w:rPr>
        <w:t>n</w:t>
      </w:r>
    </w:p>
    <w:p w:rsidR="008D624D" w:rsidRDefault="00993037">
      <w:pPr>
        <w:spacing w:before="37" w:line="60" w:lineRule="exact"/>
        <w:jc w:val="right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-13"/>
          <w:w w:val="104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ege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r</w:t>
      </w:r>
    </w:p>
    <w:p w:rsidR="008D624D" w:rsidRDefault="00993037">
      <w:pPr>
        <w:spacing w:before="1" w:line="120" w:lineRule="exact"/>
        <w:rPr>
          <w:sz w:val="12"/>
          <w:szCs w:val="12"/>
        </w:rPr>
      </w:pPr>
      <w:r>
        <w:br w:type="column"/>
      </w:r>
    </w:p>
    <w:p w:rsidR="008D624D" w:rsidRDefault="00993037">
      <w:pPr>
        <w:spacing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1"/>
          <w:w w:val="104"/>
          <w:sz w:val="6"/>
          <w:szCs w:val="6"/>
          <w:u w:val="single" w:color="000000"/>
        </w:rPr>
        <w:t>&lt;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p</w:t>
      </w:r>
      <w:r>
        <w:rPr>
          <w:rFonts w:ascii="Arial" w:eastAsia="Arial" w:hAnsi="Arial" w:cs="Arial"/>
          <w:spacing w:val="-6"/>
          <w:w w:val="104"/>
          <w:sz w:val="6"/>
          <w:szCs w:val="6"/>
          <w:u w:val="single" w:color="000000"/>
        </w:rPr>
        <w:t>k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&gt;</w:t>
      </w:r>
    </w:p>
    <w:p w:rsidR="008D624D" w:rsidRDefault="00993037">
      <w:pPr>
        <w:spacing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4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on_agen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u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8"/>
          <w:sz w:val="6"/>
          <w:szCs w:val="6"/>
        </w:rPr>
        <w:t xml:space="preserve"> 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ss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ue</w:t>
      </w:r>
      <w:r>
        <w:rPr>
          <w:rFonts w:ascii="Arial" w:eastAsia="Arial" w:hAnsi="Arial" w:cs="Arial"/>
          <w:w w:val="104"/>
          <w:sz w:val="6"/>
          <w:szCs w:val="6"/>
        </w:rPr>
        <w:t>d</w:t>
      </w:r>
    </w:p>
    <w:p w:rsidR="008D624D" w:rsidRDefault="00993037">
      <w:pPr>
        <w:spacing w:before="12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4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on_agen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o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4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_p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ce</w:t>
      </w:r>
    </w:p>
    <w:p w:rsidR="008D624D" w:rsidRDefault="00993037">
      <w:pPr>
        <w:spacing w:line="60" w:lineRule="exact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</w:t>
      </w:r>
    </w:p>
    <w:p w:rsidR="008D624D" w:rsidRDefault="00993037">
      <w:pPr>
        <w:spacing w:before="12"/>
        <w:ind w:right="-30"/>
        <w:rPr>
          <w:rFonts w:ascii="Arial" w:eastAsia="Arial" w:hAnsi="Arial" w:cs="Arial"/>
          <w:sz w:val="6"/>
          <w:szCs w:val="6"/>
        </w:rPr>
      </w:pPr>
      <w:r>
        <w:pict>
          <v:group id="_x0000_s1166" style="position:absolute;margin-left:116.35pt;margin-top:113.2pt;width:535pt;height:357.25pt;z-index:-7790;mso-position-horizontal-relative:page;mso-position-vertical-relative:page" coordorigin="2327,2264" coordsize="10700,7145">
            <v:shape id="_x0000_s1387" style="position:absolute;left:10347;top:5411;width:1402;height:689" coordorigin="10347,5411" coordsize="1402,689" path="m10347,6099r1402,l11749,5411r-1402,l10347,6099xe" filled="f" strokecolor="#afffff" strokeweight=".22517mm">
              <v:path arrowok="t"/>
            </v:shape>
            <v:shape id="_x0000_s1386" type="#_x0000_t75" style="position:absolute;left:10341;top:5404;width:1415;height:702">
              <v:imagedata r:id="rId113" o:title=""/>
            </v:shape>
            <v:shape id="_x0000_s1385" style="position:absolute;left:10341;top:5404;width:1415;height:702" coordorigin="10341,5404" coordsize="1415,702" path="m10341,6106r1415,l11756,5404r-1415,l10341,6106xe" filled="f" strokecolor="#0aa" strokeweight=".1126mm">
              <v:path arrowok="t"/>
            </v:shape>
            <v:shape id="_x0000_s1384" style="position:absolute;left:10344;top:5514;width:1415;height:0" coordorigin="10344,5514" coordsize="1415,0" path="m10344,5514r1415,e" filled="f" strokecolor="#0aa" strokeweight=".1131mm">
              <v:path arrowok="t"/>
            </v:shape>
            <v:shape id="_x0000_s1383" style="position:absolute;left:8977;top:4709;width:1214;height:689" coordorigin="8977,4709" coordsize="1214,689" path="m8977,5398r1214,l10191,4709r-1214,l8977,5398xe" filled="f" strokecolor="#afffff" strokeweight=".22489mm">
              <v:path arrowok="t"/>
            </v:shape>
            <v:shape id="_x0000_s1382" type="#_x0000_t75" style="position:absolute;left:8970;top:4703;width:1227;height:701">
              <v:imagedata r:id="rId114" o:title=""/>
            </v:shape>
            <v:shape id="_x0000_s1381" style="position:absolute;left:8970;top:4703;width:1227;height:701" coordorigin="8970,4703" coordsize="1227,701" path="m8970,5404r1227,l10197,4703r-1227,l8970,5404xe" filled="f" strokecolor="#0aa" strokeweight=".1124mm">
              <v:path arrowok="t"/>
            </v:shape>
            <v:shape id="_x0000_s1380" style="position:absolute;left:8974;top:4813;width:1227;height:0" coordorigin="8974,4813" coordsize="1227,0" path="m8974,4813r1226,e" filled="f" strokecolor="#0aa" strokeweight=".1131mm">
              <v:path arrowok="t"/>
            </v:shape>
            <v:shape id="_x0000_s1379" style="position:absolute;left:4383;top:2856;width:1602;height:770" coordorigin="4383,2856" coordsize="1602,770" path="m4383,3626r1602,l5985,2856r-1602,l4383,3626xe" filled="f" strokecolor="#afffff" strokeweight=".22519mm">
              <v:path arrowok="t"/>
            </v:shape>
            <v:shape id="_x0000_s1378" type="#_x0000_t75" style="position:absolute;left:4376;top:2850;width:1615;height:783">
              <v:imagedata r:id="rId115" o:title=""/>
            </v:shape>
            <v:shape id="_x0000_s1377" style="position:absolute;left:4376;top:2850;width:1615;height:783" coordorigin="4376,2850" coordsize="1615,783" path="m4376,3632r1615,l5991,2850r-1615,l4376,3632xe" filled="f" strokecolor="#0aa" strokeweight=".1126mm">
              <v:path arrowok="t"/>
            </v:shape>
            <v:shape id="_x0000_s1376" style="position:absolute;left:4379;top:2959;width:1615;height:0" coordorigin="4379,2959" coordsize="1615,0" path="m4379,2959r1615,e" filled="f" strokecolor="#0aa" strokeweight=".1131mm">
              <v:path arrowok="t"/>
            </v:shape>
            <v:shape id="_x0000_s1375" style="position:absolute;left:4370;top:4008;width:1771;height:1259" coordorigin="4370,4008" coordsize="1771,1259" path="m4370,5267r1771,l6141,4008r-1771,l4370,5267xe" filled="f" strokecolor="#afffff" strokeweight=".22439mm">
              <v:path arrowok="t"/>
            </v:shape>
            <v:shape id="_x0000_s1374" type="#_x0000_t75" style="position:absolute;left:4364;top:4002;width:1784;height:1271">
              <v:imagedata r:id="rId116" o:title=""/>
            </v:shape>
            <v:shape id="_x0000_s1373" style="position:absolute;left:4364;top:4002;width:1784;height:1271" coordorigin="4364,4002" coordsize="1784,1271" path="m4364,5273r1784,l6148,4002r-1784,l4364,5273xe" filled="f" strokecolor="#0aa" strokeweight=".1122mm">
              <v:path arrowok="t"/>
            </v:shape>
            <v:shape id="_x0000_s1372" style="position:absolute;left:4367;top:4111;width:1784;height:0" coordorigin="4367,4111" coordsize="1784,0" path="m4367,4111r1784,e" filled="f" strokecolor="#0aa" strokeweight=".1131mm">
              <v:path arrowok="t"/>
            </v:shape>
            <v:shape id="_x0000_s1371" style="position:absolute;left:5935;top:4190;width:138;height:0" coordorigin="5935,4190" coordsize="138,0" path="m6073,4190r-138,e" filled="f" strokeweight=".1117mm">
              <v:path arrowok="t"/>
            </v:shape>
            <v:shape id="_x0000_s1370" style="position:absolute;left:5935;top:4190;width:138;height:0" coordorigin="5935,4190" coordsize="138,0" path="m5935,4190r138,e" filled="f" strokeweight=".1117mm">
              <v:path arrowok="t"/>
            </v:shape>
            <v:shape id="_x0000_s1369" style="position:absolute;left:6523;top:4816;width:1696;height:933" coordorigin="6523,4816" coordsize="1696,933" path="m6523,5749r1696,l8219,4816r-1696,l6523,5749xe" filled="f" strokecolor="#afffff" strokeweight=".22494mm">
              <v:path arrowok="t"/>
            </v:shape>
            <v:shape id="_x0000_s1368" type="#_x0000_t75" style="position:absolute;left:6517;top:4810;width:1709;height:946">
              <v:imagedata r:id="rId117" o:title=""/>
            </v:shape>
            <v:shape id="_x0000_s1367" style="position:absolute;left:6517;top:4810;width:1709;height:946" coordorigin="6517,4810" coordsize="1709,946" path="m6517,5755r1709,l8226,4810r-1709,l6517,5755xe" filled="f" strokecolor="#0aa" strokeweight=".1125mm">
              <v:path arrowok="t"/>
            </v:shape>
            <v:shape id="_x0000_s1366" style="position:absolute;left:6520;top:4919;width:1709;height:0" coordorigin="6520,4919" coordsize="1709,0" path="m6520,4919r1709,e" filled="f" strokecolor="#0aa" strokeweight=".1131mm">
              <v:path arrowok="t"/>
            </v:shape>
            <v:shape id="_x0000_s1365" style="position:absolute;left:8019;top:4997;width:138;height:0" coordorigin="8019,4997" coordsize="138,0" path="m8157,4997r-138,e" filled="f" strokeweight=".1117mm">
              <v:path arrowok="t"/>
            </v:shape>
            <v:shape id="_x0000_s1364" style="position:absolute;left:8019;top:4997;width:138;height:0" coordorigin="8019,4997" coordsize="138,0" path="m8019,4997r138,e" filled="f" strokeweight=".1117mm">
              <v:path arrowok="t"/>
            </v:shape>
            <v:shape id="_x0000_s1363" style="position:absolute;left:5994;top:3266;width:651;height:1547" coordorigin="5994,3266" coordsize="651,1547" path="m5994,3266r439,996l6645,4813e" filled="f" strokecolor="#0aa" strokeweight=".1108mm">
              <v:path arrowok="t"/>
            </v:shape>
            <v:shape id="_x0000_s1362" style="position:absolute;left:6595;top:4731;width:50;height:81" coordorigin="6595,4731" coordsize="50,81" path="m6645,4813r-12,-82l6595,4744r50,69xe" fillcolor="#0aa" stroked="f">
              <v:path arrowok="t"/>
            </v:shape>
            <v:shape id="_x0000_s1361" style="position:absolute;left:6595;top:4731;width:50;height:81" coordorigin="6595,4731" coordsize="50,81" path="m6645,4813r-50,-69l6633,4731r12,82xe" filled="f" strokecolor="#0aa" strokeweight=".1111mm">
              <v:path arrowok="t"/>
            </v:shape>
            <v:shape id="_x0000_s1360" style="position:absolute;left:4389;top:5592;width:1596;height:1171" coordorigin="4389,5592" coordsize="1596,1171" path="m4389,6763r1596,l5985,5592r-1596,l4389,6763xe" filled="f" strokecolor="#afffff" strokeweight=".22431mm">
              <v:path arrowok="t"/>
            </v:shape>
            <v:shape id="_x0000_s1359" type="#_x0000_t75" style="position:absolute;left:4383;top:5586;width:1609;height:1184">
              <v:imagedata r:id="rId118" o:title=""/>
            </v:shape>
            <v:shape id="_x0000_s1358" style="position:absolute;left:4383;top:5586;width:1609;height:1184" coordorigin="4383,5586" coordsize="1609,1184" path="m4383,6770r1608,l5991,5586r-1608,l4383,6770xe" filled="f" strokecolor="#0aa" strokeweight=".1121mm">
              <v:path arrowok="t"/>
            </v:shape>
            <v:shape id="_x0000_s1357" style="position:absolute;left:4386;top:5696;width:1609;height:0" coordorigin="4386,5696" coordsize="1609,0" path="m4386,5696r1608,e" filled="f" strokecolor="#0aa" strokeweight=".1131mm">
              <v:path arrowok="t"/>
            </v:shape>
            <v:shape id="_x0000_s1356" style="position:absolute;left:5994;top:5758;width:688;height:395" coordorigin="5994,5758" coordsize="688,395" path="m5994,6134r144,19l6420,6084r263,-326e" filled="f" strokecolor="#0aa" strokeweight=".1124mm">
              <v:path arrowok="t"/>
            </v:shape>
            <v:shape id="_x0000_s1355" style="position:absolute;left:6614;top:5758;width:69;height:75" coordorigin="6614,5758" coordsize="69,75" path="m6683,5758r-69,57l6645,5833r38,-75xe" fillcolor="#0aa" stroked="f">
              <v:path arrowok="t"/>
            </v:shape>
            <v:shape id="_x0000_s1354" style="position:absolute;left:6614;top:5758;width:69;height:75" coordorigin="6614,5758" coordsize="69,75" path="m6683,5758r-38,75l6614,5815r69,-57xe" filled="f" strokecolor="#0aa" strokeweight=".1116mm">
              <v:path arrowok="t"/>
            </v:shape>
            <v:shape id="_x0000_s1353" style="position:absolute;left:6529;top:6513;width:1740;height:770" coordorigin="6529,6513" coordsize="1740,770" path="m6529,7283r1740,l8269,6513r-1740,l6529,7283xe" filled="f" strokecolor="#afffff" strokeweight=".22533mm">
              <v:path arrowok="t"/>
            </v:shape>
            <v:shape id="_x0000_s1352" type="#_x0000_t75" style="position:absolute;left:6523;top:6507;width:1753;height:783">
              <v:imagedata r:id="rId119" o:title=""/>
            </v:shape>
            <v:shape id="_x0000_s1351" style="position:absolute;left:6523;top:6507;width:1753;height:783" coordorigin="6523,6507" coordsize="1753,783" path="m6523,7289r1753,l8276,6507r-1753,l6523,7289xe" filled="f" strokecolor="#0aa" strokeweight=".1127mm">
              <v:path arrowok="t"/>
            </v:shape>
            <v:shape id="_x0000_s1350" style="position:absolute;left:6526;top:6616;width:1753;height:0" coordorigin="6526,6616" coordsize="1753,0" path="m6526,6616r1753,e" filled="f" strokecolor="#0aa" strokeweight=".1131mm">
              <v:path arrowok="t"/>
            </v:shape>
            <v:shape id="_x0000_s1349" style="position:absolute;left:7284;top:5758;width:526;height:751" coordorigin="7284,5758" coordsize="526,751" path="m7284,6510r144,-370l7753,6071r56,-313e" filled="f" strokecolor="#0aa" strokeweight=".11125mm">
              <v:path arrowok="t"/>
            </v:shape>
            <v:shape id="_x0000_s1348" style="position:absolute;left:7778;top:5758;width:31;height:88" coordorigin="7778,5758" coordsize="31,88" path="m7809,5758r-31,82l7809,5846r,-88xe" fillcolor="#0aa" stroked="f">
              <v:path arrowok="t"/>
            </v:shape>
            <v:shape id="_x0000_s1347" style="position:absolute;left:7778;top:5758;width:31;height:88" coordorigin="7778,5758" coordsize="31,88" path="m7809,5758r,88l7778,5840r31,-82xe" filled="f" strokecolor="#0aa" strokeweight=".1107mm">
              <v:path arrowok="t"/>
            </v:shape>
            <v:shape id="_x0000_s1346" style="position:absolute;left:5168;top:3635;width:25;height:369" coordorigin="5168,3635" coordsize="25,369" path="m5181,4005r12,-201l5168,3635e" filled="f" strokecolor="#0aa" strokeweight=".1104mm">
              <v:path arrowok="t"/>
            </v:shape>
            <v:shape id="_x0000_s1345" style="position:absolute;left:5162;top:3635;width:38;height:81" coordorigin="5162,3635" coordsize="38,81" path="m5168,3635r-6,82l5200,3711r-32,-76xe" fillcolor="#0aa" stroked="f">
              <v:path arrowok="t"/>
            </v:shape>
            <v:shape id="_x0000_s1344" style="position:absolute;left:5162;top:3635;width:38;height:81" coordorigin="5162,3635" coordsize="38,81" path="m5168,3635r32,76l5162,3717r6,-82xe" filled="f" strokecolor="#0aa" strokeweight=".1108mm">
              <v:path arrowok="t"/>
            </v:shape>
            <v:shape id="_x0000_s1343" style="position:absolute;left:2380;top:4678;width:1515;height:614" coordorigin="2380,4678" coordsize="1515,614" path="m2380,5292r1515,l3895,4678r-1515,l2380,5292xe" filled="f" strokecolor="#afffff" strokeweight=".22544mm">
              <v:path arrowok="t"/>
            </v:shape>
            <v:shape id="_x0000_s1342" type="#_x0000_t75" style="position:absolute;left:2374;top:4672;width:1527;height:626">
              <v:imagedata r:id="rId120" o:title=""/>
            </v:shape>
            <v:shape id="_x0000_s1341" style="position:absolute;left:2374;top:4672;width:1527;height:626" coordorigin="2374,4672" coordsize="1527,626" path="m2374,5298r1527,l3901,4672r-1527,l2374,5298xe" filled="f" strokecolor="#0aa" strokeweight=".1127mm">
              <v:path arrowok="t"/>
            </v:shape>
            <v:shape id="_x0000_s1340" style="position:absolute;left:2377;top:4781;width:1527;height:0" coordorigin="2377,4781" coordsize="1527,0" path="m2377,4781r1527,e" filled="f" strokecolor="#0aa" strokeweight=".1131mm">
              <v:path arrowok="t"/>
            </v:shape>
            <v:shape id="_x0000_s1339" style="position:absolute;left:3904;top:4650;width:463;height:63" coordorigin="3904,4650" coordsize="463,63" path="m3904,4713r463,-63e" filled="f" strokecolor="#0aa" strokeweight=".1131mm">
              <v:path arrowok="t"/>
            </v:shape>
            <v:shape id="_x0000_s1338" style="position:absolute;left:4286;top:4644;width:81;height:38" coordorigin="4286,4644" coordsize="81,38" path="m4367,4650r-81,-6l4292,4681r75,-31xe" fillcolor="#0aa" stroked="f">
              <v:path arrowok="t"/>
            </v:shape>
            <v:shape id="_x0000_s1337" style="position:absolute;left:4286;top:4644;width:81;height:38" coordorigin="4286,4644" coordsize="81,38" path="m4367,4650r-75,31l4286,4644r81,6xe" filled="f" strokecolor="#0aa" strokeweight=".1126mm">
              <v:path arrowok="t"/>
            </v:shape>
            <v:shape id="_x0000_s1336" style="position:absolute;left:6623;top:7853;width:1615;height:607" coordorigin="6623,7853" coordsize="1615,607" path="m6623,8461r1615,l8238,7853r-1615,l6623,8461xe" filled="f" strokecolor="#afffff" strokeweight=".22556mm">
              <v:path arrowok="t"/>
            </v:shape>
            <v:shape id="_x0000_s1335" type="#_x0000_t75" style="position:absolute;left:6617;top:7847;width:1627;height:620">
              <v:imagedata r:id="rId121" o:title=""/>
            </v:shape>
            <v:shape id="_x0000_s1334" style="position:absolute;left:6617;top:7847;width:1627;height:620" coordorigin="6617,7847" coordsize="1627,620" path="m6617,8467r1627,l8244,7847r-1627,l6617,8467xe" filled="f" strokecolor="#0aa" strokeweight=".1128mm">
              <v:path arrowok="t"/>
            </v:shape>
            <v:shape id="_x0000_s1333" style="position:absolute;left:6620;top:7956;width:1627;height:0" coordorigin="6620,7956" coordsize="1627,0" path="m6620,7956r1628,e" filled="f" strokecolor="#0aa" strokeweight=".1131mm">
              <v:path arrowok="t"/>
            </v:shape>
            <v:shape id="_x0000_s1332" style="position:absolute;left:7284;top:7293;width:144;height:557" coordorigin="7284,7293" coordsize="144,557" path="m7284,7850r12,-363l7428,7336r,-43e" filled="f" strokecolor="#0aa" strokeweight=".1105mm">
              <v:path arrowok="t"/>
            </v:shape>
            <v:shape id="_x0000_s1331" style="position:absolute;left:7409;top:7293;width:38;height:88" coordorigin="7409,7293" coordsize="38,88" path="m7428,7293r-19,87l7446,7374r-18,-81xe" fillcolor="#0aa" stroked="f">
              <v:path arrowok="t"/>
            </v:shape>
            <v:shape id="_x0000_s1330" style="position:absolute;left:7409;top:7293;width:38;height:88" coordorigin="7409,7293" coordsize="38,88" path="m7428,7293r18,81l7409,7380r19,-87xe" filled="f" strokecolor="#0aa" strokeweight=".1108mm">
              <v:path arrowok="t"/>
            </v:shape>
            <v:shape id="_x0000_s1329" style="position:absolute;left:2336;top:3983;width:1540;height:476" coordorigin="2336,3983" coordsize="1540,476" path="m2336,4459r1540,l3876,3983r-1540,l2336,4459xe" filled="f" strokecolor="#afffff" strokeweight=".22575mm">
              <v:path arrowok="t"/>
            </v:shape>
            <v:shape id="_x0000_s1328" type="#_x0000_t75" style="position:absolute;left:2330;top:3977;width:1552;height:489">
              <v:imagedata r:id="rId122" o:title=""/>
            </v:shape>
            <v:shape id="_x0000_s1327" style="position:absolute;left:2330;top:3977;width:1552;height:489" coordorigin="2330,3977" coordsize="1552,489" path="m2330,4465r1552,l3882,3977r-1552,l2330,4465xe" filled="f" strokecolor="#0aa" strokeweight=".1129mm">
              <v:path arrowok="t"/>
            </v:shape>
            <v:shape id="_x0000_s1326" style="position:absolute;left:2333;top:4086;width:1552;height:0" coordorigin="2333,4086" coordsize="1552,0" path="m2333,4086r1552,e" filled="f" strokecolor="#0aa" strokeweight=".1131mm">
              <v:path arrowok="t"/>
            </v:shape>
            <v:shape id="_x0000_s1325" style="position:absolute;left:3885;top:4111;width:482;height:25" coordorigin="3885,4111" coordsize="482,25" path="m3885,4136r482,-25e" filled="f" strokecolor="#0aa" strokeweight=".1131mm">
              <v:path arrowok="t"/>
            </v:shape>
            <v:shape id="_x0000_s1324" style="position:absolute;left:2965;top:4099;width:88;height:38" coordorigin="2965,4099" coordsize="88,38" path="m2965,4118r81,18l3053,4099r-88,19xe" fillcolor="#0aa" stroked="f">
              <v:path arrowok="t"/>
            </v:shape>
            <v:shape id="_x0000_s1323" style="position:absolute;left:2965;top:4099;width:88;height:38" coordorigin="2965,4099" coordsize="88,38" path="m2965,4118r88,-19l3046,4136r-81,-18xe" filled="f" strokecolor="#0aa" strokeweight=".1127mm">
              <v:path arrowok="t"/>
            </v:shape>
            <v:shape id="_x0000_s1322" style="position:absolute;left:8229;top:5376;width:1114;height:294" coordorigin="8229,5376" coordsize="1114,294" path="m8229,5376r150,295l8999,5614r344,-206e" filled="f" strokecolor="#0aa" strokeweight=".1129mm">
              <v:path arrowok="t"/>
            </v:shape>
            <v:shape id="_x0000_s1321" style="position:absolute;left:9261;top:5408;width:82;height:63" coordorigin="9261,5408" coordsize="82,63" path="m9343,5408r-82,25l9280,5470r63,-62xe" fillcolor="#0aa" stroked="f">
              <v:path arrowok="t"/>
            </v:shape>
            <v:shape id="_x0000_s1320" style="position:absolute;left:9261;top:5408;width:82;height:63" coordorigin="9261,5408" coordsize="82,63" path="m9343,5408r-63,62l9261,5433r82,-25xe" filled="f" strokecolor="#0aa" strokeweight=".1121mm">
              <v:path arrowok="t"/>
            </v:shape>
            <v:shape id="_x0000_s1319" style="position:absolute;left:2336;top:2737;width:1521;height:520" coordorigin="2336,2737" coordsize="1521,520" path="m2336,3257r1521,l3857,2737r-1521,l2336,3257xe" filled="f" strokecolor="#afffff" strokeweight=".22567mm">
              <v:path arrowok="t"/>
            </v:shape>
            <v:shape id="_x0000_s1318" type="#_x0000_t75" style="position:absolute;left:2330;top:2730;width:1534;height:532">
              <v:imagedata r:id="rId123" o:title=""/>
            </v:shape>
            <v:shape id="_x0000_s1317" style="position:absolute;left:2330;top:2730;width:1534;height:532" coordorigin="2330,2730" coordsize="1534,532" path="m2330,3263r1533,l3863,2730r-1533,l2330,3263xe" filled="f" strokecolor="#0aa" strokeweight=".1128mm">
              <v:path arrowok="t"/>
            </v:shape>
            <v:shape id="_x0000_s1316" style="position:absolute;left:2333;top:2840;width:1534;height:0" coordorigin="2333,2840" coordsize="1534,0" path="m2333,2840r1533,e" filled="f" strokecolor="#0aa" strokeweight=".1131mm">
              <v:path arrowok="t"/>
            </v:shape>
            <v:shape id="_x0000_s1315" style="position:absolute;left:3866;top:3066;width:513;height:31" coordorigin="3866,3066" coordsize="513,31" path="m4379,3097r-212,l3866,3066e" filled="f" strokecolor="#0aa" strokeweight=".1131mm">
              <v:path arrowok="t"/>
            </v:shape>
            <v:shape id="_x0000_s1314" style="position:absolute;left:3866;top:3053;width:88;height:37" coordorigin="3866,3053" coordsize="88,37" path="m3866,3066r82,25l3954,3053r-88,13xe" fillcolor="#0aa" stroked="f">
              <v:path arrowok="t"/>
            </v:shape>
            <v:shape id="_x0000_s1313" style="position:absolute;left:3866;top:3053;width:88;height:37" coordorigin="3866,3053" coordsize="88,37" path="m3866,3066r88,-13l3948,3091r-82,-25xe" filled="f" strokecolor="#0aa" strokeweight=".1127mm">
              <v:path arrowok="t"/>
            </v:shape>
            <v:shape id="_x0000_s1312" style="position:absolute;left:6786;top:8792;width:1296;height:607" coordorigin="6786,8792" coordsize="1296,607" path="m6786,9400r1296,l8082,8792r-1296,l6786,9400xe" filled="f" strokecolor="#afffff" strokeweight=".22525mm">
              <v:path arrowok="t"/>
            </v:shape>
            <v:shape id="_x0000_s1311" type="#_x0000_t75" style="position:absolute;left:6780;top:8786;width:1308;height:620">
              <v:imagedata r:id="rId124" o:title=""/>
            </v:shape>
            <v:shape id="_x0000_s1310" style="position:absolute;left:6780;top:8786;width:1308;height:620" coordorigin="6780,8786" coordsize="1308,620" path="m6780,9406r1308,l8088,8786r-1308,l6780,9406xe" filled="f" strokecolor="#0aa" strokeweight=".1126mm">
              <v:path arrowok="t"/>
            </v:shape>
            <v:shape id="_x0000_s1309" style="position:absolute;left:6783;top:8896;width:1308;height:0" coordorigin="6783,8896" coordsize="1308,0" path="m6783,8896r1308,e" filled="f" strokecolor="#0aa" strokeweight=".1131mm">
              <v:path arrowok="t"/>
            </v:shape>
            <v:shape id="_x0000_s1308" style="position:absolute;left:7352;top:8470;width:75;height:319" coordorigin="7352,8470" coordsize="75,319" path="m7390,8789r-38,-112l7428,8532r-7,-62e" filled="f" strokecolor="#0aa" strokeweight=".1105mm">
              <v:path arrowok="t"/>
            </v:shape>
            <v:shape id="_x0000_s1307" style="position:absolute;left:7409;top:8470;width:38;height:88" coordorigin="7409,8470" coordsize="38,88" path="m7421,8470r-12,87l7446,8551r-25,-81xe" fillcolor="#0aa" stroked="f">
              <v:path arrowok="t"/>
            </v:shape>
            <v:shape id="_x0000_s1306" style="position:absolute;left:7409;top:8470;width:38;height:88" coordorigin="7409,8470" coordsize="38,88" path="m7421,8470r25,81l7409,8557r12,-87xe" filled="f" strokecolor="#0aa" strokeweight=".1108mm">
              <v:path arrowok="t"/>
            </v:shape>
            <v:shape id="_x0000_s1305" style="position:absolute;left:4470;top:7152;width:1308;height:607" coordorigin="4470,7152" coordsize="1308,607" path="m4470,7759r1309,l5779,7152r-1309,l4470,7759xe" filled="f" strokecolor="#afffff" strokeweight=".22525mm">
              <v:path arrowok="t"/>
            </v:shape>
            <v:shape id="_x0000_s1304" type="#_x0000_t75" style="position:absolute;left:4464;top:7145;width:1321;height:620">
              <v:imagedata r:id="rId125" o:title=""/>
            </v:shape>
            <v:shape id="_x0000_s1303" style="position:absolute;left:4464;top:7145;width:1321;height:620" coordorigin="4464,7145" coordsize="1321,620" path="m4464,7765r1321,l5785,7145r-1321,l4464,7765xe" filled="f" strokecolor="#0aa" strokeweight=".1126mm">
              <v:path arrowok="t"/>
            </v:shape>
            <v:shape id="_x0000_s1302" style="position:absolute;left:4467;top:7255;width:1321;height:0" coordorigin="4467,7255" coordsize="1321,0" path="m4467,7255r1321,e" filled="f" strokecolor="#0aa" strokeweight=".1131mm">
              <v:path arrowok="t"/>
            </v:shape>
            <v:shape id="_x0000_s1301" style="position:absolute;left:5187;top:6773;width:0;height:376" coordorigin="5187,6773" coordsize="0,376" path="m5187,7149r,-376e" filled="f" strokecolor="#0aa" strokeweight=".1104mm">
              <v:path arrowok="t"/>
            </v:shape>
            <v:shape id="_x0000_s1300" style="position:absolute;left:5168;top:6773;width:38;height:88" coordorigin="5168,6773" coordsize="38,88" path="m5187,6773r-19,87l5206,6860r-19,-87xe" fillcolor="#0aa" stroked="f">
              <v:path arrowok="t"/>
            </v:shape>
            <v:shape id="_x0000_s1299" style="position:absolute;left:5168;top:6773;width:38;height:88" coordorigin="5168,6773" coordsize="38,88" path="m5187,6773r19,87l5168,6860r19,-87xe" filled="f" strokecolor="#0aa" strokeweight=".1108mm">
              <v:path arrowok="t"/>
            </v:shape>
            <v:shape id="_x0000_s1298" style="position:absolute;left:8989;top:8479;width:1421;height:326" coordorigin="8989,8479" coordsize="1421,326" path="m8989,8805r1421,l10410,8479r-1421,l8989,8805xe" filled="f" strokecolor="#b1d5fb" strokeweight=".22594mm">
              <v:path arrowok="t"/>
            </v:shape>
            <v:shape id="_x0000_s1297" type="#_x0000_t75" style="position:absolute;left:8983;top:8473;width:1433;height:338">
              <v:imagedata r:id="rId126" o:title=""/>
            </v:shape>
            <v:shape id="_x0000_s1296" style="position:absolute;left:8983;top:8473;width:1433;height:338" coordorigin="8983,8473" coordsize="1433,338" path="m8983,8811r1433,l10416,8473r-1433,l8983,8811xe" filled="f" strokecolor="#0aa" strokeweight=".113mm">
              <v:path arrowok="t"/>
            </v:shape>
            <v:shape id="_x0000_s1295" style="position:absolute;left:8986;top:8583;width:1433;height:0" coordorigin="8986,8583" coordsize="1433,0" path="m8986,8583r1433,e" filled="f" strokecolor="#0aa" strokeweight=".1131mm">
              <v:path arrowok="t"/>
            </v:shape>
            <v:shape id="_x0000_s1294" style="position:absolute;left:8248;top:8169;width:807;height:307" coordorigin="8248,8169" coordsize="807,307" path="m9055,8476l8248,8169e" filled="f" strokecolor="#0aa" strokeweight=".1128mm">
              <v:path arrowok="t"/>
            </v:shape>
            <v:shape id="_x0000_s1293" style="position:absolute;left:8248;top:8169;width:88;height:50" coordorigin="8248,8169" coordsize="88,50" path="m8248,8169r75,50l8335,8182r-87,-13xe" fillcolor="#0aa" stroked="f">
              <v:path arrowok="t"/>
            </v:shape>
            <v:shape id="_x0000_s1292" style="position:absolute;left:8248;top:8169;width:88;height:50" coordorigin="8248,8169" coordsize="88,50" path="m8248,8169r87,13l8323,8219r-75,-50xe" filled="f" strokecolor="#0aa" strokeweight=".1124mm">
              <v:path arrowok="t"/>
            </v:shape>
            <v:shape id="_x0000_s1291" style="position:absolute;left:10329;top:7734;width:1333;height:445" coordorigin="10329,7734" coordsize="1333,445" path="m10329,8179r1333,l11662,7734r-1333,l10329,8179xe" filled="f" strokecolor="#afffff" strokeweight=".22569mm">
              <v:path arrowok="t"/>
            </v:shape>
            <v:shape id="_x0000_s1290" type="#_x0000_t75" style="position:absolute;left:10322;top:7728;width:1346;height:457">
              <v:imagedata r:id="rId127" o:title=""/>
            </v:shape>
            <v:shape id="_x0000_s1289" style="position:absolute;left:10322;top:7728;width:1346;height:457" coordorigin="10322,7728" coordsize="1346,457" path="m10322,8185r1346,l11668,7728r-1346,l10322,8185xe" filled="f" strokecolor="#0aa" strokeweight=".1128mm">
              <v:path arrowok="t"/>
            </v:shape>
            <v:shape id="_x0000_s1288" style="position:absolute;left:10325;top:7837;width:1346;height:0" coordorigin="10325,7837" coordsize="1346,0" path="m10325,7837r1346,e" filled="f" strokecolor="#0aa" strokeweight=".1131mm">
              <v:path arrowok="t"/>
            </v:shape>
            <v:shape id="_x0000_s1287" style="position:absolute;left:10729;top:8736;width:1753;height:520" coordorigin="10729,8736" coordsize="1753,520" path="m10729,9256r1753,l12482,8736r-1753,l10729,9256xe" filled="f" strokecolor="#afffff" strokeweight=".64pt">
              <v:path arrowok="t"/>
            </v:shape>
            <v:shape id="_x0000_s1286" type="#_x0000_t75" style="position:absolute;left:10723;top:8730;width:1765;height:532">
              <v:imagedata r:id="rId128" o:title=""/>
            </v:shape>
            <v:shape id="_x0000_s1285" style="position:absolute;left:10723;top:8730;width:1765;height:532" coordorigin="10723,8730" coordsize="1765,532" path="m10723,9262r1765,l12488,8730r-1765,l10723,9262xe" filled="f" strokecolor="#0aa" strokeweight=".32pt">
              <v:path arrowok="t"/>
            </v:shape>
            <v:shape id="_x0000_s1284" style="position:absolute;left:10726;top:8833;width:1765;height:0" coordorigin="10726,8833" coordsize="1765,0" path="m10726,8833r1765,e" filled="f" strokecolor="#0aa" strokeweight=".1131mm">
              <v:path arrowok="t"/>
            </v:shape>
            <v:shape id="_x0000_s1283" style="position:absolute;left:10820;top:8188;width:263;height:545" coordorigin="10820,8188" coordsize="263,545" path="m11083,8733r-263,-420l10951,8313r,-125e" filled="f" strokecolor="#0aa" strokeweight=".1109mm">
              <v:path arrowok="t"/>
            </v:shape>
            <v:shape id="_x0000_s1282" style="position:absolute;left:10932;top:8188;width:38;height:81" coordorigin="10932,8188" coordsize="38,81" path="m10951,8188r-19,81l10970,8269r-19,-81xe" fillcolor="#0aa" stroked="f">
              <v:path arrowok="t"/>
            </v:shape>
            <v:shape id="_x0000_s1281" style="position:absolute;left:10932;top:8188;width:38;height:81" coordorigin="10932,8188" coordsize="38,81" path="m10951,8188r19,81l10932,8269r19,-81xe" filled="f" strokecolor="#0aa" strokeweight=".1108mm">
              <v:path arrowok="t"/>
            </v:shape>
            <v:shape id="_x0000_s1280" style="position:absolute;left:9875;top:8814;width:851;height:269" coordorigin="9875,8814" coordsize="851,269" path="m9875,8814r,l10726,9084e" filled="f" strokecolor="#0aa" strokeweight=".1129mm">
              <v:path arrowok="t"/>
            </v:shape>
            <v:shape id="_x0000_s1279" style="position:absolute;left:10645;top:9046;width:81;height:38" coordorigin="10645,9046" coordsize="81,38" path="m10726,9084r-69,-38l10645,9077r81,7xe" fillcolor="#0aa" stroked="f">
              <v:path arrowok="t"/>
            </v:shape>
            <v:shape id="_x0000_s1278" style="position:absolute;left:10645;top:9046;width:81;height:38" coordorigin="10645,9046" coordsize="81,38" path="m10726,9084r-81,-7l10657,9046r69,38xe" filled="f" strokecolor="#0aa" strokeweight=".1126mm">
              <v:path arrowok="t"/>
            </v:shape>
            <v:shape id="_x0000_s1277" style="position:absolute;left:8789;top:6544;width:1565;height:933" coordorigin="8789,6544" coordsize="1565,933" path="m8789,7477r1565,l10354,6544r-1565,l8789,7477xe" filled="f" strokecolor="#afffff" strokeweight=".22478mm">
              <v:path arrowok="t"/>
            </v:shape>
            <v:shape id="_x0000_s1276" type="#_x0000_t75" style="position:absolute;left:8783;top:6538;width:1577;height:945">
              <v:imagedata r:id="rId129" o:title=""/>
            </v:shape>
            <v:shape id="_x0000_s1275" style="position:absolute;left:8783;top:6538;width:1577;height:945" coordorigin="8783,6538" coordsize="1577,945" path="m8783,7484r1577,l10360,6538r-1577,l8783,7484xe" filled="f" strokecolor="#0aa" strokeweight=".1124mm">
              <v:path arrowok="t"/>
            </v:shape>
            <v:shape id="_x0000_s1274" style="position:absolute;left:8786;top:6648;width:1577;height:0" coordorigin="8786,6648" coordsize="1577,0" path="m8786,6648r1577,e" filled="f" strokecolor="#0aa" strokeweight=".1131mm">
              <v:path arrowok="t"/>
            </v:shape>
            <v:shape id="_x0000_s1273" style="position:absolute;left:8814;top:6726;width:488;height:0" coordorigin="8814,6726" coordsize="488,0" path="m9302,6726r-488,e" filled="f" strokeweight=".1117mm">
              <v:path arrowok="t"/>
            </v:shape>
            <v:shape id="_x0000_s1272" style="position:absolute;left:8814;top:6726;width:488;height:0" coordorigin="8814,6726" coordsize="488,0" path="m8814,6726r488,e" filled="f" strokeweight=".1117mm">
              <v:path arrowok="t"/>
            </v:shape>
            <v:shape id="_x0000_s1271" style="position:absolute;left:9759;top:6726;width:207;height:0" coordorigin="9759,6726" coordsize="207,0" path="m9966,6726r-207,e" filled="f" strokeweight=".1117mm">
              <v:path arrowok="t"/>
            </v:shape>
            <v:shape id="_x0000_s1270" style="position:absolute;left:9759;top:6726;width:207;height:0" coordorigin="9759,6726" coordsize="207,0" path="m9759,6726r207,e" filled="f" strokeweight=".1117mm">
              <v:path arrowok="t"/>
            </v:shape>
            <v:shape id="_x0000_s1269" style="position:absolute;left:10172;top:6726;width:138;height:0" coordorigin="10172,6726" coordsize="138,0" path="m10310,6726r-138,e" filled="f" strokeweight=".1117mm">
              <v:path arrowok="t"/>
            </v:shape>
            <v:shape id="_x0000_s1268" style="position:absolute;left:10172;top:6726;width:138;height:0" coordorigin="10172,6726" coordsize="138,0" path="m10172,6726r138,e" filled="f" strokeweight=".1117mm">
              <v:path arrowok="t"/>
            </v:shape>
            <v:shape id="_x0000_s1267" style="position:absolute;left:10325;top:7487;width:576;height:244" coordorigin="10325,7487" coordsize="576,244" path="m10901,7731r,-201l10407,7530r-82,-43e" filled="f" strokecolor="#0aa" strokeweight=".1127mm">
              <v:path arrowok="t"/>
            </v:shape>
            <v:shape id="_x0000_s1266" style="position:absolute;left:10325;top:7487;width:88;height:56" coordorigin="10325,7487" coordsize="88,56" path="m10325,7487r69,56l10413,7512r-88,-25xe" fillcolor="#0aa" stroked="f">
              <v:path arrowok="t"/>
            </v:shape>
            <v:shape id="_x0000_s1265" style="position:absolute;left:10325;top:7487;width:88;height:56" coordorigin="10325,7487" coordsize="88,56" path="m10325,7487r88,25l10394,7543r-69,-56xe" filled="f" strokecolor="#0aa" strokeweight=".1123mm">
              <v:path arrowok="t"/>
            </v:shape>
            <v:shape id="_x0000_s1264" style="position:absolute;left:9456;top:6109;width:907;height:432" coordorigin="9456,6109" coordsize="907,432" path="m9456,6541r807,-344l10200,6265r163,-156e" filled="f" strokecolor="#0aa" strokeweight=".1126mm">
              <v:path arrowok="t"/>
            </v:shape>
            <v:shape id="_x0000_s1263" style="position:absolute;left:10288;top:6109;width:75;height:69" coordorigin="10288,6109" coordsize="75,69" path="m10363,6109r-75,44l10313,6178r50,-69xe" fillcolor="#0aa" stroked="f">
              <v:path arrowok="t"/>
            </v:shape>
            <v:shape id="_x0000_s1262" style="position:absolute;left:10288;top:6109;width:75;height:69" coordorigin="10288,6109" coordsize="75,69" path="m10363,6109r-50,69l10288,6153r75,-44xe" filled="f" strokecolor="#0aa" strokeweight=".1119mm">
              <v:path arrowok="t"/>
            </v:shape>
            <v:shape id="_x0000_s1261" style="position:absolute;left:4245;top:8229;width:970;height:357" coordorigin="4245,8229" coordsize="970,357" path="m4245,8586r970,l5215,8229r-970,l4245,8586xe" filled="f" strokecolor="#afffff" strokeweight=".22558mm">
              <v:path arrowok="t"/>
            </v:shape>
            <v:shape id="_x0000_s1260" type="#_x0000_t75" style="position:absolute;left:4239;top:8223;width:983;height:370">
              <v:imagedata r:id="rId130" o:title=""/>
            </v:shape>
            <v:shape id="_x0000_s1259" style="position:absolute;left:4239;top:8223;width:983;height:370" coordorigin="4239,8223" coordsize="983,370" path="m4239,8592r982,l5221,8223r-982,l4239,8592xe" filled="f" strokecolor="#0aa" strokeweight=".1128mm">
              <v:path arrowok="t"/>
            </v:shape>
            <v:shape id="_x0000_s1258" style="position:absolute;left:4242;top:8326;width:983;height:0" coordorigin="4242,8326" coordsize="983,0" path="m4242,8326r983,e" filled="f" strokecolor="#0aa" strokeweight=".1131mm">
              <v:path arrowok="t"/>
            </v:shape>
            <v:shape id="_x0000_s1257" style="position:absolute;left:4376;top:8855;width:1095;height:363" coordorigin="4376,8855" coordsize="1095,363" path="m4376,9218r1096,l5472,8855r-1096,l4376,9218xe" filled="f" strokecolor="#afffff" strokeweight=".22569mm">
              <v:path arrowok="t"/>
            </v:shape>
            <v:shape id="_x0000_s1256" type="#_x0000_t75" style="position:absolute;left:4370;top:8849;width:1108;height:376">
              <v:imagedata r:id="rId131" o:title=""/>
            </v:shape>
            <v:shape id="_x0000_s1255" style="position:absolute;left:4370;top:8849;width:1108;height:376" coordorigin="4370,8849" coordsize="1108,376" path="m4370,9225r1108,l5478,8849r-1108,l4370,9225xe" filled="f" strokecolor="#0aa" strokeweight=".1128mm">
              <v:path arrowok="t"/>
            </v:shape>
            <v:shape id="_x0000_s1254" style="position:absolute;left:4373;top:8958;width:1108;height:0" coordorigin="4373,8958" coordsize="1108,0" path="m4373,8958r1108,e" filled="f" strokecolor="#0aa" strokeweight=".1131mm">
              <v:path arrowok="t"/>
            </v:shape>
            <v:shape id="_x0000_s1253" style="position:absolute;left:4905;top:8595;width:150;height:257" coordorigin="4905,8595" coordsize="150,257" path="m4905,8595r151,257e" filled="f" strokecolor="#0aa" strokeweight=".1111mm">
              <v:path arrowok="t"/>
            </v:shape>
            <v:shape id="_x0000_s1252" style="position:absolute;left:4999;top:8770;width:57;height:82" coordorigin="4999,8770" coordsize="57,82" path="m5056,8852r-26,-82l4999,8789r57,63xe" fillcolor="#0aa" stroked="f">
              <v:path arrowok="t"/>
            </v:shape>
            <v:shape id="_x0000_s1251" style="position:absolute;left:4999;top:8770;width:57;height:82" coordorigin="4999,8770" coordsize="57,82" path="m5056,8852r-57,-63l5030,8770r26,82xe" filled="f" strokecolor="#0aa" strokeweight=".11125mm">
              <v:path arrowok="t"/>
            </v:shape>
            <v:shape id="_x0000_s1250" style="position:absolute;left:2424;top:8035;width:1540;height:1140" coordorigin="2424,8035" coordsize="1540,1140" path="m2424,9174r1539,l3963,8035r-1539,l2424,9174xe" filled="f" strokecolor="#afffff" strokeweight=".22428mm">
              <v:path arrowok="t"/>
            </v:shape>
            <v:shape id="_x0000_s1249" type="#_x0000_t75" style="position:absolute;left:2417;top:8028;width:1552;height:1152">
              <v:imagedata r:id="rId132" o:title=""/>
            </v:shape>
            <v:shape id="_x0000_s1248" style="position:absolute;left:2417;top:8028;width:1552;height:1152" coordorigin="2417,8028" coordsize="1552,1152" path="m2417,9181r1553,l3970,8028r-1553,l2417,9181xe" filled="f" strokecolor="#0aa" strokeweight=".1121mm">
              <v:path arrowok="t"/>
            </v:shape>
            <v:shape id="_x0000_s1247" style="position:absolute;left:2421;top:8138;width:1552;height:0" coordorigin="2421,8138" coordsize="1552,0" path="m2421,8138r1552,e" filled="f" strokecolor="#0aa" strokeweight=".1131mm">
              <v:path arrowok="t"/>
            </v:shape>
            <v:shape id="_x0000_s1246" style="position:absolute;left:2405;top:7227;width:1584;height:651" coordorigin="2405,7227" coordsize="1584,651" path="m2405,7878r1583,l3988,7227r-1583,l2405,7878xe" filled="f" strokecolor="#afffff" strokeweight=".22544mm">
              <v:path arrowok="t"/>
            </v:shape>
            <v:shape id="_x0000_s1245" type="#_x0000_t75" style="position:absolute;left:2399;top:7221;width:1596;height:664">
              <v:imagedata r:id="rId133" o:title=""/>
            </v:shape>
            <v:shape id="_x0000_s1244" style="position:absolute;left:2399;top:7221;width:1596;height:664" coordorigin="2399,7221" coordsize="1596,664" path="m2399,7884r1596,l3995,7221r-1596,l2399,7884xe" filled="f" strokecolor="#0aa" strokeweight=".1127mm">
              <v:path arrowok="t"/>
            </v:shape>
            <v:shape id="_x0000_s1243" style="position:absolute;left:2402;top:7330;width:1596;height:0" coordorigin="2402,7330" coordsize="1596,0" path="m2402,7330r1596,e" filled="f" strokecolor="#0aa" strokeweight=".1131mm">
              <v:path arrowok="t"/>
            </v:shape>
            <v:shape id="_x0000_s1242" style="position:absolute;left:3309;top:7887;width:25;height:144" coordorigin="3309,7887" coordsize="25,144" path="m3309,7887r25,145e" filled="f" strokecolor="#0aa" strokeweight=".1104mm">
              <v:path arrowok="t"/>
            </v:shape>
            <v:shape id="_x0000_s1241" style="position:absolute;left:3303;top:7944;width:31;height:88" coordorigin="3303,7944" coordsize="31,88" path="m3334,8032r,-88l3303,7950r31,82xe" fillcolor="#0aa" stroked="f">
              <v:path arrowok="t"/>
            </v:shape>
            <v:shape id="_x0000_s1240" style="position:absolute;left:3303;top:7944;width:31;height:88" coordorigin="3303,7944" coordsize="31,88" path="m3334,8032r-31,-82l3334,7944r,88xe" filled="f" strokecolor="#0aa" strokeweight=".1107mm">
              <v:path arrowok="t"/>
            </v:shape>
            <v:shape id="_x0000_s1239" style="position:absolute;left:3973;top:8545;width:269;height:75" coordorigin="3973,8545" coordsize="269,75" path="m3973,8620r269,-75e" filled="f" strokecolor="#0aa" strokeweight=".1129mm">
              <v:path arrowok="t"/>
            </v:shape>
            <v:shape id="_x0000_s1238" style="position:absolute;left:4154;top:8545;width:88;height:38" coordorigin="4154,8545" coordsize="88,38" path="m4242,8545r-88,6l4167,8583r75,-38xe" fillcolor="#0aa" stroked="f">
              <v:path arrowok="t"/>
            </v:shape>
            <v:shape id="_x0000_s1237" style="position:absolute;left:4154;top:8545;width:88;height:38" coordorigin="4154,8545" coordsize="88,38" path="m4242,8545r-75,38l4154,8551r88,-6xe" filled="f" strokecolor="#0aa" strokeweight=".1127mm">
              <v:path arrowok="t"/>
            </v:shape>
            <v:shape id="_x0000_s1236" style="position:absolute;left:2417;top:6526;width:1540;height:526" coordorigin="2417,6526" coordsize="1540,526" path="m2417,7051r1540,l3957,6526r-1540,l2417,7051xe" filled="f" strokecolor="#afffff" strokeweight=".22567mm">
              <v:path arrowok="t"/>
            </v:shape>
            <v:shape id="_x0000_s1235" type="#_x0000_t75" style="position:absolute;left:2411;top:6519;width:1552;height:538">
              <v:imagedata r:id="rId134" o:title=""/>
            </v:shape>
            <v:shape id="_x0000_s1234" style="position:absolute;left:2411;top:6519;width:1552;height:538" coordorigin="2411,6519" coordsize="1552,538" path="m2411,7058r1552,l3963,6519r-1552,l2411,7058xe" filled="f" strokecolor="#0aa" strokeweight=".1128mm">
              <v:path arrowok="t"/>
            </v:shape>
            <v:shape id="_x0000_s1233" style="position:absolute;left:2414;top:6629;width:1552;height:0" coordorigin="2414,6629" coordsize="1552,0" path="m2414,6629r1553,e" filled="f" strokecolor="#0aa" strokeweight=".1131mm">
              <v:path arrowok="t"/>
            </v:shape>
            <v:shape id="_x0000_s1232" style="position:absolute;left:3034;top:7061;width:13;height:163" coordorigin="3034,7061" coordsize="13,163" path="m3046,7061r-12,163e" filled="f" strokecolor="#0aa" strokeweight=".1104mm">
              <v:path arrowok="t"/>
            </v:shape>
            <v:shape id="_x0000_s1231" style="position:absolute;left:3140;top:7368;width:81;height:63" coordorigin="3140,7368" coordsize="81,63" path="m3222,7430r-63,-62l3140,7399r82,31xe" fillcolor="#0aa" stroked="f">
              <v:path arrowok="t"/>
            </v:shape>
            <v:shape id="_x0000_s1230" style="position:absolute;left:3140;top:7368;width:81;height:63" coordorigin="3140,7368" coordsize="81,63" path="m3222,7430r-82,-31l3159,7368r63,62xe" filled="f" strokecolor="#0aa" strokeweight=".1121mm">
              <v:path arrowok="t"/>
            </v:shape>
            <v:shape id="_x0000_s1229" style="position:absolute;left:3654;top:6134;width:732;height:388" coordorigin="3654,6134" coordsize="732,388" path="m3654,6522r212,-200l4079,6172r307,-38e" filled="f" strokecolor="#0aa" strokeweight=".1125mm">
              <v:path arrowok="t"/>
            </v:shape>
            <v:shape id="_x0000_s1228" style="position:absolute;left:4304;top:6128;width:81;height:38" coordorigin="4304,6128" coordsize="81,38" path="m4386,6134r-82,-6l4311,6165r75,-31xe" fillcolor="#0aa" stroked="f">
              <v:path arrowok="t"/>
            </v:shape>
            <v:shape id="_x0000_s1227" style="position:absolute;left:4304;top:6128;width:81;height:38" coordorigin="4304,6128" coordsize="81,38" path="m4386,6134r-75,31l4304,6128r82,6xe" filled="f" strokecolor="#0aa" strokeweight=".1126mm">
              <v:path arrowok="t"/>
            </v:shape>
            <v:shape id="_x0000_s1226" style="position:absolute;left:11743;top:6287;width:1271;height:683" coordorigin="11743,6287" coordsize="1271,683" path="m11743,6970r1271,l13014,6287r-1271,l11743,6970xe" filled="f" strokecolor="#afffff" strokeweight=".225mm">
              <v:path arrowok="t"/>
            </v:shape>
            <v:shape id="_x0000_s1225" type="#_x0000_t75" style="position:absolute;left:11737;top:6281;width:1283;height:695">
              <v:imagedata r:id="rId135" o:title=""/>
            </v:shape>
            <v:shape id="_x0000_s1224" style="position:absolute;left:11737;top:6281;width:1283;height:695" coordorigin="11737,6281" coordsize="1283,695" path="m11737,6976r1283,l13020,6281r-1283,l11737,6976xe" filled="f" strokecolor="#0aa" strokeweight=".1125mm">
              <v:path arrowok="t"/>
            </v:shape>
            <v:shape id="_x0000_s1223" style="position:absolute;left:11740;top:6391;width:1283;height:0" coordorigin="11740,6391" coordsize="1283,0" path="m11740,6391r1283,e" filled="f" strokecolor="#0aa" strokeweight=".1131mm">
              <v:path arrowok="t"/>
            </v:shape>
            <v:shape id="_x0000_s1222" style="position:absolute;left:10363;top:6579;width:1377;height:131" coordorigin="10363,6579" coordsize="1377,131" path="m11740,6579r-1377,131e" filled="f" strokecolor="#0aa" strokeweight=".1131mm">
              <v:path arrowok="t"/>
            </v:shape>
            <v:shape id="_x0000_s1221" style="position:absolute;left:10363;top:6685;width:81;height:38" coordorigin="10363,6685" coordsize="81,38" path="m10363,6710r81,13l10444,6685r-81,25xe" fillcolor="#0aa" stroked="f">
              <v:path arrowok="t"/>
            </v:shape>
            <v:shape id="_x0000_s1220" style="position:absolute;left:10363;top:6685;width:81;height:38" coordorigin="10363,6685" coordsize="81,38" path="m10363,6710r81,-25l10444,6723r-81,-13xe" filled="f" strokecolor="#0aa" strokeweight=".1126mm">
              <v:path arrowok="t"/>
            </v:shape>
            <v:shape id="_x0000_s1219" style="position:absolute;left:11455;top:7146;width:1477;height:445" coordorigin="11455,7146" coordsize="1477,445" path="m11455,7590r1477,l12932,7146r-1477,l11455,7590xe" filled="f" strokecolor="#afffff" strokeweight=".64pt">
              <v:path arrowok="t"/>
            </v:shape>
            <v:shape id="_x0000_s1218" type="#_x0000_t75" style="position:absolute;left:11449;top:7139;width:1490;height:457">
              <v:imagedata r:id="rId136" o:title=""/>
            </v:shape>
            <v:shape id="_x0000_s1217" style="position:absolute;left:11449;top:7139;width:1490;height:457" coordorigin="11449,7139" coordsize="1490,457" path="m11449,7596r1490,l12939,7139r-1490,l11449,7596xe" filled="f" strokecolor="#0aa" strokeweight=".32pt">
              <v:path arrowok="t"/>
            </v:shape>
            <v:shape id="_x0000_s1216" style="position:absolute;left:11452;top:7249;width:1490;height:0" coordorigin="11452,7249" coordsize="1490,0" path="m11452,7249r1490,e" filled="f" strokecolor="#0aa" strokeweight=".1131mm">
              <v:path arrowok="t"/>
            </v:shape>
            <v:shape id="_x0000_s1215" style="position:absolute;left:10363;top:7130;width:1089;height:175" coordorigin="10363,7130" coordsize="1089,175" path="m11452,7305r-469,-100l10363,7130e" filled="f" strokecolor="#0aa" strokeweight=".1131mm">
              <v:path arrowok="t"/>
            </v:shape>
            <v:shape id="_x0000_s1214" style="position:absolute;left:10363;top:7117;width:81;height:38" coordorigin="10363,7117" coordsize="81,38" path="m10363,7130r81,25l10444,7117r-81,13xe" fillcolor="#0aa" stroked="f">
              <v:path arrowok="t"/>
            </v:shape>
            <v:shape id="_x0000_s1213" style="position:absolute;left:10363;top:7117;width:81;height:38" coordorigin="10363,7117" coordsize="81,38" path="m10363,7130r81,-13l10444,7155r-81,-25xe" filled="f" strokecolor="#0aa" strokeweight=".1126mm">
              <v:path arrowok="t"/>
            </v:shape>
            <v:shape id="_x0000_s1212" style="position:absolute;left:9421;top:2411;width:1120;height:526" coordorigin="9421,2411" coordsize="1120,526" path="m9421,2937r1121,l10542,2411r-1121,l9421,2937xe" filled="f" strokecolor="#afffff" strokeweight=".22525mm">
              <v:path arrowok="t"/>
            </v:shape>
            <v:shape id="_x0000_s1211" type="#_x0000_t75" style="position:absolute;left:9415;top:2405;width:1133;height:538">
              <v:imagedata r:id="rId137" o:title=""/>
            </v:shape>
            <v:shape id="_x0000_s1210" style="position:absolute;left:9415;top:2405;width:1133;height:538" coordorigin="9415,2405" coordsize="1133,538" path="m9415,2943r1133,l10548,2405r-1133,l9415,2943xe" filled="f" strokecolor="#0aa" strokeweight=".1126mm">
              <v:path arrowok="t"/>
            </v:shape>
            <v:shape id="_x0000_s1209" style="position:absolute;left:9418;top:2514;width:1133;height:0" coordorigin="9418,2514" coordsize="1133,0" path="m9418,2514r1133,e" filled="f" strokecolor="#0aa" strokeweight=".1131mm">
              <v:path arrowok="t"/>
            </v:shape>
            <v:shape id="_x0000_s1208" style="position:absolute;left:9302;top:3695;width:1483;height:607" coordorigin="9302,3695" coordsize="1483,607" path="m9302,4302r1484,l10786,3695r-1484,l9302,4302xe" filled="f" strokecolor="#afffff" strokeweight=".22544mm">
              <v:path arrowok="t"/>
            </v:shape>
            <v:shape id="_x0000_s1207" type="#_x0000_t75" style="position:absolute;left:9296;top:3689;width:1496;height:620">
              <v:imagedata r:id="rId138" o:title=""/>
            </v:shape>
            <v:shape id="_x0000_s1206" style="position:absolute;left:9296;top:3689;width:1496;height:620" coordorigin="9296,3689" coordsize="1496,620" path="m9296,4309r1496,l10792,3689r-1496,l9296,4309xe" filled="f" strokecolor="#0aa" strokeweight=".1127mm">
              <v:path arrowok="t"/>
            </v:shape>
            <v:shape id="_x0000_s1205" style="position:absolute;left:9299;top:3798;width:1496;height:0" coordorigin="9299,3798" coordsize="1496,0" path="m9299,3798r1496,e" filled="f" strokecolor="#0aa" strokeweight=".1131mm">
              <v:path arrowok="t"/>
            </v:shape>
            <v:shape id="_x0000_s1204" style="position:absolute;left:9856;top:2946;width:82;height:745" coordorigin="9856,2946" coordsize="82,745" path="m9938,3692r-82,-746e" filled="f" strokecolor="#0aa" strokeweight=".1104mm">
              <v:path arrowok="t"/>
            </v:shape>
            <v:shape id="_x0000_s1203" style="position:absolute;left:9843;top:2946;width:38;height:88" coordorigin="9843,2946" coordsize="38,88" path="m9856,2946r-13,88l9881,3028r-25,-82xe" fillcolor="#0aa" stroked="f">
              <v:path arrowok="t"/>
            </v:shape>
            <v:shape id="_x0000_s1202" style="position:absolute;left:9843;top:2946;width:38;height:88" coordorigin="9843,2946" coordsize="38,88" path="m9856,2946r25,82l9843,3034r13,-88xe" filled="f" strokecolor="#0aa" strokeweight=".1108mm">
              <v:path arrowok="t"/>
            </v:shape>
            <v:shape id="_x0000_s1201" style="position:absolute;left:6748;top:3507;width:1302;height:526" coordorigin="6748,3507" coordsize="1302,526" path="m6748,4033r1302,l8050,3507r-1302,l6748,4033xe" filled="f" strokecolor="#afffff" strokeweight=".22547mm">
              <v:path arrowok="t"/>
            </v:shape>
            <v:shape id="_x0000_s1200" type="#_x0000_t75" style="position:absolute;left:6742;top:3501;width:1314;height:539">
              <v:imagedata r:id="rId139" o:title=""/>
            </v:shape>
            <v:shape id="_x0000_s1199" style="position:absolute;left:6742;top:3501;width:1314;height:539" coordorigin="6742,3501" coordsize="1314,539" path="m6742,4039r1315,l8057,3501r-1315,l6742,4039xe" filled="f" strokecolor="#0aa" strokeweight=".1127mm">
              <v:path arrowok="t"/>
            </v:shape>
            <v:shape id="_x0000_s1198" style="position:absolute;left:6745;top:3610;width:1314;height:0" coordorigin="6745,3610" coordsize="1314,0" path="m6745,3610r1315,e" filled="f" strokecolor="#0aa" strokeweight=".1131mm">
              <v:path arrowok="t"/>
            </v:shape>
            <v:shape id="_x0000_s1197" style="position:absolute;left:7875;top:3689;width:138;height:0" coordorigin="7875,3689" coordsize="138,0" path="m8013,3689r-138,e" filled="f" strokeweight=".1117mm">
              <v:path arrowok="t"/>
            </v:shape>
            <v:shape id="_x0000_s1196" style="position:absolute;left:7875;top:3689;width:138;height:0" coordorigin="7875,3689" coordsize="138,0" path="m7875,3689r138,e" filled="f" strokeweight=".1117mm">
              <v:path arrowok="t"/>
            </v:shape>
            <v:shape id="_x0000_s1195" style="position:absolute;left:7859;top:4030;width:1440;height:783" coordorigin="7859,4030" coordsize="1440,783" path="m9299,4030l8035,4312r-176,244l7985,4813e" filled="f" strokecolor="#0aa" strokeweight=".1125mm">
              <v:path arrowok="t"/>
            </v:shape>
            <v:shape id="_x0000_s1194" style="position:absolute;left:7935;top:4731;width:50;height:81" coordorigin="7935,4731" coordsize="50,81" path="m7985,4813r-19,-82l7935,4750r50,63xe" fillcolor="#0aa" stroked="f">
              <v:path arrowok="t"/>
            </v:shape>
            <v:shape id="_x0000_s1193" style="position:absolute;left:7935;top:4731;width:50;height:81" coordorigin="7935,4731" coordsize="50,81" path="m7985,4813r-50,-63l7966,4731r19,82xe" filled="f" strokecolor="#0aa" strokeweight=".1111mm">
              <v:path arrowok="t"/>
            </v:shape>
            <v:shape id="_x0000_s1192" style="position:absolute;left:10929;top:3382;width:1640;height:319" coordorigin="10929,3382" coordsize="1640,319" path="m10929,3701r1640,l12569,3382r-1640,l10929,3701xe" filled="f" strokecolor="#afffff" strokeweight=".22603mm">
              <v:path arrowok="t"/>
            </v:shape>
            <v:shape id="_x0000_s1191" type="#_x0000_t75" style="position:absolute;left:10923;top:3375;width:1652;height:332">
              <v:imagedata r:id="rId140" o:title=""/>
            </v:shape>
            <v:shape id="_x0000_s1190" style="position:absolute;left:10923;top:3375;width:1652;height:332" coordorigin="10923,3375" coordsize="1652,332" path="m10923,3707r1653,l12576,3375r-1653,l10923,3707xe" filled="f" strokecolor="#0aa" strokeweight=".113mm">
              <v:path arrowok="t"/>
            </v:shape>
            <v:shape id="_x0000_s1189" style="position:absolute;left:10926;top:3485;width:1652;height:0" coordorigin="10926,3485" coordsize="1652,0" path="m10926,3485r1653,e" filled="f" strokecolor="#0aa" strokeweight=".1131mm">
              <v:path arrowok="t"/>
            </v:shape>
            <v:shape id="_x0000_s1188" style="position:absolute;left:10207;top:3379;width:720;height:313" coordorigin="10207,3379" coordsize="720,313" path="m10244,3692r-37,-313l10926,3441e" filled="f" strokecolor="#0aa" strokeweight=".1127mm">
              <v:path arrowok="t"/>
            </v:shape>
            <v:shape id="_x0000_s1187" style="position:absolute;left:10839;top:3416;width:88;height:37" coordorigin="10839,3416" coordsize="88,37" path="m10926,3441r-81,-25l10839,3454r87,-13xe" fillcolor="#0aa" stroked="f">
              <v:path arrowok="t"/>
            </v:shape>
            <v:shape id="_x0000_s1186" style="position:absolute;left:10839;top:3416;width:88;height:37" coordorigin="10839,3416" coordsize="88,37" path="m10926,3441r-87,13l10845,3416r81,25xe" filled="f" strokecolor="#0aa" strokeweight=".1127mm">
              <v:path arrowok="t"/>
            </v:shape>
            <v:shape id="_x0000_s1185" style="position:absolute;left:7384;top:4043;width:257;height:770" coordorigin="7384,4043" coordsize="257,770" path="m7641,4813l7459,4550r-75,-507e" filled="f" strokecolor="#0aa" strokeweight=".1106mm">
              <v:path arrowok="t"/>
            </v:shape>
            <v:shape id="_x0000_s1184" style="position:absolute;left:7377;top:4043;width:38;height:81" coordorigin="7377,4043" coordsize="38,81" path="m7384,4043r-7,81l7415,4118r-31,-75xe" fillcolor="#0aa" stroked="f">
              <v:path arrowok="t"/>
            </v:shape>
            <v:shape id="_x0000_s1183" style="position:absolute;left:7377;top:4043;width:38;height:81" coordorigin="7377,4043" coordsize="38,81" path="m7384,4043r31,75l7377,4124r7,-81xe" filled="f" strokecolor="#0aa" strokeweight=".1108mm">
              <v:path arrowok="t"/>
            </v:shape>
            <v:shape id="_x0000_s1182" style="position:absolute;left:8060;top:4337;width:914;height:839" coordorigin="8060,4337" coordsize="914,839" path="m8974,5176l8060,4337e" filled="f" strokecolor="#0aa" strokeweight=".1119mm">
              <v:path arrowok="t"/>
            </v:shape>
            <v:shape id="_x0000_s1181" style="position:absolute;left:7741;top:4043;width:269;height:250" coordorigin="7741,4043" coordsize="269,250" path="m8010,4293l7741,4043e" filled="f" strokecolor="#0aa" strokeweight=".1118mm">
              <v:path arrowok="t"/>
            </v:shape>
            <v:shape id="_x0000_s1180" style="position:absolute;left:8055;top:4289;width:10;height:50" coordorigin="8055,4289" coordsize="10,50" path="m8055,4289r10,16l8065,4324r-6,13l8059,4337r,1l8058,4338e" filled="f" strokecolor="#0aa" strokeweight=".1105mm">
              <v:path arrowok="t"/>
            </v:shape>
            <v:shape id="_x0000_s1179" style="position:absolute;left:8009;top:4281;width:46;height:14" coordorigin="8009,4281" coordsize="46,14" path="m8009,4296r14,-13l8041,4281r12,6l8053,4287r1,1l8055,4289e" filled="f" strokecolor="#0aa" strokeweight=".1129mm">
              <v:path arrowok="t"/>
            </v:shape>
            <v:shape id="_x0000_s1178" style="position:absolute;left:8899;top:5107;width:75;height:69" coordorigin="8899,5107" coordsize="75,69" path="m8974,5176r-51,-69l8899,5132r75,44xe" fillcolor="#0aa" stroked="f">
              <v:path arrowok="t"/>
            </v:shape>
            <v:shape id="_x0000_s1177" style="position:absolute;left:8899;top:5107;width:75;height:69" coordorigin="8899,5107" coordsize="75,69" path="m8974,5176r-75,-44l8923,5107r51,69xe" filled="f" strokecolor="#0aa" strokeweight=".1119mm">
              <v:path arrowok="t"/>
            </v:shape>
            <v:shape id="_x0000_s1176" style="position:absolute;left:6605;top:2273;width:1534;height:689" coordorigin="6605,2273" coordsize="1534,689" path="m6605,2962r1533,l8138,2273r-1533,l6605,2962xe" filled="f" strokecolor="#afffff" strokeweight=".22531mm">
              <v:path arrowok="t"/>
            </v:shape>
            <v:shape id="_x0000_s1175" type="#_x0000_t75" style="position:absolute;left:6598;top:2267;width:1546;height:701">
              <v:imagedata r:id="rId141" o:title=""/>
            </v:shape>
            <v:shape id="_x0000_s1174" style="position:absolute;left:6598;top:2267;width:1546;height:701" coordorigin="6598,2267" coordsize="1546,701" path="m6598,2968r1546,l8144,2267r-1546,l6598,2968xe" filled="f" strokecolor="#0aa" strokeweight=".1126mm">
              <v:path arrowok="t"/>
            </v:shape>
            <v:shape id="_x0000_s1173" style="position:absolute;left:6601;top:2377;width:1546;height:0" coordorigin="6601,2377" coordsize="1546,0" path="m6601,2377r1546,e" filled="f" strokecolor="#0aa" strokeweight=".1131mm">
              <v:path arrowok="t"/>
            </v:shape>
            <v:shape id="_x0000_s1172" style="position:absolute;left:7565;top:2971;width:106;height:532" coordorigin="7565,2971" coordsize="106,532" path="m7565,2971r107,533e" filled="f" strokecolor="#0aa" strokeweight=".1105mm">
              <v:path arrowok="t"/>
            </v:shape>
            <v:shape id="_x0000_s1171" style="position:absolute;left:7641;top:3416;width:31;height:88" coordorigin="7641,3416" coordsize="31,88" path="m7672,3504r,-88l7641,3423r31,81xe" fillcolor="#0aa" stroked="f">
              <v:path arrowok="t"/>
            </v:shape>
            <v:shape id="_x0000_s1170" style="position:absolute;left:7641;top:3416;width:31;height:88" coordorigin="7641,3416" coordsize="31,88" path="m7672,3504r-31,-81l7672,3416r,88xe" filled="f" strokecolor="#0aa" strokeweight=".1107mm">
              <v:path arrowok="t"/>
            </v:shape>
            <v:shape id="_x0000_s1169" style="position:absolute;left:8003;top:2971;width:1609;height:720" coordorigin="8003,2971" coordsize="1609,720" path="m9612,3692l8003,2971e" filled="f" strokecolor="#0aa" strokeweight=".1127mm">
              <v:path arrowok="t"/>
            </v:shape>
            <v:shape id="_x0000_s1168" style="position:absolute;left:10019;top:3898;width:88;height:44" coordorigin="10019,3898" coordsize="88,44" path="m10019,3898r75,44l10107,3911r-88,-13xe" fillcolor="#0aa" stroked="f">
              <v:path arrowok="t"/>
            </v:shape>
            <v:shape id="_x0000_s1167" style="position:absolute;left:10019;top:3898;width:88;height:44" coordorigin="10019,3898" coordsize="88,44" path="m10019,3898r88,13l10094,3942r-75,-44xe" filled="f" strokecolor="#0aa" strokeweight=".1126mm">
              <v:path arrowok="t"/>
            </v:shape>
            <w10:wrap anchorx="page" anchory="page"/>
          </v:group>
        </w:pict>
      </w:r>
      <w:r>
        <w:rPr>
          <w:rFonts w:ascii="Arial" w:eastAsia="Arial" w:hAnsi="Arial" w:cs="Arial"/>
          <w:w w:val="104"/>
          <w:sz w:val="6"/>
          <w:szCs w:val="6"/>
        </w:rPr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20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20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2"/>
          <w:sz w:val="6"/>
          <w:szCs w:val="6"/>
        </w:rPr>
        <w:lastRenderedPageBreak/>
        <w:t>A</w:t>
      </w:r>
      <w:r>
        <w:rPr>
          <w:rFonts w:ascii="Arial" w:eastAsia="Arial" w:hAnsi="Arial" w:cs="Arial"/>
          <w:spacing w:val="3"/>
          <w:sz w:val="6"/>
          <w:szCs w:val="6"/>
        </w:rPr>
        <w:t>d</w:t>
      </w:r>
      <w:r>
        <w:rPr>
          <w:rFonts w:ascii="Arial" w:eastAsia="Arial" w:hAnsi="Arial" w:cs="Arial"/>
          <w:spacing w:val="4"/>
          <w:sz w:val="6"/>
          <w:szCs w:val="6"/>
        </w:rPr>
        <w:t>m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7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o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_na</w:t>
      </w:r>
      <w:r>
        <w:rPr>
          <w:rFonts w:ascii="Arial" w:eastAsia="Arial" w:hAnsi="Arial" w:cs="Arial"/>
          <w:spacing w:val="4"/>
          <w:w w:val="104"/>
          <w:sz w:val="6"/>
          <w:szCs w:val="6"/>
        </w:rPr>
        <w:t>m</w:t>
      </w:r>
      <w:r>
        <w:rPr>
          <w:rFonts w:ascii="Arial" w:eastAsia="Arial" w:hAnsi="Arial" w:cs="Arial"/>
          <w:w w:val="104"/>
          <w:sz w:val="6"/>
          <w:szCs w:val="6"/>
        </w:rPr>
        <w:t>e</w:t>
      </w:r>
    </w:p>
    <w:p w:rsidR="008D624D" w:rsidRDefault="00993037">
      <w:pPr>
        <w:spacing w:before="12"/>
        <w:ind w:right="-27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2"/>
          <w:sz w:val="6"/>
          <w:szCs w:val="6"/>
        </w:rPr>
        <w:t>A</w:t>
      </w:r>
      <w:r>
        <w:rPr>
          <w:rFonts w:ascii="Arial" w:eastAsia="Arial" w:hAnsi="Arial" w:cs="Arial"/>
          <w:spacing w:val="3"/>
          <w:sz w:val="6"/>
          <w:szCs w:val="6"/>
        </w:rPr>
        <w:t>d</w:t>
      </w:r>
      <w:r>
        <w:rPr>
          <w:rFonts w:ascii="Arial" w:eastAsia="Arial" w:hAnsi="Arial" w:cs="Arial"/>
          <w:spacing w:val="4"/>
          <w:sz w:val="6"/>
          <w:szCs w:val="6"/>
        </w:rPr>
        <w:t>m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7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o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_e</w:t>
      </w:r>
      <w:r>
        <w:rPr>
          <w:rFonts w:ascii="Arial" w:eastAsia="Arial" w:hAnsi="Arial" w:cs="Arial"/>
          <w:spacing w:val="4"/>
          <w:sz w:val="6"/>
          <w:szCs w:val="6"/>
        </w:rPr>
        <w:t>m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1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l</w:t>
      </w:r>
    </w:p>
    <w:p w:rsidR="008D624D" w:rsidRDefault="00993037">
      <w:pPr>
        <w:spacing w:before="2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100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12"/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num="7" w:space="720" w:equalWidth="0">
            <w:col w:w="2601" w:space="59"/>
            <w:col w:w="678" w:space="205"/>
            <w:col w:w="137" w:space="608"/>
            <w:col w:w="966" w:space="129"/>
            <w:col w:w="328" w:space="2401"/>
            <w:col w:w="591" w:space="198"/>
            <w:col w:w="3259"/>
          </w:cols>
        </w:sectPr>
      </w:pPr>
      <w:r>
        <w:rPr>
          <w:rFonts w:ascii="Arial" w:eastAsia="Arial" w:hAnsi="Arial" w:cs="Arial"/>
          <w:w w:val="104"/>
          <w:sz w:val="6"/>
          <w:szCs w:val="6"/>
        </w:rPr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200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8" w:line="283" w:lineRule="auto"/>
        <w:ind w:left="2154" w:right="-1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sz w:val="6"/>
          <w:szCs w:val="6"/>
        </w:rPr>
        <w:lastRenderedPageBreak/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4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on_agen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1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 xml:space="preserve">d </w:t>
      </w:r>
      <w:r>
        <w:rPr>
          <w:rFonts w:ascii="Arial" w:eastAsia="Arial" w:hAnsi="Arial" w:cs="Arial"/>
          <w:spacing w:val="-1"/>
          <w:w w:val="104"/>
          <w:sz w:val="6"/>
          <w:szCs w:val="6"/>
        </w:rPr>
        <w:t>H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o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_boo</w:t>
      </w:r>
      <w:r>
        <w:rPr>
          <w:rFonts w:ascii="Arial" w:eastAsia="Arial" w:hAnsi="Arial" w:cs="Arial"/>
          <w:spacing w:val="-6"/>
          <w:sz w:val="6"/>
          <w:szCs w:val="6"/>
        </w:rPr>
        <w:t>k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3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ng_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od</w:t>
      </w:r>
      <w:r>
        <w:rPr>
          <w:rFonts w:ascii="Arial" w:eastAsia="Arial" w:hAnsi="Arial" w:cs="Arial"/>
          <w:w w:val="104"/>
          <w:sz w:val="6"/>
          <w:szCs w:val="6"/>
        </w:rPr>
        <w:t xml:space="preserve">e </w:t>
      </w:r>
      <w:r>
        <w:rPr>
          <w:rFonts w:ascii="Arial" w:eastAsia="Arial" w:hAnsi="Arial" w:cs="Arial"/>
          <w:spacing w:val="-1"/>
          <w:sz w:val="6"/>
          <w:szCs w:val="6"/>
        </w:rPr>
        <w:t>H</w:t>
      </w:r>
      <w:r>
        <w:rPr>
          <w:rFonts w:ascii="Arial" w:eastAsia="Arial" w:hAnsi="Arial" w:cs="Arial"/>
          <w:spacing w:val="3"/>
          <w:sz w:val="6"/>
          <w:szCs w:val="6"/>
        </w:rPr>
        <w:t>o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e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-6"/>
          <w:sz w:val="6"/>
          <w:szCs w:val="6"/>
        </w:rPr>
        <w:t xml:space="preserve"> 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_p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z w:val="6"/>
          <w:szCs w:val="6"/>
        </w:rPr>
        <w:t xml:space="preserve">i </w:t>
      </w:r>
      <w:r>
        <w:rPr>
          <w:rFonts w:ascii="Arial" w:eastAsia="Arial" w:hAnsi="Arial" w:cs="Arial"/>
          <w:w w:val="104"/>
          <w:sz w:val="6"/>
          <w:szCs w:val="6"/>
        </w:rPr>
        <w:t>ce</w:t>
      </w:r>
    </w:p>
    <w:p w:rsidR="008D624D" w:rsidRDefault="00993037">
      <w:pPr>
        <w:spacing w:before="8" w:line="283" w:lineRule="auto"/>
        <w:ind w:right="-1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 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100</w:t>
      </w:r>
      <w:r>
        <w:rPr>
          <w:rFonts w:ascii="Arial" w:eastAsia="Arial" w:hAnsi="Arial" w:cs="Arial"/>
          <w:w w:val="104"/>
          <w:sz w:val="6"/>
          <w:szCs w:val="6"/>
        </w:rPr>
        <w:t>) 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100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8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1"/>
          <w:w w:val="104"/>
          <w:sz w:val="6"/>
          <w:szCs w:val="6"/>
        </w:rPr>
        <w:lastRenderedPageBreak/>
        <w:t>&lt;f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k</w:t>
      </w:r>
      <w:r>
        <w:rPr>
          <w:rFonts w:ascii="Arial" w:eastAsia="Arial" w:hAnsi="Arial" w:cs="Arial"/>
          <w:w w:val="104"/>
          <w:sz w:val="6"/>
          <w:szCs w:val="6"/>
        </w:rPr>
        <w:t>&gt;</w:t>
      </w:r>
    </w:p>
    <w:p w:rsidR="008D624D" w:rsidRDefault="00993037">
      <w:pPr>
        <w:spacing w:line="60" w:lineRule="exact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2"/>
          <w:sz w:val="6"/>
          <w:szCs w:val="6"/>
        </w:rPr>
        <w:lastRenderedPageBreak/>
        <w:t>A</w:t>
      </w:r>
      <w:r>
        <w:rPr>
          <w:rFonts w:ascii="Arial" w:eastAsia="Arial" w:hAnsi="Arial" w:cs="Arial"/>
          <w:spacing w:val="3"/>
          <w:sz w:val="6"/>
          <w:szCs w:val="6"/>
        </w:rPr>
        <w:t>d</w:t>
      </w:r>
      <w:r>
        <w:rPr>
          <w:rFonts w:ascii="Arial" w:eastAsia="Arial" w:hAnsi="Arial" w:cs="Arial"/>
          <w:spacing w:val="4"/>
          <w:sz w:val="6"/>
          <w:szCs w:val="6"/>
        </w:rPr>
        <w:t>m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7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o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_h</w:t>
      </w:r>
      <w:r>
        <w:rPr>
          <w:rFonts w:ascii="Arial" w:eastAsia="Arial" w:hAnsi="Arial" w:cs="Arial"/>
          <w:w w:val="104"/>
          <w:sz w:val="6"/>
          <w:szCs w:val="6"/>
        </w:rPr>
        <w:t>p</w:t>
      </w:r>
    </w:p>
    <w:p w:rsidR="008D624D" w:rsidRDefault="00993037">
      <w:pPr>
        <w:spacing w:before="12"/>
        <w:ind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2"/>
          <w:sz w:val="6"/>
          <w:szCs w:val="6"/>
        </w:rPr>
        <w:t>A</w:t>
      </w:r>
      <w:r>
        <w:rPr>
          <w:rFonts w:ascii="Arial" w:eastAsia="Arial" w:hAnsi="Arial" w:cs="Arial"/>
          <w:spacing w:val="3"/>
          <w:sz w:val="6"/>
          <w:szCs w:val="6"/>
        </w:rPr>
        <w:t>d</w:t>
      </w:r>
      <w:r>
        <w:rPr>
          <w:rFonts w:ascii="Arial" w:eastAsia="Arial" w:hAnsi="Arial" w:cs="Arial"/>
          <w:spacing w:val="4"/>
          <w:sz w:val="6"/>
          <w:szCs w:val="6"/>
        </w:rPr>
        <w:t>m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7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o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_pa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ss</w:t>
      </w:r>
      <w:r>
        <w:rPr>
          <w:rFonts w:ascii="Arial" w:eastAsia="Arial" w:hAnsi="Arial" w:cs="Arial"/>
          <w:spacing w:val="-1"/>
          <w:w w:val="104"/>
          <w:sz w:val="6"/>
          <w:szCs w:val="6"/>
        </w:rPr>
        <w:t>w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o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d</w:t>
      </w:r>
    </w:p>
    <w:p w:rsidR="008D624D" w:rsidRDefault="00993037">
      <w:pPr>
        <w:spacing w:before="12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2"/>
          <w:sz w:val="6"/>
          <w:szCs w:val="6"/>
        </w:rPr>
        <w:t>A</w:t>
      </w:r>
      <w:r>
        <w:rPr>
          <w:rFonts w:ascii="Arial" w:eastAsia="Arial" w:hAnsi="Arial" w:cs="Arial"/>
          <w:spacing w:val="3"/>
          <w:sz w:val="6"/>
          <w:szCs w:val="6"/>
        </w:rPr>
        <w:t>d</w:t>
      </w:r>
      <w:r>
        <w:rPr>
          <w:rFonts w:ascii="Arial" w:eastAsia="Arial" w:hAnsi="Arial" w:cs="Arial"/>
          <w:spacing w:val="4"/>
          <w:sz w:val="6"/>
          <w:szCs w:val="6"/>
        </w:rPr>
        <w:t>m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7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o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_pho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w w:val="104"/>
          <w:sz w:val="6"/>
          <w:szCs w:val="6"/>
        </w:rPr>
        <w:t>o</w:t>
      </w:r>
    </w:p>
    <w:p w:rsidR="008D624D" w:rsidRDefault="00993037">
      <w:pPr>
        <w:spacing w:line="60" w:lineRule="exact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100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12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sz w:val="6"/>
          <w:szCs w:val="6"/>
        </w:rPr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100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12"/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num="5" w:space="720" w:equalWidth="0">
            <w:col w:w="2958" w:space="173"/>
            <w:col w:w="365" w:space="48"/>
            <w:col w:w="118" w:space="4451"/>
            <w:col w:w="685" w:space="104"/>
            <w:col w:w="3258"/>
          </w:cols>
        </w:sectPr>
      </w:pPr>
      <w:r>
        <w:rPr>
          <w:rFonts w:ascii="Arial" w:eastAsia="Arial" w:hAnsi="Arial" w:cs="Arial"/>
          <w:w w:val="104"/>
          <w:sz w:val="6"/>
          <w:szCs w:val="6"/>
        </w:rPr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100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line="283" w:lineRule="auto"/>
        <w:ind w:left="2154" w:right="-1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-1"/>
          <w:sz w:val="6"/>
          <w:szCs w:val="6"/>
        </w:rPr>
        <w:lastRenderedPageBreak/>
        <w:t>H</w:t>
      </w:r>
      <w:r>
        <w:rPr>
          <w:rFonts w:ascii="Arial" w:eastAsia="Arial" w:hAnsi="Arial" w:cs="Arial"/>
          <w:spacing w:val="3"/>
          <w:sz w:val="6"/>
          <w:szCs w:val="6"/>
        </w:rPr>
        <w:t>o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e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-6"/>
          <w:sz w:val="6"/>
          <w:szCs w:val="6"/>
        </w:rPr>
        <w:t xml:space="preserve"> s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_p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z w:val="6"/>
          <w:szCs w:val="6"/>
        </w:rPr>
        <w:t xml:space="preserve">i 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e_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f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na</w:t>
      </w:r>
      <w:r>
        <w:rPr>
          <w:rFonts w:ascii="Arial" w:eastAsia="Arial" w:hAnsi="Arial" w:cs="Arial"/>
          <w:w w:val="104"/>
          <w:sz w:val="6"/>
          <w:szCs w:val="6"/>
        </w:rPr>
        <w:t xml:space="preserve">l </w:t>
      </w:r>
      <w:r>
        <w:rPr>
          <w:rFonts w:ascii="Arial" w:eastAsia="Arial" w:hAnsi="Arial" w:cs="Arial"/>
          <w:spacing w:val="-1"/>
          <w:sz w:val="6"/>
          <w:szCs w:val="6"/>
        </w:rPr>
        <w:t>H</w:t>
      </w:r>
      <w:r>
        <w:rPr>
          <w:rFonts w:ascii="Arial" w:eastAsia="Arial" w:hAnsi="Arial" w:cs="Arial"/>
          <w:spacing w:val="3"/>
          <w:sz w:val="6"/>
          <w:szCs w:val="6"/>
        </w:rPr>
        <w:t>o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e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-6"/>
          <w:sz w:val="6"/>
          <w:szCs w:val="6"/>
        </w:rPr>
        <w:t xml:space="preserve"> s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3"/>
          <w:sz w:val="6"/>
          <w:szCs w:val="6"/>
        </w:rPr>
        <w:t>he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-6"/>
          <w:sz w:val="6"/>
          <w:szCs w:val="6"/>
        </w:rPr>
        <w:t>k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4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n</w:t>
      </w:r>
      <w:r>
        <w:rPr>
          <w:rFonts w:ascii="Arial" w:eastAsia="Arial" w:hAnsi="Arial" w:cs="Arial"/>
          <w:w w:val="104"/>
          <w:sz w:val="6"/>
          <w:szCs w:val="6"/>
        </w:rPr>
        <w:t xml:space="preserve"> </w:t>
      </w:r>
      <w:r>
        <w:rPr>
          <w:rFonts w:ascii="Arial" w:eastAsia="Arial" w:hAnsi="Arial" w:cs="Arial"/>
          <w:spacing w:val="-1"/>
          <w:sz w:val="6"/>
          <w:szCs w:val="6"/>
        </w:rPr>
        <w:t>H</w:t>
      </w:r>
      <w:r>
        <w:rPr>
          <w:rFonts w:ascii="Arial" w:eastAsia="Arial" w:hAnsi="Arial" w:cs="Arial"/>
          <w:spacing w:val="3"/>
          <w:sz w:val="6"/>
          <w:szCs w:val="6"/>
        </w:rPr>
        <w:t>o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e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-6"/>
          <w:sz w:val="6"/>
          <w:szCs w:val="6"/>
        </w:rPr>
        <w:t xml:space="preserve"> 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an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he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k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ou</w:t>
      </w:r>
      <w:r>
        <w:rPr>
          <w:rFonts w:ascii="Arial" w:eastAsia="Arial" w:hAnsi="Arial" w:cs="Arial"/>
          <w:w w:val="104"/>
          <w:sz w:val="6"/>
          <w:szCs w:val="6"/>
        </w:rPr>
        <w:t xml:space="preserve">t </w:t>
      </w:r>
      <w:r>
        <w:rPr>
          <w:rFonts w:ascii="Arial" w:eastAsia="Arial" w:hAnsi="Arial" w:cs="Arial"/>
          <w:spacing w:val="-1"/>
          <w:sz w:val="6"/>
          <w:szCs w:val="6"/>
        </w:rPr>
        <w:t>H</w:t>
      </w:r>
      <w:r>
        <w:rPr>
          <w:rFonts w:ascii="Arial" w:eastAsia="Arial" w:hAnsi="Arial" w:cs="Arial"/>
          <w:spacing w:val="3"/>
          <w:sz w:val="6"/>
          <w:szCs w:val="6"/>
        </w:rPr>
        <w:t>o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e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-6"/>
          <w:sz w:val="6"/>
          <w:szCs w:val="6"/>
        </w:rPr>
        <w:t xml:space="preserve"> 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an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_da</w:t>
      </w:r>
      <w:r>
        <w:rPr>
          <w:rFonts w:ascii="Arial" w:eastAsia="Arial" w:hAnsi="Arial" w:cs="Arial"/>
          <w:w w:val="104"/>
          <w:sz w:val="6"/>
          <w:szCs w:val="6"/>
        </w:rPr>
        <w:t>ys</w:t>
      </w:r>
    </w:p>
    <w:p w:rsidR="008D624D" w:rsidRDefault="00993037">
      <w:pPr>
        <w:spacing w:line="40" w:lineRule="exact"/>
        <w:ind w:right="22"/>
        <w:jc w:val="right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-1"/>
          <w:position w:val="-1"/>
          <w:sz w:val="6"/>
          <w:szCs w:val="6"/>
        </w:rPr>
        <w:t>H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o</w:t>
      </w:r>
      <w:r>
        <w:rPr>
          <w:rFonts w:ascii="Arial" w:eastAsia="Arial" w:hAnsi="Arial" w:cs="Arial"/>
          <w:spacing w:val="1"/>
          <w:position w:val="-1"/>
          <w:sz w:val="6"/>
          <w:szCs w:val="6"/>
        </w:rPr>
        <w:t>t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e</w:t>
      </w:r>
      <w:r>
        <w:rPr>
          <w:rFonts w:ascii="Arial" w:eastAsia="Arial" w:hAnsi="Arial" w:cs="Arial"/>
          <w:position w:val="-1"/>
          <w:sz w:val="6"/>
          <w:szCs w:val="6"/>
        </w:rPr>
        <w:t>l</w:t>
      </w:r>
      <w:r>
        <w:rPr>
          <w:rFonts w:ascii="Arial" w:eastAsia="Arial" w:hAnsi="Arial" w:cs="Arial"/>
          <w:spacing w:val="-6"/>
          <w:position w:val="-1"/>
          <w:sz w:val="6"/>
          <w:szCs w:val="6"/>
        </w:rPr>
        <w:t xml:space="preserve"> s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_</w:t>
      </w:r>
      <w:r>
        <w:rPr>
          <w:rFonts w:ascii="Arial" w:eastAsia="Arial" w:hAnsi="Arial" w:cs="Arial"/>
          <w:spacing w:val="1"/>
          <w:position w:val="-1"/>
          <w:sz w:val="6"/>
          <w:szCs w:val="6"/>
        </w:rPr>
        <w:t>t</w:t>
      </w:r>
      <w:r>
        <w:rPr>
          <w:rFonts w:ascii="Arial" w:eastAsia="Arial" w:hAnsi="Arial" w:cs="Arial"/>
          <w:spacing w:val="-2"/>
          <w:position w:val="-1"/>
          <w:sz w:val="6"/>
          <w:szCs w:val="6"/>
        </w:rPr>
        <w:t>r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an</w:t>
      </w:r>
      <w:r>
        <w:rPr>
          <w:rFonts w:ascii="Arial" w:eastAsia="Arial" w:hAnsi="Arial" w:cs="Arial"/>
          <w:spacing w:val="-6"/>
          <w:position w:val="-1"/>
          <w:sz w:val="6"/>
          <w:szCs w:val="6"/>
        </w:rPr>
        <w:t>s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_</w:t>
      </w:r>
      <w:r>
        <w:rPr>
          <w:rFonts w:ascii="Arial" w:eastAsia="Arial" w:hAnsi="Arial" w:cs="Arial"/>
          <w:spacing w:val="1"/>
          <w:position w:val="-1"/>
          <w:sz w:val="6"/>
          <w:szCs w:val="6"/>
        </w:rPr>
        <w:t>t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o</w:t>
      </w:r>
      <w:r>
        <w:rPr>
          <w:rFonts w:ascii="Arial" w:eastAsia="Arial" w:hAnsi="Arial" w:cs="Arial"/>
          <w:spacing w:val="1"/>
          <w:position w:val="-1"/>
          <w:sz w:val="6"/>
          <w:szCs w:val="6"/>
        </w:rPr>
        <w:t>t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a</w:t>
      </w:r>
      <w:r>
        <w:rPr>
          <w:rFonts w:ascii="Arial" w:eastAsia="Arial" w:hAnsi="Arial" w:cs="Arial"/>
          <w:position w:val="-1"/>
          <w:sz w:val="6"/>
          <w:szCs w:val="6"/>
        </w:rPr>
        <w:t>l</w:t>
      </w:r>
      <w:r>
        <w:rPr>
          <w:rFonts w:ascii="Arial" w:eastAsia="Arial" w:hAnsi="Arial" w:cs="Arial"/>
          <w:spacing w:val="2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gue</w:t>
      </w:r>
      <w:r>
        <w:rPr>
          <w:rFonts w:ascii="Arial" w:eastAsia="Arial" w:hAnsi="Arial" w:cs="Arial"/>
          <w:spacing w:val="-6"/>
          <w:w w:val="104"/>
          <w:position w:val="-1"/>
          <w:sz w:val="6"/>
          <w:szCs w:val="6"/>
        </w:rPr>
        <w:t>s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t</w:t>
      </w:r>
    </w:p>
    <w:p w:rsidR="008D624D" w:rsidRDefault="00993037">
      <w:pPr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100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12" w:line="282" w:lineRule="auto"/>
        <w:ind w:right="226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3"/>
          <w:w w:val="104"/>
          <w:sz w:val="6"/>
          <w:szCs w:val="6"/>
        </w:rPr>
        <w:t>da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w w:val="104"/>
          <w:sz w:val="6"/>
          <w:szCs w:val="6"/>
        </w:rPr>
        <w:t xml:space="preserve">e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da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w w:val="104"/>
          <w:sz w:val="6"/>
          <w:szCs w:val="6"/>
        </w:rPr>
        <w:t>e</w:t>
      </w:r>
    </w:p>
    <w:p w:rsidR="008D624D" w:rsidRDefault="00993037">
      <w:pPr>
        <w:spacing w:line="282" w:lineRule="auto"/>
        <w:ind w:right="146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 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</w:t>
      </w:r>
    </w:p>
    <w:p w:rsidR="008D624D" w:rsidRDefault="00993037">
      <w:pPr>
        <w:spacing w:line="4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2"/>
          <w:sz w:val="6"/>
          <w:szCs w:val="6"/>
        </w:rPr>
        <w:lastRenderedPageBreak/>
        <w:t>A</w:t>
      </w:r>
      <w:r>
        <w:rPr>
          <w:rFonts w:ascii="Arial" w:eastAsia="Arial" w:hAnsi="Arial" w:cs="Arial"/>
          <w:spacing w:val="3"/>
          <w:sz w:val="6"/>
          <w:szCs w:val="6"/>
        </w:rPr>
        <w:t>d</w:t>
      </w:r>
      <w:r>
        <w:rPr>
          <w:rFonts w:ascii="Arial" w:eastAsia="Arial" w:hAnsi="Arial" w:cs="Arial"/>
          <w:spacing w:val="4"/>
          <w:sz w:val="6"/>
          <w:szCs w:val="6"/>
        </w:rPr>
        <w:t>m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7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o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_da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e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ea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 xml:space="preserve">e   </w:t>
      </w:r>
      <w:r>
        <w:rPr>
          <w:rFonts w:ascii="Arial" w:eastAsia="Arial" w:hAnsi="Arial" w:cs="Arial"/>
          <w:spacing w:val="8"/>
          <w:sz w:val="6"/>
          <w:szCs w:val="6"/>
        </w:rPr>
        <w:t xml:space="preserve"> 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4"/>
          <w:w w:val="104"/>
          <w:sz w:val="6"/>
          <w:szCs w:val="6"/>
        </w:rPr>
        <w:t>m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4"/>
          <w:w w:val="104"/>
          <w:sz w:val="6"/>
          <w:szCs w:val="6"/>
        </w:rPr>
        <w:t>m</w:t>
      </w:r>
      <w:r>
        <w:rPr>
          <w:rFonts w:ascii="Arial" w:eastAsia="Arial" w:hAnsi="Arial" w:cs="Arial"/>
          <w:w w:val="104"/>
          <w:sz w:val="6"/>
          <w:szCs w:val="6"/>
        </w:rPr>
        <w:t>p</w:t>
      </w:r>
    </w:p>
    <w:p w:rsidR="008D624D" w:rsidRDefault="00993037">
      <w:pPr>
        <w:spacing w:before="10" w:line="260" w:lineRule="exact"/>
        <w:rPr>
          <w:sz w:val="26"/>
          <w:szCs w:val="26"/>
        </w:rPr>
      </w:pPr>
      <w:r>
        <w:br w:type="column"/>
      </w:r>
    </w:p>
    <w:p w:rsidR="008D624D" w:rsidRDefault="00993037">
      <w:pPr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num="4" w:space="720" w:equalWidth="0">
            <w:col w:w="2855" w:space="275"/>
            <w:col w:w="365" w:space="4617"/>
            <w:col w:w="1093" w:space="729"/>
            <w:col w:w="2226"/>
          </w:cols>
        </w:sectPr>
      </w:pPr>
      <w:r>
        <w:rPr>
          <w:rFonts w:ascii="Arial" w:eastAsia="Arial" w:hAnsi="Arial" w:cs="Arial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ou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7"/>
          <w:sz w:val="6"/>
          <w:szCs w:val="6"/>
        </w:rPr>
        <w:t xml:space="preserve"> 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ena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y</w:t>
      </w:r>
    </w:p>
    <w:p w:rsidR="008D624D" w:rsidRDefault="00993037">
      <w:pPr>
        <w:jc w:val="right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-1"/>
          <w:sz w:val="6"/>
          <w:szCs w:val="6"/>
        </w:rPr>
        <w:lastRenderedPageBreak/>
        <w:t>H</w:t>
      </w:r>
      <w:r>
        <w:rPr>
          <w:rFonts w:ascii="Arial" w:eastAsia="Arial" w:hAnsi="Arial" w:cs="Arial"/>
          <w:spacing w:val="3"/>
          <w:sz w:val="6"/>
          <w:szCs w:val="6"/>
        </w:rPr>
        <w:t>o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e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-6"/>
          <w:sz w:val="6"/>
          <w:szCs w:val="6"/>
        </w:rPr>
        <w:t xml:space="preserve"> s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u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5"/>
          <w:sz w:val="6"/>
          <w:szCs w:val="6"/>
        </w:rPr>
        <w:t xml:space="preserve"> 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ss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ue</w:t>
      </w:r>
      <w:r>
        <w:rPr>
          <w:rFonts w:ascii="Arial" w:eastAsia="Arial" w:hAnsi="Arial" w:cs="Arial"/>
          <w:w w:val="104"/>
          <w:sz w:val="6"/>
          <w:szCs w:val="6"/>
        </w:rPr>
        <w:t>d</w:t>
      </w:r>
    </w:p>
    <w:p w:rsidR="008D624D" w:rsidRDefault="00993037">
      <w:pPr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</w:t>
      </w:r>
    </w:p>
    <w:p w:rsidR="008D624D" w:rsidRDefault="00993037">
      <w:pPr>
        <w:spacing w:line="20" w:lineRule="exact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position w:val="1"/>
          <w:sz w:val="6"/>
          <w:szCs w:val="6"/>
          <w:u w:val="single" w:color="000000"/>
        </w:rPr>
        <w:lastRenderedPageBreak/>
        <w:t>T</w:t>
      </w:r>
      <w:r>
        <w:rPr>
          <w:rFonts w:ascii="Arial" w:eastAsia="Arial" w:hAnsi="Arial" w:cs="Arial"/>
          <w:spacing w:val="-12"/>
          <w:w w:val="104"/>
          <w:position w:val="1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w w:val="104"/>
          <w:position w:val="1"/>
          <w:sz w:val="6"/>
          <w:szCs w:val="6"/>
          <w:u w:val="single" w:color="000000"/>
        </w:rPr>
        <w:t>ou</w:t>
      </w:r>
      <w:r>
        <w:rPr>
          <w:rFonts w:ascii="Arial" w:eastAsia="Arial" w:hAnsi="Arial" w:cs="Arial"/>
          <w:spacing w:val="-2"/>
          <w:w w:val="104"/>
          <w:position w:val="1"/>
          <w:sz w:val="6"/>
          <w:szCs w:val="6"/>
          <w:u w:val="single" w:color="000000"/>
        </w:rPr>
        <w:t>r</w:t>
      </w:r>
      <w:r>
        <w:rPr>
          <w:rFonts w:ascii="Arial" w:eastAsia="Arial" w:hAnsi="Arial" w:cs="Arial"/>
          <w:spacing w:val="3"/>
          <w:w w:val="104"/>
          <w:position w:val="1"/>
          <w:sz w:val="6"/>
          <w:szCs w:val="6"/>
          <w:u w:val="single" w:color="000000"/>
        </w:rPr>
        <w:t>_</w:t>
      </w:r>
      <w:r>
        <w:rPr>
          <w:rFonts w:ascii="Arial" w:eastAsia="Arial" w:hAnsi="Arial" w:cs="Arial"/>
          <w:w w:val="104"/>
          <w:position w:val="1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-13"/>
          <w:w w:val="104"/>
          <w:position w:val="1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1"/>
          <w:position w:val="1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position w:val="1"/>
          <w:sz w:val="6"/>
          <w:szCs w:val="6"/>
          <w:u w:val="single" w:color="000000"/>
        </w:rPr>
        <w:t>ena</w:t>
      </w:r>
      <w:r>
        <w:rPr>
          <w:rFonts w:ascii="Arial" w:eastAsia="Arial" w:hAnsi="Arial" w:cs="Arial"/>
          <w:spacing w:val="-2"/>
          <w:position w:val="1"/>
          <w:sz w:val="6"/>
          <w:szCs w:val="6"/>
          <w:u w:val="single" w:color="000000"/>
        </w:rPr>
        <w:t>r</w:t>
      </w:r>
      <w:r>
        <w:rPr>
          <w:rFonts w:ascii="Arial" w:eastAsia="Arial" w:hAnsi="Arial" w:cs="Arial"/>
          <w:position w:val="1"/>
          <w:sz w:val="6"/>
          <w:szCs w:val="6"/>
          <w:u w:val="single" w:color="000000"/>
        </w:rPr>
        <w:t>y</w:t>
      </w:r>
      <w:r>
        <w:rPr>
          <w:rFonts w:ascii="Arial" w:eastAsia="Arial" w:hAnsi="Arial" w:cs="Arial"/>
          <w:spacing w:val="3"/>
          <w:position w:val="1"/>
          <w:sz w:val="6"/>
          <w:szCs w:val="6"/>
          <w:u w:val="single" w:color="000000"/>
        </w:rPr>
        <w:t>_</w:t>
      </w:r>
      <w:r>
        <w:rPr>
          <w:rFonts w:ascii="Arial" w:eastAsia="Arial" w:hAnsi="Arial" w:cs="Arial"/>
          <w:position w:val="1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-4"/>
          <w:position w:val="1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w w:val="104"/>
          <w:position w:val="1"/>
          <w:sz w:val="6"/>
          <w:szCs w:val="6"/>
          <w:u w:val="single" w:color="000000"/>
        </w:rPr>
        <w:t>d</w:t>
      </w:r>
    </w:p>
    <w:p w:rsidR="008D624D" w:rsidRDefault="00993037">
      <w:pPr>
        <w:spacing w:before="12" w:line="20" w:lineRule="exact"/>
        <w:ind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position w:val="-3"/>
          <w:sz w:val="6"/>
          <w:szCs w:val="6"/>
        </w:rPr>
        <w:t>T</w:t>
      </w:r>
      <w:r>
        <w:rPr>
          <w:rFonts w:ascii="Arial" w:eastAsia="Arial" w:hAnsi="Arial" w:cs="Arial"/>
          <w:spacing w:val="-11"/>
          <w:position w:val="-3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position w:val="-3"/>
          <w:sz w:val="6"/>
          <w:szCs w:val="6"/>
        </w:rPr>
        <w:t>ou</w:t>
      </w:r>
      <w:r>
        <w:rPr>
          <w:rFonts w:ascii="Arial" w:eastAsia="Arial" w:hAnsi="Arial" w:cs="Arial"/>
          <w:spacing w:val="-2"/>
          <w:position w:val="-3"/>
          <w:sz w:val="6"/>
          <w:szCs w:val="6"/>
        </w:rPr>
        <w:t>r</w:t>
      </w:r>
      <w:r>
        <w:rPr>
          <w:rFonts w:ascii="Arial" w:eastAsia="Arial" w:hAnsi="Arial" w:cs="Arial"/>
          <w:spacing w:val="3"/>
          <w:position w:val="-3"/>
          <w:sz w:val="6"/>
          <w:szCs w:val="6"/>
        </w:rPr>
        <w:t>_</w:t>
      </w:r>
      <w:r>
        <w:rPr>
          <w:rFonts w:ascii="Arial" w:eastAsia="Arial" w:hAnsi="Arial" w:cs="Arial"/>
          <w:position w:val="-3"/>
          <w:sz w:val="6"/>
          <w:szCs w:val="6"/>
        </w:rPr>
        <w:t>c</w:t>
      </w:r>
      <w:r>
        <w:rPr>
          <w:rFonts w:ascii="Arial" w:eastAsia="Arial" w:hAnsi="Arial" w:cs="Arial"/>
          <w:spacing w:val="3"/>
          <w:position w:val="-3"/>
          <w:sz w:val="6"/>
          <w:szCs w:val="6"/>
        </w:rPr>
        <w:t>a</w:t>
      </w:r>
      <w:r>
        <w:rPr>
          <w:rFonts w:ascii="Arial" w:eastAsia="Arial" w:hAnsi="Arial" w:cs="Arial"/>
          <w:spacing w:val="1"/>
          <w:position w:val="-3"/>
          <w:sz w:val="6"/>
          <w:szCs w:val="6"/>
        </w:rPr>
        <w:t>t</w:t>
      </w:r>
      <w:r>
        <w:rPr>
          <w:rFonts w:ascii="Arial" w:eastAsia="Arial" w:hAnsi="Arial" w:cs="Arial"/>
          <w:spacing w:val="3"/>
          <w:position w:val="-3"/>
          <w:sz w:val="6"/>
          <w:szCs w:val="6"/>
        </w:rPr>
        <w:t>a</w:t>
      </w:r>
      <w:r>
        <w:rPr>
          <w:rFonts w:ascii="Arial" w:eastAsia="Arial" w:hAnsi="Arial" w:cs="Arial"/>
          <w:position w:val="-3"/>
          <w:sz w:val="6"/>
          <w:szCs w:val="6"/>
        </w:rPr>
        <w:t>l</w:t>
      </w:r>
      <w:r>
        <w:rPr>
          <w:rFonts w:ascii="Arial" w:eastAsia="Arial" w:hAnsi="Arial" w:cs="Arial"/>
          <w:spacing w:val="-2"/>
          <w:position w:val="-3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position w:val="-3"/>
          <w:sz w:val="6"/>
          <w:szCs w:val="6"/>
        </w:rPr>
        <w:t>og_</w:t>
      </w:r>
      <w:r>
        <w:rPr>
          <w:rFonts w:ascii="Arial" w:eastAsia="Arial" w:hAnsi="Arial" w:cs="Arial"/>
          <w:w w:val="104"/>
          <w:position w:val="-3"/>
          <w:sz w:val="6"/>
          <w:szCs w:val="6"/>
        </w:rPr>
        <w:t>i</w:t>
      </w:r>
      <w:r>
        <w:rPr>
          <w:rFonts w:ascii="Arial" w:eastAsia="Arial" w:hAnsi="Arial" w:cs="Arial"/>
          <w:spacing w:val="-12"/>
          <w:position w:val="-3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position w:val="-3"/>
          <w:sz w:val="6"/>
          <w:szCs w:val="6"/>
        </w:rPr>
        <w:t>d</w:t>
      </w:r>
    </w:p>
    <w:p w:rsidR="008D624D" w:rsidRDefault="00993037">
      <w:pPr>
        <w:spacing w:line="2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position w:val="1"/>
          <w:sz w:val="6"/>
          <w:szCs w:val="6"/>
          <w:u w:val="single" w:color="000000"/>
        </w:rPr>
        <w:lastRenderedPageBreak/>
        <w:t>i</w:t>
      </w:r>
      <w:r>
        <w:rPr>
          <w:rFonts w:ascii="Arial" w:eastAsia="Arial" w:hAnsi="Arial" w:cs="Arial"/>
          <w:spacing w:val="-13"/>
          <w:w w:val="104"/>
          <w:position w:val="1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w w:val="104"/>
          <w:position w:val="1"/>
          <w:sz w:val="6"/>
          <w:szCs w:val="6"/>
          <w:u w:val="single" w:color="000000"/>
        </w:rPr>
        <w:t>n</w:t>
      </w:r>
      <w:r>
        <w:rPr>
          <w:rFonts w:ascii="Arial" w:eastAsia="Arial" w:hAnsi="Arial" w:cs="Arial"/>
          <w:spacing w:val="1"/>
          <w:w w:val="104"/>
          <w:position w:val="1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w w:val="104"/>
          <w:position w:val="1"/>
          <w:sz w:val="6"/>
          <w:szCs w:val="6"/>
          <w:u w:val="single" w:color="000000"/>
        </w:rPr>
        <w:t>ege</w:t>
      </w:r>
      <w:r>
        <w:rPr>
          <w:rFonts w:ascii="Arial" w:eastAsia="Arial" w:hAnsi="Arial" w:cs="Arial"/>
          <w:w w:val="104"/>
          <w:position w:val="1"/>
          <w:sz w:val="6"/>
          <w:szCs w:val="6"/>
          <w:u w:val="single" w:color="000000"/>
        </w:rPr>
        <w:t>r</w:t>
      </w:r>
    </w:p>
    <w:p w:rsidR="008D624D" w:rsidRDefault="00993037">
      <w:pPr>
        <w:spacing w:before="12" w:line="20" w:lineRule="exact"/>
        <w:ind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position w:val="-3"/>
          <w:sz w:val="6"/>
          <w:szCs w:val="6"/>
        </w:rPr>
        <w:t>i</w:t>
      </w:r>
      <w:r>
        <w:rPr>
          <w:rFonts w:ascii="Arial" w:eastAsia="Arial" w:hAnsi="Arial" w:cs="Arial"/>
          <w:spacing w:val="-12"/>
          <w:position w:val="-3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position w:val="-3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position w:val="-3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position w:val="-3"/>
          <w:sz w:val="6"/>
          <w:szCs w:val="6"/>
        </w:rPr>
        <w:t>ege</w:t>
      </w:r>
      <w:r>
        <w:rPr>
          <w:rFonts w:ascii="Arial" w:eastAsia="Arial" w:hAnsi="Arial" w:cs="Arial"/>
          <w:w w:val="104"/>
          <w:position w:val="-3"/>
          <w:sz w:val="6"/>
          <w:szCs w:val="6"/>
        </w:rPr>
        <w:t>r</w:t>
      </w:r>
    </w:p>
    <w:p w:rsidR="008D624D" w:rsidRDefault="00993037">
      <w:pPr>
        <w:spacing w:line="20" w:lineRule="exact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1"/>
          <w:w w:val="104"/>
          <w:position w:val="1"/>
          <w:sz w:val="6"/>
          <w:szCs w:val="6"/>
          <w:u w:val="single" w:color="000000"/>
        </w:rPr>
        <w:lastRenderedPageBreak/>
        <w:t>&lt;</w:t>
      </w:r>
      <w:r>
        <w:rPr>
          <w:rFonts w:ascii="Arial" w:eastAsia="Arial" w:hAnsi="Arial" w:cs="Arial"/>
          <w:spacing w:val="3"/>
          <w:w w:val="104"/>
          <w:position w:val="1"/>
          <w:sz w:val="6"/>
          <w:szCs w:val="6"/>
          <w:u w:val="single" w:color="000000"/>
        </w:rPr>
        <w:t>p</w:t>
      </w:r>
      <w:r>
        <w:rPr>
          <w:rFonts w:ascii="Arial" w:eastAsia="Arial" w:hAnsi="Arial" w:cs="Arial"/>
          <w:spacing w:val="-6"/>
          <w:w w:val="104"/>
          <w:position w:val="1"/>
          <w:sz w:val="6"/>
          <w:szCs w:val="6"/>
          <w:u w:val="single" w:color="000000"/>
        </w:rPr>
        <w:t>k</w:t>
      </w:r>
      <w:r>
        <w:rPr>
          <w:rFonts w:ascii="Arial" w:eastAsia="Arial" w:hAnsi="Arial" w:cs="Arial"/>
          <w:w w:val="104"/>
          <w:position w:val="1"/>
          <w:sz w:val="6"/>
          <w:szCs w:val="6"/>
          <w:u w:val="single" w:color="000000"/>
        </w:rPr>
        <w:t>&gt;</w:t>
      </w:r>
    </w:p>
    <w:p w:rsidR="008D624D" w:rsidRDefault="00993037">
      <w:pPr>
        <w:spacing w:before="12" w:line="20" w:lineRule="exact"/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num="5" w:space="720" w:equalWidth="0">
            <w:col w:w="2926" w:space="204"/>
            <w:col w:w="209" w:space="6163"/>
            <w:col w:w="485" w:space="178"/>
            <w:col w:w="209" w:space="204"/>
            <w:col w:w="1582"/>
          </w:cols>
        </w:sectPr>
      </w:pPr>
      <w:r>
        <w:pict>
          <v:shape id="_x0000_s1165" type="#_x0000_t202" style="position:absolute;margin-left:668.5pt;margin-top:-211.4pt;width:34.65pt;height:178.6pt;z-index:-7787;mso-position-horizontal-relative:page" filled="f" stroked="f">
            <v:textbox style="layout-flow:vertical" inset="0,0,0,0">
              <w:txbxContent>
                <w:p w:rsidR="008D624D" w:rsidRDefault="00993037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lam</w:t>
                  </w:r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ntuk  f</w:t>
                  </w:r>
                  <w:r>
                    <w:rPr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sz w:val="24"/>
                      <w:szCs w:val="24"/>
                    </w:rPr>
                    <w:t>sik.</w:t>
                  </w:r>
                  <w:r>
                    <w:rPr>
                      <w:spacing w:val="58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58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diba</w:t>
                  </w:r>
                  <w:r>
                    <w:rPr>
                      <w:spacing w:val="-1"/>
                      <w:sz w:val="24"/>
                      <w:szCs w:val="24"/>
                    </w:rPr>
                    <w:t>wa</w:t>
                  </w:r>
                  <w:r>
                    <w:rPr>
                      <w:sz w:val="24"/>
                      <w:szCs w:val="24"/>
                    </w:rPr>
                    <w:t>h</w:t>
                  </w:r>
                </w:p>
                <w:p w:rsidR="008D624D" w:rsidRDefault="008D624D">
                  <w:pPr>
                    <w:spacing w:before="7" w:line="120" w:lineRule="exact"/>
                    <w:rPr>
                      <w:sz w:val="13"/>
                      <w:szCs w:val="13"/>
                    </w:rPr>
                  </w:pPr>
                </w:p>
                <w:p w:rsidR="008D624D" w:rsidRDefault="00993037">
                  <w:pPr>
                    <w:ind w:left="2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su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i kebutuh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5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-5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 xml:space="preserve">g 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>
          <v:shape id="_x0000_s1164" type="#_x0000_t202" style="position:absolute;margin-left:689.15pt;margin-top:-28.8pt;width:14pt;height:14.65pt;z-index:-7786;mso-position-horizontal-relative:page" filled="f" stroked="f">
            <v:textbox style="layout-flow:vertical" inset="0,0,0,0">
              <w:txbxContent>
                <w:p w:rsidR="008D624D" w:rsidRDefault="00993037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ini</w:t>
                  </w:r>
                </w:p>
              </w:txbxContent>
            </v:textbox>
            <w10:wrap anchorx="page"/>
          </v:shape>
        </w:pict>
      </w:r>
      <w:r>
        <w:pict>
          <v:shape id="_x0000_s1163" type="#_x0000_t202" style="position:absolute;margin-left:689.15pt;margin-top:-10.2pt;width:14pt;height:33.3pt;z-index:-7785;mso-position-horizontal-relative:page" filled="f" stroked="f">
            <v:textbox style="layout-flow:vertical" inset="0,0,0,0">
              <w:txbxContent>
                <w:p w:rsidR="008D624D" w:rsidRDefault="00993037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l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h</w:t>
                  </w:r>
                </w:p>
              </w:txbxContent>
            </v:textbox>
            <w10:wrap anchorx="page"/>
          </v:shape>
        </w:pict>
      </w:r>
      <w:r>
        <w:pict>
          <v:shape id="_x0000_s1162" type="#_x0000_t202" style="position:absolute;margin-left:689.15pt;margin-top:27.1pt;width:14pt;height:39.35pt;z-index:-7784;mso-position-horizontal-relative:page" filled="f" stroked="f">
            <v:textbox style="layout-flow:vertical" inset="0,0,0,0">
              <w:txbxContent>
                <w:p w:rsidR="008D624D" w:rsidRDefault="00993037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struktur</w:t>
                  </w:r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spacing w:val="1"/>
          <w:w w:val="104"/>
          <w:position w:val="-3"/>
          <w:sz w:val="6"/>
          <w:szCs w:val="6"/>
        </w:rPr>
        <w:t>&lt;f</w:t>
      </w:r>
      <w:r>
        <w:rPr>
          <w:rFonts w:ascii="Arial" w:eastAsia="Arial" w:hAnsi="Arial" w:cs="Arial"/>
          <w:spacing w:val="-6"/>
          <w:w w:val="104"/>
          <w:position w:val="-3"/>
          <w:sz w:val="6"/>
          <w:szCs w:val="6"/>
        </w:rPr>
        <w:t>k</w:t>
      </w:r>
      <w:r>
        <w:rPr>
          <w:rFonts w:ascii="Arial" w:eastAsia="Arial" w:hAnsi="Arial" w:cs="Arial"/>
          <w:w w:val="104"/>
          <w:position w:val="-3"/>
          <w:sz w:val="6"/>
          <w:szCs w:val="6"/>
        </w:rPr>
        <w:t>&gt;</w:t>
      </w:r>
    </w:p>
    <w:p w:rsidR="008D624D" w:rsidRDefault="00993037">
      <w:pPr>
        <w:spacing w:before="14" w:line="60" w:lineRule="exact"/>
        <w:ind w:left="652"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sz w:val="6"/>
          <w:szCs w:val="6"/>
        </w:rPr>
        <w:lastRenderedPageBreak/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-1"/>
          <w:sz w:val="6"/>
          <w:szCs w:val="6"/>
        </w:rPr>
        <w:t>D</w:t>
      </w:r>
      <w:r>
        <w:rPr>
          <w:rFonts w:ascii="Arial" w:eastAsia="Arial" w:hAnsi="Arial" w:cs="Arial"/>
          <w:spacing w:val="3"/>
          <w:sz w:val="6"/>
          <w:szCs w:val="6"/>
        </w:rPr>
        <w:t>e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oo</w:t>
      </w:r>
      <w:r>
        <w:rPr>
          <w:rFonts w:ascii="Arial" w:eastAsia="Arial" w:hAnsi="Arial" w:cs="Arial"/>
          <w:spacing w:val="4"/>
          <w:w w:val="104"/>
          <w:sz w:val="6"/>
          <w:szCs w:val="6"/>
        </w:rPr>
        <w:t>m</w:t>
      </w:r>
      <w:r>
        <w:rPr>
          <w:rFonts w:ascii="Arial" w:eastAsia="Arial" w:hAnsi="Arial" w:cs="Arial"/>
          <w:w w:val="104"/>
          <w:sz w:val="6"/>
          <w:szCs w:val="6"/>
        </w:rPr>
        <w:t>s</w:t>
      </w:r>
    </w:p>
    <w:p w:rsidR="008D624D" w:rsidRDefault="00993037">
      <w:pPr>
        <w:spacing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-1"/>
          <w:sz w:val="6"/>
          <w:szCs w:val="6"/>
        </w:rPr>
        <w:lastRenderedPageBreak/>
        <w:t>H</w:t>
      </w:r>
      <w:r>
        <w:rPr>
          <w:rFonts w:ascii="Arial" w:eastAsia="Arial" w:hAnsi="Arial" w:cs="Arial"/>
          <w:spacing w:val="3"/>
          <w:sz w:val="6"/>
          <w:szCs w:val="6"/>
        </w:rPr>
        <w:t>o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e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-6"/>
          <w:sz w:val="6"/>
          <w:szCs w:val="6"/>
        </w:rPr>
        <w:t xml:space="preserve"> 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an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_da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w w:val="104"/>
          <w:sz w:val="6"/>
          <w:szCs w:val="6"/>
        </w:rPr>
        <w:t>e</w:t>
      </w:r>
    </w:p>
    <w:p w:rsidR="008D624D" w:rsidRDefault="00993037">
      <w:pPr>
        <w:spacing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1"/>
          <w:w w:val="104"/>
          <w:sz w:val="6"/>
          <w:szCs w:val="6"/>
        </w:rPr>
        <w:lastRenderedPageBreak/>
        <w:t>t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4"/>
          <w:w w:val="104"/>
          <w:sz w:val="6"/>
          <w:szCs w:val="6"/>
        </w:rPr>
        <w:t>m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4"/>
          <w:w w:val="104"/>
          <w:sz w:val="6"/>
          <w:szCs w:val="6"/>
        </w:rPr>
        <w:t>m</w:t>
      </w:r>
      <w:r>
        <w:rPr>
          <w:rFonts w:ascii="Arial" w:eastAsia="Arial" w:hAnsi="Arial" w:cs="Arial"/>
          <w:w w:val="104"/>
          <w:sz w:val="6"/>
          <w:szCs w:val="6"/>
        </w:rPr>
        <w:t>p</w:t>
      </w:r>
    </w:p>
    <w:p w:rsidR="008D624D" w:rsidRDefault="00993037">
      <w:pPr>
        <w:spacing w:before="2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ou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o</w:t>
      </w:r>
      <w:r>
        <w:rPr>
          <w:rFonts w:ascii="Arial" w:eastAsia="Arial" w:hAnsi="Arial" w:cs="Arial"/>
          <w:w w:val="104"/>
          <w:sz w:val="6"/>
          <w:szCs w:val="6"/>
        </w:rPr>
        <w:t>n</w:t>
      </w:r>
    </w:p>
    <w:p w:rsidR="008D624D" w:rsidRDefault="00993037">
      <w:pPr>
        <w:spacing w:before="33" w:line="4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position w:val="-2"/>
          <w:sz w:val="6"/>
          <w:szCs w:val="6"/>
        </w:rPr>
        <w:lastRenderedPageBreak/>
        <w:t>T</w:t>
      </w:r>
      <w:r>
        <w:rPr>
          <w:rFonts w:ascii="Arial" w:eastAsia="Arial" w:hAnsi="Arial" w:cs="Arial"/>
          <w:spacing w:val="-11"/>
          <w:position w:val="-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ou</w:t>
      </w:r>
      <w:r>
        <w:rPr>
          <w:rFonts w:ascii="Arial" w:eastAsia="Arial" w:hAnsi="Arial" w:cs="Arial"/>
          <w:spacing w:val="-2"/>
          <w:position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_</w:t>
      </w:r>
      <w:r>
        <w:rPr>
          <w:rFonts w:ascii="Arial" w:eastAsia="Arial" w:hAnsi="Arial" w:cs="Arial"/>
          <w:position w:val="-2"/>
          <w:sz w:val="6"/>
          <w:szCs w:val="6"/>
        </w:rPr>
        <w:t>c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a</w:t>
      </w:r>
      <w:r>
        <w:rPr>
          <w:rFonts w:ascii="Arial" w:eastAsia="Arial" w:hAnsi="Arial" w:cs="Arial"/>
          <w:spacing w:val="1"/>
          <w:position w:val="-2"/>
          <w:sz w:val="6"/>
          <w:szCs w:val="6"/>
        </w:rPr>
        <w:t>t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a</w:t>
      </w:r>
      <w:r>
        <w:rPr>
          <w:rFonts w:ascii="Arial" w:eastAsia="Arial" w:hAnsi="Arial" w:cs="Arial"/>
          <w:position w:val="-2"/>
          <w:sz w:val="6"/>
          <w:szCs w:val="6"/>
        </w:rPr>
        <w:t>l</w:t>
      </w:r>
      <w:r>
        <w:rPr>
          <w:rFonts w:ascii="Arial" w:eastAsia="Arial" w:hAnsi="Arial" w:cs="Arial"/>
          <w:spacing w:val="-2"/>
          <w:position w:val="-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position w:val="-2"/>
          <w:sz w:val="6"/>
          <w:szCs w:val="6"/>
        </w:rPr>
        <w:t>o</w:t>
      </w:r>
      <w:r>
        <w:rPr>
          <w:rFonts w:ascii="Arial" w:eastAsia="Arial" w:hAnsi="Arial" w:cs="Arial"/>
          <w:w w:val="104"/>
          <w:position w:val="-2"/>
          <w:sz w:val="6"/>
          <w:szCs w:val="6"/>
        </w:rPr>
        <w:t>g</w:t>
      </w:r>
    </w:p>
    <w:p w:rsidR="008D624D" w:rsidRDefault="00993037">
      <w:pPr>
        <w:spacing w:before="45" w:line="20" w:lineRule="exact"/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num="6" w:space="720" w:equalWidth="0">
            <w:col w:w="1208" w:space="945"/>
            <w:col w:w="523" w:space="454"/>
            <w:col w:w="304" w:space="1461"/>
            <w:col w:w="491" w:space="1731"/>
            <w:col w:w="391" w:space="1993"/>
            <w:col w:w="2659"/>
          </w:cols>
        </w:sectPr>
      </w:pPr>
      <w:r>
        <w:br w:type="column"/>
      </w:r>
      <w:r>
        <w:rPr>
          <w:rFonts w:ascii="Arial" w:eastAsia="Arial" w:hAnsi="Arial" w:cs="Arial"/>
          <w:w w:val="104"/>
          <w:position w:val="-3"/>
          <w:sz w:val="6"/>
          <w:szCs w:val="6"/>
        </w:rPr>
        <w:lastRenderedPageBreak/>
        <w:t>T</w:t>
      </w:r>
      <w:r>
        <w:rPr>
          <w:rFonts w:ascii="Arial" w:eastAsia="Arial" w:hAnsi="Arial" w:cs="Arial"/>
          <w:spacing w:val="-11"/>
          <w:position w:val="-3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position w:val="-3"/>
          <w:sz w:val="6"/>
          <w:szCs w:val="6"/>
        </w:rPr>
        <w:t>ou</w:t>
      </w:r>
      <w:r>
        <w:rPr>
          <w:rFonts w:ascii="Arial" w:eastAsia="Arial" w:hAnsi="Arial" w:cs="Arial"/>
          <w:spacing w:val="-2"/>
          <w:position w:val="-3"/>
          <w:sz w:val="6"/>
          <w:szCs w:val="6"/>
        </w:rPr>
        <w:t>r</w:t>
      </w:r>
      <w:r>
        <w:rPr>
          <w:rFonts w:ascii="Arial" w:eastAsia="Arial" w:hAnsi="Arial" w:cs="Arial"/>
          <w:spacing w:val="3"/>
          <w:position w:val="-3"/>
          <w:sz w:val="6"/>
          <w:szCs w:val="6"/>
        </w:rPr>
        <w:t>_</w:t>
      </w:r>
      <w:r>
        <w:rPr>
          <w:rFonts w:ascii="Arial" w:eastAsia="Arial" w:hAnsi="Arial" w:cs="Arial"/>
          <w:position w:val="-3"/>
          <w:sz w:val="6"/>
          <w:szCs w:val="6"/>
        </w:rPr>
        <w:t>i</w:t>
      </w:r>
      <w:r>
        <w:rPr>
          <w:rFonts w:ascii="Arial" w:eastAsia="Arial" w:hAnsi="Arial" w:cs="Arial"/>
          <w:spacing w:val="-7"/>
          <w:position w:val="-3"/>
          <w:sz w:val="6"/>
          <w:szCs w:val="6"/>
        </w:rPr>
        <w:t xml:space="preserve"> </w:t>
      </w:r>
      <w:r>
        <w:rPr>
          <w:rFonts w:ascii="Arial" w:eastAsia="Arial" w:hAnsi="Arial" w:cs="Arial"/>
          <w:spacing w:val="1"/>
          <w:position w:val="-3"/>
          <w:sz w:val="6"/>
          <w:szCs w:val="6"/>
        </w:rPr>
        <w:t>t</w:t>
      </w:r>
      <w:r>
        <w:rPr>
          <w:rFonts w:ascii="Arial" w:eastAsia="Arial" w:hAnsi="Arial" w:cs="Arial"/>
          <w:spacing w:val="3"/>
          <w:position w:val="-3"/>
          <w:sz w:val="6"/>
          <w:szCs w:val="6"/>
        </w:rPr>
        <w:t>ena</w:t>
      </w:r>
      <w:r>
        <w:rPr>
          <w:rFonts w:ascii="Arial" w:eastAsia="Arial" w:hAnsi="Arial" w:cs="Arial"/>
          <w:spacing w:val="-2"/>
          <w:position w:val="-3"/>
          <w:sz w:val="6"/>
          <w:szCs w:val="6"/>
        </w:rPr>
        <w:t>r</w:t>
      </w:r>
      <w:r>
        <w:rPr>
          <w:rFonts w:ascii="Arial" w:eastAsia="Arial" w:hAnsi="Arial" w:cs="Arial"/>
          <w:position w:val="-3"/>
          <w:sz w:val="6"/>
          <w:szCs w:val="6"/>
        </w:rPr>
        <w:t>y</w:t>
      </w:r>
      <w:r>
        <w:rPr>
          <w:rFonts w:ascii="Arial" w:eastAsia="Arial" w:hAnsi="Arial" w:cs="Arial"/>
          <w:spacing w:val="3"/>
          <w:position w:val="-3"/>
          <w:sz w:val="6"/>
          <w:szCs w:val="6"/>
        </w:rPr>
        <w:t>_na</w:t>
      </w:r>
      <w:r>
        <w:rPr>
          <w:rFonts w:ascii="Arial" w:eastAsia="Arial" w:hAnsi="Arial" w:cs="Arial"/>
          <w:spacing w:val="4"/>
          <w:position w:val="-3"/>
          <w:sz w:val="6"/>
          <w:szCs w:val="6"/>
        </w:rPr>
        <w:t>m</w:t>
      </w:r>
      <w:r>
        <w:rPr>
          <w:rFonts w:ascii="Arial" w:eastAsia="Arial" w:hAnsi="Arial" w:cs="Arial"/>
          <w:position w:val="-3"/>
          <w:sz w:val="6"/>
          <w:szCs w:val="6"/>
        </w:rPr>
        <w:t xml:space="preserve">e    </w:t>
      </w:r>
      <w:r>
        <w:rPr>
          <w:rFonts w:ascii="Arial" w:eastAsia="Arial" w:hAnsi="Arial" w:cs="Arial"/>
          <w:spacing w:val="16"/>
          <w:position w:val="-3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position w:val="-3"/>
          <w:sz w:val="6"/>
          <w:szCs w:val="6"/>
        </w:rPr>
        <w:t>v</w:t>
      </w:r>
      <w:r>
        <w:rPr>
          <w:rFonts w:ascii="Arial" w:eastAsia="Arial" w:hAnsi="Arial" w:cs="Arial"/>
          <w:spacing w:val="3"/>
          <w:w w:val="104"/>
          <w:position w:val="-3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position w:val="-3"/>
          <w:sz w:val="6"/>
          <w:szCs w:val="6"/>
        </w:rPr>
        <w:t>r</w:t>
      </w:r>
      <w:r>
        <w:rPr>
          <w:rFonts w:ascii="Arial" w:eastAsia="Arial" w:hAnsi="Arial" w:cs="Arial"/>
          <w:w w:val="104"/>
          <w:position w:val="-3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position w:val="-3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position w:val="-3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position w:val="-3"/>
          <w:sz w:val="6"/>
          <w:szCs w:val="6"/>
        </w:rPr>
        <w:t>100</w:t>
      </w:r>
      <w:r>
        <w:rPr>
          <w:rFonts w:ascii="Arial" w:eastAsia="Arial" w:hAnsi="Arial" w:cs="Arial"/>
          <w:w w:val="104"/>
          <w:position w:val="-3"/>
          <w:sz w:val="6"/>
          <w:szCs w:val="6"/>
        </w:rPr>
        <w:t>)</w:t>
      </w:r>
    </w:p>
    <w:p w:rsidR="008D624D" w:rsidRDefault="00993037">
      <w:pPr>
        <w:spacing w:before="39" w:line="20" w:lineRule="exact"/>
        <w:ind w:left="176"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position w:val="-4"/>
          <w:sz w:val="6"/>
          <w:szCs w:val="6"/>
          <w:u w:val="single" w:color="000000"/>
        </w:rPr>
        <w:lastRenderedPageBreak/>
        <w:t>T</w:t>
      </w:r>
      <w:r>
        <w:rPr>
          <w:rFonts w:ascii="Arial" w:eastAsia="Arial" w:hAnsi="Arial" w:cs="Arial"/>
          <w:spacing w:val="-12"/>
          <w:w w:val="104"/>
          <w:position w:val="-4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-2"/>
          <w:position w:val="-4"/>
          <w:sz w:val="6"/>
          <w:szCs w:val="6"/>
          <w:u w:val="single" w:color="000000"/>
        </w:rPr>
        <w:t>r</w:t>
      </w:r>
      <w:r>
        <w:rPr>
          <w:rFonts w:ascii="Arial" w:eastAsia="Arial" w:hAnsi="Arial" w:cs="Arial"/>
          <w:spacing w:val="3"/>
          <w:position w:val="-4"/>
          <w:sz w:val="6"/>
          <w:szCs w:val="6"/>
          <w:u w:val="single" w:color="000000"/>
        </w:rPr>
        <w:t>an</w:t>
      </w:r>
      <w:r>
        <w:rPr>
          <w:rFonts w:ascii="Arial" w:eastAsia="Arial" w:hAnsi="Arial" w:cs="Arial"/>
          <w:spacing w:val="-6"/>
          <w:position w:val="-4"/>
          <w:sz w:val="6"/>
          <w:szCs w:val="6"/>
          <w:u w:val="single" w:color="000000"/>
        </w:rPr>
        <w:t>s</w:t>
      </w:r>
      <w:r>
        <w:rPr>
          <w:rFonts w:ascii="Arial" w:eastAsia="Arial" w:hAnsi="Arial" w:cs="Arial"/>
          <w:spacing w:val="3"/>
          <w:position w:val="-4"/>
          <w:sz w:val="6"/>
          <w:szCs w:val="6"/>
          <w:u w:val="single" w:color="000000"/>
        </w:rPr>
        <w:t>_de</w:t>
      </w:r>
      <w:r>
        <w:rPr>
          <w:rFonts w:ascii="Arial" w:eastAsia="Arial" w:hAnsi="Arial" w:cs="Arial"/>
          <w:spacing w:val="1"/>
          <w:position w:val="-4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position w:val="-4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-2"/>
          <w:position w:val="-4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position w:val="-4"/>
          <w:sz w:val="6"/>
          <w:szCs w:val="6"/>
          <w:u w:val="single" w:color="000000"/>
        </w:rPr>
        <w:t>l</w:t>
      </w:r>
      <w:r>
        <w:rPr>
          <w:rFonts w:ascii="Arial" w:eastAsia="Arial" w:hAnsi="Arial" w:cs="Arial"/>
          <w:spacing w:val="-13"/>
          <w:position w:val="-4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position w:val="-4"/>
          <w:sz w:val="6"/>
          <w:szCs w:val="6"/>
          <w:u w:val="single" w:color="000000"/>
        </w:rPr>
        <w:t>_</w:t>
      </w:r>
      <w:r>
        <w:rPr>
          <w:rFonts w:ascii="Arial" w:eastAsia="Arial" w:hAnsi="Arial" w:cs="Arial"/>
          <w:spacing w:val="-2"/>
          <w:position w:val="-4"/>
          <w:sz w:val="6"/>
          <w:szCs w:val="6"/>
          <w:u w:val="single" w:color="000000"/>
        </w:rPr>
        <w:t>r</w:t>
      </w:r>
      <w:r>
        <w:rPr>
          <w:rFonts w:ascii="Arial" w:eastAsia="Arial" w:hAnsi="Arial" w:cs="Arial"/>
          <w:spacing w:val="3"/>
          <w:position w:val="-4"/>
          <w:sz w:val="6"/>
          <w:szCs w:val="6"/>
          <w:u w:val="single" w:color="000000"/>
        </w:rPr>
        <w:t>oo</w:t>
      </w:r>
      <w:r>
        <w:rPr>
          <w:rFonts w:ascii="Arial" w:eastAsia="Arial" w:hAnsi="Arial" w:cs="Arial"/>
          <w:position w:val="-4"/>
          <w:sz w:val="6"/>
          <w:szCs w:val="6"/>
          <w:u w:val="single" w:color="000000"/>
        </w:rPr>
        <w:t>m</w:t>
      </w:r>
      <w:r>
        <w:rPr>
          <w:rFonts w:ascii="Arial" w:eastAsia="Arial" w:hAnsi="Arial" w:cs="Arial"/>
          <w:spacing w:val="-6"/>
          <w:position w:val="-4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position w:val="-4"/>
          <w:sz w:val="6"/>
          <w:szCs w:val="6"/>
          <w:u w:val="single" w:color="000000"/>
        </w:rPr>
        <w:t>_</w:t>
      </w:r>
      <w:r>
        <w:rPr>
          <w:rFonts w:ascii="Arial" w:eastAsia="Arial" w:hAnsi="Arial" w:cs="Arial"/>
          <w:position w:val="-4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-13"/>
          <w:position w:val="-4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w w:val="104"/>
          <w:position w:val="-4"/>
          <w:sz w:val="6"/>
          <w:szCs w:val="6"/>
          <w:u w:val="single" w:color="000000"/>
        </w:rPr>
        <w:t>d</w:t>
      </w:r>
    </w:p>
    <w:p w:rsidR="008D624D" w:rsidRDefault="00993037">
      <w:pPr>
        <w:spacing w:before="39" w:line="2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position w:val="-4"/>
          <w:sz w:val="6"/>
          <w:szCs w:val="6"/>
          <w:u w:val="single" w:color="000000"/>
        </w:rPr>
        <w:lastRenderedPageBreak/>
        <w:t>i</w:t>
      </w:r>
      <w:r>
        <w:rPr>
          <w:rFonts w:ascii="Arial" w:eastAsia="Arial" w:hAnsi="Arial" w:cs="Arial"/>
          <w:spacing w:val="-13"/>
          <w:w w:val="104"/>
          <w:position w:val="-4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w w:val="104"/>
          <w:position w:val="-4"/>
          <w:sz w:val="6"/>
          <w:szCs w:val="6"/>
          <w:u w:val="single" w:color="000000"/>
        </w:rPr>
        <w:t>n</w:t>
      </w:r>
      <w:r>
        <w:rPr>
          <w:rFonts w:ascii="Arial" w:eastAsia="Arial" w:hAnsi="Arial" w:cs="Arial"/>
          <w:spacing w:val="1"/>
          <w:w w:val="104"/>
          <w:position w:val="-4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w w:val="104"/>
          <w:position w:val="-4"/>
          <w:sz w:val="6"/>
          <w:szCs w:val="6"/>
          <w:u w:val="single" w:color="000000"/>
        </w:rPr>
        <w:t>ege</w:t>
      </w:r>
      <w:r>
        <w:rPr>
          <w:rFonts w:ascii="Arial" w:eastAsia="Arial" w:hAnsi="Arial" w:cs="Arial"/>
          <w:w w:val="104"/>
          <w:position w:val="-4"/>
          <w:sz w:val="6"/>
          <w:szCs w:val="6"/>
          <w:u w:val="single" w:color="000000"/>
        </w:rPr>
        <w:t>r</w:t>
      </w:r>
    </w:p>
    <w:p w:rsidR="008D624D" w:rsidRDefault="00993037">
      <w:pPr>
        <w:spacing w:before="39" w:line="2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1"/>
          <w:w w:val="104"/>
          <w:position w:val="-4"/>
          <w:sz w:val="6"/>
          <w:szCs w:val="6"/>
          <w:u w:val="single" w:color="000000"/>
        </w:rPr>
        <w:lastRenderedPageBreak/>
        <w:t>&lt;</w:t>
      </w:r>
      <w:r>
        <w:rPr>
          <w:rFonts w:ascii="Arial" w:eastAsia="Arial" w:hAnsi="Arial" w:cs="Arial"/>
          <w:spacing w:val="3"/>
          <w:w w:val="104"/>
          <w:position w:val="-4"/>
          <w:sz w:val="6"/>
          <w:szCs w:val="6"/>
          <w:u w:val="single" w:color="000000"/>
        </w:rPr>
        <w:t>p</w:t>
      </w:r>
      <w:r>
        <w:rPr>
          <w:rFonts w:ascii="Arial" w:eastAsia="Arial" w:hAnsi="Arial" w:cs="Arial"/>
          <w:spacing w:val="-6"/>
          <w:w w:val="104"/>
          <w:position w:val="-4"/>
          <w:sz w:val="6"/>
          <w:szCs w:val="6"/>
          <w:u w:val="single" w:color="000000"/>
        </w:rPr>
        <w:t>k</w:t>
      </w:r>
      <w:r>
        <w:rPr>
          <w:rFonts w:ascii="Arial" w:eastAsia="Arial" w:hAnsi="Arial" w:cs="Arial"/>
          <w:w w:val="104"/>
          <w:position w:val="-4"/>
          <w:sz w:val="6"/>
          <w:szCs w:val="6"/>
          <w:u w:val="single" w:color="000000"/>
        </w:rPr>
        <w:t>&gt;</w:t>
      </w:r>
    </w:p>
    <w:p w:rsidR="008D624D" w:rsidRDefault="00993037">
      <w:pPr>
        <w:spacing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-1"/>
          <w:sz w:val="6"/>
          <w:szCs w:val="6"/>
        </w:rPr>
        <w:lastRenderedPageBreak/>
        <w:t>H</w:t>
      </w:r>
      <w:r>
        <w:rPr>
          <w:rFonts w:ascii="Arial" w:eastAsia="Arial" w:hAnsi="Arial" w:cs="Arial"/>
          <w:spacing w:val="3"/>
          <w:sz w:val="6"/>
          <w:szCs w:val="6"/>
        </w:rPr>
        <w:t>o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e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-6"/>
          <w:sz w:val="6"/>
          <w:szCs w:val="6"/>
        </w:rPr>
        <w:t xml:space="preserve"> s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_de</w:t>
      </w:r>
      <w:r>
        <w:rPr>
          <w:rFonts w:ascii="Arial" w:eastAsia="Arial" w:hAnsi="Arial" w:cs="Arial"/>
          <w:sz w:val="6"/>
          <w:szCs w:val="6"/>
        </w:rPr>
        <w:t>vi</w:t>
      </w:r>
      <w:r>
        <w:rPr>
          <w:rFonts w:ascii="Arial" w:eastAsia="Arial" w:hAnsi="Arial" w:cs="Arial"/>
          <w:spacing w:val="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ce</w:t>
      </w:r>
    </w:p>
    <w:p w:rsidR="008D624D" w:rsidRDefault="00993037">
      <w:pPr>
        <w:spacing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100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27" w:line="2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position w:val="-3"/>
          <w:sz w:val="6"/>
          <w:szCs w:val="6"/>
          <w:u w:val="single" w:color="000000"/>
        </w:rPr>
        <w:lastRenderedPageBreak/>
        <w:t>T</w:t>
      </w:r>
      <w:r>
        <w:rPr>
          <w:rFonts w:ascii="Arial" w:eastAsia="Arial" w:hAnsi="Arial" w:cs="Arial"/>
          <w:spacing w:val="-12"/>
          <w:w w:val="104"/>
          <w:position w:val="-3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position w:val="-3"/>
          <w:sz w:val="6"/>
          <w:szCs w:val="6"/>
          <w:u w:val="single" w:color="000000"/>
        </w:rPr>
        <w:t>ou</w:t>
      </w:r>
      <w:r>
        <w:rPr>
          <w:rFonts w:ascii="Arial" w:eastAsia="Arial" w:hAnsi="Arial" w:cs="Arial"/>
          <w:spacing w:val="-2"/>
          <w:position w:val="-3"/>
          <w:sz w:val="6"/>
          <w:szCs w:val="6"/>
          <w:u w:val="single" w:color="000000"/>
        </w:rPr>
        <w:t>r</w:t>
      </w:r>
      <w:r>
        <w:rPr>
          <w:rFonts w:ascii="Arial" w:eastAsia="Arial" w:hAnsi="Arial" w:cs="Arial"/>
          <w:spacing w:val="3"/>
          <w:position w:val="-3"/>
          <w:sz w:val="6"/>
          <w:szCs w:val="6"/>
          <w:u w:val="single" w:color="000000"/>
        </w:rPr>
        <w:t>_</w:t>
      </w:r>
      <w:r>
        <w:rPr>
          <w:rFonts w:ascii="Arial" w:eastAsia="Arial" w:hAnsi="Arial" w:cs="Arial"/>
          <w:spacing w:val="1"/>
          <w:position w:val="-3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-2"/>
          <w:position w:val="-3"/>
          <w:sz w:val="6"/>
          <w:szCs w:val="6"/>
          <w:u w:val="single" w:color="000000"/>
        </w:rPr>
        <w:t>r</w:t>
      </w:r>
      <w:r>
        <w:rPr>
          <w:rFonts w:ascii="Arial" w:eastAsia="Arial" w:hAnsi="Arial" w:cs="Arial"/>
          <w:spacing w:val="3"/>
          <w:position w:val="-3"/>
          <w:sz w:val="6"/>
          <w:szCs w:val="6"/>
          <w:u w:val="single" w:color="000000"/>
        </w:rPr>
        <w:t>an</w:t>
      </w:r>
      <w:r>
        <w:rPr>
          <w:rFonts w:ascii="Arial" w:eastAsia="Arial" w:hAnsi="Arial" w:cs="Arial"/>
          <w:spacing w:val="-6"/>
          <w:position w:val="-3"/>
          <w:sz w:val="6"/>
          <w:szCs w:val="6"/>
          <w:u w:val="single" w:color="000000"/>
        </w:rPr>
        <w:t>s</w:t>
      </w:r>
      <w:r>
        <w:rPr>
          <w:rFonts w:ascii="Arial" w:eastAsia="Arial" w:hAnsi="Arial" w:cs="Arial"/>
          <w:spacing w:val="3"/>
          <w:position w:val="-3"/>
          <w:sz w:val="6"/>
          <w:szCs w:val="6"/>
          <w:u w:val="single" w:color="000000"/>
        </w:rPr>
        <w:t>a</w:t>
      </w:r>
      <w:r>
        <w:rPr>
          <w:rFonts w:ascii="Arial" w:eastAsia="Arial" w:hAnsi="Arial" w:cs="Arial"/>
          <w:position w:val="-3"/>
          <w:sz w:val="6"/>
          <w:szCs w:val="6"/>
          <w:u w:val="single" w:color="000000"/>
        </w:rPr>
        <w:t>c</w:t>
      </w:r>
      <w:r>
        <w:rPr>
          <w:rFonts w:ascii="Arial" w:eastAsia="Arial" w:hAnsi="Arial" w:cs="Arial"/>
          <w:spacing w:val="1"/>
          <w:position w:val="-3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position w:val="-3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2"/>
          <w:position w:val="-3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position w:val="-3"/>
          <w:sz w:val="6"/>
          <w:szCs w:val="6"/>
          <w:u w:val="single" w:color="000000"/>
        </w:rPr>
        <w:t>on_</w:t>
      </w:r>
      <w:r>
        <w:rPr>
          <w:rFonts w:ascii="Arial" w:eastAsia="Arial" w:hAnsi="Arial" w:cs="Arial"/>
          <w:position w:val="-3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-13"/>
          <w:position w:val="-3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w w:val="104"/>
          <w:position w:val="-3"/>
          <w:sz w:val="6"/>
          <w:szCs w:val="6"/>
          <w:u w:val="single" w:color="000000"/>
        </w:rPr>
        <w:t>d</w:t>
      </w:r>
    </w:p>
    <w:p w:rsidR="008D624D" w:rsidRDefault="00993037">
      <w:pPr>
        <w:spacing w:before="27" w:line="2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position w:val="-3"/>
          <w:sz w:val="6"/>
          <w:szCs w:val="6"/>
          <w:u w:val="single" w:color="000000"/>
        </w:rPr>
        <w:lastRenderedPageBreak/>
        <w:t>i</w:t>
      </w:r>
      <w:r>
        <w:rPr>
          <w:rFonts w:ascii="Arial" w:eastAsia="Arial" w:hAnsi="Arial" w:cs="Arial"/>
          <w:spacing w:val="-13"/>
          <w:w w:val="104"/>
          <w:position w:val="-3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w w:val="104"/>
          <w:position w:val="-3"/>
          <w:sz w:val="6"/>
          <w:szCs w:val="6"/>
          <w:u w:val="single" w:color="000000"/>
        </w:rPr>
        <w:t>n</w:t>
      </w:r>
      <w:r>
        <w:rPr>
          <w:rFonts w:ascii="Arial" w:eastAsia="Arial" w:hAnsi="Arial" w:cs="Arial"/>
          <w:spacing w:val="1"/>
          <w:w w:val="104"/>
          <w:position w:val="-3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w w:val="104"/>
          <w:position w:val="-3"/>
          <w:sz w:val="6"/>
          <w:szCs w:val="6"/>
          <w:u w:val="single" w:color="000000"/>
        </w:rPr>
        <w:t>ege</w:t>
      </w:r>
      <w:r>
        <w:rPr>
          <w:rFonts w:ascii="Arial" w:eastAsia="Arial" w:hAnsi="Arial" w:cs="Arial"/>
          <w:w w:val="104"/>
          <w:position w:val="-3"/>
          <w:sz w:val="6"/>
          <w:szCs w:val="6"/>
          <w:u w:val="single" w:color="000000"/>
        </w:rPr>
        <w:t>r</w:t>
      </w:r>
    </w:p>
    <w:p w:rsidR="008D624D" w:rsidRDefault="00993037">
      <w:pPr>
        <w:spacing w:before="27" w:line="2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1"/>
          <w:w w:val="104"/>
          <w:position w:val="-3"/>
          <w:sz w:val="6"/>
          <w:szCs w:val="6"/>
          <w:u w:val="single" w:color="000000"/>
        </w:rPr>
        <w:lastRenderedPageBreak/>
        <w:t>&lt;</w:t>
      </w:r>
      <w:r>
        <w:rPr>
          <w:rFonts w:ascii="Arial" w:eastAsia="Arial" w:hAnsi="Arial" w:cs="Arial"/>
          <w:spacing w:val="3"/>
          <w:w w:val="104"/>
          <w:position w:val="-3"/>
          <w:sz w:val="6"/>
          <w:szCs w:val="6"/>
          <w:u w:val="single" w:color="000000"/>
        </w:rPr>
        <w:t>p</w:t>
      </w:r>
      <w:r>
        <w:rPr>
          <w:rFonts w:ascii="Arial" w:eastAsia="Arial" w:hAnsi="Arial" w:cs="Arial"/>
          <w:spacing w:val="-6"/>
          <w:w w:val="104"/>
          <w:position w:val="-3"/>
          <w:sz w:val="6"/>
          <w:szCs w:val="6"/>
          <w:u w:val="single" w:color="000000"/>
        </w:rPr>
        <w:t>k</w:t>
      </w:r>
      <w:r>
        <w:rPr>
          <w:rFonts w:ascii="Arial" w:eastAsia="Arial" w:hAnsi="Arial" w:cs="Arial"/>
          <w:w w:val="104"/>
          <w:position w:val="-3"/>
          <w:sz w:val="6"/>
          <w:szCs w:val="6"/>
          <w:u w:val="single" w:color="000000"/>
        </w:rPr>
        <w:t>&gt;</w:t>
      </w:r>
    </w:p>
    <w:p w:rsidR="008D624D" w:rsidRDefault="00993037">
      <w:pPr>
        <w:spacing w:before="45" w:line="0" w:lineRule="atLeas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position w:val="-4"/>
          <w:sz w:val="6"/>
          <w:szCs w:val="6"/>
        </w:rPr>
        <w:lastRenderedPageBreak/>
        <w:t>T</w:t>
      </w:r>
      <w:r>
        <w:rPr>
          <w:rFonts w:ascii="Arial" w:eastAsia="Arial" w:hAnsi="Arial" w:cs="Arial"/>
          <w:spacing w:val="-11"/>
          <w:position w:val="-4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position w:val="-4"/>
          <w:sz w:val="6"/>
          <w:szCs w:val="6"/>
        </w:rPr>
        <w:t>ou</w:t>
      </w:r>
      <w:r>
        <w:rPr>
          <w:rFonts w:ascii="Arial" w:eastAsia="Arial" w:hAnsi="Arial" w:cs="Arial"/>
          <w:spacing w:val="-2"/>
          <w:position w:val="-4"/>
          <w:sz w:val="6"/>
          <w:szCs w:val="6"/>
        </w:rPr>
        <w:t>r</w:t>
      </w:r>
      <w:r>
        <w:rPr>
          <w:rFonts w:ascii="Arial" w:eastAsia="Arial" w:hAnsi="Arial" w:cs="Arial"/>
          <w:spacing w:val="3"/>
          <w:position w:val="-4"/>
          <w:sz w:val="6"/>
          <w:szCs w:val="6"/>
        </w:rPr>
        <w:t>_</w:t>
      </w:r>
      <w:r>
        <w:rPr>
          <w:rFonts w:ascii="Arial" w:eastAsia="Arial" w:hAnsi="Arial" w:cs="Arial"/>
          <w:position w:val="-4"/>
          <w:sz w:val="6"/>
          <w:szCs w:val="6"/>
        </w:rPr>
        <w:t>i</w:t>
      </w:r>
      <w:r>
        <w:rPr>
          <w:rFonts w:ascii="Arial" w:eastAsia="Arial" w:hAnsi="Arial" w:cs="Arial"/>
          <w:spacing w:val="-7"/>
          <w:position w:val="-4"/>
          <w:sz w:val="6"/>
          <w:szCs w:val="6"/>
        </w:rPr>
        <w:t xml:space="preserve"> </w:t>
      </w:r>
      <w:r>
        <w:rPr>
          <w:rFonts w:ascii="Arial" w:eastAsia="Arial" w:hAnsi="Arial" w:cs="Arial"/>
          <w:spacing w:val="1"/>
          <w:position w:val="-4"/>
          <w:sz w:val="6"/>
          <w:szCs w:val="6"/>
        </w:rPr>
        <w:t>t</w:t>
      </w:r>
      <w:r>
        <w:rPr>
          <w:rFonts w:ascii="Arial" w:eastAsia="Arial" w:hAnsi="Arial" w:cs="Arial"/>
          <w:spacing w:val="3"/>
          <w:position w:val="-4"/>
          <w:sz w:val="6"/>
          <w:szCs w:val="6"/>
        </w:rPr>
        <w:t>ena</w:t>
      </w:r>
      <w:r>
        <w:rPr>
          <w:rFonts w:ascii="Arial" w:eastAsia="Arial" w:hAnsi="Arial" w:cs="Arial"/>
          <w:spacing w:val="-2"/>
          <w:position w:val="-4"/>
          <w:sz w:val="6"/>
          <w:szCs w:val="6"/>
        </w:rPr>
        <w:t>r</w:t>
      </w:r>
      <w:r>
        <w:rPr>
          <w:rFonts w:ascii="Arial" w:eastAsia="Arial" w:hAnsi="Arial" w:cs="Arial"/>
          <w:position w:val="-4"/>
          <w:sz w:val="6"/>
          <w:szCs w:val="6"/>
        </w:rPr>
        <w:t>y</w:t>
      </w:r>
      <w:r>
        <w:rPr>
          <w:rFonts w:ascii="Arial" w:eastAsia="Arial" w:hAnsi="Arial" w:cs="Arial"/>
          <w:spacing w:val="3"/>
          <w:position w:val="-4"/>
          <w:sz w:val="6"/>
          <w:szCs w:val="6"/>
        </w:rPr>
        <w:t>_</w:t>
      </w:r>
      <w:r>
        <w:rPr>
          <w:rFonts w:ascii="Arial" w:eastAsia="Arial" w:hAnsi="Arial" w:cs="Arial"/>
          <w:position w:val="-4"/>
          <w:sz w:val="6"/>
          <w:szCs w:val="6"/>
        </w:rPr>
        <w:t>i</w:t>
      </w:r>
      <w:r>
        <w:rPr>
          <w:rFonts w:ascii="Arial" w:eastAsia="Arial" w:hAnsi="Arial" w:cs="Arial"/>
          <w:spacing w:val="-3"/>
          <w:position w:val="-4"/>
          <w:sz w:val="6"/>
          <w:szCs w:val="6"/>
        </w:rPr>
        <w:t xml:space="preserve"> </w:t>
      </w:r>
      <w:r>
        <w:rPr>
          <w:rFonts w:ascii="Arial" w:eastAsia="Arial" w:hAnsi="Arial" w:cs="Arial"/>
          <w:spacing w:val="4"/>
          <w:w w:val="104"/>
          <w:position w:val="-4"/>
          <w:sz w:val="6"/>
          <w:szCs w:val="6"/>
        </w:rPr>
        <w:t>m</w:t>
      </w:r>
      <w:r>
        <w:rPr>
          <w:rFonts w:ascii="Arial" w:eastAsia="Arial" w:hAnsi="Arial" w:cs="Arial"/>
          <w:w w:val="104"/>
          <w:position w:val="-4"/>
          <w:sz w:val="6"/>
          <w:szCs w:val="6"/>
        </w:rPr>
        <w:t>g</w:t>
      </w:r>
    </w:p>
    <w:p w:rsidR="008D624D" w:rsidRDefault="00993037">
      <w:pPr>
        <w:spacing w:before="45" w:line="0" w:lineRule="atLeast"/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num="10" w:space="720" w:equalWidth="0">
            <w:col w:w="786" w:space="335"/>
            <w:col w:w="209" w:space="167"/>
            <w:col w:w="137" w:space="520"/>
            <w:col w:w="585" w:space="391"/>
            <w:col w:w="365" w:space="799"/>
            <w:col w:w="585" w:space="529"/>
            <w:col w:w="209" w:space="205"/>
            <w:col w:w="137" w:space="3543"/>
            <w:col w:w="523" w:space="141"/>
            <w:col w:w="1994"/>
          </w:cols>
        </w:sectPr>
      </w:pPr>
      <w:r>
        <w:br w:type="column"/>
      </w:r>
      <w:r>
        <w:rPr>
          <w:rFonts w:ascii="Arial" w:eastAsia="Arial" w:hAnsi="Arial" w:cs="Arial"/>
          <w:w w:val="104"/>
          <w:position w:val="-4"/>
          <w:sz w:val="6"/>
          <w:szCs w:val="6"/>
        </w:rPr>
        <w:lastRenderedPageBreak/>
        <w:t>v</w:t>
      </w:r>
      <w:r>
        <w:rPr>
          <w:rFonts w:ascii="Arial" w:eastAsia="Arial" w:hAnsi="Arial" w:cs="Arial"/>
          <w:spacing w:val="3"/>
          <w:w w:val="104"/>
          <w:position w:val="-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position w:val="-4"/>
          <w:sz w:val="6"/>
          <w:szCs w:val="6"/>
        </w:rPr>
        <w:t>r</w:t>
      </w:r>
      <w:r>
        <w:rPr>
          <w:rFonts w:ascii="Arial" w:eastAsia="Arial" w:hAnsi="Arial" w:cs="Arial"/>
          <w:w w:val="104"/>
          <w:position w:val="-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position w:val="-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position w:val="-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position w:val="-4"/>
          <w:sz w:val="6"/>
          <w:szCs w:val="6"/>
        </w:rPr>
        <w:t>100</w:t>
      </w:r>
      <w:r>
        <w:rPr>
          <w:rFonts w:ascii="Arial" w:eastAsia="Arial" w:hAnsi="Arial" w:cs="Arial"/>
          <w:w w:val="104"/>
          <w:position w:val="-4"/>
          <w:sz w:val="6"/>
          <w:szCs w:val="6"/>
        </w:rPr>
        <w:t>)</w:t>
      </w:r>
    </w:p>
    <w:p w:rsidR="008D624D" w:rsidRDefault="00993037">
      <w:pPr>
        <w:spacing w:before="58"/>
        <w:ind w:left="176"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4"/>
          <w:sz w:val="6"/>
          <w:szCs w:val="6"/>
        </w:rPr>
        <w:lastRenderedPageBreak/>
        <w:t>M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e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oo</w:t>
      </w:r>
      <w:r>
        <w:rPr>
          <w:rFonts w:ascii="Arial" w:eastAsia="Arial" w:hAnsi="Arial" w:cs="Arial"/>
          <w:spacing w:val="4"/>
          <w:sz w:val="6"/>
          <w:szCs w:val="6"/>
        </w:rPr>
        <w:t>m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5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d</w:t>
      </w:r>
    </w:p>
    <w:p w:rsidR="008D624D" w:rsidRDefault="00993037">
      <w:pPr>
        <w:spacing w:before="58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</w:t>
      </w:r>
    </w:p>
    <w:p w:rsidR="008D624D" w:rsidRDefault="00993037">
      <w:pPr>
        <w:spacing w:before="58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1"/>
          <w:w w:val="104"/>
          <w:sz w:val="6"/>
          <w:szCs w:val="6"/>
        </w:rPr>
        <w:lastRenderedPageBreak/>
        <w:t>&lt;f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k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1</w:t>
      </w:r>
      <w:r>
        <w:rPr>
          <w:rFonts w:ascii="Arial" w:eastAsia="Arial" w:hAnsi="Arial" w:cs="Arial"/>
          <w:w w:val="104"/>
          <w:sz w:val="6"/>
          <w:szCs w:val="6"/>
        </w:rPr>
        <w:t>&gt;</w:t>
      </w:r>
    </w:p>
    <w:p w:rsidR="008D624D" w:rsidRDefault="00993037">
      <w:pPr>
        <w:spacing w:before="14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-1"/>
          <w:sz w:val="6"/>
          <w:szCs w:val="6"/>
        </w:rPr>
        <w:lastRenderedPageBreak/>
        <w:t>H</w:t>
      </w:r>
      <w:r>
        <w:rPr>
          <w:rFonts w:ascii="Arial" w:eastAsia="Arial" w:hAnsi="Arial" w:cs="Arial"/>
          <w:spacing w:val="3"/>
          <w:sz w:val="6"/>
          <w:szCs w:val="6"/>
        </w:rPr>
        <w:t>o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e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-6"/>
          <w:sz w:val="6"/>
          <w:szCs w:val="6"/>
        </w:rPr>
        <w:t xml:space="preserve"> </w:t>
      </w:r>
      <w:r>
        <w:rPr>
          <w:rFonts w:ascii="Arial" w:eastAsia="Arial" w:hAnsi="Arial" w:cs="Arial"/>
          <w:spacing w:val="-6"/>
          <w:w w:val="103"/>
          <w:sz w:val="6"/>
          <w:szCs w:val="6"/>
        </w:rPr>
        <w:t>s</w:t>
      </w:r>
      <w:r>
        <w:rPr>
          <w:rFonts w:ascii="Arial" w:eastAsia="Arial" w:hAnsi="Arial" w:cs="Arial"/>
          <w:spacing w:val="3"/>
          <w:w w:val="103"/>
          <w:sz w:val="6"/>
          <w:szCs w:val="6"/>
        </w:rPr>
        <w:t>_</w:t>
      </w:r>
      <w:r>
        <w:rPr>
          <w:rFonts w:ascii="Arial" w:eastAsia="Arial" w:hAnsi="Arial" w:cs="Arial"/>
          <w:spacing w:val="1"/>
          <w:w w:val="103"/>
          <w:sz w:val="6"/>
          <w:szCs w:val="6"/>
        </w:rPr>
        <w:t>t</w:t>
      </w:r>
      <w:r>
        <w:rPr>
          <w:rFonts w:ascii="Arial" w:eastAsia="Arial" w:hAnsi="Arial" w:cs="Arial"/>
          <w:spacing w:val="-2"/>
          <w:w w:val="103"/>
          <w:sz w:val="6"/>
          <w:szCs w:val="6"/>
        </w:rPr>
        <w:t>r</w:t>
      </w:r>
      <w:r>
        <w:rPr>
          <w:rFonts w:ascii="Arial" w:eastAsia="Arial" w:hAnsi="Arial" w:cs="Arial"/>
          <w:spacing w:val="3"/>
          <w:w w:val="103"/>
          <w:sz w:val="6"/>
          <w:szCs w:val="6"/>
        </w:rPr>
        <w:t>an</w:t>
      </w:r>
      <w:r>
        <w:rPr>
          <w:rFonts w:ascii="Arial" w:eastAsia="Arial" w:hAnsi="Arial" w:cs="Arial"/>
          <w:spacing w:val="-6"/>
          <w:w w:val="103"/>
          <w:sz w:val="6"/>
          <w:szCs w:val="6"/>
        </w:rPr>
        <w:t>s</w:t>
      </w:r>
      <w:r>
        <w:rPr>
          <w:rFonts w:ascii="Arial" w:eastAsia="Arial" w:hAnsi="Arial" w:cs="Arial"/>
          <w:spacing w:val="3"/>
          <w:w w:val="103"/>
          <w:sz w:val="6"/>
          <w:szCs w:val="6"/>
        </w:rPr>
        <w:t>_pa</w:t>
      </w:r>
      <w:r>
        <w:rPr>
          <w:rFonts w:ascii="Arial" w:eastAsia="Arial" w:hAnsi="Arial" w:cs="Arial"/>
          <w:w w:val="103"/>
          <w:sz w:val="6"/>
          <w:szCs w:val="6"/>
        </w:rPr>
        <w:t>y</w:t>
      </w:r>
      <w:r>
        <w:rPr>
          <w:rFonts w:ascii="Arial" w:eastAsia="Arial" w:hAnsi="Arial" w:cs="Arial"/>
          <w:spacing w:val="4"/>
          <w:w w:val="103"/>
          <w:sz w:val="6"/>
          <w:szCs w:val="6"/>
        </w:rPr>
        <w:t>m</w:t>
      </w:r>
      <w:r>
        <w:rPr>
          <w:rFonts w:ascii="Arial" w:eastAsia="Arial" w:hAnsi="Arial" w:cs="Arial"/>
          <w:spacing w:val="3"/>
          <w:w w:val="103"/>
          <w:sz w:val="6"/>
          <w:szCs w:val="6"/>
        </w:rPr>
        <w:t>en</w:t>
      </w:r>
      <w:r>
        <w:rPr>
          <w:rFonts w:ascii="Arial" w:eastAsia="Arial" w:hAnsi="Arial" w:cs="Arial"/>
          <w:spacing w:val="1"/>
          <w:w w:val="103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3"/>
          <w:sz w:val="6"/>
          <w:szCs w:val="6"/>
        </w:rPr>
        <w:t>_</w:t>
      </w:r>
      <w:r>
        <w:rPr>
          <w:rFonts w:ascii="Arial" w:eastAsia="Arial" w:hAnsi="Arial" w:cs="Arial"/>
          <w:w w:val="103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3"/>
          <w:sz w:val="6"/>
          <w:szCs w:val="6"/>
        </w:rPr>
        <w:t>hanne</w:t>
      </w:r>
      <w:r>
        <w:rPr>
          <w:rFonts w:ascii="Arial" w:eastAsia="Arial" w:hAnsi="Arial" w:cs="Arial"/>
          <w:w w:val="103"/>
          <w:sz w:val="6"/>
          <w:szCs w:val="6"/>
        </w:rPr>
        <w:t xml:space="preserve">l  </w:t>
      </w:r>
      <w:r>
        <w:rPr>
          <w:rFonts w:ascii="Arial" w:eastAsia="Arial" w:hAnsi="Arial" w:cs="Arial"/>
          <w:spacing w:val="12"/>
          <w:w w:val="103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</w:t>
      </w:r>
    </w:p>
    <w:p w:rsidR="008D624D" w:rsidRDefault="00993037">
      <w:pPr>
        <w:spacing w:before="46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4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on_agen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1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d</w:t>
      </w:r>
    </w:p>
    <w:p w:rsidR="008D624D" w:rsidRDefault="00993037">
      <w:pPr>
        <w:spacing w:before="46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</w:t>
      </w:r>
    </w:p>
    <w:p w:rsidR="008D624D" w:rsidRDefault="00993037">
      <w:pPr>
        <w:spacing w:before="46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1"/>
          <w:w w:val="104"/>
          <w:sz w:val="6"/>
          <w:szCs w:val="6"/>
        </w:rPr>
        <w:lastRenderedPageBreak/>
        <w:t>&lt;f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k</w:t>
      </w:r>
      <w:r>
        <w:rPr>
          <w:rFonts w:ascii="Arial" w:eastAsia="Arial" w:hAnsi="Arial" w:cs="Arial"/>
          <w:w w:val="104"/>
          <w:sz w:val="6"/>
          <w:szCs w:val="6"/>
        </w:rPr>
        <w:t>&gt;</w:t>
      </w:r>
    </w:p>
    <w:p w:rsidR="008D624D" w:rsidRDefault="00993037">
      <w:pPr>
        <w:spacing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ou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-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og_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d</w:t>
      </w:r>
    </w:p>
    <w:p w:rsidR="008D624D" w:rsidRDefault="00993037">
      <w:pPr>
        <w:spacing w:before="12" w:line="40" w:lineRule="exact"/>
        <w:ind w:right="-23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2"/>
          <w:position w:val="-1"/>
          <w:sz w:val="6"/>
          <w:szCs w:val="6"/>
        </w:rPr>
        <w:t>A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d</w:t>
      </w:r>
      <w:r>
        <w:rPr>
          <w:rFonts w:ascii="Arial" w:eastAsia="Arial" w:hAnsi="Arial" w:cs="Arial"/>
          <w:spacing w:val="4"/>
          <w:position w:val="-1"/>
          <w:sz w:val="6"/>
          <w:szCs w:val="6"/>
        </w:rPr>
        <w:t>m</w:t>
      </w:r>
      <w:r>
        <w:rPr>
          <w:rFonts w:ascii="Arial" w:eastAsia="Arial" w:hAnsi="Arial" w:cs="Arial"/>
          <w:position w:val="-1"/>
          <w:sz w:val="6"/>
          <w:szCs w:val="6"/>
        </w:rPr>
        <w:t>i</w:t>
      </w:r>
      <w:r>
        <w:rPr>
          <w:rFonts w:ascii="Arial" w:eastAsia="Arial" w:hAnsi="Arial" w:cs="Arial"/>
          <w:spacing w:val="-7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n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i</w:t>
      </w:r>
      <w:r>
        <w:rPr>
          <w:rFonts w:ascii="Arial" w:eastAsia="Arial" w:hAnsi="Arial" w:cs="Arial"/>
          <w:spacing w:val="-12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spacing w:val="-6"/>
          <w:position w:val="-1"/>
          <w:sz w:val="6"/>
          <w:szCs w:val="6"/>
        </w:rPr>
        <w:t>s</w:t>
      </w:r>
      <w:r>
        <w:rPr>
          <w:rFonts w:ascii="Arial" w:eastAsia="Arial" w:hAnsi="Arial" w:cs="Arial"/>
          <w:spacing w:val="1"/>
          <w:position w:val="-1"/>
          <w:sz w:val="6"/>
          <w:szCs w:val="6"/>
        </w:rPr>
        <w:t>t</w:t>
      </w:r>
      <w:r>
        <w:rPr>
          <w:rFonts w:ascii="Arial" w:eastAsia="Arial" w:hAnsi="Arial" w:cs="Arial"/>
          <w:spacing w:val="-2"/>
          <w:position w:val="-1"/>
          <w:sz w:val="6"/>
          <w:szCs w:val="6"/>
        </w:rPr>
        <w:t>r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a</w:t>
      </w:r>
      <w:r>
        <w:rPr>
          <w:rFonts w:ascii="Arial" w:eastAsia="Arial" w:hAnsi="Arial" w:cs="Arial"/>
          <w:spacing w:val="1"/>
          <w:position w:val="-1"/>
          <w:sz w:val="6"/>
          <w:szCs w:val="6"/>
        </w:rPr>
        <w:t>t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o</w:t>
      </w:r>
      <w:r>
        <w:rPr>
          <w:rFonts w:ascii="Arial" w:eastAsia="Arial" w:hAnsi="Arial" w:cs="Arial"/>
          <w:spacing w:val="-2"/>
          <w:position w:val="-1"/>
          <w:sz w:val="6"/>
          <w:szCs w:val="6"/>
        </w:rPr>
        <w:t>r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_</w:t>
      </w:r>
      <w:r>
        <w:rPr>
          <w:rFonts w:ascii="Arial" w:eastAsia="Arial" w:hAnsi="Arial" w:cs="Arial"/>
          <w:position w:val="-1"/>
          <w:sz w:val="6"/>
          <w:szCs w:val="6"/>
        </w:rPr>
        <w:t>i</w:t>
      </w:r>
      <w:r>
        <w:rPr>
          <w:rFonts w:ascii="Arial" w:eastAsia="Arial" w:hAnsi="Arial" w:cs="Arial"/>
          <w:spacing w:val="-3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d</w:t>
      </w:r>
    </w:p>
    <w:p w:rsidR="008D624D" w:rsidRDefault="00993037">
      <w:pPr>
        <w:spacing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</w:t>
      </w:r>
    </w:p>
    <w:p w:rsidR="008D624D" w:rsidRDefault="00993037">
      <w:pPr>
        <w:spacing w:before="12" w:line="40" w:lineRule="exact"/>
        <w:ind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position w:val="-1"/>
          <w:sz w:val="6"/>
          <w:szCs w:val="6"/>
        </w:rPr>
        <w:t>i</w:t>
      </w:r>
      <w:r>
        <w:rPr>
          <w:rFonts w:ascii="Arial" w:eastAsia="Arial" w:hAnsi="Arial" w:cs="Arial"/>
          <w:spacing w:val="-12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position w:val="-1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eg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e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r</w:t>
      </w:r>
    </w:p>
    <w:p w:rsidR="008D624D" w:rsidRDefault="00993037">
      <w:pPr>
        <w:spacing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1"/>
          <w:w w:val="104"/>
          <w:sz w:val="6"/>
          <w:szCs w:val="6"/>
        </w:rPr>
        <w:lastRenderedPageBreak/>
        <w:t>&lt;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p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k</w:t>
      </w:r>
      <w:r>
        <w:rPr>
          <w:rFonts w:ascii="Arial" w:eastAsia="Arial" w:hAnsi="Arial" w:cs="Arial"/>
          <w:w w:val="104"/>
          <w:sz w:val="6"/>
          <w:szCs w:val="6"/>
        </w:rPr>
        <w:t>&gt;</w:t>
      </w:r>
    </w:p>
    <w:p w:rsidR="008D624D" w:rsidRDefault="00993037">
      <w:pPr>
        <w:spacing w:before="12" w:line="40" w:lineRule="exact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1"/>
          <w:w w:val="104"/>
          <w:position w:val="-1"/>
          <w:sz w:val="6"/>
          <w:szCs w:val="6"/>
        </w:rPr>
        <w:t>&lt;f</w:t>
      </w:r>
      <w:r>
        <w:rPr>
          <w:rFonts w:ascii="Arial" w:eastAsia="Arial" w:hAnsi="Arial" w:cs="Arial"/>
          <w:spacing w:val="-6"/>
          <w:w w:val="104"/>
          <w:position w:val="-1"/>
          <w:sz w:val="6"/>
          <w:szCs w:val="6"/>
        </w:rPr>
        <w:t>k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&gt;</w:t>
      </w:r>
    </w:p>
    <w:p w:rsidR="008D624D" w:rsidRDefault="00993037">
      <w:pPr>
        <w:spacing w:before="64"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ou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7"/>
          <w:sz w:val="6"/>
          <w:szCs w:val="6"/>
        </w:rPr>
        <w:t xml:space="preserve"> 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ena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y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_de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</w:t>
      </w:r>
      <w:r>
        <w:rPr>
          <w:rFonts w:ascii="Arial" w:eastAsia="Arial" w:hAnsi="Arial" w:cs="Arial"/>
          <w:w w:val="104"/>
          <w:sz w:val="6"/>
          <w:szCs w:val="6"/>
        </w:rPr>
        <w:t>c</w:t>
      </w:r>
    </w:p>
    <w:p w:rsidR="008D624D" w:rsidRDefault="00993037">
      <w:pPr>
        <w:spacing w:before="64" w:line="60" w:lineRule="exact"/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num="12" w:space="720" w:equalWidth="0">
            <w:col w:w="674" w:space="448"/>
            <w:col w:w="209" w:space="167"/>
            <w:col w:w="156" w:space="501"/>
            <w:col w:w="1185" w:space="956"/>
            <w:col w:w="666" w:space="448"/>
            <w:col w:w="209" w:space="205"/>
            <w:col w:w="118" w:space="614"/>
            <w:col w:w="485" w:space="460"/>
            <w:col w:w="209" w:space="204"/>
            <w:col w:w="137" w:space="1453"/>
            <w:col w:w="544" w:space="119"/>
            <w:col w:w="1993"/>
          </w:cols>
        </w:sect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on</w:t>
      </w:r>
      <w:r>
        <w:rPr>
          <w:rFonts w:ascii="Arial" w:eastAsia="Arial" w:hAnsi="Arial" w:cs="Arial"/>
          <w:sz w:val="6"/>
          <w:szCs w:val="6"/>
        </w:rPr>
        <w:t>g</w:t>
      </w:r>
      <w:r>
        <w:rPr>
          <w:rFonts w:ascii="Arial" w:eastAsia="Arial" w:hAnsi="Arial" w:cs="Arial"/>
          <w:spacing w:val="9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w w:val="104"/>
          <w:sz w:val="6"/>
          <w:szCs w:val="6"/>
        </w:rPr>
        <w:t>r</w:t>
      </w:r>
    </w:p>
    <w:p w:rsidR="008D624D" w:rsidRDefault="00993037">
      <w:pPr>
        <w:spacing w:before="8"/>
        <w:ind w:left="176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-1"/>
          <w:sz w:val="6"/>
          <w:szCs w:val="6"/>
        </w:rPr>
        <w:lastRenderedPageBreak/>
        <w:t>H</w:t>
      </w:r>
      <w:r>
        <w:rPr>
          <w:rFonts w:ascii="Arial" w:eastAsia="Arial" w:hAnsi="Arial" w:cs="Arial"/>
          <w:spacing w:val="3"/>
          <w:sz w:val="6"/>
          <w:szCs w:val="6"/>
        </w:rPr>
        <w:t>o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e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-6"/>
          <w:sz w:val="6"/>
          <w:szCs w:val="6"/>
        </w:rPr>
        <w:t xml:space="preserve"> s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d</w:t>
      </w:r>
    </w:p>
    <w:p w:rsidR="008D624D" w:rsidRDefault="00993037">
      <w:pPr>
        <w:spacing w:before="12"/>
        <w:ind w:left="176"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_de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oo</w:t>
      </w:r>
      <w:r>
        <w:rPr>
          <w:rFonts w:ascii="Arial" w:eastAsia="Arial" w:hAnsi="Arial" w:cs="Arial"/>
          <w:spacing w:val="4"/>
          <w:sz w:val="6"/>
          <w:szCs w:val="6"/>
        </w:rPr>
        <w:t>m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z w:val="6"/>
          <w:szCs w:val="6"/>
        </w:rPr>
        <w:t>j</w:t>
      </w:r>
      <w:r>
        <w:rPr>
          <w:rFonts w:ascii="Arial" w:eastAsia="Arial" w:hAnsi="Arial" w:cs="Arial"/>
          <w:spacing w:val="-3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u</w:t>
      </w:r>
      <w:r>
        <w:rPr>
          <w:rFonts w:ascii="Arial" w:eastAsia="Arial" w:hAnsi="Arial" w:cs="Arial"/>
          <w:spacing w:val="4"/>
          <w:w w:val="104"/>
          <w:sz w:val="6"/>
          <w:szCs w:val="6"/>
        </w:rPr>
        <w:t>m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w w:val="104"/>
          <w:sz w:val="6"/>
          <w:szCs w:val="6"/>
        </w:rPr>
        <w:t>h</w:t>
      </w:r>
    </w:p>
    <w:p w:rsidR="008D624D" w:rsidRDefault="00993037">
      <w:pPr>
        <w:spacing w:before="8" w:line="283" w:lineRule="auto"/>
        <w:ind w:right="-1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 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</w:t>
      </w:r>
    </w:p>
    <w:p w:rsidR="008D624D" w:rsidRDefault="00993037">
      <w:pPr>
        <w:spacing w:before="8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1"/>
          <w:w w:val="104"/>
          <w:sz w:val="6"/>
          <w:szCs w:val="6"/>
        </w:rPr>
        <w:lastRenderedPageBreak/>
        <w:t>&lt;f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k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2</w:t>
      </w:r>
      <w:r>
        <w:rPr>
          <w:rFonts w:ascii="Arial" w:eastAsia="Arial" w:hAnsi="Arial" w:cs="Arial"/>
          <w:w w:val="104"/>
          <w:sz w:val="6"/>
          <w:szCs w:val="6"/>
        </w:rPr>
        <w:t>&gt;</w:t>
      </w:r>
    </w:p>
    <w:p w:rsidR="008D624D" w:rsidRDefault="00993037">
      <w:pPr>
        <w:spacing w:line="60" w:lineRule="exact"/>
        <w:ind w:right="-23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ou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on_da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w w:val="104"/>
          <w:sz w:val="6"/>
          <w:szCs w:val="6"/>
        </w:rPr>
        <w:t>e</w:t>
      </w:r>
    </w:p>
    <w:p w:rsidR="008D624D" w:rsidRDefault="00993037">
      <w:pPr>
        <w:spacing w:before="12"/>
        <w:ind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ou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on_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k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od</w:t>
      </w:r>
      <w:r>
        <w:rPr>
          <w:rFonts w:ascii="Arial" w:eastAsia="Arial" w:hAnsi="Arial" w:cs="Arial"/>
          <w:w w:val="104"/>
          <w:sz w:val="6"/>
          <w:szCs w:val="6"/>
        </w:rPr>
        <w:t>e</w:t>
      </w:r>
    </w:p>
    <w:p w:rsidR="008D624D" w:rsidRDefault="00993037">
      <w:pPr>
        <w:spacing w:line="60" w:lineRule="exact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3"/>
          <w:w w:val="104"/>
          <w:sz w:val="6"/>
          <w:szCs w:val="6"/>
        </w:rPr>
        <w:lastRenderedPageBreak/>
        <w:t>da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w w:val="104"/>
          <w:sz w:val="6"/>
          <w:szCs w:val="6"/>
        </w:rPr>
        <w:t>e</w:t>
      </w:r>
    </w:p>
    <w:p w:rsidR="008D624D" w:rsidRDefault="00993037">
      <w:pPr>
        <w:spacing w:before="12"/>
        <w:ind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sz w:val="6"/>
          <w:szCs w:val="6"/>
        </w:rPr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20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27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ou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-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og_na</w:t>
      </w:r>
      <w:r>
        <w:rPr>
          <w:rFonts w:ascii="Arial" w:eastAsia="Arial" w:hAnsi="Arial" w:cs="Arial"/>
          <w:spacing w:val="4"/>
          <w:w w:val="104"/>
          <w:sz w:val="6"/>
          <w:szCs w:val="6"/>
        </w:rPr>
        <w:t>m</w:t>
      </w:r>
      <w:r>
        <w:rPr>
          <w:rFonts w:ascii="Arial" w:eastAsia="Arial" w:hAnsi="Arial" w:cs="Arial"/>
          <w:w w:val="104"/>
          <w:sz w:val="6"/>
          <w:szCs w:val="6"/>
        </w:rPr>
        <w:t>e</w:t>
      </w:r>
    </w:p>
    <w:p w:rsidR="008D624D" w:rsidRDefault="00993037">
      <w:pPr>
        <w:spacing w:before="12" w:line="40" w:lineRule="exact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position w:val="-1"/>
          <w:sz w:val="6"/>
          <w:szCs w:val="6"/>
        </w:rPr>
        <w:t>T</w:t>
      </w:r>
      <w:r>
        <w:rPr>
          <w:rFonts w:ascii="Arial" w:eastAsia="Arial" w:hAnsi="Arial" w:cs="Arial"/>
          <w:spacing w:val="-11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ou</w:t>
      </w:r>
      <w:r>
        <w:rPr>
          <w:rFonts w:ascii="Arial" w:eastAsia="Arial" w:hAnsi="Arial" w:cs="Arial"/>
          <w:spacing w:val="-2"/>
          <w:position w:val="-1"/>
          <w:sz w:val="6"/>
          <w:szCs w:val="6"/>
        </w:rPr>
        <w:t>r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_</w:t>
      </w:r>
      <w:r>
        <w:rPr>
          <w:rFonts w:ascii="Arial" w:eastAsia="Arial" w:hAnsi="Arial" w:cs="Arial"/>
          <w:position w:val="-1"/>
          <w:sz w:val="6"/>
          <w:szCs w:val="6"/>
        </w:rPr>
        <w:t>c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a</w:t>
      </w:r>
      <w:r>
        <w:rPr>
          <w:rFonts w:ascii="Arial" w:eastAsia="Arial" w:hAnsi="Arial" w:cs="Arial"/>
          <w:spacing w:val="1"/>
          <w:position w:val="-1"/>
          <w:sz w:val="6"/>
          <w:szCs w:val="6"/>
        </w:rPr>
        <w:t>t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a</w:t>
      </w:r>
      <w:r>
        <w:rPr>
          <w:rFonts w:ascii="Arial" w:eastAsia="Arial" w:hAnsi="Arial" w:cs="Arial"/>
          <w:position w:val="-1"/>
          <w:sz w:val="6"/>
          <w:szCs w:val="6"/>
        </w:rPr>
        <w:t>l</w:t>
      </w:r>
      <w:r>
        <w:rPr>
          <w:rFonts w:ascii="Arial" w:eastAsia="Arial" w:hAnsi="Arial" w:cs="Arial"/>
          <w:spacing w:val="-2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og_de</w:t>
      </w:r>
      <w:r>
        <w:rPr>
          <w:rFonts w:ascii="Arial" w:eastAsia="Arial" w:hAnsi="Arial" w:cs="Arial"/>
          <w:spacing w:val="-6"/>
          <w:w w:val="104"/>
          <w:position w:val="-1"/>
          <w:sz w:val="6"/>
          <w:szCs w:val="6"/>
        </w:rPr>
        <w:t>s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c</w:t>
      </w:r>
    </w:p>
    <w:p w:rsidR="008D624D" w:rsidRDefault="00993037">
      <w:pPr>
        <w:spacing w:before="27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100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12" w:line="40" w:lineRule="exact"/>
        <w:ind w:right="-29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position w:val="-1"/>
          <w:sz w:val="6"/>
          <w:szCs w:val="6"/>
        </w:rPr>
        <w:t>l</w:t>
      </w:r>
      <w:r>
        <w:rPr>
          <w:rFonts w:ascii="Arial" w:eastAsia="Arial" w:hAnsi="Arial" w:cs="Arial"/>
          <w:spacing w:val="-12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on</w:t>
      </w:r>
      <w:r>
        <w:rPr>
          <w:rFonts w:ascii="Arial" w:eastAsia="Arial" w:hAnsi="Arial" w:cs="Arial"/>
          <w:position w:val="-1"/>
          <w:sz w:val="6"/>
          <w:szCs w:val="6"/>
        </w:rPr>
        <w:t>g</w:t>
      </w:r>
      <w:r>
        <w:rPr>
          <w:rFonts w:ascii="Arial" w:eastAsia="Arial" w:hAnsi="Arial" w:cs="Arial"/>
          <w:spacing w:val="9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v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position w:val="-1"/>
          <w:sz w:val="6"/>
          <w:szCs w:val="6"/>
        </w:rPr>
        <w:t>r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ha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r</w:t>
      </w:r>
    </w:p>
    <w:p w:rsidR="008D624D" w:rsidRDefault="00993037">
      <w:pPr>
        <w:spacing w:before="14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ou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7"/>
          <w:sz w:val="6"/>
          <w:szCs w:val="6"/>
        </w:rPr>
        <w:t xml:space="preserve"> 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ena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z w:val="6"/>
          <w:szCs w:val="6"/>
        </w:rPr>
        <w:t>y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4"/>
          <w:sz w:val="6"/>
          <w:szCs w:val="6"/>
        </w:rPr>
        <w:t>m</w:t>
      </w:r>
      <w:r>
        <w:rPr>
          <w:rFonts w:ascii="Arial" w:eastAsia="Arial" w:hAnsi="Arial" w:cs="Arial"/>
          <w:spacing w:val="3"/>
          <w:sz w:val="6"/>
          <w:szCs w:val="6"/>
        </w:rPr>
        <w:t>u</w:t>
      </w:r>
      <w:r>
        <w:rPr>
          <w:rFonts w:ascii="Arial" w:eastAsia="Arial" w:hAnsi="Arial" w:cs="Arial"/>
          <w:sz w:val="6"/>
          <w:szCs w:val="6"/>
        </w:rPr>
        <w:t xml:space="preserve">l 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 xml:space="preserve">i    </w:t>
      </w:r>
      <w:r>
        <w:rPr>
          <w:rFonts w:ascii="Arial" w:eastAsia="Arial" w:hAnsi="Arial" w:cs="Arial"/>
          <w:spacing w:val="6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da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w w:val="104"/>
          <w:sz w:val="6"/>
          <w:szCs w:val="6"/>
        </w:rPr>
        <w:t>e</w:t>
      </w:r>
    </w:p>
    <w:p w:rsidR="008D624D" w:rsidRDefault="00993037">
      <w:pPr>
        <w:spacing w:before="6"/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num="8" w:space="720" w:equalWidth="0">
            <w:col w:w="936" w:space="185"/>
            <w:col w:w="209" w:space="167"/>
            <w:col w:w="156" w:space="2642"/>
            <w:col w:w="666" w:space="448"/>
            <w:col w:w="328" w:space="818"/>
            <w:col w:w="597" w:space="347"/>
            <w:col w:w="365" w:space="1638"/>
            <w:col w:w="2658"/>
          </w:cols>
        </w:sectPr>
      </w:pPr>
      <w:r>
        <w:rPr>
          <w:rFonts w:ascii="Arial" w:eastAsia="Arial" w:hAnsi="Arial" w:cs="Arial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ou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7"/>
          <w:sz w:val="6"/>
          <w:szCs w:val="6"/>
        </w:rPr>
        <w:t xml:space="preserve"> 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ena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z w:val="6"/>
          <w:szCs w:val="6"/>
        </w:rPr>
        <w:t>y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e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-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e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 xml:space="preserve">i  </w:t>
      </w:r>
      <w:r>
        <w:rPr>
          <w:rFonts w:ascii="Arial" w:eastAsia="Arial" w:hAnsi="Arial" w:cs="Arial"/>
          <w:spacing w:val="10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da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w w:val="104"/>
          <w:sz w:val="6"/>
          <w:szCs w:val="6"/>
        </w:rPr>
        <w:t>e</w:t>
      </w:r>
    </w:p>
    <w:p w:rsidR="008D624D" w:rsidRDefault="00993037">
      <w:pPr>
        <w:ind w:left="176"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sz w:val="6"/>
          <w:szCs w:val="6"/>
        </w:rPr>
        <w:lastRenderedPageBreak/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_de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oo</w:t>
      </w:r>
      <w:r>
        <w:rPr>
          <w:rFonts w:ascii="Arial" w:eastAsia="Arial" w:hAnsi="Arial" w:cs="Arial"/>
          <w:spacing w:val="4"/>
          <w:sz w:val="6"/>
          <w:szCs w:val="6"/>
        </w:rPr>
        <w:t>m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o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_ha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g</w:t>
      </w:r>
      <w:r>
        <w:rPr>
          <w:rFonts w:ascii="Arial" w:eastAsia="Arial" w:hAnsi="Arial" w:cs="Arial"/>
          <w:sz w:val="6"/>
          <w:szCs w:val="6"/>
        </w:rPr>
        <w:t xml:space="preserve">a  </w:t>
      </w:r>
      <w:r>
        <w:rPr>
          <w:rFonts w:ascii="Arial" w:eastAsia="Arial" w:hAnsi="Arial" w:cs="Arial"/>
          <w:spacing w:val="1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20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4" w:line="180" w:lineRule="exact"/>
        <w:rPr>
          <w:sz w:val="19"/>
          <w:szCs w:val="19"/>
        </w:rPr>
      </w:pPr>
      <w:r>
        <w:br w:type="column"/>
      </w:r>
    </w:p>
    <w:p w:rsidR="008D624D" w:rsidRDefault="00993037">
      <w:pPr>
        <w:spacing w:line="40" w:lineRule="exact"/>
        <w:ind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-1"/>
          <w:position w:val="-2"/>
          <w:sz w:val="6"/>
          <w:szCs w:val="6"/>
        </w:rPr>
        <w:t>H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o</w:t>
      </w:r>
      <w:r>
        <w:rPr>
          <w:rFonts w:ascii="Arial" w:eastAsia="Arial" w:hAnsi="Arial" w:cs="Arial"/>
          <w:spacing w:val="1"/>
          <w:position w:val="-2"/>
          <w:sz w:val="6"/>
          <w:szCs w:val="6"/>
        </w:rPr>
        <w:t>t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e</w:t>
      </w:r>
      <w:r>
        <w:rPr>
          <w:rFonts w:ascii="Arial" w:eastAsia="Arial" w:hAnsi="Arial" w:cs="Arial"/>
          <w:position w:val="-2"/>
          <w:sz w:val="6"/>
          <w:szCs w:val="6"/>
        </w:rPr>
        <w:t>l</w:t>
      </w:r>
      <w:r>
        <w:rPr>
          <w:rFonts w:ascii="Arial" w:eastAsia="Arial" w:hAnsi="Arial" w:cs="Arial"/>
          <w:spacing w:val="-6"/>
          <w:position w:val="-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position w:val="-2"/>
          <w:sz w:val="6"/>
          <w:szCs w:val="6"/>
        </w:rPr>
        <w:t>_</w:t>
      </w:r>
      <w:r>
        <w:rPr>
          <w:rFonts w:ascii="Arial" w:eastAsia="Arial" w:hAnsi="Arial" w:cs="Arial"/>
          <w:spacing w:val="3"/>
          <w:w w:val="104"/>
          <w:position w:val="-2"/>
          <w:sz w:val="6"/>
          <w:szCs w:val="6"/>
        </w:rPr>
        <w:t>gue</w:t>
      </w:r>
      <w:r>
        <w:rPr>
          <w:rFonts w:ascii="Arial" w:eastAsia="Arial" w:hAnsi="Arial" w:cs="Arial"/>
          <w:spacing w:val="-6"/>
          <w:w w:val="104"/>
          <w:position w:val="-2"/>
          <w:sz w:val="6"/>
          <w:szCs w:val="6"/>
        </w:rPr>
        <w:t>s</w:t>
      </w:r>
      <w:r>
        <w:rPr>
          <w:rFonts w:ascii="Arial" w:eastAsia="Arial" w:hAnsi="Arial" w:cs="Arial"/>
          <w:w w:val="104"/>
          <w:position w:val="-2"/>
          <w:sz w:val="6"/>
          <w:szCs w:val="6"/>
        </w:rPr>
        <w:t>t</w:t>
      </w:r>
    </w:p>
    <w:p w:rsidR="008D624D" w:rsidRDefault="00993037">
      <w:pPr>
        <w:spacing w:line="4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ou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on_p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5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e_a</w:t>
      </w:r>
      <w:r>
        <w:rPr>
          <w:rFonts w:ascii="Arial" w:eastAsia="Arial" w:hAnsi="Arial" w:cs="Arial"/>
          <w:spacing w:val="-1"/>
          <w:w w:val="104"/>
          <w:sz w:val="6"/>
          <w:szCs w:val="6"/>
        </w:rPr>
        <w:t>w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w w:val="104"/>
          <w:sz w:val="6"/>
          <w:szCs w:val="6"/>
        </w:rPr>
        <w:t>l</w:t>
      </w:r>
    </w:p>
    <w:p w:rsidR="008D624D" w:rsidRDefault="00993037">
      <w:pPr>
        <w:spacing w:before="12"/>
        <w:ind w:right="-24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ou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on_p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5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e_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f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na</w:t>
      </w:r>
      <w:r>
        <w:rPr>
          <w:rFonts w:ascii="Arial" w:eastAsia="Arial" w:hAnsi="Arial" w:cs="Arial"/>
          <w:w w:val="104"/>
          <w:sz w:val="6"/>
          <w:szCs w:val="6"/>
        </w:rPr>
        <w:t>l</w:t>
      </w:r>
    </w:p>
    <w:p w:rsidR="008D624D" w:rsidRDefault="00993037">
      <w:pPr>
        <w:spacing w:before="12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ou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on_de</w:t>
      </w:r>
      <w:r>
        <w:rPr>
          <w:rFonts w:ascii="Arial" w:eastAsia="Arial" w:hAnsi="Arial" w:cs="Arial"/>
          <w:sz w:val="6"/>
          <w:szCs w:val="6"/>
        </w:rPr>
        <w:t>vi</w:t>
      </w:r>
      <w:r>
        <w:rPr>
          <w:rFonts w:ascii="Arial" w:eastAsia="Arial" w:hAnsi="Arial" w:cs="Arial"/>
          <w:spacing w:val="-4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ce</w:t>
      </w:r>
    </w:p>
    <w:p w:rsidR="008D624D" w:rsidRDefault="00993037">
      <w:pPr>
        <w:spacing w:line="40" w:lineRule="exact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20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12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sz w:val="6"/>
          <w:szCs w:val="6"/>
        </w:rPr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20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12"/>
        <w:ind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sz w:val="6"/>
          <w:szCs w:val="6"/>
        </w:rPr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200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19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ou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-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og_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5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w w:val="104"/>
          <w:sz w:val="6"/>
          <w:szCs w:val="6"/>
        </w:rPr>
        <w:t>g</w:t>
      </w:r>
    </w:p>
    <w:p w:rsidR="008D624D" w:rsidRDefault="00993037">
      <w:pPr>
        <w:spacing w:before="12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ou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-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og_da</w:t>
      </w:r>
      <w:r>
        <w:rPr>
          <w:rFonts w:ascii="Arial" w:eastAsia="Arial" w:hAnsi="Arial" w:cs="Arial"/>
          <w:w w:val="104"/>
          <w:sz w:val="6"/>
          <w:szCs w:val="6"/>
        </w:rPr>
        <w:t>y</w:t>
      </w:r>
    </w:p>
    <w:p w:rsidR="008D624D" w:rsidRDefault="00993037">
      <w:pPr>
        <w:spacing w:before="12" w:line="40" w:lineRule="exact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position w:val="-1"/>
          <w:sz w:val="6"/>
          <w:szCs w:val="6"/>
        </w:rPr>
        <w:t>T</w:t>
      </w:r>
      <w:r>
        <w:rPr>
          <w:rFonts w:ascii="Arial" w:eastAsia="Arial" w:hAnsi="Arial" w:cs="Arial"/>
          <w:spacing w:val="-11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ou</w:t>
      </w:r>
      <w:r>
        <w:rPr>
          <w:rFonts w:ascii="Arial" w:eastAsia="Arial" w:hAnsi="Arial" w:cs="Arial"/>
          <w:spacing w:val="-2"/>
          <w:position w:val="-1"/>
          <w:sz w:val="6"/>
          <w:szCs w:val="6"/>
        </w:rPr>
        <w:t>r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_</w:t>
      </w:r>
      <w:r>
        <w:rPr>
          <w:rFonts w:ascii="Arial" w:eastAsia="Arial" w:hAnsi="Arial" w:cs="Arial"/>
          <w:position w:val="-1"/>
          <w:sz w:val="6"/>
          <w:szCs w:val="6"/>
        </w:rPr>
        <w:t>c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a</w:t>
      </w:r>
      <w:r>
        <w:rPr>
          <w:rFonts w:ascii="Arial" w:eastAsia="Arial" w:hAnsi="Arial" w:cs="Arial"/>
          <w:spacing w:val="1"/>
          <w:position w:val="-1"/>
          <w:sz w:val="6"/>
          <w:szCs w:val="6"/>
        </w:rPr>
        <w:t>t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a</w:t>
      </w:r>
      <w:r>
        <w:rPr>
          <w:rFonts w:ascii="Arial" w:eastAsia="Arial" w:hAnsi="Arial" w:cs="Arial"/>
          <w:position w:val="-1"/>
          <w:sz w:val="6"/>
          <w:szCs w:val="6"/>
        </w:rPr>
        <w:t>l</w:t>
      </w:r>
      <w:r>
        <w:rPr>
          <w:rFonts w:ascii="Arial" w:eastAsia="Arial" w:hAnsi="Arial" w:cs="Arial"/>
          <w:spacing w:val="-2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og_n</w:t>
      </w:r>
      <w:r>
        <w:rPr>
          <w:rFonts w:ascii="Arial" w:eastAsia="Arial" w:hAnsi="Arial" w:cs="Arial"/>
          <w:position w:val="-1"/>
          <w:sz w:val="6"/>
          <w:szCs w:val="6"/>
        </w:rPr>
        <w:t>i</w:t>
      </w:r>
      <w:r>
        <w:rPr>
          <w:rFonts w:ascii="Arial" w:eastAsia="Arial" w:hAnsi="Arial" w:cs="Arial"/>
          <w:spacing w:val="-6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gh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t</w:t>
      </w:r>
    </w:p>
    <w:p w:rsidR="008D624D" w:rsidRDefault="00993037">
      <w:pPr>
        <w:spacing w:before="19" w:line="283" w:lineRule="auto"/>
        <w:ind w:right="-10"/>
        <w:jc w:val="both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 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 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</w:t>
      </w:r>
    </w:p>
    <w:p w:rsidR="008D624D" w:rsidRDefault="00993037">
      <w:pPr>
        <w:spacing w:before="8" w:line="180" w:lineRule="exact"/>
        <w:rPr>
          <w:sz w:val="18"/>
          <w:szCs w:val="18"/>
        </w:rPr>
      </w:pPr>
      <w:r>
        <w:br w:type="column"/>
      </w:r>
    </w:p>
    <w:p w:rsidR="008D624D" w:rsidRDefault="00993037">
      <w:pPr>
        <w:spacing w:line="40" w:lineRule="exact"/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num="7" w:space="720" w:equalWidth="0">
            <w:col w:w="1449" w:space="1243"/>
            <w:col w:w="349" w:space="1253"/>
            <w:col w:w="845" w:space="269"/>
            <w:col w:w="365" w:space="780"/>
            <w:col w:w="597" w:space="348"/>
            <w:col w:w="209" w:space="1926"/>
            <w:col w:w="2527"/>
          </w:cols>
        </w:sectPr>
      </w:pPr>
      <w:r>
        <w:pict>
          <v:shape id="_x0000_s1161" type="#_x0000_t202" style="position:absolute;margin-left:689.15pt;margin-top:36.15pt;width:14pt;height:25.95pt;z-index:-7783;mso-position-horizontal-relative:page" filled="f" stroked="f">
            <v:textbox style="layout-flow:vertical" inset="0,0,0,0">
              <w:txbxContent>
                <w:p w:rsidR="008D624D" w:rsidRDefault="00993037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sis</w:t>
                  </w:r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w w:val="104"/>
          <w:position w:val="-2"/>
          <w:sz w:val="6"/>
          <w:szCs w:val="6"/>
        </w:rPr>
        <w:t>T</w:t>
      </w:r>
      <w:r>
        <w:rPr>
          <w:rFonts w:ascii="Arial" w:eastAsia="Arial" w:hAnsi="Arial" w:cs="Arial"/>
          <w:spacing w:val="-11"/>
          <w:position w:val="-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ou</w:t>
      </w:r>
      <w:r>
        <w:rPr>
          <w:rFonts w:ascii="Arial" w:eastAsia="Arial" w:hAnsi="Arial" w:cs="Arial"/>
          <w:spacing w:val="-2"/>
          <w:position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_</w:t>
      </w:r>
      <w:r>
        <w:rPr>
          <w:rFonts w:ascii="Arial" w:eastAsia="Arial" w:hAnsi="Arial" w:cs="Arial"/>
          <w:position w:val="-2"/>
          <w:sz w:val="6"/>
          <w:szCs w:val="6"/>
        </w:rPr>
        <w:t>i</w:t>
      </w:r>
      <w:r>
        <w:rPr>
          <w:rFonts w:ascii="Arial" w:eastAsia="Arial" w:hAnsi="Arial" w:cs="Arial"/>
          <w:spacing w:val="-7"/>
          <w:position w:val="-2"/>
          <w:sz w:val="6"/>
          <w:szCs w:val="6"/>
        </w:rPr>
        <w:t xml:space="preserve"> </w:t>
      </w:r>
      <w:r>
        <w:rPr>
          <w:rFonts w:ascii="Arial" w:eastAsia="Arial" w:hAnsi="Arial" w:cs="Arial"/>
          <w:spacing w:val="4"/>
          <w:position w:val="-2"/>
          <w:sz w:val="6"/>
          <w:szCs w:val="6"/>
        </w:rPr>
        <w:t>m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age_ga</w:t>
      </w:r>
      <w:r>
        <w:rPr>
          <w:rFonts w:ascii="Arial" w:eastAsia="Arial" w:hAnsi="Arial" w:cs="Arial"/>
          <w:position w:val="-2"/>
          <w:sz w:val="6"/>
          <w:szCs w:val="6"/>
        </w:rPr>
        <w:t>l</w:t>
      </w:r>
      <w:r>
        <w:rPr>
          <w:rFonts w:ascii="Arial" w:eastAsia="Arial" w:hAnsi="Arial" w:cs="Arial"/>
          <w:spacing w:val="-1"/>
          <w:position w:val="-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position w:val="-2"/>
          <w:sz w:val="6"/>
          <w:szCs w:val="6"/>
        </w:rPr>
        <w:t>l</w:t>
      </w:r>
      <w:r>
        <w:rPr>
          <w:rFonts w:ascii="Arial" w:eastAsia="Arial" w:hAnsi="Arial" w:cs="Arial"/>
          <w:spacing w:val="-12"/>
          <w:position w:val="-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position w:val="-2"/>
          <w:sz w:val="6"/>
          <w:szCs w:val="6"/>
        </w:rPr>
        <w:t>e</w:t>
      </w:r>
      <w:r>
        <w:rPr>
          <w:rFonts w:ascii="Arial" w:eastAsia="Arial" w:hAnsi="Arial" w:cs="Arial"/>
          <w:spacing w:val="-2"/>
          <w:w w:val="104"/>
          <w:position w:val="-2"/>
          <w:sz w:val="6"/>
          <w:szCs w:val="6"/>
        </w:rPr>
        <w:t>r</w:t>
      </w:r>
      <w:r>
        <w:rPr>
          <w:rFonts w:ascii="Arial" w:eastAsia="Arial" w:hAnsi="Arial" w:cs="Arial"/>
          <w:w w:val="104"/>
          <w:position w:val="-2"/>
          <w:sz w:val="6"/>
          <w:szCs w:val="6"/>
        </w:rPr>
        <w:t>y</w:t>
      </w:r>
    </w:p>
    <w:p w:rsidR="008D624D" w:rsidRDefault="00993037">
      <w:pPr>
        <w:spacing w:before="6"/>
        <w:ind w:left="739"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4"/>
          <w:w w:val="104"/>
          <w:sz w:val="6"/>
          <w:szCs w:val="6"/>
        </w:rPr>
        <w:lastRenderedPageBreak/>
        <w:t>M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oo</w:t>
      </w:r>
      <w:r>
        <w:rPr>
          <w:rFonts w:ascii="Arial" w:eastAsia="Arial" w:hAnsi="Arial" w:cs="Arial"/>
          <w:spacing w:val="4"/>
          <w:w w:val="104"/>
          <w:sz w:val="6"/>
          <w:szCs w:val="6"/>
        </w:rPr>
        <w:t>m</w:t>
      </w:r>
      <w:r>
        <w:rPr>
          <w:rFonts w:ascii="Arial" w:eastAsia="Arial" w:hAnsi="Arial" w:cs="Arial"/>
          <w:w w:val="104"/>
          <w:sz w:val="6"/>
          <w:szCs w:val="6"/>
        </w:rPr>
        <w:t>s</w:t>
      </w:r>
    </w:p>
    <w:p w:rsidR="008D624D" w:rsidRDefault="00993037">
      <w:pPr>
        <w:spacing w:before="37" w:line="4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-1"/>
          <w:w w:val="104"/>
          <w:position w:val="-2"/>
          <w:sz w:val="6"/>
          <w:szCs w:val="6"/>
          <w:u w:val="single" w:color="000000"/>
        </w:rPr>
        <w:lastRenderedPageBreak/>
        <w:t>H</w:t>
      </w:r>
      <w:r>
        <w:rPr>
          <w:rFonts w:ascii="Arial" w:eastAsia="Arial" w:hAnsi="Arial" w:cs="Arial"/>
          <w:spacing w:val="3"/>
          <w:w w:val="104"/>
          <w:position w:val="-2"/>
          <w:sz w:val="6"/>
          <w:szCs w:val="6"/>
          <w:u w:val="single" w:color="000000"/>
        </w:rPr>
        <w:t>o</w:t>
      </w:r>
      <w:r>
        <w:rPr>
          <w:rFonts w:ascii="Arial" w:eastAsia="Arial" w:hAnsi="Arial" w:cs="Arial"/>
          <w:spacing w:val="1"/>
          <w:w w:val="104"/>
          <w:position w:val="-2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w w:val="104"/>
          <w:position w:val="-2"/>
          <w:sz w:val="6"/>
          <w:szCs w:val="6"/>
          <w:u w:val="single" w:color="000000"/>
        </w:rPr>
        <w:t>e</w:t>
      </w:r>
      <w:r>
        <w:rPr>
          <w:rFonts w:ascii="Arial" w:eastAsia="Arial" w:hAnsi="Arial" w:cs="Arial"/>
          <w:w w:val="104"/>
          <w:position w:val="-2"/>
          <w:sz w:val="6"/>
          <w:szCs w:val="6"/>
          <w:u w:val="single" w:color="000000"/>
        </w:rPr>
        <w:t>l</w:t>
      </w:r>
      <w:r>
        <w:rPr>
          <w:rFonts w:ascii="Arial" w:eastAsia="Arial" w:hAnsi="Arial" w:cs="Arial"/>
          <w:spacing w:val="-13"/>
          <w:w w:val="104"/>
          <w:position w:val="-2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position w:val="-2"/>
          <w:sz w:val="6"/>
          <w:szCs w:val="6"/>
          <w:u w:val="single" w:color="000000"/>
        </w:rPr>
        <w:t>_gue</w:t>
      </w:r>
      <w:r>
        <w:rPr>
          <w:rFonts w:ascii="Arial" w:eastAsia="Arial" w:hAnsi="Arial" w:cs="Arial"/>
          <w:spacing w:val="-6"/>
          <w:position w:val="-2"/>
          <w:sz w:val="6"/>
          <w:szCs w:val="6"/>
          <w:u w:val="single" w:color="000000"/>
        </w:rPr>
        <w:t>s</w:t>
      </w:r>
      <w:r>
        <w:rPr>
          <w:rFonts w:ascii="Arial" w:eastAsia="Arial" w:hAnsi="Arial" w:cs="Arial"/>
          <w:spacing w:val="1"/>
          <w:position w:val="-2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position w:val="-2"/>
          <w:sz w:val="6"/>
          <w:szCs w:val="6"/>
          <w:u w:val="single" w:color="000000"/>
        </w:rPr>
        <w:t>_</w:t>
      </w:r>
      <w:r>
        <w:rPr>
          <w:rFonts w:ascii="Arial" w:eastAsia="Arial" w:hAnsi="Arial" w:cs="Arial"/>
          <w:position w:val="-2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-3"/>
          <w:position w:val="-2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w w:val="104"/>
          <w:position w:val="-2"/>
          <w:sz w:val="6"/>
          <w:szCs w:val="6"/>
          <w:u w:val="single" w:color="000000"/>
        </w:rPr>
        <w:t>d</w:t>
      </w:r>
    </w:p>
    <w:p w:rsidR="008D624D" w:rsidRDefault="00993037">
      <w:pPr>
        <w:spacing w:before="37" w:line="4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position w:val="-2"/>
          <w:sz w:val="6"/>
          <w:szCs w:val="6"/>
          <w:u w:val="single" w:color="000000"/>
        </w:rPr>
        <w:lastRenderedPageBreak/>
        <w:t>i</w:t>
      </w:r>
      <w:r>
        <w:rPr>
          <w:rFonts w:ascii="Arial" w:eastAsia="Arial" w:hAnsi="Arial" w:cs="Arial"/>
          <w:spacing w:val="-13"/>
          <w:w w:val="104"/>
          <w:position w:val="-2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w w:val="104"/>
          <w:position w:val="-2"/>
          <w:sz w:val="6"/>
          <w:szCs w:val="6"/>
          <w:u w:val="single" w:color="000000"/>
        </w:rPr>
        <w:t>n</w:t>
      </w:r>
      <w:r>
        <w:rPr>
          <w:rFonts w:ascii="Arial" w:eastAsia="Arial" w:hAnsi="Arial" w:cs="Arial"/>
          <w:spacing w:val="1"/>
          <w:w w:val="104"/>
          <w:position w:val="-2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w w:val="104"/>
          <w:position w:val="-2"/>
          <w:sz w:val="6"/>
          <w:szCs w:val="6"/>
          <w:u w:val="single" w:color="000000"/>
        </w:rPr>
        <w:t>ege</w:t>
      </w:r>
      <w:r>
        <w:rPr>
          <w:rFonts w:ascii="Arial" w:eastAsia="Arial" w:hAnsi="Arial" w:cs="Arial"/>
          <w:w w:val="104"/>
          <w:position w:val="-2"/>
          <w:sz w:val="6"/>
          <w:szCs w:val="6"/>
          <w:u w:val="single" w:color="000000"/>
        </w:rPr>
        <w:t>r</w:t>
      </w:r>
    </w:p>
    <w:p w:rsidR="008D624D" w:rsidRDefault="00993037">
      <w:pPr>
        <w:spacing w:before="37" w:line="4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1"/>
          <w:w w:val="104"/>
          <w:position w:val="-2"/>
          <w:sz w:val="6"/>
          <w:szCs w:val="6"/>
          <w:u w:val="single" w:color="000000"/>
        </w:rPr>
        <w:lastRenderedPageBreak/>
        <w:t>&lt;</w:t>
      </w:r>
      <w:r>
        <w:rPr>
          <w:rFonts w:ascii="Arial" w:eastAsia="Arial" w:hAnsi="Arial" w:cs="Arial"/>
          <w:spacing w:val="3"/>
          <w:w w:val="104"/>
          <w:position w:val="-2"/>
          <w:sz w:val="6"/>
          <w:szCs w:val="6"/>
          <w:u w:val="single" w:color="000000"/>
        </w:rPr>
        <w:t>p</w:t>
      </w:r>
      <w:r>
        <w:rPr>
          <w:rFonts w:ascii="Arial" w:eastAsia="Arial" w:hAnsi="Arial" w:cs="Arial"/>
          <w:spacing w:val="-6"/>
          <w:w w:val="104"/>
          <w:position w:val="-2"/>
          <w:sz w:val="6"/>
          <w:szCs w:val="6"/>
          <w:u w:val="single" w:color="000000"/>
        </w:rPr>
        <w:t>k</w:t>
      </w:r>
      <w:r>
        <w:rPr>
          <w:rFonts w:ascii="Arial" w:eastAsia="Arial" w:hAnsi="Arial" w:cs="Arial"/>
          <w:w w:val="104"/>
          <w:position w:val="-2"/>
          <w:sz w:val="6"/>
          <w:szCs w:val="6"/>
          <w:u w:val="single" w:color="000000"/>
        </w:rPr>
        <w:t>&gt;</w:t>
      </w:r>
    </w:p>
    <w:p w:rsidR="008D624D" w:rsidRDefault="00993037">
      <w:pPr>
        <w:spacing w:line="2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position w:val="1"/>
          <w:sz w:val="6"/>
          <w:szCs w:val="6"/>
        </w:rPr>
        <w:lastRenderedPageBreak/>
        <w:t>T</w:t>
      </w:r>
      <w:r>
        <w:rPr>
          <w:rFonts w:ascii="Arial" w:eastAsia="Arial" w:hAnsi="Arial" w:cs="Arial"/>
          <w:spacing w:val="-11"/>
          <w:position w:val="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position w:val="1"/>
          <w:sz w:val="6"/>
          <w:szCs w:val="6"/>
        </w:rPr>
        <w:t>ou</w:t>
      </w:r>
      <w:r>
        <w:rPr>
          <w:rFonts w:ascii="Arial" w:eastAsia="Arial" w:hAnsi="Arial" w:cs="Arial"/>
          <w:spacing w:val="-2"/>
          <w:position w:val="1"/>
          <w:sz w:val="6"/>
          <w:szCs w:val="6"/>
        </w:rPr>
        <w:t>r</w:t>
      </w:r>
      <w:r>
        <w:rPr>
          <w:rFonts w:ascii="Arial" w:eastAsia="Arial" w:hAnsi="Arial" w:cs="Arial"/>
          <w:spacing w:val="3"/>
          <w:position w:val="1"/>
          <w:sz w:val="6"/>
          <w:szCs w:val="6"/>
        </w:rPr>
        <w:t>_</w:t>
      </w:r>
      <w:r>
        <w:rPr>
          <w:rFonts w:ascii="Arial" w:eastAsia="Arial" w:hAnsi="Arial" w:cs="Arial"/>
          <w:spacing w:val="1"/>
          <w:position w:val="1"/>
          <w:sz w:val="6"/>
          <w:szCs w:val="6"/>
        </w:rPr>
        <w:t>t</w:t>
      </w:r>
      <w:r>
        <w:rPr>
          <w:rFonts w:ascii="Arial" w:eastAsia="Arial" w:hAnsi="Arial" w:cs="Arial"/>
          <w:spacing w:val="-2"/>
          <w:position w:val="1"/>
          <w:sz w:val="6"/>
          <w:szCs w:val="6"/>
        </w:rPr>
        <w:t>r</w:t>
      </w:r>
      <w:r>
        <w:rPr>
          <w:rFonts w:ascii="Arial" w:eastAsia="Arial" w:hAnsi="Arial" w:cs="Arial"/>
          <w:spacing w:val="3"/>
          <w:position w:val="1"/>
          <w:sz w:val="6"/>
          <w:szCs w:val="6"/>
        </w:rPr>
        <w:t>an</w:t>
      </w:r>
      <w:r>
        <w:rPr>
          <w:rFonts w:ascii="Arial" w:eastAsia="Arial" w:hAnsi="Arial" w:cs="Arial"/>
          <w:spacing w:val="-6"/>
          <w:position w:val="1"/>
          <w:sz w:val="6"/>
          <w:szCs w:val="6"/>
        </w:rPr>
        <w:t>s</w:t>
      </w:r>
      <w:r>
        <w:rPr>
          <w:rFonts w:ascii="Arial" w:eastAsia="Arial" w:hAnsi="Arial" w:cs="Arial"/>
          <w:spacing w:val="3"/>
          <w:position w:val="1"/>
          <w:sz w:val="6"/>
          <w:szCs w:val="6"/>
        </w:rPr>
        <w:t>a</w:t>
      </w:r>
      <w:r>
        <w:rPr>
          <w:rFonts w:ascii="Arial" w:eastAsia="Arial" w:hAnsi="Arial" w:cs="Arial"/>
          <w:position w:val="1"/>
          <w:sz w:val="6"/>
          <w:szCs w:val="6"/>
        </w:rPr>
        <w:t>c</w:t>
      </w:r>
      <w:r>
        <w:rPr>
          <w:rFonts w:ascii="Arial" w:eastAsia="Arial" w:hAnsi="Arial" w:cs="Arial"/>
          <w:spacing w:val="1"/>
          <w:position w:val="1"/>
          <w:sz w:val="6"/>
          <w:szCs w:val="6"/>
        </w:rPr>
        <w:t>t</w:t>
      </w:r>
      <w:r>
        <w:rPr>
          <w:rFonts w:ascii="Arial" w:eastAsia="Arial" w:hAnsi="Arial" w:cs="Arial"/>
          <w:position w:val="1"/>
          <w:sz w:val="6"/>
          <w:szCs w:val="6"/>
        </w:rPr>
        <w:t>i</w:t>
      </w:r>
      <w:r>
        <w:rPr>
          <w:rFonts w:ascii="Arial" w:eastAsia="Arial" w:hAnsi="Arial" w:cs="Arial"/>
          <w:spacing w:val="2"/>
          <w:position w:val="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3"/>
          <w:position w:val="1"/>
          <w:sz w:val="6"/>
          <w:szCs w:val="6"/>
        </w:rPr>
        <w:t>on_pa</w:t>
      </w:r>
      <w:r>
        <w:rPr>
          <w:rFonts w:ascii="Arial" w:eastAsia="Arial" w:hAnsi="Arial" w:cs="Arial"/>
          <w:w w:val="103"/>
          <w:position w:val="1"/>
          <w:sz w:val="6"/>
          <w:szCs w:val="6"/>
        </w:rPr>
        <w:t>y</w:t>
      </w:r>
      <w:r>
        <w:rPr>
          <w:rFonts w:ascii="Arial" w:eastAsia="Arial" w:hAnsi="Arial" w:cs="Arial"/>
          <w:spacing w:val="4"/>
          <w:w w:val="103"/>
          <w:position w:val="1"/>
          <w:sz w:val="6"/>
          <w:szCs w:val="6"/>
        </w:rPr>
        <w:t>m</w:t>
      </w:r>
      <w:r>
        <w:rPr>
          <w:rFonts w:ascii="Arial" w:eastAsia="Arial" w:hAnsi="Arial" w:cs="Arial"/>
          <w:spacing w:val="3"/>
          <w:w w:val="103"/>
          <w:position w:val="1"/>
          <w:sz w:val="6"/>
          <w:szCs w:val="6"/>
        </w:rPr>
        <w:t>en</w:t>
      </w:r>
      <w:r>
        <w:rPr>
          <w:rFonts w:ascii="Arial" w:eastAsia="Arial" w:hAnsi="Arial" w:cs="Arial"/>
          <w:spacing w:val="1"/>
          <w:w w:val="103"/>
          <w:position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3"/>
          <w:position w:val="1"/>
          <w:sz w:val="6"/>
          <w:szCs w:val="6"/>
        </w:rPr>
        <w:t>_</w:t>
      </w:r>
      <w:r>
        <w:rPr>
          <w:rFonts w:ascii="Arial" w:eastAsia="Arial" w:hAnsi="Arial" w:cs="Arial"/>
          <w:w w:val="103"/>
          <w:position w:val="1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3"/>
          <w:position w:val="1"/>
          <w:sz w:val="6"/>
          <w:szCs w:val="6"/>
        </w:rPr>
        <w:t>hanne</w:t>
      </w:r>
      <w:r>
        <w:rPr>
          <w:rFonts w:ascii="Arial" w:eastAsia="Arial" w:hAnsi="Arial" w:cs="Arial"/>
          <w:w w:val="103"/>
          <w:position w:val="1"/>
          <w:sz w:val="6"/>
          <w:szCs w:val="6"/>
        </w:rPr>
        <w:t xml:space="preserve">l  </w:t>
      </w:r>
      <w:r>
        <w:rPr>
          <w:rFonts w:ascii="Arial" w:eastAsia="Arial" w:hAnsi="Arial" w:cs="Arial"/>
          <w:spacing w:val="10"/>
          <w:w w:val="103"/>
          <w:position w:val="1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position w:val="1"/>
          <w:sz w:val="6"/>
          <w:szCs w:val="6"/>
        </w:rPr>
        <w:t>i</w:t>
      </w:r>
      <w:r>
        <w:rPr>
          <w:rFonts w:ascii="Arial" w:eastAsia="Arial" w:hAnsi="Arial" w:cs="Arial"/>
          <w:spacing w:val="-12"/>
          <w:position w:val="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position w:val="1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position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position w:val="1"/>
          <w:sz w:val="6"/>
          <w:szCs w:val="6"/>
        </w:rPr>
        <w:t>ege</w:t>
      </w:r>
      <w:r>
        <w:rPr>
          <w:rFonts w:ascii="Arial" w:eastAsia="Arial" w:hAnsi="Arial" w:cs="Arial"/>
          <w:w w:val="104"/>
          <w:position w:val="1"/>
          <w:sz w:val="6"/>
          <w:szCs w:val="6"/>
        </w:rPr>
        <w:t>r</w:t>
      </w:r>
    </w:p>
    <w:p w:rsidR="008D624D" w:rsidRDefault="00993037">
      <w:pPr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ou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-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og_</w:t>
      </w:r>
      <w:r>
        <w:rPr>
          <w:rFonts w:ascii="Arial" w:eastAsia="Arial" w:hAnsi="Arial" w:cs="Arial"/>
          <w:spacing w:val="4"/>
          <w:sz w:val="6"/>
          <w:szCs w:val="6"/>
        </w:rPr>
        <w:t>m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5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4"/>
          <w:sz w:val="6"/>
          <w:szCs w:val="6"/>
        </w:rPr>
        <w:t>m</w:t>
      </w:r>
      <w:r>
        <w:rPr>
          <w:rFonts w:ascii="Arial" w:eastAsia="Arial" w:hAnsi="Arial" w:cs="Arial"/>
          <w:spacing w:val="3"/>
          <w:sz w:val="6"/>
          <w:szCs w:val="6"/>
        </w:rPr>
        <w:t>u</w:t>
      </w:r>
      <w:r>
        <w:rPr>
          <w:rFonts w:ascii="Arial" w:eastAsia="Arial" w:hAnsi="Arial" w:cs="Arial"/>
          <w:spacing w:val="4"/>
          <w:sz w:val="6"/>
          <w:szCs w:val="6"/>
        </w:rPr>
        <w:t>m</w:t>
      </w:r>
      <w:r>
        <w:rPr>
          <w:rFonts w:ascii="Arial" w:eastAsia="Arial" w:hAnsi="Arial" w:cs="Arial"/>
          <w:spacing w:val="3"/>
          <w:sz w:val="6"/>
          <w:szCs w:val="6"/>
        </w:rPr>
        <w:t>_p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3"/>
          <w:sz w:val="6"/>
          <w:szCs w:val="6"/>
        </w:rPr>
        <w:t xml:space="preserve"> </w:t>
      </w:r>
      <w:r>
        <w:rPr>
          <w:rFonts w:ascii="Arial" w:eastAsia="Arial" w:hAnsi="Arial" w:cs="Arial"/>
          <w:sz w:val="6"/>
          <w:szCs w:val="6"/>
        </w:rPr>
        <w:t xml:space="preserve">ce  </w:t>
      </w:r>
      <w:r>
        <w:rPr>
          <w:rFonts w:ascii="Arial" w:eastAsia="Arial" w:hAnsi="Arial" w:cs="Arial"/>
          <w:spacing w:val="7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20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31" w:line="4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position w:val="-1"/>
          <w:sz w:val="6"/>
          <w:szCs w:val="6"/>
          <w:u w:val="single" w:color="000000"/>
        </w:rPr>
        <w:lastRenderedPageBreak/>
        <w:t>T</w:t>
      </w:r>
      <w:r>
        <w:rPr>
          <w:rFonts w:ascii="Arial" w:eastAsia="Arial" w:hAnsi="Arial" w:cs="Arial"/>
          <w:spacing w:val="-12"/>
          <w:w w:val="104"/>
          <w:position w:val="-1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  <w:u w:val="single" w:color="000000"/>
        </w:rPr>
        <w:t>ou</w:t>
      </w:r>
      <w:r>
        <w:rPr>
          <w:rFonts w:ascii="Arial" w:eastAsia="Arial" w:hAnsi="Arial" w:cs="Arial"/>
          <w:spacing w:val="-2"/>
          <w:w w:val="104"/>
          <w:position w:val="-1"/>
          <w:sz w:val="6"/>
          <w:szCs w:val="6"/>
          <w:u w:val="single" w:color="000000"/>
        </w:rPr>
        <w:t>r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  <w:u w:val="single" w:color="000000"/>
        </w:rPr>
        <w:t>_</w:t>
      </w:r>
      <w:r>
        <w:rPr>
          <w:rFonts w:ascii="Arial" w:eastAsia="Arial" w:hAnsi="Arial" w:cs="Arial"/>
          <w:w w:val="104"/>
          <w:position w:val="-1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-13"/>
          <w:w w:val="104"/>
          <w:position w:val="-1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w w:val="104"/>
          <w:position w:val="-1"/>
          <w:sz w:val="6"/>
          <w:szCs w:val="6"/>
          <w:u w:val="single" w:color="000000"/>
        </w:rPr>
        <w:t>m</w:t>
      </w:r>
      <w:r>
        <w:rPr>
          <w:rFonts w:ascii="Arial" w:eastAsia="Arial" w:hAnsi="Arial" w:cs="Arial"/>
          <w:spacing w:val="-13"/>
          <w:w w:val="104"/>
          <w:position w:val="-1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position w:val="-1"/>
          <w:sz w:val="6"/>
          <w:szCs w:val="6"/>
          <w:u w:val="single" w:color="000000"/>
        </w:rPr>
        <w:t>age_ga</w:t>
      </w:r>
      <w:r>
        <w:rPr>
          <w:rFonts w:ascii="Arial" w:eastAsia="Arial" w:hAnsi="Arial" w:cs="Arial"/>
          <w:position w:val="-1"/>
          <w:sz w:val="6"/>
          <w:szCs w:val="6"/>
          <w:u w:val="single" w:color="000000"/>
        </w:rPr>
        <w:t>l</w:t>
      </w:r>
      <w:r>
        <w:rPr>
          <w:rFonts w:ascii="Arial" w:eastAsia="Arial" w:hAnsi="Arial" w:cs="Arial"/>
          <w:spacing w:val="-4"/>
          <w:position w:val="-1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position w:val="-1"/>
          <w:sz w:val="6"/>
          <w:szCs w:val="6"/>
          <w:u w:val="single" w:color="000000"/>
        </w:rPr>
        <w:t>l</w:t>
      </w:r>
      <w:r>
        <w:rPr>
          <w:rFonts w:ascii="Arial" w:eastAsia="Arial" w:hAnsi="Arial" w:cs="Arial"/>
          <w:spacing w:val="-13"/>
          <w:position w:val="-1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position w:val="-1"/>
          <w:sz w:val="6"/>
          <w:szCs w:val="6"/>
          <w:u w:val="single" w:color="000000"/>
        </w:rPr>
        <w:t>e</w:t>
      </w:r>
      <w:r>
        <w:rPr>
          <w:rFonts w:ascii="Arial" w:eastAsia="Arial" w:hAnsi="Arial" w:cs="Arial"/>
          <w:spacing w:val="-2"/>
          <w:position w:val="-1"/>
          <w:sz w:val="6"/>
          <w:szCs w:val="6"/>
          <w:u w:val="single" w:color="000000"/>
        </w:rPr>
        <w:t>r</w:t>
      </w:r>
      <w:r>
        <w:rPr>
          <w:rFonts w:ascii="Arial" w:eastAsia="Arial" w:hAnsi="Arial" w:cs="Arial"/>
          <w:position w:val="-1"/>
          <w:sz w:val="6"/>
          <w:szCs w:val="6"/>
          <w:u w:val="single" w:color="000000"/>
        </w:rPr>
        <w:t>y</w:t>
      </w:r>
      <w:r>
        <w:rPr>
          <w:rFonts w:ascii="Arial" w:eastAsia="Arial" w:hAnsi="Arial" w:cs="Arial"/>
          <w:spacing w:val="3"/>
          <w:position w:val="-1"/>
          <w:sz w:val="6"/>
          <w:szCs w:val="6"/>
          <w:u w:val="single" w:color="000000"/>
        </w:rPr>
        <w:t>_</w:t>
      </w:r>
      <w:r>
        <w:rPr>
          <w:rFonts w:ascii="Arial" w:eastAsia="Arial" w:hAnsi="Arial" w:cs="Arial"/>
          <w:position w:val="-1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-13"/>
          <w:position w:val="-1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w w:val="104"/>
          <w:position w:val="-1"/>
          <w:sz w:val="6"/>
          <w:szCs w:val="6"/>
          <w:u w:val="single" w:color="000000"/>
        </w:rPr>
        <w:t>d</w:t>
      </w:r>
    </w:p>
    <w:p w:rsidR="008D624D" w:rsidRDefault="00993037">
      <w:pPr>
        <w:spacing w:before="31" w:line="4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position w:val="-1"/>
          <w:sz w:val="6"/>
          <w:szCs w:val="6"/>
          <w:u w:val="single" w:color="000000"/>
        </w:rPr>
        <w:lastRenderedPageBreak/>
        <w:t>i</w:t>
      </w:r>
      <w:r>
        <w:rPr>
          <w:rFonts w:ascii="Arial" w:eastAsia="Arial" w:hAnsi="Arial" w:cs="Arial"/>
          <w:spacing w:val="-13"/>
          <w:w w:val="104"/>
          <w:position w:val="-1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  <w:u w:val="single" w:color="000000"/>
        </w:rPr>
        <w:t>n</w:t>
      </w:r>
      <w:r>
        <w:rPr>
          <w:rFonts w:ascii="Arial" w:eastAsia="Arial" w:hAnsi="Arial" w:cs="Arial"/>
          <w:spacing w:val="1"/>
          <w:w w:val="104"/>
          <w:position w:val="-1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  <w:u w:val="single" w:color="000000"/>
        </w:rPr>
        <w:t>ege</w:t>
      </w:r>
      <w:r>
        <w:rPr>
          <w:rFonts w:ascii="Arial" w:eastAsia="Arial" w:hAnsi="Arial" w:cs="Arial"/>
          <w:w w:val="104"/>
          <w:position w:val="-1"/>
          <w:sz w:val="6"/>
          <w:szCs w:val="6"/>
          <w:u w:val="single" w:color="000000"/>
        </w:rPr>
        <w:t>r</w:t>
      </w:r>
    </w:p>
    <w:p w:rsidR="008D624D" w:rsidRDefault="00993037">
      <w:pPr>
        <w:spacing w:before="31" w:line="40" w:lineRule="exact"/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num="9" w:space="720" w:equalWidth="0">
            <w:col w:w="1152" w:space="1077"/>
            <w:col w:w="441" w:space="260"/>
            <w:col w:w="209" w:space="204"/>
            <w:col w:w="137" w:space="814"/>
            <w:col w:w="1323" w:space="937"/>
            <w:col w:w="1273" w:space="1394"/>
            <w:col w:w="691" w:space="166"/>
            <w:col w:w="209" w:space="204"/>
            <w:col w:w="1669"/>
          </w:cols>
        </w:sectPr>
      </w:pPr>
      <w:r>
        <w:br w:type="column"/>
      </w:r>
      <w:r>
        <w:rPr>
          <w:rFonts w:ascii="Arial" w:eastAsia="Arial" w:hAnsi="Arial" w:cs="Arial"/>
          <w:spacing w:val="1"/>
          <w:w w:val="104"/>
          <w:position w:val="-1"/>
          <w:sz w:val="6"/>
          <w:szCs w:val="6"/>
          <w:u w:val="single" w:color="000000"/>
        </w:rPr>
        <w:lastRenderedPageBreak/>
        <w:t>&lt;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  <w:u w:val="single" w:color="000000"/>
        </w:rPr>
        <w:t>p</w:t>
      </w:r>
      <w:r>
        <w:rPr>
          <w:rFonts w:ascii="Arial" w:eastAsia="Arial" w:hAnsi="Arial" w:cs="Arial"/>
          <w:spacing w:val="-6"/>
          <w:w w:val="104"/>
          <w:position w:val="-1"/>
          <w:sz w:val="6"/>
          <w:szCs w:val="6"/>
          <w:u w:val="single" w:color="000000"/>
        </w:rPr>
        <w:t>k</w:t>
      </w:r>
      <w:r>
        <w:rPr>
          <w:rFonts w:ascii="Arial" w:eastAsia="Arial" w:hAnsi="Arial" w:cs="Arial"/>
          <w:w w:val="104"/>
          <w:position w:val="-1"/>
          <w:sz w:val="6"/>
          <w:szCs w:val="6"/>
          <w:u w:val="single" w:color="000000"/>
        </w:rPr>
        <w:t>&gt;</w:t>
      </w:r>
    </w:p>
    <w:p w:rsidR="008D624D" w:rsidRDefault="00993037">
      <w:pPr>
        <w:spacing w:before="27" w:line="40" w:lineRule="exact"/>
        <w:ind w:left="170"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position w:val="-1"/>
          <w:sz w:val="6"/>
          <w:szCs w:val="6"/>
          <w:u w:val="single" w:color="000000"/>
        </w:rPr>
        <w:lastRenderedPageBreak/>
        <w:t>M</w:t>
      </w:r>
      <w:r>
        <w:rPr>
          <w:rFonts w:ascii="Arial" w:eastAsia="Arial" w:hAnsi="Arial" w:cs="Arial"/>
          <w:spacing w:val="-13"/>
          <w:w w:val="104"/>
          <w:position w:val="-1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position w:val="-1"/>
          <w:sz w:val="6"/>
          <w:szCs w:val="6"/>
          <w:u w:val="single" w:color="000000"/>
        </w:rPr>
        <w:t>a</w:t>
      </w:r>
      <w:r>
        <w:rPr>
          <w:rFonts w:ascii="Arial" w:eastAsia="Arial" w:hAnsi="Arial" w:cs="Arial"/>
          <w:spacing w:val="-6"/>
          <w:position w:val="-1"/>
          <w:sz w:val="6"/>
          <w:szCs w:val="6"/>
          <w:u w:val="single" w:color="000000"/>
        </w:rPr>
        <w:t>s</w:t>
      </w:r>
      <w:r>
        <w:rPr>
          <w:rFonts w:ascii="Arial" w:eastAsia="Arial" w:hAnsi="Arial" w:cs="Arial"/>
          <w:spacing w:val="1"/>
          <w:position w:val="-1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position w:val="-1"/>
          <w:sz w:val="6"/>
          <w:szCs w:val="6"/>
          <w:u w:val="single" w:color="000000"/>
        </w:rPr>
        <w:t>e</w:t>
      </w:r>
      <w:r>
        <w:rPr>
          <w:rFonts w:ascii="Arial" w:eastAsia="Arial" w:hAnsi="Arial" w:cs="Arial"/>
          <w:spacing w:val="-2"/>
          <w:position w:val="-1"/>
          <w:sz w:val="6"/>
          <w:szCs w:val="6"/>
          <w:u w:val="single" w:color="000000"/>
        </w:rPr>
        <w:t>r</w:t>
      </w:r>
      <w:r>
        <w:rPr>
          <w:rFonts w:ascii="Arial" w:eastAsia="Arial" w:hAnsi="Arial" w:cs="Arial"/>
          <w:spacing w:val="3"/>
          <w:position w:val="-1"/>
          <w:sz w:val="6"/>
          <w:szCs w:val="6"/>
          <w:u w:val="single" w:color="000000"/>
        </w:rPr>
        <w:t>_</w:t>
      </w:r>
      <w:r>
        <w:rPr>
          <w:rFonts w:ascii="Arial" w:eastAsia="Arial" w:hAnsi="Arial" w:cs="Arial"/>
          <w:spacing w:val="-2"/>
          <w:position w:val="-1"/>
          <w:sz w:val="6"/>
          <w:szCs w:val="6"/>
          <w:u w:val="single" w:color="000000"/>
        </w:rPr>
        <w:t>r</w:t>
      </w:r>
      <w:r>
        <w:rPr>
          <w:rFonts w:ascii="Arial" w:eastAsia="Arial" w:hAnsi="Arial" w:cs="Arial"/>
          <w:spacing w:val="3"/>
          <w:position w:val="-1"/>
          <w:sz w:val="6"/>
          <w:szCs w:val="6"/>
          <w:u w:val="single" w:color="000000"/>
        </w:rPr>
        <w:t>oo</w:t>
      </w:r>
      <w:r>
        <w:rPr>
          <w:rFonts w:ascii="Arial" w:eastAsia="Arial" w:hAnsi="Arial" w:cs="Arial"/>
          <w:position w:val="-1"/>
          <w:sz w:val="6"/>
          <w:szCs w:val="6"/>
          <w:u w:val="single" w:color="000000"/>
        </w:rPr>
        <w:t xml:space="preserve">m </w:t>
      </w:r>
      <w:r>
        <w:rPr>
          <w:rFonts w:ascii="Arial" w:eastAsia="Arial" w:hAnsi="Arial" w:cs="Arial"/>
          <w:spacing w:val="-6"/>
          <w:position w:val="-1"/>
          <w:sz w:val="6"/>
          <w:szCs w:val="6"/>
          <w:u w:val="single" w:color="000000"/>
        </w:rPr>
        <w:t>s</w:t>
      </w:r>
      <w:r>
        <w:rPr>
          <w:rFonts w:ascii="Arial" w:eastAsia="Arial" w:hAnsi="Arial" w:cs="Arial"/>
          <w:spacing w:val="3"/>
          <w:position w:val="-1"/>
          <w:sz w:val="6"/>
          <w:szCs w:val="6"/>
          <w:u w:val="single" w:color="000000"/>
        </w:rPr>
        <w:t>_</w:t>
      </w:r>
      <w:r>
        <w:rPr>
          <w:rFonts w:ascii="Arial" w:eastAsia="Arial" w:hAnsi="Arial" w:cs="Arial"/>
          <w:position w:val="-1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-13"/>
          <w:position w:val="-1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w w:val="104"/>
          <w:position w:val="-1"/>
          <w:sz w:val="6"/>
          <w:szCs w:val="6"/>
          <w:u w:val="single" w:color="000000"/>
        </w:rPr>
        <w:t>d</w:t>
      </w:r>
    </w:p>
    <w:p w:rsidR="008D624D" w:rsidRDefault="00993037">
      <w:pPr>
        <w:spacing w:before="27" w:line="4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position w:val="-1"/>
          <w:sz w:val="6"/>
          <w:szCs w:val="6"/>
          <w:u w:val="single" w:color="000000"/>
        </w:rPr>
        <w:lastRenderedPageBreak/>
        <w:t>i</w:t>
      </w:r>
      <w:r>
        <w:rPr>
          <w:rFonts w:ascii="Arial" w:eastAsia="Arial" w:hAnsi="Arial" w:cs="Arial"/>
          <w:spacing w:val="-13"/>
          <w:w w:val="104"/>
          <w:position w:val="-1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  <w:u w:val="single" w:color="000000"/>
        </w:rPr>
        <w:t>n</w:t>
      </w:r>
      <w:r>
        <w:rPr>
          <w:rFonts w:ascii="Arial" w:eastAsia="Arial" w:hAnsi="Arial" w:cs="Arial"/>
          <w:spacing w:val="1"/>
          <w:w w:val="104"/>
          <w:position w:val="-1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  <w:u w:val="single" w:color="000000"/>
        </w:rPr>
        <w:t>ege</w:t>
      </w:r>
      <w:r>
        <w:rPr>
          <w:rFonts w:ascii="Arial" w:eastAsia="Arial" w:hAnsi="Arial" w:cs="Arial"/>
          <w:w w:val="104"/>
          <w:position w:val="-1"/>
          <w:sz w:val="6"/>
          <w:szCs w:val="6"/>
          <w:u w:val="single" w:color="000000"/>
        </w:rPr>
        <w:t>r</w:t>
      </w:r>
    </w:p>
    <w:p w:rsidR="008D624D" w:rsidRDefault="00993037">
      <w:pPr>
        <w:spacing w:before="27" w:line="4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1"/>
          <w:w w:val="104"/>
          <w:position w:val="-1"/>
          <w:sz w:val="6"/>
          <w:szCs w:val="6"/>
          <w:u w:val="single" w:color="000000"/>
        </w:rPr>
        <w:lastRenderedPageBreak/>
        <w:t>&lt;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  <w:u w:val="single" w:color="000000"/>
        </w:rPr>
        <w:t>p</w:t>
      </w:r>
      <w:r>
        <w:rPr>
          <w:rFonts w:ascii="Arial" w:eastAsia="Arial" w:hAnsi="Arial" w:cs="Arial"/>
          <w:spacing w:val="-6"/>
          <w:w w:val="104"/>
          <w:position w:val="-1"/>
          <w:sz w:val="6"/>
          <w:szCs w:val="6"/>
          <w:u w:val="single" w:color="000000"/>
        </w:rPr>
        <w:t>k</w:t>
      </w:r>
      <w:r>
        <w:rPr>
          <w:rFonts w:ascii="Arial" w:eastAsia="Arial" w:hAnsi="Arial" w:cs="Arial"/>
          <w:w w:val="104"/>
          <w:position w:val="-1"/>
          <w:sz w:val="6"/>
          <w:szCs w:val="6"/>
          <w:u w:val="single" w:color="000000"/>
        </w:rPr>
        <w:t>&gt;</w:t>
      </w:r>
    </w:p>
    <w:p w:rsidR="008D624D" w:rsidRDefault="00993037">
      <w:pPr>
        <w:spacing w:before="33" w:line="4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-1"/>
          <w:position w:val="-2"/>
          <w:sz w:val="6"/>
          <w:szCs w:val="6"/>
        </w:rPr>
        <w:lastRenderedPageBreak/>
        <w:t>H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o</w:t>
      </w:r>
      <w:r>
        <w:rPr>
          <w:rFonts w:ascii="Arial" w:eastAsia="Arial" w:hAnsi="Arial" w:cs="Arial"/>
          <w:spacing w:val="1"/>
          <w:position w:val="-2"/>
          <w:sz w:val="6"/>
          <w:szCs w:val="6"/>
        </w:rPr>
        <w:t>t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e</w:t>
      </w:r>
      <w:r>
        <w:rPr>
          <w:rFonts w:ascii="Arial" w:eastAsia="Arial" w:hAnsi="Arial" w:cs="Arial"/>
          <w:position w:val="-2"/>
          <w:sz w:val="6"/>
          <w:szCs w:val="6"/>
        </w:rPr>
        <w:t>l</w:t>
      </w:r>
      <w:r>
        <w:rPr>
          <w:rFonts w:ascii="Arial" w:eastAsia="Arial" w:hAnsi="Arial" w:cs="Arial"/>
          <w:spacing w:val="-6"/>
          <w:position w:val="-2"/>
          <w:sz w:val="6"/>
          <w:szCs w:val="6"/>
        </w:rPr>
        <w:t xml:space="preserve"> s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_</w:t>
      </w:r>
      <w:r>
        <w:rPr>
          <w:rFonts w:ascii="Arial" w:eastAsia="Arial" w:hAnsi="Arial" w:cs="Arial"/>
          <w:spacing w:val="1"/>
          <w:position w:val="-2"/>
          <w:sz w:val="6"/>
          <w:szCs w:val="6"/>
        </w:rPr>
        <w:t>t</w:t>
      </w:r>
      <w:r>
        <w:rPr>
          <w:rFonts w:ascii="Arial" w:eastAsia="Arial" w:hAnsi="Arial" w:cs="Arial"/>
          <w:spacing w:val="-2"/>
          <w:position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an</w:t>
      </w:r>
      <w:r>
        <w:rPr>
          <w:rFonts w:ascii="Arial" w:eastAsia="Arial" w:hAnsi="Arial" w:cs="Arial"/>
          <w:spacing w:val="-6"/>
          <w:position w:val="-2"/>
          <w:sz w:val="6"/>
          <w:szCs w:val="6"/>
        </w:rPr>
        <w:t>s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_</w:t>
      </w:r>
      <w:r>
        <w:rPr>
          <w:rFonts w:ascii="Arial" w:eastAsia="Arial" w:hAnsi="Arial" w:cs="Arial"/>
          <w:position w:val="-2"/>
          <w:sz w:val="6"/>
          <w:szCs w:val="6"/>
        </w:rPr>
        <w:t>i</w:t>
      </w:r>
      <w:r>
        <w:rPr>
          <w:rFonts w:ascii="Arial" w:eastAsia="Arial" w:hAnsi="Arial" w:cs="Arial"/>
          <w:spacing w:val="-2"/>
          <w:position w:val="-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position w:val="-2"/>
          <w:sz w:val="6"/>
          <w:szCs w:val="6"/>
        </w:rPr>
        <w:t>d</w:t>
      </w:r>
    </w:p>
    <w:p w:rsidR="008D624D" w:rsidRDefault="00993037">
      <w:pPr>
        <w:spacing w:before="33" w:line="4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position w:val="-2"/>
          <w:sz w:val="6"/>
          <w:szCs w:val="6"/>
        </w:rPr>
        <w:lastRenderedPageBreak/>
        <w:t>i</w:t>
      </w:r>
      <w:r>
        <w:rPr>
          <w:rFonts w:ascii="Arial" w:eastAsia="Arial" w:hAnsi="Arial" w:cs="Arial"/>
          <w:spacing w:val="-12"/>
          <w:position w:val="-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position w:val="-2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position w:val="-2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position w:val="-2"/>
          <w:sz w:val="6"/>
          <w:szCs w:val="6"/>
        </w:rPr>
        <w:t>ege</w:t>
      </w:r>
      <w:r>
        <w:rPr>
          <w:rFonts w:ascii="Arial" w:eastAsia="Arial" w:hAnsi="Arial" w:cs="Arial"/>
          <w:w w:val="104"/>
          <w:position w:val="-2"/>
          <w:sz w:val="6"/>
          <w:szCs w:val="6"/>
        </w:rPr>
        <w:t>r</w:t>
      </w:r>
    </w:p>
    <w:p w:rsidR="008D624D" w:rsidRDefault="00993037">
      <w:pPr>
        <w:spacing w:before="33" w:line="4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1"/>
          <w:w w:val="104"/>
          <w:position w:val="-2"/>
          <w:sz w:val="6"/>
          <w:szCs w:val="6"/>
        </w:rPr>
        <w:lastRenderedPageBreak/>
        <w:t>&lt;f</w:t>
      </w:r>
      <w:r>
        <w:rPr>
          <w:rFonts w:ascii="Arial" w:eastAsia="Arial" w:hAnsi="Arial" w:cs="Arial"/>
          <w:spacing w:val="-6"/>
          <w:w w:val="104"/>
          <w:position w:val="-2"/>
          <w:sz w:val="6"/>
          <w:szCs w:val="6"/>
        </w:rPr>
        <w:t>k</w:t>
      </w:r>
      <w:r>
        <w:rPr>
          <w:rFonts w:ascii="Arial" w:eastAsia="Arial" w:hAnsi="Arial" w:cs="Arial"/>
          <w:w w:val="104"/>
          <w:position w:val="-2"/>
          <w:sz w:val="6"/>
          <w:szCs w:val="6"/>
        </w:rPr>
        <w:t>&gt;</w:t>
      </w:r>
    </w:p>
    <w:p w:rsidR="008D624D" w:rsidRDefault="00993037">
      <w:pPr>
        <w:spacing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ou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-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og_a</w:t>
      </w:r>
      <w:r>
        <w:rPr>
          <w:rFonts w:ascii="Arial" w:eastAsia="Arial" w:hAnsi="Arial" w:cs="Arial"/>
          <w:sz w:val="6"/>
          <w:szCs w:val="6"/>
        </w:rPr>
        <w:t>v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4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ab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e</w:t>
      </w:r>
    </w:p>
    <w:p w:rsidR="008D624D" w:rsidRDefault="00993037">
      <w:pPr>
        <w:spacing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</w:t>
      </w:r>
    </w:p>
    <w:p w:rsidR="008D624D" w:rsidRDefault="00993037">
      <w:pPr>
        <w:spacing w:before="27" w:line="4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position w:val="-1"/>
          <w:sz w:val="6"/>
          <w:szCs w:val="6"/>
        </w:rPr>
        <w:lastRenderedPageBreak/>
        <w:t>T</w:t>
      </w:r>
      <w:r>
        <w:rPr>
          <w:rFonts w:ascii="Arial" w:eastAsia="Arial" w:hAnsi="Arial" w:cs="Arial"/>
          <w:spacing w:val="-11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ou</w:t>
      </w:r>
      <w:r>
        <w:rPr>
          <w:rFonts w:ascii="Arial" w:eastAsia="Arial" w:hAnsi="Arial" w:cs="Arial"/>
          <w:spacing w:val="-2"/>
          <w:position w:val="-1"/>
          <w:sz w:val="6"/>
          <w:szCs w:val="6"/>
        </w:rPr>
        <w:t>r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_</w:t>
      </w:r>
      <w:r>
        <w:rPr>
          <w:rFonts w:ascii="Arial" w:eastAsia="Arial" w:hAnsi="Arial" w:cs="Arial"/>
          <w:position w:val="-1"/>
          <w:sz w:val="6"/>
          <w:szCs w:val="6"/>
        </w:rPr>
        <w:t>c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a</w:t>
      </w:r>
      <w:r>
        <w:rPr>
          <w:rFonts w:ascii="Arial" w:eastAsia="Arial" w:hAnsi="Arial" w:cs="Arial"/>
          <w:spacing w:val="1"/>
          <w:position w:val="-1"/>
          <w:sz w:val="6"/>
          <w:szCs w:val="6"/>
        </w:rPr>
        <w:t>t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a</w:t>
      </w:r>
      <w:r>
        <w:rPr>
          <w:rFonts w:ascii="Arial" w:eastAsia="Arial" w:hAnsi="Arial" w:cs="Arial"/>
          <w:position w:val="-1"/>
          <w:sz w:val="6"/>
          <w:szCs w:val="6"/>
        </w:rPr>
        <w:t>l</w:t>
      </w:r>
      <w:r>
        <w:rPr>
          <w:rFonts w:ascii="Arial" w:eastAsia="Arial" w:hAnsi="Arial" w:cs="Arial"/>
          <w:spacing w:val="-2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og_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i</w:t>
      </w:r>
      <w:r>
        <w:rPr>
          <w:rFonts w:ascii="Arial" w:eastAsia="Arial" w:hAnsi="Arial" w:cs="Arial"/>
          <w:spacing w:val="-12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d</w:t>
      </w:r>
    </w:p>
    <w:p w:rsidR="008D624D" w:rsidRDefault="00993037">
      <w:pPr>
        <w:spacing w:before="27" w:line="4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position w:val="-1"/>
          <w:sz w:val="6"/>
          <w:szCs w:val="6"/>
        </w:rPr>
        <w:lastRenderedPageBreak/>
        <w:t>i</w:t>
      </w:r>
      <w:r>
        <w:rPr>
          <w:rFonts w:ascii="Arial" w:eastAsia="Arial" w:hAnsi="Arial" w:cs="Arial"/>
          <w:spacing w:val="-12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position w:val="-1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ege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r</w:t>
      </w:r>
    </w:p>
    <w:p w:rsidR="008D624D" w:rsidRDefault="00993037">
      <w:pPr>
        <w:spacing w:before="27" w:line="40" w:lineRule="exact"/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num="11" w:space="720" w:equalWidth="0">
            <w:col w:w="668" w:space="335"/>
            <w:col w:w="209" w:space="204"/>
            <w:col w:w="137" w:space="677"/>
            <w:col w:w="448" w:space="253"/>
            <w:col w:w="209" w:space="204"/>
            <w:col w:w="118" w:space="3093"/>
            <w:col w:w="704" w:space="241"/>
            <w:col w:w="209" w:space="1513"/>
            <w:col w:w="485" w:space="373"/>
            <w:col w:w="209" w:space="204"/>
            <w:col w:w="1667"/>
          </w:cols>
        </w:sectPr>
      </w:pPr>
      <w:r>
        <w:br w:type="column"/>
      </w:r>
      <w:r>
        <w:rPr>
          <w:rFonts w:ascii="Arial" w:eastAsia="Arial" w:hAnsi="Arial" w:cs="Arial"/>
          <w:spacing w:val="1"/>
          <w:w w:val="104"/>
          <w:position w:val="-1"/>
          <w:sz w:val="6"/>
          <w:szCs w:val="6"/>
        </w:rPr>
        <w:lastRenderedPageBreak/>
        <w:t>&lt;f</w:t>
      </w:r>
      <w:r>
        <w:rPr>
          <w:rFonts w:ascii="Arial" w:eastAsia="Arial" w:hAnsi="Arial" w:cs="Arial"/>
          <w:spacing w:val="-6"/>
          <w:w w:val="104"/>
          <w:position w:val="-1"/>
          <w:sz w:val="6"/>
          <w:szCs w:val="6"/>
        </w:rPr>
        <w:t>k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&gt;</w:t>
      </w:r>
    </w:p>
    <w:p w:rsidR="008D624D" w:rsidRDefault="00993037">
      <w:pPr>
        <w:spacing w:before="27"/>
        <w:ind w:left="170"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-1"/>
          <w:sz w:val="6"/>
          <w:szCs w:val="6"/>
        </w:rPr>
        <w:lastRenderedPageBreak/>
        <w:t>H</w:t>
      </w:r>
      <w:r>
        <w:rPr>
          <w:rFonts w:ascii="Arial" w:eastAsia="Arial" w:hAnsi="Arial" w:cs="Arial"/>
          <w:spacing w:val="3"/>
          <w:sz w:val="6"/>
          <w:szCs w:val="6"/>
        </w:rPr>
        <w:t>o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e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-6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d</w:t>
      </w:r>
    </w:p>
    <w:p w:rsidR="008D624D" w:rsidRDefault="00993037">
      <w:pPr>
        <w:spacing w:before="27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</w:t>
      </w:r>
    </w:p>
    <w:p w:rsidR="008D624D" w:rsidRDefault="00993037">
      <w:pPr>
        <w:spacing w:before="27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1"/>
          <w:w w:val="104"/>
          <w:sz w:val="6"/>
          <w:szCs w:val="6"/>
        </w:rPr>
        <w:lastRenderedPageBreak/>
        <w:t>&lt;f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k</w:t>
      </w:r>
      <w:r>
        <w:rPr>
          <w:rFonts w:ascii="Arial" w:eastAsia="Arial" w:hAnsi="Arial" w:cs="Arial"/>
          <w:w w:val="104"/>
          <w:sz w:val="6"/>
          <w:szCs w:val="6"/>
        </w:rPr>
        <w:t>&gt;</w:t>
      </w:r>
    </w:p>
    <w:p w:rsidR="008D624D" w:rsidRDefault="00993037">
      <w:pPr>
        <w:spacing w:before="33"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-1"/>
          <w:sz w:val="6"/>
          <w:szCs w:val="6"/>
        </w:rPr>
        <w:lastRenderedPageBreak/>
        <w:t>H</w:t>
      </w:r>
      <w:r>
        <w:rPr>
          <w:rFonts w:ascii="Arial" w:eastAsia="Arial" w:hAnsi="Arial" w:cs="Arial"/>
          <w:spacing w:val="3"/>
          <w:sz w:val="6"/>
          <w:szCs w:val="6"/>
        </w:rPr>
        <w:t>o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e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-6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_gue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_na</w:t>
      </w:r>
      <w:r>
        <w:rPr>
          <w:rFonts w:ascii="Arial" w:eastAsia="Arial" w:hAnsi="Arial" w:cs="Arial"/>
          <w:spacing w:val="4"/>
          <w:w w:val="104"/>
          <w:sz w:val="6"/>
          <w:szCs w:val="6"/>
        </w:rPr>
        <w:t>m</w:t>
      </w:r>
      <w:r>
        <w:rPr>
          <w:rFonts w:ascii="Arial" w:eastAsia="Arial" w:hAnsi="Arial" w:cs="Arial"/>
          <w:w w:val="104"/>
          <w:sz w:val="6"/>
          <w:szCs w:val="6"/>
        </w:rPr>
        <w:t>e</w:t>
      </w:r>
    </w:p>
    <w:p w:rsidR="008D624D" w:rsidRDefault="00993037">
      <w:pPr>
        <w:spacing w:before="33"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100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ou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-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og_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u</w:t>
      </w:r>
      <w:r>
        <w:rPr>
          <w:rFonts w:ascii="Arial" w:eastAsia="Arial" w:hAnsi="Arial" w:cs="Arial"/>
          <w:w w:val="104"/>
          <w:sz w:val="6"/>
          <w:szCs w:val="6"/>
        </w:rPr>
        <w:t>s</w:t>
      </w:r>
    </w:p>
    <w:p w:rsidR="008D624D" w:rsidRDefault="00993037">
      <w:pPr>
        <w:spacing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</w:t>
      </w:r>
    </w:p>
    <w:p w:rsidR="008D624D" w:rsidRDefault="00993037">
      <w:pPr>
        <w:spacing w:before="27"/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num="8" w:space="720" w:equalWidth="0">
            <w:col w:w="418" w:space="585"/>
            <w:col w:w="209" w:space="204"/>
            <w:col w:w="118" w:space="696"/>
            <w:col w:w="554" w:space="147"/>
            <w:col w:w="365" w:space="3259"/>
            <w:col w:w="600" w:space="345"/>
            <w:col w:w="209" w:space="1513"/>
            <w:col w:w="2938"/>
          </w:cols>
        </w:sect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ou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7"/>
          <w:sz w:val="6"/>
          <w:szCs w:val="6"/>
        </w:rPr>
        <w:t xml:space="preserve"> </w:t>
      </w:r>
      <w:r>
        <w:rPr>
          <w:rFonts w:ascii="Arial" w:eastAsia="Arial" w:hAnsi="Arial" w:cs="Arial"/>
          <w:spacing w:val="4"/>
          <w:sz w:val="6"/>
          <w:szCs w:val="6"/>
        </w:rPr>
        <w:t>m</w:t>
      </w:r>
      <w:r>
        <w:rPr>
          <w:rFonts w:ascii="Arial" w:eastAsia="Arial" w:hAnsi="Arial" w:cs="Arial"/>
          <w:spacing w:val="3"/>
          <w:sz w:val="6"/>
          <w:szCs w:val="6"/>
        </w:rPr>
        <w:t>age_ga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-1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e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z w:val="6"/>
          <w:szCs w:val="6"/>
        </w:rPr>
        <w:t>y</w:t>
      </w:r>
      <w:r>
        <w:rPr>
          <w:rFonts w:ascii="Arial" w:eastAsia="Arial" w:hAnsi="Arial" w:cs="Arial"/>
          <w:spacing w:val="3"/>
          <w:sz w:val="6"/>
          <w:szCs w:val="6"/>
        </w:rPr>
        <w:t>_na</w:t>
      </w:r>
      <w:r>
        <w:rPr>
          <w:rFonts w:ascii="Arial" w:eastAsia="Arial" w:hAnsi="Arial" w:cs="Arial"/>
          <w:spacing w:val="4"/>
          <w:sz w:val="6"/>
          <w:szCs w:val="6"/>
        </w:rPr>
        <w:t>m</w:t>
      </w:r>
      <w:r>
        <w:rPr>
          <w:rFonts w:ascii="Arial" w:eastAsia="Arial" w:hAnsi="Arial" w:cs="Arial"/>
          <w:sz w:val="6"/>
          <w:szCs w:val="6"/>
        </w:rPr>
        <w:t xml:space="preserve">e  </w:t>
      </w:r>
      <w:r>
        <w:rPr>
          <w:rFonts w:ascii="Arial" w:eastAsia="Arial" w:hAnsi="Arial" w:cs="Arial"/>
          <w:spacing w:val="16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200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7"/>
        <w:ind w:left="170"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4"/>
          <w:w w:val="104"/>
          <w:sz w:val="6"/>
          <w:szCs w:val="6"/>
        </w:rPr>
        <w:lastRenderedPageBreak/>
        <w:t>M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oo</w:t>
      </w:r>
      <w:r>
        <w:rPr>
          <w:rFonts w:ascii="Arial" w:eastAsia="Arial" w:hAnsi="Arial" w:cs="Arial"/>
          <w:spacing w:val="4"/>
          <w:w w:val="104"/>
          <w:sz w:val="6"/>
          <w:szCs w:val="6"/>
        </w:rPr>
        <w:t>m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_na</w:t>
      </w:r>
      <w:r>
        <w:rPr>
          <w:rFonts w:ascii="Arial" w:eastAsia="Arial" w:hAnsi="Arial" w:cs="Arial"/>
          <w:spacing w:val="4"/>
          <w:w w:val="104"/>
          <w:sz w:val="6"/>
          <w:szCs w:val="6"/>
        </w:rPr>
        <w:t>m</w:t>
      </w:r>
      <w:r>
        <w:rPr>
          <w:rFonts w:ascii="Arial" w:eastAsia="Arial" w:hAnsi="Arial" w:cs="Arial"/>
          <w:w w:val="104"/>
          <w:sz w:val="6"/>
          <w:szCs w:val="6"/>
        </w:rPr>
        <w:t>e</w:t>
      </w:r>
    </w:p>
    <w:p w:rsidR="008D624D" w:rsidRDefault="00993037">
      <w:pPr>
        <w:spacing w:before="7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100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13"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-1"/>
          <w:sz w:val="6"/>
          <w:szCs w:val="6"/>
        </w:rPr>
        <w:lastRenderedPageBreak/>
        <w:t>H</w:t>
      </w:r>
      <w:r>
        <w:rPr>
          <w:rFonts w:ascii="Arial" w:eastAsia="Arial" w:hAnsi="Arial" w:cs="Arial"/>
          <w:spacing w:val="3"/>
          <w:sz w:val="6"/>
          <w:szCs w:val="6"/>
        </w:rPr>
        <w:t>o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e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-6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_gue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_b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2"/>
          <w:sz w:val="6"/>
          <w:szCs w:val="6"/>
        </w:rPr>
        <w:t xml:space="preserve"> r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hda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 xml:space="preserve">e  </w:t>
      </w:r>
      <w:r>
        <w:rPr>
          <w:rFonts w:ascii="Arial" w:eastAsia="Arial" w:hAnsi="Arial" w:cs="Arial"/>
          <w:spacing w:val="1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da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w w:val="104"/>
          <w:sz w:val="6"/>
          <w:szCs w:val="6"/>
        </w:rPr>
        <w:t>e</w:t>
      </w:r>
    </w:p>
    <w:p w:rsidR="008D624D" w:rsidRDefault="00993037">
      <w:pPr>
        <w:spacing w:before="7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ou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7"/>
          <w:sz w:val="6"/>
          <w:szCs w:val="6"/>
        </w:rPr>
        <w:t xml:space="preserve"> </w:t>
      </w:r>
      <w:r>
        <w:rPr>
          <w:rFonts w:ascii="Arial" w:eastAsia="Arial" w:hAnsi="Arial" w:cs="Arial"/>
          <w:spacing w:val="4"/>
          <w:sz w:val="6"/>
          <w:szCs w:val="6"/>
        </w:rPr>
        <w:t>m</w:t>
      </w:r>
      <w:r>
        <w:rPr>
          <w:rFonts w:ascii="Arial" w:eastAsia="Arial" w:hAnsi="Arial" w:cs="Arial"/>
          <w:spacing w:val="3"/>
          <w:sz w:val="6"/>
          <w:szCs w:val="6"/>
        </w:rPr>
        <w:t>age_ga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-1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y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_u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l</w:t>
      </w:r>
    </w:p>
    <w:p w:rsidR="008D624D" w:rsidRDefault="00993037">
      <w:pPr>
        <w:spacing w:before="7"/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num="5" w:space="720" w:equalWidth="0">
            <w:col w:w="780" w:space="222"/>
            <w:col w:w="365" w:space="862"/>
            <w:col w:w="830" w:space="6161"/>
            <w:col w:w="708" w:space="150"/>
            <w:col w:w="2082"/>
          </w:cols>
        </w:sect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200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6" w:line="282" w:lineRule="auto"/>
        <w:ind w:left="170" w:right="-1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4"/>
          <w:sz w:val="6"/>
          <w:szCs w:val="6"/>
        </w:rPr>
        <w:lastRenderedPageBreak/>
        <w:t>M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e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oo</w:t>
      </w:r>
      <w:r>
        <w:rPr>
          <w:rFonts w:ascii="Arial" w:eastAsia="Arial" w:hAnsi="Arial" w:cs="Arial"/>
          <w:spacing w:val="4"/>
          <w:sz w:val="6"/>
          <w:szCs w:val="6"/>
        </w:rPr>
        <w:t>m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_p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7"/>
          <w:sz w:val="6"/>
          <w:szCs w:val="6"/>
        </w:rPr>
        <w:t xml:space="preserve"> 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3"/>
          <w:sz w:val="6"/>
          <w:szCs w:val="6"/>
        </w:rPr>
        <w:t>e_a</w:t>
      </w:r>
      <w:r>
        <w:rPr>
          <w:rFonts w:ascii="Arial" w:eastAsia="Arial" w:hAnsi="Arial" w:cs="Arial"/>
          <w:spacing w:val="-1"/>
          <w:sz w:val="6"/>
          <w:szCs w:val="6"/>
        </w:rPr>
        <w:t>w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 xml:space="preserve">l    </w:t>
      </w:r>
      <w:r>
        <w:rPr>
          <w:rFonts w:ascii="Arial" w:eastAsia="Arial" w:hAnsi="Arial" w:cs="Arial"/>
          <w:spacing w:val="1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100</w:t>
      </w:r>
      <w:r>
        <w:rPr>
          <w:rFonts w:ascii="Arial" w:eastAsia="Arial" w:hAnsi="Arial" w:cs="Arial"/>
          <w:w w:val="104"/>
          <w:sz w:val="6"/>
          <w:szCs w:val="6"/>
        </w:rPr>
        <w:t xml:space="preserve">) </w:t>
      </w:r>
      <w:r>
        <w:rPr>
          <w:rFonts w:ascii="Arial" w:eastAsia="Arial" w:hAnsi="Arial" w:cs="Arial"/>
          <w:spacing w:val="4"/>
          <w:sz w:val="6"/>
          <w:szCs w:val="6"/>
        </w:rPr>
        <w:t>M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e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oo</w:t>
      </w:r>
      <w:r>
        <w:rPr>
          <w:rFonts w:ascii="Arial" w:eastAsia="Arial" w:hAnsi="Arial" w:cs="Arial"/>
          <w:spacing w:val="4"/>
          <w:sz w:val="6"/>
          <w:szCs w:val="6"/>
        </w:rPr>
        <w:t>m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_p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7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e_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f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na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z w:val="6"/>
          <w:szCs w:val="6"/>
        </w:rPr>
        <w:t xml:space="preserve">s </w:t>
      </w:r>
      <w:r>
        <w:rPr>
          <w:rFonts w:ascii="Arial" w:eastAsia="Arial" w:hAnsi="Arial" w:cs="Arial"/>
          <w:spacing w:val="14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100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13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-1"/>
          <w:sz w:val="6"/>
          <w:szCs w:val="6"/>
        </w:rPr>
        <w:lastRenderedPageBreak/>
        <w:t>H</w:t>
      </w:r>
      <w:r>
        <w:rPr>
          <w:rFonts w:ascii="Arial" w:eastAsia="Arial" w:hAnsi="Arial" w:cs="Arial"/>
          <w:spacing w:val="3"/>
          <w:sz w:val="6"/>
          <w:szCs w:val="6"/>
        </w:rPr>
        <w:t>o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e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-6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_gue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_ge</w:t>
      </w:r>
      <w:r>
        <w:rPr>
          <w:rFonts w:ascii="Arial" w:eastAsia="Arial" w:hAnsi="Arial" w:cs="Arial"/>
          <w:sz w:val="6"/>
          <w:szCs w:val="6"/>
        </w:rPr>
        <w:t xml:space="preserve">l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w w:val="104"/>
          <w:sz w:val="6"/>
          <w:szCs w:val="6"/>
        </w:rPr>
        <w:t>r</w:t>
      </w:r>
    </w:p>
    <w:p w:rsidR="008D624D" w:rsidRDefault="00993037">
      <w:pPr>
        <w:spacing w:before="12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-1"/>
          <w:sz w:val="6"/>
          <w:szCs w:val="6"/>
        </w:rPr>
        <w:t>H</w:t>
      </w:r>
      <w:r>
        <w:rPr>
          <w:rFonts w:ascii="Arial" w:eastAsia="Arial" w:hAnsi="Arial" w:cs="Arial"/>
          <w:spacing w:val="3"/>
          <w:sz w:val="6"/>
          <w:szCs w:val="6"/>
        </w:rPr>
        <w:t>o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e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-6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_gue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k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w w:val="104"/>
          <w:sz w:val="6"/>
          <w:szCs w:val="6"/>
        </w:rPr>
        <w:t>p</w:t>
      </w:r>
    </w:p>
    <w:p w:rsidR="008D624D" w:rsidRDefault="00993037">
      <w:pPr>
        <w:spacing w:before="13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10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12"/>
        <w:ind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sz w:val="6"/>
          <w:szCs w:val="6"/>
        </w:rPr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100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3" w:line="160" w:lineRule="exact"/>
        <w:rPr>
          <w:sz w:val="16"/>
          <w:szCs w:val="16"/>
        </w:rPr>
      </w:pPr>
      <w:r>
        <w:br w:type="column"/>
      </w:r>
    </w:p>
    <w:p w:rsidR="008D624D" w:rsidRDefault="00993037">
      <w:pPr>
        <w:spacing w:line="60" w:lineRule="exact"/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num="4" w:space="720" w:equalWidth="0">
            <w:col w:w="1368" w:space="862"/>
            <w:col w:w="540" w:space="161"/>
            <w:col w:w="365" w:space="5224"/>
            <w:col w:w="3640"/>
          </w:cols>
        </w:sectPr>
      </w:pPr>
      <w:r>
        <w:rPr>
          <w:rFonts w:ascii="Arial" w:eastAsia="Arial" w:hAnsi="Arial" w:cs="Arial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ou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3"/>
          <w:sz w:val="6"/>
          <w:szCs w:val="6"/>
        </w:rPr>
        <w:t>hedu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1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e</w:t>
      </w:r>
    </w:p>
    <w:p w:rsidR="008D624D" w:rsidRDefault="00993037">
      <w:pPr>
        <w:spacing w:before="50" w:line="60" w:lineRule="exact"/>
        <w:jc w:val="right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sz w:val="6"/>
          <w:szCs w:val="6"/>
        </w:rPr>
        <w:lastRenderedPageBreak/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ou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on_de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4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l</w:t>
      </w:r>
    </w:p>
    <w:p w:rsidR="008D624D" w:rsidRDefault="00993037">
      <w:pPr>
        <w:spacing w:before="38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lastRenderedPageBreak/>
        <w:t>T</w:t>
      </w:r>
      <w:r>
        <w:rPr>
          <w:rFonts w:ascii="Arial" w:eastAsia="Arial" w:hAnsi="Arial" w:cs="Arial"/>
          <w:spacing w:val="-12"/>
          <w:w w:val="104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ou</w:t>
      </w:r>
      <w:r>
        <w:rPr>
          <w:rFonts w:ascii="Arial" w:eastAsia="Arial" w:hAnsi="Arial" w:cs="Arial"/>
          <w:spacing w:val="-2"/>
          <w:sz w:val="6"/>
          <w:szCs w:val="6"/>
          <w:u w:val="single" w:color="000000"/>
        </w:rPr>
        <w:t>r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_</w:t>
      </w:r>
      <w:r>
        <w:rPr>
          <w:rFonts w:ascii="Arial" w:eastAsia="Arial" w:hAnsi="Arial" w:cs="Arial"/>
          <w:spacing w:val="-6"/>
          <w:sz w:val="6"/>
          <w:szCs w:val="6"/>
          <w:u w:val="single" w:color="000000"/>
        </w:rPr>
        <w:t>s</w:t>
      </w:r>
      <w:r>
        <w:rPr>
          <w:rFonts w:ascii="Arial" w:eastAsia="Arial" w:hAnsi="Arial" w:cs="Arial"/>
          <w:sz w:val="6"/>
          <w:szCs w:val="6"/>
          <w:u w:val="single" w:color="000000"/>
        </w:rPr>
        <w:t>c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hedu</w:t>
      </w:r>
      <w:r>
        <w:rPr>
          <w:rFonts w:ascii="Arial" w:eastAsia="Arial" w:hAnsi="Arial" w:cs="Arial"/>
          <w:sz w:val="6"/>
          <w:szCs w:val="6"/>
          <w:u w:val="single" w:color="000000"/>
        </w:rPr>
        <w:t>l</w:t>
      </w:r>
      <w:r>
        <w:rPr>
          <w:rFonts w:ascii="Arial" w:eastAsia="Arial" w:hAnsi="Arial" w:cs="Arial"/>
          <w:spacing w:val="1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e_</w:t>
      </w:r>
      <w:r>
        <w:rPr>
          <w:rFonts w:ascii="Arial" w:eastAsia="Arial" w:hAnsi="Arial" w:cs="Arial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-13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d</w:t>
      </w:r>
    </w:p>
    <w:p w:rsidR="008D624D" w:rsidRDefault="00993037">
      <w:pPr>
        <w:spacing w:before="38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lastRenderedPageBreak/>
        <w:t>i</w:t>
      </w:r>
      <w:r>
        <w:rPr>
          <w:rFonts w:ascii="Arial" w:eastAsia="Arial" w:hAnsi="Arial" w:cs="Arial"/>
          <w:spacing w:val="-13"/>
          <w:w w:val="104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ege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r</w:t>
      </w:r>
    </w:p>
    <w:p w:rsidR="008D624D" w:rsidRDefault="00993037">
      <w:pPr>
        <w:spacing w:before="38"/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num="4" w:space="720" w:equalWidth="0">
            <w:col w:w="5497" w:space="2597"/>
            <w:col w:w="529" w:space="197"/>
            <w:col w:w="209" w:space="204"/>
            <w:col w:w="2927"/>
          </w:cols>
        </w:sectPr>
      </w:pPr>
      <w:r>
        <w:br w:type="column"/>
      </w:r>
      <w:r>
        <w:rPr>
          <w:rFonts w:ascii="Arial" w:eastAsia="Arial" w:hAnsi="Arial" w:cs="Arial"/>
          <w:spacing w:val="1"/>
          <w:w w:val="104"/>
          <w:sz w:val="6"/>
          <w:szCs w:val="6"/>
          <w:u w:val="single" w:color="000000"/>
        </w:rPr>
        <w:lastRenderedPageBreak/>
        <w:t>&lt;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p</w:t>
      </w:r>
      <w:r>
        <w:rPr>
          <w:rFonts w:ascii="Arial" w:eastAsia="Arial" w:hAnsi="Arial" w:cs="Arial"/>
          <w:spacing w:val="-6"/>
          <w:w w:val="104"/>
          <w:sz w:val="6"/>
          <w:szCs w:val="6"/>
          <w:u w:val="single" w:color="000000"/>
        </w:rPr>
        <w:t>k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&gt;</w:t>
      </w:r>
    </w:p>
    <w:p w:rsidR="008D624D" w:rsidRDefault="00993037">
      <w:pPr>
        <w:spacing w:before="38" w:line="40" w:lineRule="exact"/>
        <w:jc w:val="right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position w:val="-2"/>
          <w:sz w:val="6"/>
          <w:szCs w:val="6"/>
          <w:u w:val="single" w:color="000000"/>
        </w:rPr>
        <w:lastRenderedPageBreak/>
        <w:t>T</w:t>
      </w:r>
      <w:r>
        <w:rPr>
          <w:rFonts w:ascii="Arial" w:eastAsia="Arial" w:hAnsi="Arial" w:cs="Arial"/>
          <w:spacing w:val="-12"/>
          <w:w w:val="104"/>
          <w:position w:val="-2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position w:val="-2"/>
          <w:sz w:val="6"/>
          <w:szCs w:val="6"/>
          <w:u w:val="single" w:color="000000"/>
        </w:rPr>
        <w:t>ou</w:t>
      </w:r>
      <w:r>
        <w:rPr>
          <w:rFonts w:ascii="Arial" w:eastAsia="Arial" w:hAnsi="Arial" w:cs="Arial"/>
          <w:spacing w:val="-2"/>
          <w:position w:val="-2"/>
          <w:sz w:val="6"/>
          <w:szCs w:val="6"/>
          <w:u w:val="single" w:color="000000"/>
        </w:rPr>
        <w:t>r</w:t>
      </w:r>
      <w:r>
        <w:rPr>
          <w:rFonts w:ascii="Arial" w:eastAsia="Arial" w:hAnsi="Arial" w:cs="Arial"/>
          <w:spacing w:val="3"/>
          <w:position w:val="-2"/>
          <w:sz w:val="6"/>
          <w:szCs w:val="6"/>
          <w:u w:val="single" w:color="000000"/>
        </w:rPr>
        <w:t>_</w:t>
      </w:r>
      <w:r>
        <w:rPr>
          <w:rFonts w:ascii="Arial" w:eastAsia="Arial" w:hAnsi="Arial" w:cs="Arial"/>
          <w:spacing w:val="1"/>
          <w:position w:val="-2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-2"/>
          <w:position w:val="-2"/>
          <w:sz w:val="6"/>
          <w:szCs w:val="6"/>
          <w:u w:val="single" w:color="000000"/>
        </w:rPr>
        <w:t>r</w:t>
      </w:r>
      <w:r>
        <w:rPr>
          <w:rFonts w:ascii="Arial" w:eastAsia="Arial" w:hAnsi="Arial" w:cs="Arial"/>
          <w:spacing w:val="3"/>
          <w:position w:val="-2"/>
          <w:sz w:val="6"/>
          <w:szCs w:val="6"/>
          <w:u w:val="single" w:color="000000"/>
        </w:rPr>
        <w:t>an</w:t>
      </w:r>
      <w:r>
        <w:rPr>
          <w:rFonts w:ascii="Arial" w:eastAsia="Arial" w:hAnsi="Arial" w:cs="Arial"/>
          <w:spacing w:val="-6"/>
          <w:position w:val="-2"/>
          <w:sz w:val="6"/>
          <w:szCs w:val="6"/>
          <w:u w:val="single" w:color="000000"/>
        </w:rPr>
        <w:t>s</w:t>
      </w:r>
      <w:r>
        <w:rPr>
          <w:rFonts w:ascii="Arial" w:eastAsia="Arial" w:hAnsi="Arial" w:cs="Arial"/>
          <w:spacing w:val="3"/>
          <w:position w:val="-2"/>
          <w:sz w:val="6"/>
          <w:szCs w:val="6"/>
          <w:u w:val="single" w:color="000000"/>
        </w:rPr>
        <w:t>_de</w:t>
      </w:r>
      <w:r>
        <w:rPr>
          <w:rFonts w:ascii="Arial" w:eastAsia="Arial" w:hAnsi="Arial" w:cs="Arial"/>
          <w:spacing w:val="1"/>
          <w:position w:val="-2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position w:val="-2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3"/>
          <w:position w:val="-2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position w:val="-2"/>
          <w:sz w:val="6"/>
          <w:szCs w:val="6"/>
          <w:u w:val="single" w:color="000000"/>
        </w:rPr>
        <w:t>l</w:t>
      </w:r>
      <w:r>
        <w:rPr>
          <w:rFonts w:ascii="Arial" w:eastAsia="Arial" w:hAnsi="Arial" w:cs="Arial"/>
          <w:spacing w:val="-13"/>
          <w:position w:val="-2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position w:val="-2"/>
          <w:sz w:val="6"/>
          <w:szCs w:val="6"/>
          <w:u w:val="single" w:color="000000"/>
        </w:rPr>
        <w:t>_</w:t>
      </w:r>
      <w:r>
        <w:rPr>
          <w:rFonts w:ascii="Arial" w:eastAsia="Arial" w:hAnsi="Arial" w:cs="Arial"/>
          <w:position w:val="-2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-13"/>
          <w:position w:val="-2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w w:val="104"/>
          <w:position w:val="-2"/>
          <w:sz w:val="6"/>
          <w:szCs w:val="6"/>
          <w:u w:val="single" w:color="000000"/>
        </w:rPr>
        <w:t>d</w:t>
      </w:r>
    </w:p>
    <w:p w:rsidR="008D624D" w:rsidRDefault="00993037">
      <w:pPr>
        <w:spacing w:before="38" w:line="4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position w:val="-2"/>
          <w:sz w:val="6"/>
          <w:szCs w:val="6"/>
          <w:u w:val="single" w:color="000000"/>
        </w:rPr>
        <w:lastRenderedPageBreak/>
        <w:t>i</w:t>
      </w:r>
      <w:r>
        <w:rPr>
          <w:rFonts w:ascii="Arial" w:eastAsia="Arial" w:hAnsi="Arial" w:cs="Arial"/>
          <w:spacing w:val="-13"/>
          <w:w w:val="104"/>
          <w:position w:val="-2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w w:val="104"/>
          <w:position w:val="-2"/>
          <w:sz w:val="6"/>
          <w:szCs w:val="6"/>
          <w:u w:val="single" w:color="000000"/>
        </w:rPr>
        <w:t>n</w:t>
      </w:r>
      <w:r>
        <w:rPr>
          <w:rFonts w:ascii="Arial" w:eastAsia="Arial" w:hAnsi="Arial" w:cs="Arial"/>
          <w:spacing w:val="1"/>
          <w:w w:val="104"/>
          <w:position w:val="-2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w w:val="104"/>
          <w:position w:val="-2"/>
          <w:sz w:val="6"/>
          <w:szCs w:val="6"/>
          <w:u w:val="single" w:color="000000"/>
        </w:rPr>
        <w:t>ege</w:t>
      </w:r>
      <w:r>
        <w:rPr>
          <w:rFonts w:ascii="Arial" w:eastAsia="Arial" w:hAnsi="Arial" w:cs="Arial"/>
          <w:w w:val="104"/>
          <w:position w:val="-2"/>
          <w:sz w:val="6"/>
          <w:szCs w:val="6"/>
          <w:u w:val="single" w:color="000000"/>
        </w:rPr>
        <w:t>r</w:t>
      </w:r>
    </w:p>
    <w:p w:rsidR="008D624D" w:rsidRDefault="00993037">
      <w:pPr>
        <w:spacing w:before="38" w:line="4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1"/>
          <w:w w:val="104"/>
          <w:position w:val="-2"/>
          <w:sz w:val="6"/>
          <w:szCs w:val="6"/>
          <w:u w:val="single" w:color="000000"/>
        </w:rPr>
        <w:lastRenderedPageBreak/>
        <w:t>&lt;</w:t>
      </w:r>
      <w:r>
        <w:rPr>
          <w:rFonts w:ascii="Arial" w:eastAsia="Arial" w:hAnsi="Arial" w:cs="Arial"/>
          <w:spacing w:val="3"/>
          <w:w w:val="104"/>
          <w:position w:val="-2"/>
          <w:sz w:val="6"/>
          <w:szCs w:val="6"/>
          <w:u w:val="single" w:color="000000"/>
        </w:rPr>
        <w:t>p</w:t>
      </w:r>
      <w:r>
        <w:rPr>
          <w:rFonts w:ascii="Arial" w:eastAsia="Arial" w:hAnsi="Arial" w:cs="Arial"/>
          <w:spacing w:val="-6"/>
          <w:w w:val="104"/>
          <w:position w:val="-2"/>
          <w:sz w:val="6"/>
          <w:szCs w:val="6"/>
          <w:u w:val="single" w:color="000000"/>
        </w:rPr>
        <w:t>k</w:t>
      </w:r>
      <w:r>
        <w:rPr>
          <w:rFonts w:ascii="Arial" w:eastAsia="Arial" w:hAnsi="Arial" w:cs="Arial"/>
          <w:w w:val="104"/>
          <w:position w:val="-2"/>
          <w:sz w:val="6"/>
          <w:szCs w:val="6"/>
          <w:u w:val="single" w:color="000000"/>
        </w:rPr>
        <w:t>&gt;</w:t>
      </w:r>
    </w:p>
    <w:p w:rsidR="008D624D" w:rsidRDefault="00993037">
      <w:pPr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ou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-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og_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d</w:t>
      </w:r>
    </w:p>
    <w:p w:rsidR="008D624D" w:rsidRDefault="00993037">
      <w:pPr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</w:t>
      </w:r>
    </w:p>
    <w:p w:rsidR="008D624D" w:rsidRDefault="00993037">
      <w:pPr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num="6" w:space="720" w:equalWidth="0">
            <w:col w:w="4961" w:space="460"/>
            <w:col w:w="209" w:space="167"/>
            <w:col w:w="137" w:space="2160"/>
            <w:col w:w="485" w:space="241"/>
            <w:col w:w="209" w:space="204"/>
            <w:col w:w="2927"/>
          </w:cols>
        </w:sectPr>
      </w:pPr>
      <w:r>
        <w:br w:type="column"/>
      </w:r>
      <w:r>
        <w:rPr>
          <w:rFonts w:ascii="Arial" w:eastAsia="Arial" w:hAnsi="Arial" w:cs="Arial"/>
          <w:spacing w:val="1"/>
          <w:w w:val="104"/>
          <w:sz w:val="6"/>
          <w:szCs w:val="6"/>
        </w:rPr>
        <w:lastRenderedPageBreak/>
        <w:t>&lt;f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k</w:t>
      </w:r>
      <w:r>
        <w:rPr>
          <w:rFonts w:ascii="Arial" w:eastAsia="Arial" w:hAnsi="Arial" w:cs="Arial"/>
          <w:w w:val="104"/>
          <w:sz w:val="6"/>
          <w:szCs w:val="6"/>
        </w:rPr>
        <w:t>&gt;</w:t>
      </w:r>
    </w:p>
    <w:p w:rsidR="008D624D" w:rsidRDefault="00993037">
      <w:pPr>
        <w:spacing w:before="27"/>
        <w:ind w:left="727"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4"/>
          <w:sz w:val="6"/>
          <w:szCs w:val="6"/>
        </w:rPr>
        <w:lastRenderedPageBreak/>
        <w:t>M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e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-1"/>
          <w:sz w:val="6"/>
          <w:szCs w:val="6"/>
        </w:rPr>
        <w:t>H</w:t>
      </w:r>
      <w:r>
        <w:rPr>
          <w:rFonts w:ascii="Arial" w:eastAsia="Arial" w:hAnsi="Arial" w:cs="Arial"/>
          <w:spacing w:val="3"/>
          <w:sz w:val="6"/>
          <w:szCs w:val="6"/>
        </w:rPr>
        <w:t>o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e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s</w:t>
      </w:r>
    </w:p>
    <w:p w:rsidR="008D624D" w:rsidRDefault="00993037">
      <w:pPr>
        <w:spacing w:before="33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ou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on_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d</w:t>
      </w:r>
    </w:p>
    <w:p w:rsidR="008D624D" w:rsidRDefault="00993037">
      <w:pPr>
        <w:spacing w:before="33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</w:t>
      </w:r>
    </w:p>
    <w:p w:rsidR="008D624D" w:rsidRDefault="00993037">
      <w:pPr>
        <w:spacing w:before="33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1"/>
          <w:w w:val="104"/>
          <w:sz w:val="6"/>
          <w:szCs w:val="6"/>
        </w:rPr>
        <w:lastRenderedPageBreak/>
        <w:t>&lt;f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k</w:t>
      </w:r>
      <w:r>
        <w:rPr>
          <w:rFonts w:ascii="Arial" w:eastAsia="Arial" w:hAnsi="Arial" w:cs="Arial"/>
          <w:w w:val="104"/>
          <w:sz w:val="6"/>
          <w:szCs w:val="6"/>
        </w:rPr>
        <w:t>&gt;</w:t>
      </w:r>
    </w:p>
    <w:p w:rsidR="008D624D" w:rsidRDefault="00993037">
      <w:pPr>
        <w:spacing w:line="60" w:lineRule="exact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ou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3"/>
          <w:sz w:val="6"/>
          <w:szCs w:val="6"/>
        </w:rPr>
        <w:t>hedu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e_</w:t>
      </w:r>
      <w:r>
        <w:rPr>
          <w:rFonts w:ascii="Arial" w:eastAsia="Arial" w:hAnsi="Arial" w:cs="Arial"/>
          <w:spacing w:val="4"/>
          <w:sz w:val="6"/>
          <w:szCs w:val="6"/>
        </w:rPr>
        <w:t>m</w:t>
      </w:r>
      <w:r>
        <w:rPr>
          <w:rFonts w:ascii="Arial" w:eastAsia="Arial" w:hAnsi="Arial" w:cs="Arial"/>
          <w:spacing w:val="3"/>
          <w:sz w:val="6"/>
          <w:szCs w:val="6"/>
        </w:rPr>
        <w:t>u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-5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 xml:space="preserve">i    </w:t>
      </w:r>
      <w:r>
        <w:rPr>
          <w:rFonts w:ascii="Arial" w:eastAsia="Arial" w:hAnsi="Arial" w:cs="Arial"/>
          <w:spacing w:val="6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100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12" w:line="40" w:lineRule="exact"/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num="5" w:space="720" w:equalWidth="0">
            <w:col w:w="1146" w:space="3242"/>
            <w:col w:w="585" w:space="448"/>
            <w:col w:w="209" w:space="167"/>
            <w:col w:w="118" w:space="2179"/>
            <w:col w:w="4066"/>
          </w:cols>
        </w:sectPr>
      </w:pPr>
      <w:r>
        <w:rPr>
          <w:rFonts w:ascii="Arial" w:eastAsia="Arial" w:hAnsi="Arial" w:cs="Arial"/>
          <w:w w:val="104"/>
          <w:position w:val="-2"/>
          <w:sz w:val="6"/>
          <w:szCs w:val="6"/>
        </w:rPr>
        <w:t>T</w:t>
      </w:r>
      <w:r>
        <w:rPr>
          <w:rFonts w:ascii="Arial" w:eastAsia="Arial" w:hAnsi="Arial" w:cs="Arial"/>
          <w:spacing w:val="-11"/>
          <w:position w:val="-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ou</w:t>
      </w:r>
      <w:r>
        <w:rPr>
          <w:rFonts w:ascii="Arial" w:eastAsia="Arial" w:hAnsi="Arial" w:cs="Arial"/>
          <w:spacing w:val="-2"/>
          <w:position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_</w:t>
      </w:r>
      <w:r>
        <w:rPr>
          <w:rFonts w:ascii="Arial" w:eastAsia="Arial" w:hAnsi="Arial" w:cs="Arial"/>
          <w:spacing w:val="-6"/>
          <w:position w:val="-2"/>
          <w:sz w:val="6"/>
          <w:szCs w:val="6"/>
        </w:rPr>
        <w:t>s</w:t>
      </w:r>
      <w:r>
        <w:rPr>
          <w:rFonts w:ascii="Arial" w:eastAsia="Arial" w:hAnsi="Arial" w:cs="Arial"/>
          <w:position w:val="-2"/>
          <w:sz w:val="6"/>
          <w:szCs w:val="6"/>
        </w:rPr>
        <w:t>c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hedu</w:t>
      </w:r>
      <w:r>
        <w:rPr>
          <w:rFonts w:ascii="Arial" w:eastAsia="Arial" w:hAnsi="Arial" w:cs="Arial"/>
          <w:position w:val="-2"/>
          <w:sz w:val="6"/>
          <w:szCs w:val="6"/>
        </w:rPr>
        <w:t>l</w:t>
      </w:r>
      <w:r>
        <w:rPr>
          <w:rFonts w:ascii="Arial" w:eastAsia="Arial" w:hAnsi="Arial" w:cs="Arial"/>
          <w:spacing w:val="1"/>
          <w:position w:val="-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e_</w:t>
      </w:r>
      <w:r>
        <w:rPr>
          <w:rFonts w:ascii="Arial" w:eastAsia="Arial" w:hAnsi="Arial" w:cs="Arial"/>
          <w:spacing w:val="-6"/>
          <w:position w:val="-2"/>
          <w:sz w:val="6"/>
          <w:szCs w:val="6"/>
        </w:rPr>
        <w:t>s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e</w:t>
      </w:r>
      <w:r>
        <w:rPr>
          <w:rFonts w:ascii="Arial" w:eastAsia="Arial" w:hAnsi="Arial" w:cs="Arial"/>
          <w:position w:val="-2"/>
          <w:sz w:val="6"/>
          <w:szCs w:val="6"/>
        </w:rPr>
        <w:t>l</w:t>
      </w:r>
      <w:r>
        <w:rPr>
          <w:rFonts w:ascii="Arial" w:eastAsia="Arial" w:hAnsi="Arial" w:cs="Arial"/>
          <w:spacing w:val="-6"/>
          <w:position w:val="-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e</w:t>
      </w:r>
      <w:r>
        <w:rPr>
          <w:rFonts w:ascii="Arial" w:eastAsia="Arial" w:hAnsi="Arial" w:cs="Arial"/>
          <w:spacing w:val="-6"/>
          <w:position w:val="-2"/>
          <w:sz w:val="6"/>
          <w:szCs w:val="6"/>
        </w:rPr>
        <w:t>s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a</w:t>
      </w:r>
      <w:r>
        <w:rPr>
          <w:rFonts w:ascii="Arial" w:eastAsia="Arial" w:hAnsi="Arial" w:cs="Arial"/>
          <w:position w:val="-2"/>
          <w:sz w:val="6"/>
          <w:szCs w:val="6"/>
        </w:rPr>
        <w:t xml:space="preserve">i  </w:t>
      </w:r>
      <w:r>
        <w:rPr>
          <w:rFonts w:ascii="Arial" w:eastAsia="Arial" w:hAnsi="Arial" w:cs="Arial"/>
          <w:spacing w:val="10"/>
          <w:position w:val="-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position w:val="-2"/>
          <w:sz w:val="6"/>
          <w:szCs w:val="6"/>
        </w:rPr>
        <w:t>v</w:t>
      </w:r>
      <w:r>
        <w:rPr>
          <w:rFonts w:ascii="Arial" w:eastAsia="Arial" w:hAnsi="Arial" w:cs="Arial"/>
          <w:spacing w:val="3"/>
          <w:w w:val="104"/>
          <w:position w:val="-2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position w:val="-2"/>
          <w:sz w:val="6"/>
          <w:szCs w:val="6"/>
        </w:rPr>
        <w:t>r</w:t>
      </w:r>
      <w:r>
        <w:rPr>
          <w:rFonts w:ascii="Arial" w:eastAsia="Arial" w:hAnsi="Arial" w:cs="Arial"/>
          <w:w w:val="104"/>
          <w:position w:val="-2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position w:val="-2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position w:val="-2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position w:val="-2"/>
          <w:sz w:val="6"/>
          <w:szCs w:val="6"/>
        </w:rPr>
        <w:t>100</w:t>
      </w:r>
      <w:r>
        <w:rPr>
          <w:rFonts w:ascii="Arial" w:eastAsia="Arial" w:hAnsi="Arial" w:cs="Arial"/>
          <w:w w:val="104"/>
          <w:position w:val="-2"/>
          <w:sz w:val="6"/>
          <w:szCs w:val="6"/>
        </w:rPr>
        <w:t>)</w:t>
      </w:r>
    </w:p>
    <w:p w:rsidR="008D624D" w:rsidRDefault="00993037">
      <w:pPr>
        <w:spacing w:before="3" w:line="80" w:lineRule="atLeast"/>
        <w:ind w:left="189" w:right="-1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-1"/>
          <w:w w:val="104"/>
          <w:sz w:val="6"/>
          <w:szCs w:val="6"/>
          <w:u w:val="single" w:color="000000"/>
        </w:rPr>
        <w:lastRenderedPageBreak/>
        <w:t>H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o</w:t>
      </w:r>
      <w:r>
        <w:rPr>
          <w:rFonts w:ascii="Arial" w:eastAsia="Arial" w:hAnsi="Arial" w:cs="Arial"/>
          <w:spacing w:val="1"/>
          <w:w w:val="104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e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l</w:t>
      </w:r>
      <w:r>
        <w:rPr>
          <w:rFonts w:ascii="Arial" w:eastAsia="Arial" w:hAnsi="Arial" w:cs="Arial"/>
          <w:spacing w:val="-13"/>
          <w:w w:val="104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_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-13"/>
          <w:w w:val="104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z w:val="6"/>
          <w:szCs w:val="6"/>
          <w:u w:val="single" w:color="000000"/>
        </w:rPr>
        <w:t>d</w:t>
      </w:r>
      <w:r>
        <w:rPr>
          <w:rFonts w:ascii="Arial" w:eastAsia="Arial" w:hAnsi="Arial" w:cs="Arial"/>
          <w:spacing w:val="2"/>
          <w:sz w:val="6"/>
          <w:szCs w:val="6"/>
        </w:rPr>
        <w:t xml:space="preserve"> </w:t>
      </w:r>
      <w:r>
        <w:rPr>
          <w:rFonts w:ascii="Arial" w:eastAsia="Arial" w:hAnsi="Arial" w:cs="Arial"/>
          <w:spacing w:val="-1"/>
          <w:sz w:val="6"/>
          <w:szCs w:val="6"/>
        </w:rPr>
        <w:t>C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w w:val="104"/>
          <w:sz w:val="6"/>
          <w:szCs w:val="6"/>
        </w:rPr>
        <w:t>y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z w:val="6"/>
          <w:szCs w:val="6"/>
        </w:rPr>
        <w:t>d</w:t>
      </w:r>
      <w:r>
        <w:rPr>
          <w:rFonts w:ascii="Arial" w:eastAsia="Arial" w:hAnsi="Arial" w:cs="Arial"/>
          <w:spacing w:val="2"/>
          <w:sz w:val="6"/>
          <w:szCs w:val="6"/>
        </w:rPr>
        <w:t xml:space="preserve"> </w:t>
      </w:r>
      <w:r>
        <w:rPr>
          <w:rFonts w:ascii="Arial" w:eastAsia="Arial" w:hAnsi="Arial" w:cs="Arial"/>
          <w:spacing w:val="-1"/>
          <w:sz w:val="6"/>
          <w:szCs w:val="6"/>
        </w:rPr>
        <w:t>H</w:t>
      </w:r>
      <w:r>
        <w:rPr>
          <w:rFonts w:ascii="Arial" w:eastAsia="Arial" w:hAnsi="Arial" w:cs="Arial"/>
          <w:spacing w:val="3"/>
          <w:sz w:val="6"/>
          <w:szCs w:val="6"/>
        </w:rPr>
        <w:t>o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e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od</w:t>
      </w:r>
      <w:r>
        <w:rPr>
          <w:rFonts w:ascii="Arial" w:eastAsia="Arial" w:hAnsi="Arial" w:cs="Arial"/>
          <w:w w:val="104"/>
          <w:sz w:val="6"/>
          <w:szCs w:val="6"/>
        </w:rPr>
        <w:t>e</w:t>
      </w:r>
    </w:p>
    <w:p w:rsidR="008D624D" w:rsidRDefault="00993037">
      <w:pPr>
        <w:spacing w:before="5" w:line="80" w:lineRule="exact"/>
        <w:ind w:right="-10"/>
        <w:jc w:val="both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lastRenderedPageBreak/>
        <w:t>i</w:t>
      </w:r>
      <w:r>
        <w:rPr>
          <w:rFonts w:ascii="Arial" w:eastAsia="Arial" w:hAnsi="Arial" w:cs="Arial"/>
          <w:spacing w:val="-13"/>
          <w:w w:val="104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n</w:t>
      </w:r>
      <w:r>
        <w:rPr>
          <w:rFonts w:ascii="Arial" w:eastAsia="Arial" w:hAnsi="Arial" w:cs="Arial"/>
          <w:spacing w:val="1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ege</w:t>
      </w:r>
      <w:r>
        <w:rPr>
          <w:rFonts w:ascii="Arial" w:eastAsia="Arial" w:hAnsi="Arial" w:cs="Arial"/>
          <w:sz w:val="6"/>
          <w:szCs w:val="6"/>
          <w:u w:val="single" w:color="000000"/>
        </w:rPr>
        <w:t>r</w:t>
      </w:r>
      <w:r>
        <w:rPr>
          <w:rFonts w:ascii="Arial" w:eastAsia="Arial" w:hAnsi="Arial" w:cs="Arial"/>
          <w:spacing w:val="7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 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20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14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1"/>
          <w:w w:val="104"/>
          <w:sz w:val="6"/>
          <w:szCs w:val="6"/>
          <w:u w:val="single" w:color="000000"/>
        </w:rPr>
        <w:lastRenderedPageBreak/>
        <w:t>&lt;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p</w:t>
      </w:r>
      <w:r>
        <w:rPr>
          <w:rFonts w:ascii="Arial" w:eastAsia="Arial" w:hAnsi="Arial" w:cs="Arial"/>
          <w:spacing w:val="-6"/>
          <w:w w:val="104"/>
          <w:sz w:val="6"/>
          <w:szCs w:val="6"/>
          <w:u w:val="single" w:color="000000"/>
        </w:rPr>
        <w:t>k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&gt;</w:t>
      </w:r>
    </w:p>
    <w:p w:rsidR="008D624D" w:rsidRDefault="00993037">
      <w:pPr>
        <w:spacing w:before="12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1"/>
          <w:w w:val="104"/>
          <w:sz w:val="6"/>
          <w:szCs w:val="6"/>
        </w:rPr>
        <w:t>&lt;f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k</w:t>
      </w:r>
      <w:r>
        <w:rPr>
          <w:rFonts w:ascii="Arial" w:eastAsia="Arial" w:hAnsi="Arial" w:cs="Arial"/>
          <w:w w:val="104"/>
          <w:sz w:val="6"/>
          <w:szCs w:val="6"/>
        </w:rPr>
        <w:t>&gt;</w:t>
      </w:r>
    </w:p>
    <w:p w:rsidR="008D624D" w:rsidRDefault="00993037">
      <w:pPr>
        <w:spacing w:before="2" w:line="100" w:lineRule="exact"/>
        <w:rPr>
          <w:sz w:val="10"/>
          <w:szCs w:val="10"/>
        </w:rPr>
      </w:pPr>
      <w:r>
        <w:br w:type="column"/>
      </w:r>
    </w:p>
    <w:p w:rsidR="008D624D" w:rsidRDefault="00993037">
      <w:pPr>
        <w:ind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4"/>
          <w:sz w:val="6"/>
          <w:szCs w:val="6"/>
        </w:rPr>
        <w:t>M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e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-1"/>
          <w:sz w:val="6"/>
          <w:szCs w:val="6"/>
        </w:rPr>
        <w:t>C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1"/>
          <w:sz w:val="6"/>
          <w:szCs w:val="6"/>
        </w:rPr>
        <w:t xml:space="preserve"> 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w w:val="104"/>
          <w:sz w:val="6"/>
          <w:szCs w:val="6"/>
        </w:rPr>
        <w:t>y</w:t>
      </w:r>
    </w:p>
    <w:p w:rsidR="008D624D" w:rsidRDefault="00993037">
      <w:pPr>
        <w:spacing w:line="60" w:lineRule="exact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ou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_de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3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_da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w w:val="104"/>
          <w:sz w:val="6"/>
          <w:szCs w:val="6"/>
        </w:rPr>
        <w:t>e</w:t>
      </w:r>
    </w:p>
    <w:p w:rsidR="008D624D" w:rsidRDefault="00993037">
      <w:pPr>
        <w:spacing w:before="12"/>
        <w:ind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ou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_de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3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_p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e_a</w:t>
      </w:r>
      <w:r>
        <w:rPr>
          <w:rFonts w:ascii="Arial" w:eastAsia="Arial" w:hAnsi="Arial" w:cs="Arial"/>
          <w:spacing w:val="-1"/>
          <w:w w:val="104"/>
          <w:sz w:val="6"/>
          <w:szCs w:val="6"/>
        </w:rPr>
        <w:t>w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w w:val="104"/>
          <w:sz w:val="6"/>
          <w:szCs w:val="6"/>
        </w:rPr>
        <w:t>l</w:t>
      </w:r>
    </w:p>
    <w:p w:rsidR="008D624D" w:rsidRDefault="00993037">
      <w:pPr>
        <w:spacing w:before="12" w:line="40" w:lineRule="exact"/>
        <w:ind w:right="-23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position w:val="-2"/>
          <w:sz w:val="6"/>
          <w:szCs w:val="6"/>
        </w:rPr>
        <w:t>T</w:t>
      </w:r>
      <w:r>
        <w:rPr>
          <w:rFonts w:ascii="Arial" w:eastAsia="Arial" w:hAnsi="Arial" w:cs="Arial"/>
          <w:spacing w:val="-11"/>
          <w:position w:val="-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ou</w:t>
      </w:r>
      <w:r>
        <w:rPr>
          <w:rFonts w:ascii="Arial" w:eastAsia="Arial" w:hAnsi="Arial" w:cs="Arial"/>
          <w:spacing w:val="-2"/>
          <w:position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_</w:t>
      </w:r>
      <w:r>
        <w:rPr>
          <w:rFonts w:ascii="Arial" w:eastAsia="Arial" w:hAnsi="Arial" w:cs="Arial"/>
          <w:spacing w:val="1"/>
          <w:position w:val="-2"/>
          <w:sz w:val="6"/>
          <w:szCs w:val="6"/>
        </w:rPr>
        <w:t>t</w:t>
      </w:r>
      <w:r>
        <w:rPr>
          <w:rFonts w:ascii="Arial" w:eastAsia="Arial" w:hAnsi="Arial" w:cs="Arial"/>
          <w:spacing w:val="-2"/>
          <w:position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an</w:t>
      </w:r>
      <w:r>
        <w:rPr>
          <w:rFonts w:ascii="Arial" w:eastAsia="Arial" w:hAnsi="Arial" w:cs="Arial"/>
          <w:spacing w:val="-6"/>
          <w:position w:val="-2"/>
          <w:sz w:val="6"/>
          <w:szCs w:val="6"/>
        </w:rPr>
        <w:t>s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_de</w:t>
      </w:r>
      <w:r>
        <w:rPr>
          <w:rFonts w:ascii="Arial" w:eastAsia="Arial" w:hAnsi="Arial" w:cs="Arial"/>
          <w:spacing w:val="1"/>
          <w:position w:val="-2"/>
          <w:sz w:val="6"/>
          <w:szCs w:val="6"/>
        </w:rPr>
        <w:t>t</w:t>
      </w:r>
      <w:r>
        <w:rPr>
          <w:rFonts w:ascii="Arial" w:eastAsia="Arial" w:hAnsi="Arial" w:cs="Arial"/>
          <w:position w:val="-2"/>
          <w:sz w:val="6"/>
          <w:szCs w:val="6"/>
        </w:rPr>
        <w:t>i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position w:val="-2"/>
          <w:sz w:val="6"/>
          <w:szCs w:val="6"/>
        </w:rPr>
        <w:t>l</w:t>
      </w:r>
      <w:r>
        <w:rPr>
          <w:rFonts w:ascii="Arial" w:eastAsia="Arial" w:hAnsi="Arial" w:cs="Arial"/>
          <w:spacing w:val="-12"/>
          <w:position w:val="-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position w:val="-2"/>
          <w:sz w:val="6"/>
          <w:szCs w:val="6"/>
        </w:rPr>
        <w:t>_p</w:t>
      </w:r>
      <w:r>
        <w:rPr>
          <w:rFonts w:ascii="Arial" w:eastAsia="Arial" w:hAnsi="Arial" w:cs="Arial"/>
          <w:spacing w:val="-2"/>
          <w:w w:val="104"/>
          <w:position w:val="-2"/>
          <w:sz w:val="6"/>
          <w:szCs w:val="6"/>
        </w:rPr>
        <w:t>r</w:t>
      </w:r>
      <w:r>
        <w:rPr>
          <w:rFonts w:ascii="Arial" w:eastAsia="Arial" w:hAnsi="Arial" w:cs="Arial"/>
          <w:w w:val="104"/>
          <w:position w:val="-2"/>
          <w:sz w:val="6"/>
          <w:szCs w:val="6"/>
        </w:rPr>
        <w:t>i</w:t>
      </w:r>
      <w:r>
        <w:rPr>
          <w:rFonts w:ascii="Arial" w:eastAsia="Arial" w:hAnsi="Arial" w:cs="Arial"/>
          <w:spacing w:val="-12"/>
          <w:position w:val="-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position w:val="-2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position w:val="-2"/>
          <w:sz w:val="6"/>
          <w:szCs w:val="6"/>
        </w:rPr>
        <w:t>e_</w:t>
      </w:r>
      <w:r>
        <w:rPr>
          <w:rFonts w:ascii="Arial" w:eastAsia="Arial" w:hAnsi="Arial" w:cs="Arial"/>
          <w:spacing w:val="1"/>
          <w:w w:val="104"/>
          <w:position w:val="-2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position w:val="-2"/>
          <w:sz w:val="6"/>
          <w:szCs w:val="6"/>
        </w:rPr>
        <w:t>o</w:t>
      </w:r>
      <w:r>
        <w:rPr>
          <w:rFonts w:ascii="Arial" w:eastAsia="Arial" w:hAnsi="Arial" w:cs="Arial"/>
          <w:spacing w:val="1"/>
          <w:w w:val="104"/>
          <w:position w:val="-2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position w:val="-2"/>
          <w:sz w:val="6"/>
          <w:szCs w:val="6"/>
        </w:rPr>
        <w:t>a</w:t>
      </w:r>
      <w:r>
        <w:rPr>
          <w:rFonts w:ascii="Arial" w:eastAsia="Arial" w:hAnsi="Arial" w:cs="Arial"/>
          <w:w w:val="104"/>
          <w:position w:val="-2"/>
          <w:sz w:val="6"/>
          <w:szCs w:val="6"/>
        </w:rPr>
        <w:t>l</w:t>
      </w:r>
    </w:p>
    <w:p w:rsidR="008D624D" w:rsidRDefault="00993037">
      <w:pPr>
        <w:spacing w:line="60" w:lineRule="exact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3"/>
          <w:w w:val="104"/>
          <w:sz w:val="6"/>
          <w:szCs w:val="6"/>
        </w:rPr>
        <w:lastRenderedPageBreak/>
        <w:t>da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w w:val="104"/>
          <w:sz w:val="6"/>
          <w:szCs w:val="6"/>
        </w:rPr>
        <w:t>e</w:t>
      </w:r>
    </w:p>
    <w:p w:rsidR="008D624D" w:rsidRDefault="00993037">
      <w:pPr>
        <w:spacing w:before="12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sz w:val="6"/>
          <w:szCs w:val="6"/>
        </w:rPr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20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12" w:line="40" w:lineRule="exact"/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num="6" w:space="720" w:equalWidth="0">
            <w:col w:w="524" w:space="191"/>
            <w:col w:w="240" w:space="173"/>
            <w:col w:w="137" w:space="1040"/>
            <w:col w:w="344" w:space="1740"/>
            <w:col w:w="833" w:space="200"/>
            <w:col w:w="6738"/>
          </w:cols>
        </w:sectPr>
      </w:pPr>
      <w:r>
        <w:rPr>
          <w:rFonts w:ascii="Arial" w:eastAsia="Arial" w:hAnsi="Arial" w:cs="Arial"/>
          <w:w w:val="104"/>
          <w:position w:val="-2"/>
          <w:sz w:val="6"/>
          <w:szCs w:val="6"/>
        </w:rPr>
        <w:t>v</w:t>
      </w:r>
      <w:r>
        <w:rPr>
          <w:rFonts w:ascii="Arial" w:eastAsia="Arial" w:hAnsi="Arial" w:cs="Arial"/>
          <w:spacing w:val="3"/>
          <w:w w:val="104"/>
          <w:position w:val="-2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position w:val="-2"/>
          <w:sz w:val="6"/>
          <w:szCs w:val="6"/>
        </w:rPr>
        <w:t>r</w:t>
      </w:r>
      <w:r>
        <w:rPr>
          <w:rFonts w:ascii="Arial" w:eastAsia="Arial" w:hAnsi="Arial" w:cs="Arial"/>
          <w:w w:val="104"/>
          <w:position w:val="-2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position w:val="-2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position w:val="-2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position w:val="-2"/>
          <w:sz w:val="6"/>
          <w:szCs w:val="6"/>
        </w:rPr>
        <w:t>20</w:t>
      </w:r>
      <w:r>
        <w:rPr>
          <w:rFonts w:ascii="Arial" w:eastAsia="Arial" w:hAnsi="Arial" w:cs="Arial"/>
          <w:w w:val="104"/>
          <w:position w:val="-2"/>
          <w:sz w:val="6"/>
          <w:szCs w:val="6"/>
        </w:rPr>
        <w:t>)</w:t>
      </w:r>
    </w:p>
    <w:p w:rsidR="008D624D" w:rsidRDefault="00993037">
      <w:pPr>
        <w:spacing w:before="9" w:line="20" w:lineRule="exact"/>
        <w:ind w:left="189"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-1"/>
          <w:position w:val="-3"/>
          <w:sz w:val="6"/>
          <w:szCs w:val="6"/>
        </w:rPr>
        <w:lastRenderedPageBreak/>
        <w:t>H</w:t>
      </w:r>
      <w:r>
        <w:rPr>
          <w:rFonts w:ascii="Arial" w:eastAsia="Arial" w:hAnsi="Arial" w:cs="Arial"/>
          <w:spacing w:val="3"/>
          <w:position w:val="-3"/>
          <w:sz w:val="6"/>
          <w:szCs w:val="6"/>
        </w:rPr>
        <w:t>o</w:t>
      </w:r>
      <w:r>
        <w:rPr>
          <w:rFonts w:ascii="Arial" w:eastAsia="Arial" w:hAnsi="Arial" w:cs="Arial"/>
          <w:spacing w:val="1"/>
          <w:position w:val="-3"/>
          <w:sz w:val="6"/>
          <w:szCs w:val="6"/>
        </w:rPr>
        <w:t>t</w:t>
      </w:r>
      <w:r>
        <w:rPr>
          <w:rFonts w:ascii="Arial" w:eastAsia="Arial" w:hAnsi="Arial" w:cs="Arial"/>
          <w:spacing w:val="3"/>
          <w:position w:val="-3"/>
          <w:sz w:val="6"/>
          <w:szCs w:val="6"/>
        </w:rPr>
        <w:t>e</w:t>
      </w:r>
      <w:r>
        <w:rPr>
          <w:rFonts w:ascii="Arial" w:eastAsia="Arial" w:hAnsi="Arial" w:cs="Arial"/>
          <w:position w:val="-3"/>
          <w:sz w:val="6"/>
          <w:szCs w:val="6"/>
        </w:rPr>
        <w:t>l</w:t>
      </w:r>
      <w:r>
        <w:rPr>
          <w:rFonts w:ascii="Arial" w:eastAsia="Arial" w:hAnsi="Arial" w:cs="Arial"/>
          <w:spacing w:val="-6"/>
          <w:position w:val="-3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position w:val="-3"/>
          <w:sz w:val="6"/>
          <w:szCs w:val="6"/>
        </w:rPr>
        <w:t>_na</w:t>
      </w:r>
      <w:r>
        <w:rPr>
          <w:rFonts w:ascii="Arial" w:eastAsia="Arial" w:hAnsi="Arial" w:cs="Arial"/>
          <w:spacing w:val="4"/>
          <w:w w:val="104"/>
          <w:position w:val="-3"/>
          <w:sz w:val="6"/>
          <w:szCs w:val="6"/>
        </w:rPr>
        <w:t>m</w:t>
      </w:r>
      <w:r>
        <w:rPr>
          <w:rFonts w:ascii="Arial" w:eastAsia="Arial" w:hAnsi="Arial" w:cs="Arial"/>
          <w:w w:val="104"/>
          <w:position w:val="-3"/>
          <w:sz w:val="6"/>
          <w:szCs w:val="6"/>
        </w:rPr>
        <w:t>e</w:t>
      </w:r>
    </w:p>
    <w:p w:rsidR="008D624D" w:rsidRDefault="00993037">
      <w:pPr>
        <w:spacing w:before="9" w:line="2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position w:val="-3"/>
          <w:sz w:val="6"/>
          <w:szCs w:val="6"/>
        </w:rPr>
        <w:lastRenderedPageBreak/>
        <w:t>v</w:t>
      </w:r>
      <w:r>
        <w:rPr>
          <w:rFonts w:ascii="Arial" w:eastAsia="Arial" w:hAnsi="Arial" w:cs="Arial"/>
          <w:spacing w:val="3"/>
          <w:w w:val="104"/>
          <w:position w:val="-3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position w:val="-3"/>
          <w:sz w:val="6"/>
          <w:szCs w:val="6"/>
        </w:rPr>
        <w:t>r</w:t>
      </w:r>
      <w:r>
        <w:rPr>
          <w:rFonts w:ascii="Arial" w:eastAsia="Arial" w:hAnsi="Arial" w:cs="Arial"/>
          <w:w w:val="104"/>
          <w:position w:val="-3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position w:val="-3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position w:val="-3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position w:val="-3"/>
          <w:sz w:val="6"/>
          <w:szCs w:val="6"/>
        </w:rPr>
        <w:t>20</w:t>
      </w:r>
      <w:r>
        <w:rPr>
          <w:rFonts w:ascii="Arial" w:eastAsia="Arial" w:hAnsi="Arial" w:cs="Arial"/>
          <w:w w:val="104"/>
          <w:position w:val="-3"/>
          <w:sz w:val="6"/>
          <w:szCs w:val="6"/>
        </w:rPr>
        <w:t>)</w:t>
      </w:r>
    </w:p>
    <w:p w:rsidR="008D624D" w:rsidRDefault="00993037">
      <w:pPr>
        <w:spacing w:line="2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-1"/>
          <w:w w:val="104"/>
          <w:position w:val="1"/>
          <w:sz w:val="6"/>
          <w:szCs w:val="6"/>
          <w:u w:val="single" w:color="000000"/>
        </w:rPr>
        <w:lastRenderedPageBreak/>
        <w:t>C</w:t>
      </w:r>
      <w:r>
        <w:rPr>
          <w:rFonts w:ascii="Arial" w:eastAsia="Arial" w:hAnsi="Arial" w:cs="Arial"/>
          <w:w w:val="104"/>
          <w:position w:val="1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-13"/>
          <w:w w:val="104"/>
          <w:position w:val="1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1"/>
          <w:w w:val="104"/>
          <w:position w:val="1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w w:val="104"/>
          <w:position w:val="1"/>
          <w:sz w:val="6"/>
          <w:szCs w:val="6"/>
          <w:u w:val="single" w:color="000000"/>
        </w:rPr>
        <w:t>y</w:t>
      </w:r>
      <w:r>
        <w:rPr>
          <w:rFonts w:ascii="Arial" w:eastAsia="Arial" w:hAnsi="Arial" w:cs="Arial"/>
          <w:spacing w:val="3"/>
          <w:w w:val="104"/>
          <w:position w:val="1"/>
          <w:sz w:val="6"/>
          <w:szCs w:val="6"/>
          <w:u w:val="single" w:color="000000"/>
        </w:rPr>
        <w:t>_</w:t>
      </w:r>
      <w:r>
        <w:rPr>
          <w:rFonts w:ascii="Arial" w:eastAsia="Arial" w:hAnsi="Arial" w:cs="Arial"/>
          <w:w w:val="104"/>
          <w:position w:val="1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-13"/>
          <w:w w:val="104"/>
          <w:position w:val="1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w w:val="104"/>
          <w:position w:val="1"/>
          <w:sz w:val="6"/>
          <w:szCs w:val="6"/>
          <w:u w:val="single" w:color="000000"/>
        </w:rPr>
        <w:t>d</w:t>
      </w:r>
    </w:p>
    <w:p w:rsidR="008D624D" w:rsidRDefault="00993037">
      <w:pPr>
        <w:spacing w:line="2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position w:val="1"/>
          <w:sz w:val="6"/>
          <w:szCs w:val="6"/>
          <w:u w:val="single" w:color="000000"/>
        </w:rPr>
        <w:lastRenderedPageBreak/>
        <w:t>i</w:t>
      </w:r>
      <w:r>
        <w:rPr>
          <w:rFonts w:ascii="Arial" w:eastAsia="Arial" w:hAnsi="Arial" w:cs="Arial"/>
          <w:spacing w:val="-13"/>
          <w:w w:val="104"/>
          <w:position w:val="1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w w:val="104"/>
          <w:position w:val="1"/>
          <w:sz w:val="6"/>
          <w:szCs w:val="6"/>
          <w:u w:val="single" w:color="000000"/>
        </w:rPr>
        <w:t>n</w:t>
      </w:r>
      <w:r>
        <w:rPr>
          <w:rFonts w:ascii="Arial" w:eastAsia="Arial" w:hAnsi="Arial" w:cs="Arial"/>
          <w:spacing w:val="1"/>
          <w:w w:val="104"/>
          <w:position w:val="1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w w:val="104"/>
          <w:position w:val="1"/>
          <w:sz w:val="6"/>
          <w:szCs w:val="6"/>
          <w:u w:val="single" w:color="000000"/>
        </w:rPr>
        <w:t>ege</w:t>
      </w:r>
      <w:r>
        <w:rPr>
          <w:rFonts w:ascii="Arial" w:eastAsia="Arial" w:hAnsi="Arial" w:cs="Arial"/>
          <w:w w:val="104"/>
          <w:position w:val="1"/>
          <w:sz w:val="6"/>
          <w:szCs w:val="6"/>
          <w:u w:val="single" w:color="000000"/>
        </w:rPr>
        <w:t>r</w:t>
      </w:r>
    </w:p>
    <w:p w:rsidR="008D624D" w:rsidRDefault="00993037">
      <w:pPr>
        <w:spacing w:line="2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1"/>
          <w:w w:val="104"/>
          <w:position w:val="1"/>
          <w:sz w:val="6"/>
          <w:szCs w:val="6"/>
          <w:u w:val="single" w:color="000000"/>
        </w:rPr>
        <w:lastRenderedPageBreak/>
        <w:t>&lt;</w:t>
      </w:r>
      <w:r>
        <w:rPr>
          <w:rFonts w:ascii="Arial" w:eastAsia="Arial" w:hAnsi="Arial" w:cs="Arial"/>
          <w:spacing w:val="3"/>
          <w:w w:val="104"/>
          <w:position w:val="1"/>
          <w:sz w:val="6"/>
          <w:szCs w:val="6"/>
          <w:u w:val="single" w:color="000000"/>
        </w:rPr>
        <w:t>p</w:t>
      </w:r>
      <w:r>
        <w:rPr>
          <w:rFonts w:ascii="Arial" w:eastAsia="Arial" w:hAnsi="Arial" w:cs="Arial"/>
          <w:spacing w:val="-6"/>
          <w:w w:val="104"/>
          <w:position w:val="1"/>
          <w:sz w:val="6"/>
          <w:szCs w:val="6"/>
          <w:u w:val="single" w:color="000000"/>
        </w:rPr>
        <w:t>k</w:t>
      </w:r>
      <w:r>
        <w:rPr>
          <w:rFonts w:ascii="Arial" w:eastAsia="Arial" w:hAnsi="Arial" w:cs="Arial"/>
          <w:w w:val="104"/>
          <w:position w:val="1"/>
          <w:sz w:val="6"/>
          <w:szCs w:val="6"/>
          <w:u w:val="single" w:color="000000"/>
        </w:rPr>
        <w:t>&gt;</w:t>
      </w:r>
    </w:p>
    <w:p w:rsidR="008D624D" w:rsidRDefault="00993037">
      <w:pPr>
        <w:spacing w:line="20" w:lineRule="exact"/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num="6" w:space="720" w:equalWidth="0">
            <w:col w:w="549" w:space="166"/>
            <w:col w:w="328" w:space="968"/>
            <w:col w:w="204" w:space="165"/>
            <w:col w:w="209" w:space="205"/>
            <w:col w:w="137" w:space="1459"/>
            <w:col w:w="7770"/>
          </w:cols>
        </w:sectPr>
      </w:pPr>
      <w:r>
        <w:br w:type="column"/>
      </w:r>
      <w:r>
        <w:rPr>
          <w:rFonts w:ascii="Arial" w:eastAsia="Arial" w:hAnsi="Arial" w:cs="Arial"/>
          <w:w w:val="104"/>
          <w:position w:val="-2"/>
          <w:sz w:val="6"/>
          <w:szCs w:val="6"/>
        </w:rPr>
        <w:lastRenderedPageBreak/>
        <w:t>T</w:t>
      </w:r>
      <w:r>
        <w:rPr>
          <w:rFonts w:ascii="Arial" w:eastAsia="Arial" w:hAnsi="Arial" w:cs="Arial"/>
          <w:spacing w:val="-11"/>
          <w:position w:val="-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ou</w:t>
      </w:r>
      <w:r>
        <w:rPr>
          <w:rFonts w:ascii="Arial" w:eastAsia="Arial" w:hAnsi="Arial" w:cs="Arial"/>
          <w:spacing w:val="-2"/>
          <w:position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_</w:t>
      </w:r>
      <w:r>
        <w:rPr>
          <w:rFonts w:ascii="Arial" w:eastAsia="Arial" w:hAnsi="Arial" w:cs="Arial"/>
          <w:spacing w:val="1"/>
          <w:position w:val="-2"/>
          <w:sz w:val="6"/>
          <w:szCs w:val="6"/>
        </w:rPr>
        <w:t>t</w:t>
      </w:r>
      <w:r>
        <w:rPr>
          <w:rFonts w:ascii="Arial" w:eastAsia="Arial" w:hAnsi="Arial" w:cs="Arial"/>
          <w:spacing w:val="-2"/>
          <w:position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an</w:t>
      </w:r>
      <w:r>
        <w:rPr>
          <w:rFonts w:ascii="Arial" w:eastAsia="Arial" w:hAnsi="Arial" w:cs="Arial"/>
          <w:spacing w:val="-6"/>
          <w:position w:val="-2"/>
          <w:sz w:val="6"/>
          <w:szCs w:val="6"/>
        </w:rPr>
        <w:t>s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_de</w:t>
      </w:r>
      <w:r>
        <w:rPr>
          <w:rFonts w:ascii="Arial" w:eastAsia="Arial" w:hAnsi="Arial" w:cs="Arial"/>
          <w:spacing w:val="1"/>
          <w:position w:val="-2"/>
          <w:sz w:val="6"/>
          <w:szCs w:val="6"/>
        </w:rPr>
        <w:t>t</w:t>
      </w:r>
      <w:r>
        <w:rPr>
          <w:rFonts w:ascii="Arial" w:eastAsia="Arial" w:hAnsi="Arial" w:cs="Arial"/>
          <w:position w:val="-2"/>
          <w:sz w:val="6"/>
          <w:szCs w:val="6"/>
        </w:rPr>
        <w:t>i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position w:val="-2"/>
          <w:sz w:val="6"/>
          <w:szCs w:val="6"/>
        </w:rPr>
        <w:t>l</w:t>
      </w:r>
      <w:r>
        <w:rPr>
          <w:rFonts w:ascii="Arial" w:eastAsia="Arial" w:hAnsi="Arial" w:cs="Arial"/>
          <w:spacing w:val="-12"/>
          <w:position w:val="-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_</w:t>
      </w:r>
      <w:r>
        <w:rPr>
          <w:rFonts w:ascii="Arial" w:eastAsia="Arial" w:hAnsi="Arial" w:cs="Arial"/>
          <w:spacing w:val="1"/>
          <w:position w:val="-2"/>
          <w:sz w:val="6"/>
          <w:szCs w:val="6"/>
        </w:rPr>
        <w:t>t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o</w:t>
      </w:r>
      <w:r>
        <w:rPr>
          <w:rFonts w:ascii="Arial" w:eastAsia="Arial" w:hAnsi="Arial" w:cs="Arial"/>
          <w:spacing w:val="1"/>
          <w:position w:val="-2"/>
          <w:sz w:val="6"/>
          <w:szCs w:val="6"/>
        </w:rPr>
        <w:t>t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a</w:t>
      </w:r>
      <w:r>
        <w:rPr>
          <w:rFonts w:ascii="Arial" w:eastAsia="Arial" w:hAnsi="Arial" w:cs="Arial"/>
          <w:position w:val="-2"/>
          <w:sz w:val="6"/>
          <w:szCs w:val="6"/>
        </w:rPr>
        <w:t>l</w:t>
      </w:r>
      <w:r>
        <w:rPr>
          <w:rFonts w:ascii="Arial" w:eastAsia="Arial" w:hAnsi="Arial" w:cs="Arial"/>
          <w:spacing w:val="-6"/>
          <w:position w:val="-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_pa</w:t>
      </w:r>
      <w:r>
        <w:rPr>
          <w:rFonts w:ascii="Arial" w:eastAsia="Arial" w:hAnsi="Arial" w:cs="Arial"/>
          <w:spacing w:val="-6"/>
          <w:position w:val="-2"/>
          <w:sz w:val="6"/>
          <w:szCs w:val="6"/>
        </w:rPr>
        <w:t>ss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ange</w:t>
      </w:r>
      <w:r>
        <w:rPr>
          <w:rFonts w:ascii="Arial" w:eastAsia="Arial" w:hAnsi="Arial" w:cs="Arial"/>
          <w:position w:val="-2"/>
          <w:sz w:val="6"/>
          <w:szCs w:val="6"/>
        </w:rPr>
        <w:t xml:space="preserve">r  </w:t>
      </w:r>
      <w:r>
        <w:rPr>
          <w:rFonts w:ascii="Arial" w:eastAsia="Arial" w:hAnsi="Arial" w:cs="Arial"/>
          <w:spacing w:val="13"/>
          <w:position w:val="-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position w:val="-2"/>
          <w:sz w:val="6"/>
          <w:szCs w:val="6"/>
        </w:rPr>
        <w:t>i</w:t>
      </w:r>
      <w:r>
        <w:rPr>
          <w:rFonts w:ascii="Arial" w:eastAsia="Arial" w:hAnsi="Arial" w:cs="Arial"/>
          <w:spacing w:val="-12"/>
          <w:position w:val="-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position w:val="-2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position w:val="-2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position w:val="-2"/>
          <w:sz w:val="6"/>
          <w:szCs w:val="6"/>
        </w:rPr>
        <w:t>ege</w:t>
      </w:r>
      <w:r>
        <w:rPr>
          <w:rFonts w:ascii="Arial" w:eastAsia="Arial" w:hAnsi="Arial" w:cs="Arial"/>
          <w:w w:val="104"/>
          <w:position w:val="-2"/>
          <w:sz w:val="6"/>
          <w:szCs w:val="6"/>
        </w:rPr>
        <w:t>r</w:t>
      </w:r>
    </w:p>
    <w:p w:rsidR="008D624D" w:rsidRDefault="00993037">
      <w:pPr>
        <w:spacing w:before="52"/>
        <w:ind w:left="189"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-1"/>
          <w:sz w:val="6"/>
          <w:szCs w:val="6"/>
        </w:rPr>
        <w:lastRenderedPageBreak/>
        <w:t>H</w:t>
      </w:r>
      <w:r>
        <w:rPr>
          <w:rFonts w:ascii="Arial" w:eastAsia="Arial" w:hAnsi="Arial" w:cs="Arial"/>
          <w:spacing w:val="3"/>
          <w:sz w:val="6"/>
          <w:szCs w:val="6"/>
        </w:rPr>
        <w:t>o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e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-6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_add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</w:t>
      </w:r>
      <w:r>
        <w:rPr>
          <w:rFonts w:ascii="Arial" w:eastAsia="Arial" w:hAnsi="Arial" w:cs="Arial"/>
          <w:w w:val="104"/>
          <w:sz w:val="6"/>
          <w:szCs w:val="6"/>
        </w:rPr>
        <w:t>s</w:t>
      </w:r>
    </w:p>
    <w:p w:rsidR="008D624D" w:rsidRDefault="00993037">
      <w:pPr>
        <w:spacing w:before="52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100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line="60" w:lineRule="exact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-1"/>
          <w:sz w:val="6"/>
          <w:szCs w:val="6"/>
        </w:rPr>
        <w:lastRenderedPageBreak/>
        <w:t>C</w:t>
      </w:r>
      <w:r>
        <w:rPr>
          <w:rFonts w:ascii="Arial" w:eastAsia="Arial" w:hAnsi="Arial" w:cs="Arial"/>
          <w:spacing w:val="3"/>
          <w:sz w:val="6"/>
          <w:szCs w:val="6"/>
        </w:rPr>
        <w:t>oun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z w:val="6"/>
          <w:szCs w:val="6"/>
        </w:rPr>
        <w:t>y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2"/>
          <w:sz w:val="6"/>
          <w:szCs w:val="6"/>
        </w:rPr>
        <w:t xml:space="preserve"> </w:t>
      </w:r>
      <w:r>
        <w:rPr>
          <w:rFonts w:ascii="Arial" w:eastAsia="Arial" w:hAnsi="Arial" w:cs="Arial"/>
          <w:sz w:val="6"/>
          <w:szCs w:val="6"/>
        </w:rPr>
        <w:t xml:space="preserve">d  </w:t>
      </w:r>
      <w:r>
        <w:rPr>
          <w:rFonts w:ascii="Arial" w:eastAsia="Arial" w:hAnsi="Arial" w:cs="Arial"/>
          <w:spacing w:val="4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</w:t>
      </w:r>
    </w:p>
    <w:p w:rsidR="008D624D" w:rsidRDefault="00993037">
      <w:pPr>
        <w:spacing w:before="12"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-1"/>
          <w:w w:val="104"/>
          <w:position w:val="-1"/>
          <w:sz w:val="6"/>
          <w:szCs w:val="6"/>
        </w:rPr>
        <w:t>C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i</w:t>
      </w:r>
      <w:r>
        <w:rPr>
          <w:rFonts w:ascii="Arial" w:eastAsia="Arial" w:hAnsi="Arial" w:cs="Arial"/>
          <w:spacing w:val="-12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spacing w:val="1"/>
          <w:position w:val="-1"/>
          <w:sz w:val="6"/>
          <w:szCs w:val="6"/>
        </w:rPr>
        <w:t>t</w:t>
      </w:r>
      <w:r>
        <w:rPr>
          <w:rFonts w:ascii="Arial" w:eastAsia="Arial" w:hAnsi="Arial" w:cs="Arial"/>
          <w:position w:val="-1"/>
          <w:sz w:val="6"/>
          <w:szCs w:val="6"/>
        </w:rPr>
        <w:t>y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_na</w:t>
      </w:r>
      <w:r>
        <w:rPr>
          <w:rFonts w:ascii="Arial" w:eastAsia="Arial" w:hAnsi="Arial" w:cs="Arial"/>
          <w:spacing w:val="4"/>
          <w:position w:val="-1"/>
          <w:sz w:val="6"/>
          <w:szCs w:val="6"/>
        </w:rPr>
        <w:t>m</w:t>
      </w:r>
      <w:r>
        <w:rPr>
          <w:rFonts w:ascii="Arial" w:eastAsia="Arial" w:hAnsi="Arial" w:cs="Arial"/>
          <w:position w:val="-1"/>
          <w:sz w:val="6"/>
          <w:szCs w:val="6"/>
        </w:rPr>
        <w:t xml:space="preserve">e  </w:t>
      </w:r>
      <w:r>
        <w:rPr>
          <w:rFonts w:ascii="Arial" w:eastAsia="Arial" w:hAnsi="Arial" w:cs="Arial"/>
          <w:spacing w:val="12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v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position w:val="-1"/>
          <w:sz w:val="6"/>
          <w:szCs w:val="6"/>
        </w:rPr>
        <w:t>r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position w:val="-1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100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)</w:t>
      </w:r>
    </w:p>
    <w:p w:rsidR="008D624D" w:rsidRDefault="00993037">
      <w:pPr>
        <w:spacing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1"/>
          <w:w w:val="104"/>
          <w:sz w:val="6"/>
          <w:szCs w:val="6"/>
        </w:rPr>
        <w:lastRenderedPageBreak/>
        <w:t>&lt;f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k</w:t>
      </w:r>
      <w:r>
        <w:rPr>
          <w:rFonts w:ascii="Arial" w:eastAsia="Arial" w:hAnsi="Arial" w:cs="Arial"/>
          <w:w w:val="104"/>
          <w:sz w:val="6"/>
          <w:szCs w:val="6"/>
        </w:rPr>
        <w:t>&gt;</w:t>
      </w:r>
    </w:p>
    <w:p w:rsidR="008D624D" w:rsidRDefault="00993037">
      <w:pPr>
        <w:spacing w:before="64"/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num="5" w:space="720" w:equalWidth="0">
            <w:col w:w="608" w:space="107"/>
            <w:col w:w="365" w:space="931"/>
            <w:col w:w="734" w:space="48"/>
            <w:col w:w="118" w:space="4294"/>
            <w:col w:w="4955"/>
          </w:cols>
        </w:sectPr>
      </w:pPr>
      <w:r>
        <w:br w:type="column"/>
      </w:r>
      <w:r>
        <w:rPr>
          <w:rFonts w:ascii="Arial" w:eastAsia="Arial" w:hAnsi="Arial" w:cs="Arial"/>
          <w:spacing w:val="-1"/>
          <w:w w:val="104"/>
          <w:sz w:val="6"/>
          <w:szCs w:val="6"/>
        </w:rPr>
        <w:lastRenderedPageBreak/>
        <w:t>R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h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-6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p_2</w:t>
      </w:r>
      <w:r>
        <w:rPr>
          <w:rFonts w:ascii="Arial" w:eastAsia="Arial" w:hAnsi="Arial" w:cs="Arial"/>
          <w:w w:val="104"/>
          <w:sz w:val="6"/>
          <w:szCs w:val="6"/>
        </w:rPr>
        <w:t>6</w:t>
      </w:r>
    </w:p>
    <w:p w:rsidR="008D624D" w:rsidRDefault="00993037">
      <w:pPr>
        <w:spacing w:line="60" w:lineRule="exact"/>
        <w:ind w:left="189"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-1"/>
          <w:sz w:val="6"/>
          <w:szCs w:val="6"/>
        </w:rPr>
        <w:lastRenderedPageBreak/>
        <w:t>H</w:t>
      </w:r>
      <w:r>
        <w:rPr>
          <w:rFonts w:ascii="Arial" w:eastAsia="Arial" w:hAnsi="Arial" w:cs="Arial"/>
          <w:spacing w:val="3"/>
          <w:sz w:val="6"/>
          <w:szCs w:val="6"/>
        </w:rPr>
        <w:t>o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e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-6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w w:val="104"/>
          <w:sz w:val="6"/>
          <w:szCs w:val="6"/>
        </w:rPr>
        <w:t>r</w:t>
      </w:r>
    </w:p>
    <w:p w:rsidR="008D624D" w:rsidRDefault="00993037">
      <w:pPr>
        <w:spacing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</w:t>
      </w:r>
    </w:p>
    <w:p w:rsidR="008D624D" w:rsidRDefault="00993037">
      <w:pPr>
        <w:spacing w:before="33" w:line="4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position w:val="-2"/>
          <w:sz w:val="6"/>
          <w:szCs w:val="6"/>
          <w:u w:val="single" w:color="000000"/>
        </w:rPr>
        <w:lastRenderedPageBreak/>
        <w:t>T</w:t>
      </w:r>
      <w:r>
        <w:rPr>
          <w:rFonts w:ascii="Arial" w:eastAsia="Arial" w:hAnsi="Arial" w:cs="Arial"/>
          <w:spacing w:val="-12"/>
          <w:w w:val="104"/>
          <w:position w:val="-2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position w:val="-2"/>
          <w:sz w:val="6"/>
          <w:szCs w:val="6"/>
          <w:u w:val="single" w:color="000000"/>
        </w:rPr>
        <w:t>ou</w:t>
      </w:r>
      <w:r>
        <w:rPr>
          <w:rFonts w:ascii="Arial" w:eastAsia="Arial" w:hAnsi="Arial" w:cs="Arial"/>
          <w:spacing w:val="-2"/>
          <w:position w:val="-2"/>
          <w:sz w:val="6"/>
          <w:szCs w:val="6"/>
          <w:u w:val="single" w:color="000000"/>
        </w:rPr>
        <w:t>r</w:t>
      </w:r>
      <w:r>
        <w:rPr>
          <w:rFonts w:ascii="Arial" w:eastAsia="Arial" w:hAnsi="Arial" w:cs="Arial"/>
          <w:spacing w:val="3"/>
          <w:position w:val="-2"/>
          <w:sz w:val="6"/>
          <w:szCs w:val="6"/>
          <w:u w:val="single" w:color="000000"/>
        </w:rPr>
        <w:t>_</w:t>
      </w:r>
      <w:r>
        <w:rPr>
          <w:rFonts w:ascii="Arial" w:eastAsia="Arial" w:hAnsi="Arial" w:cs="Arial"/>
          <w:spacing w:val="1"/>
          <w:position w:val="-2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-2"/>
          <w:position w:val="-2"/>
          <w:sz w:val="6"/>
          <w:szCs w:val="6"/>
          <w:u w:val="single" w:color="000000"/>
        </w:rPr>
        <w:t>r</w:t>
      </w:r>
      <w:r>
        <w:rPr>
          <w:rFonts w:ascii="Arial" w:eastAsia="Arial" w:hAnsi="Arial" w:cs="Arial"/>
          <w:spacing w:val="3"/>
          <w:position w:val="-2"/>
          <w:sz w:val="6"/>
          <w:szCs w:val="6"/>
          <w:u w:val="single" w:color="000000"/>
        </w:rPr>
        <w:t>an</w:t>
      </w:r>
      <w:r>
        <w:rPr>
          <w:rFonts w:ascii="Arial" w:eastAsia="Arial" w:hAnsi="Arial" w:cs="Arial"/>
          <w:spacing w:val="-6"/>
          <w:position w:val="-2"/>
          <w:sz w:val="6"/>
          <w:szCs w:val="6"/>
          <w:u w:val="single" w:color="000000"/>
        </w:rPr>
        <w:t>s</w:t>
      </w:r>
      <w:r>
        <w:rPr>
          <w:rFonts w:ascii="Arial" w:eastAsia="Arial" w:hAnsi="Arial" w:cs="Arial"/>
          <w:spacing w:val="3"/>
          <w:position w:val="-2"/>
          <w:sz w:val="6"/>
          <w:szCs w:val="6"/>
          <w:u w:val="single" w:color="000000"/>
        </w:rPr>
        <w:t>_de</w:t>
      </w:r>
      <w:r>
        <w:rPr>
          <w:rFonts w:ascii="Arial" w:eastAsia="Arial" w:hAnsi="Arial" w:cs="Arial"/>
          <w:spacing w:val="1"/>
          <w:position w:val="-2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position w:val="-2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3"/>
          <w:position w:val="-2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position w:val="-2"/>
          <w:sz w:val="6"/>
          <w:szCs w:val="6"/>
          <w:u w:val="single" w:color="000000"/>
        </w:rPr>
        <w:t>l</w:t>
      </w:r>
      <w:r>
        <w:rPr>
          <w:rFonts w:ascii="Arial" w:eastAsia="Arial" w:hAnsi="Arial" w:cs="Arial"/>
          <w:spacing w:val="-13"/>
          <w:position w:val="-2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position w:val="-2"/>
          <w:sz w:val="6"/>
          <w:szCs w:val="6"/>
          <w:u w:val="single" w:color="000000"/>
        </w:rPr>
        <w:t>_</w:t>
      </w:r>
      <w:r>
        <w:rPr>
          <w:rFonts w:ascii="Arial" w:eastAsia="Arial" w:hAnsi="Arial" w:cs="Arial"/>
          <w:position w:val="-2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-13"/>
          <w:position w:val="-2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w w:val="104"/>
          <w:position w:val="-2"/>
          <w:sz w:val="6"/>
          <w:szCs w:val="6"/>
          <w:u w:val="single" w:color="000000"/>
        </w:rPr>
        <w:t>d</w:t>
      </w:r>
    </w:p>
    <w:p w:rsidR="008D624D" w:rsidRDefault="00993037">
      <w:pPr>
        <w:spacing w:before="33" w:line="40" w:lineRule="exact"/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num="4" w:space="720" w:equalWidth="0">
            <w:col w:w="485" w:space="230"/>
            <w:col w:w="209" w:space="5831"/>
            <w:col w:w="572" w:space="291"/>
            <w:col w:w="4542"/>
          </w:cols>
        </w:sectPr>
      </w:pPr>
      <w:r>
        <w:br w:type="column"/>
      </w:r>
      <w:r>
        <w:rPr>
          <w:rFonts w:ascii="Arial" w:eastAsia="Arial" w:hAnsi="Arial" w:cs="Arial"/>
          <w:w w:val="104"/>
          <w:position w:val="-2"/>
          <w:sz w:val="6"/>
          <w:szCs w:val="6"/>
          <w:u w:val="single" w:color="000000"/>
        </w:rPr>
        <w:lastRenderedPageBreak/>
        <w:t>i</w:t>
      </w:r>
      <w:r>
        <w:rPr>
          <w:rFonts w:ascii="Arial" w:eastAsia="Arial" w:hAnsi="Arial" w:cs="Arial"/>
          <w:spacing w:val="-13"/>
          <w:w w:val="104"/>
          <w:position w:val="-2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position w:val="-2"/>
          <w:sz w:val="6"/>
          <w:szCs w:val="6"/>
          <w:u w:val="single" w:color="000000"/>
        </w:rPr>
        <w:t>n</w:t>
      </w:r>
      <w:r>
        <w:rPr>
          <w:rFonts w:ascii="Arial" w:eastAsia="Arial" w:hAnsi="Arial" w:cs="Arial"/>
          <w:spacing w:val="1"/>
          <w:position w:val="-2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position w:val="-2"/>
          <w:sz w:val="6"/>
          <w:szCs w:val="6"/>
          <w:u w:val="single" w:color="000000"/>
        </w:rPr>
        <w:t>ege</w:t>
      </w:r>
      <w:r>
        <w:rPr>
          <w:rFonts w:ascii="Arial" w:eastAsia="Arial" w:hAnsi="Arial" w:cs="Arial"/>
          <w:position w:val="-2"/>
          <w:sz w:val="6"/>
          <w:szCs w:val="6"/>
          <w:u w:val="single" w:color="000000"/>
        </w:rPr>
        <w:t>r</w:t>
      </w:r>
      <w:r>
        <w:rPr>
          <w:rFonts w:ascii="Arial" w:eastAsia="Arial" w:hAnsi="Arial" w:cs="Arial"/>
          <w:position w:val="-2"/>
          <w:sz w:val="6"/>
          <w:szCs w:val="6"/>
        </w:rPr>
        <w:t xml:space="preserve">  </w:t>
      </w:r>
      <w:r>
        <w:rPr>
          <w:rFonts w:ascii="Arial" w:eastAsia="Arial" w:hAnsi="Arial" w:cs="Arial"/>
          <w:spacing w:val="6"/>
          <w:position w:val="-2"/>
          <w:sz w:val="6"/>
          <w:szCs w:val="6"/>
        </w:rPr>
        <w:t xml:space="preserve"> </w:t>
      </w:r>
      <w:r>
        <w:rPr>
          <w:rFonts w:ascii="Arial" w:eastAsia="Arial" w:hAnsi="Arial" w:cs="Arial"/>
          <w:spacing w:val="1"/>
          <w:position w:val="-2"/>
          <w:sz w:val="6"/>
          <w:szCs w:val="6"/>
          <w:u w:val="single" w:color="000000"/>
        </w:rPr>
        <w:t>&lt;</w:t>
      </w:r>
      <w:r>
        <w:rPr>
          <w:rFonts w:ascii="Arial" w:eastAsia="Arial" w:hAnsi="Arial" w:cs="Arial"/>
          <w:spacing w:val="3"/>
          <w:position w:val="-2"/>
          <w:sz w:val="6"/>
          <w:szCs w:val="6"/>
          <w:u w:val="single" w:color="000000"/>
        </w:rPr>
        <w:t>p</w:t>
      </w:r>
      <w:r>
        <w:rPr>
          <w:rFonts w:ascii="Arial" w:eastAsia="Arial" w:hAnsi="Arial" w:cs="Arial"/>
          <w:spacing w:val="-6"/>
          <w:position w:val="-2"/>
          <w:sz w:val="6"/>
          <w:szCs w:val="6"/>
          <w:u w:val="single" w:color="000000"/>
        </w:rPr>
        <w:t>k</w:t>
      </w:r>
      <w:r>
        <w:rPr>
          <w:rFonts w:ascii="Arial" w:eastAsia="Arial" w:hAnsi="Arial" w:cs="Arial"/>
          <w:spacing w:val="1"/>
          <w:position w:val="-2"/>
          <w:sz w:val="6"/>
          <w:szCs w:val="6"/>
          <w:u w:val="single" w:color="000000"/>
        </w:rPr>
        <w:t>,f</w:t>
      </w:r>
      <w:r>
        <w:rPr>
          <w:rFonts w:ascii="Arial" w:eastAsia="Arial" w:hAnsi="Arial" w:cs="Arial"/>
          <w:spacing w:val="-6"/>
          <w:position w:val="-2"/>
          <w:sz w:val="6"/>
          <w:szCs w:val="6"/>
          <w:u w:val="single" w:color="000000"/>
        </w:rPr>
        <w:t>k</w:t>
      </w:r>
      <w:r>
        <w:rPr>
          <w:rFonts w:ascii="Arial" w:eastAsia="Arial" w:hAnsi="Arial" w:cs="Arial"/>
          <w:spacing w:val="3"/>
          <w:position w:val="-2"/>
          <w:sz w:val="6"/>
          <w:szCs w:val="6"/>
          <w:u w:val="single" w:color="000000"/>
        </w:rPr>
        <w:t>1</w:t>
      </w:r>
      <w:r>
        <w:rPr>
          <w:rFonts w:ascii="Arial" w:eastAsia="Arial" w:hAnsi="Arial" w:cs="Arial"/>
          <w:position w:val="-2"/>
          <w:sz w:val="6"/>
          <w:szCs w:val="6"/>
          <w:u w:val="single" w:color="000000"/>
        </w:rPr>
        <w:t>&gt;</w:t>
      </w:r>
    </w:p>
    <w:p w:rsidR="008D624D" w:rsidRDefault="00993037">
      <w:pPr>
        <w:spacing w:line="60" w:lineRule="exact"/>
        <w:ind w:left="189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-1"/>
          <w:sz w:val="6"/>
          <w:szCs w:val="6"/>
        </w:rPr>
        <w:lastRenderedPageBreak/>
        <w:t>H</w:t>
      </w:r>
      <w:r>
        <w:rPr>
          <w:rFonts w:ascii="Arial" w:eastAsia="Arial" w:hAnsi="Arial" w:cs="Arial"/>
          <w:spacing w:val="3"/>
          <w:sz w:val="6"/>
          <w:szCs w:val="6"/>
        </w:rPr>
        <w:t>o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e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-6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w w:val="104"/>
          <w:sz w:val="6"/>
          <w:szCs w:val="6"/>
        </w:rPr>
        <w:t>g</w:t>
      </w:r>
    </w:p>
    <w:p w:rsidR="008D624D" w:rsidRDefault="00993037">
      <w:pPr>
        <w:spacing w:before="12"/>
        <w:ind w:left="189"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-1"/>
          <w:sz w:val="6"/>
          <w:szCs w:val="6"/>
        </w:rPr>
        <w:t>H</w:t>
      </w:r>
      <w:r>
        <w:rPr>
          <w:rFonts w:ascii="Arial" w:eastAsia="Arial" w:hAnsi="Arial" w:cs="Arial"/>
          <w:spacing w:val="3"/>
          <w:sz w:val="6"/>
          <w:szCs w:val="6"/>
        </w:rPr>
        <w:t>o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e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-6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ud</w:t>
      </w:r>
      <w:r>
        <w:rPr>
          <w:rFonts w:ascii="Arial" w:eastAsia="Arial" w:hAnsi="Arial" w:cs="Arial"/>
          <w:w w:val="104"/>
          <w:sz w:val="6"/>
          <w:szCs w:val="6"/>
        </w:rPr>
        <w:t>e</w:t>
      </w:r>
    </w:p>
    <w:p w:rsidR="008D624D" w:rsidRDefault="00993037">
      <w:pPr>
        <w:spacing w:line="60" w:lineRule="exact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</w:t>
      </w:r>
    </w:p>
    <w:p w:rsidR="008D624D" w:rsidRDefault="00993037">
      <w:pPr>
        <w:spacing w:before="12"/>
        <w:ind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sz w:val="6"/>
          <w:szCs w:val="6"/>
        </w:rPr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30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33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lastRenderedPageBreak/>
        <w:t>T</w:t>
      </w:r>
      <w:r>
        <w:rPr>
          <w:rFonts w:ascii="Arial" w:eastAsia="Arial" w:hAnsi="Arial" w:cs="Arial"/>
          <w:spacing w:val="-12"/>
          <w:w w:val="104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ou</w:t>
      </w:r>
      <w:r>
        <w:rPr>
          <w:rFonts w:ascii="Arial" w:eastAsia="Arial" w:hAnsi="Arial" w:cs="Arial"/>
          <w:spacing w:val="-2"/>
          <w:sz w:val="6"/>
          <w:szCs w:val="6"/>
          <w:u w:val="single" w:color="000000"/>
        </w:rPr>
        <w:t>r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_</w:t>
      </w:r>
      <w:r>
        <w:rPr>
          <w:rFonts w:ascii="Arial" w:eastAsia="Arial" w:hAnsi="Arial" w:cs="Arial"/>
          <w:spacing w:val="-6"/>
          <w:sz w:val="6"/>
          <w:szCs w:val="6"/>
          <w:u w:val="single" w:color="000000"/>
        </w:rPr>
        <w:t>s</w:t>
      </w:r>
      <w:r>
        <w:rPr>
          <w:rFonts w:ascii="Arial" w:eastAsia="Arial" w:hAnsi="Arial" w:cs="Arial"/>
          <w:sz w:val="6"/>
          <w:szCs w:val="6"/>
          <w:u w:val="single" w:color="000000"/>
        </w:rPr>
        <w:t>c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hedu</w:t>
      </w:r>
      <w:r>
        <w:rPr>
          <w:rFonts w:ascii="Arial" w:eastAsia="Arial" w:hAnsi="Arial" w:cs="Arial"/>
          <w:sz w:val="6"/>
          <w:szCs w:val="6"/>
          <w:u w:val="single" w:color="000000"/>
        </w:rPr>
        <w:t>l</w:t>
      </w:r>
      <w:r>
        <w:rPr>
          <w:rFonts w:ascii="Arial" w:eastAsia="Arial" w:hAnsi="Arial" w:cs="Arial"/>
          <w:spacing w:val="1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e_pa</w:t>
      </w:r>
      <w:r>
        <w:rPr>
          <w:rFonts w:ascii="Arial" w:eastAsia="Arial" w:hAnsi="Arial" w:cs="Arial"/>
          <w:sz w:val="6"/>
          <w:szCs w:val="6"/>
          <w:u w:val="single" w:color="000000"/>
        </w:rPr>
        <w:t>c</w:t>
      </w:r>
      <w:r>
        <w:rPr>
          <w:rFonts w:ascii="Arial" w:eastAsia="Arial" w:hAnsi="Arial" w:cs="Arial"/>
          <w:spacing w:val="-6"/>
          <w:sz w:val="6"/>
          <w:szCs w:val="6"/>
          <w:u w:val="single" w:color="000000"/>
        </w:rPr>
        <w:t>k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age_</w:t>
      </w:r>
      <w:r>
        <w:rPr>
          <w:rFonts w:ascii="Arial" w:eastAsia="Arial" w:hAnsi="Arial" w:cs="Arial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1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z w:val="6"/>
          <w:szCs w:val="6"/>
          <w:u w:val="single" w:color="000000"/>
        </w:rPr>
        <w:t>d</w:t>
      </w:r>
      <w:r>
        <w:rPr>
          <w:rFonts w:ascii="Arial" w:eastAsia="Arial" w:hAnsi="Arial" w:cs="Arial"/>
          <w:sz w:val="6"/>
          <w:szCs w:val="6"/>
        </w:rPr>
        <w:t xml:space="preserve">  </w:t>
      </w:r>
      <w:r>
        <w:rPr>
          <w:rFonts w:ascii="Arial" w:eastAsia="Arial" w:hAnsi="Arial" w:cs="Arial"/>
          <w:spacing w:val="5"/>
          <w:sz w:val="6"/>
          <w:szCs w:val="6"/>
        </w:rPr>
        <w:t xml:space="preserve"> </w:t>
      </w:r>
      <w:r>
        <w:rPr>
          <w:rFonts w:ascii="Arial" w:eastAsia="Arial" w:hAnsi="Arial" w:cs="Arial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-13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n</w:t>
      </w:r>
      <w:r>
        <w:rPr>
          <w:rFonts w:ascii="Arial" w:eastAsia="Arial" w:hAnsi="Arial" w:cs="Arial"/>
          <w:spacing w:val="1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ege</w:t>
      </w:r>
      <w:r>
        <w:rPr>
          <w:rFonts w:ascii="Arial" w:eastAsia="Arial" w:hAnsi="Arial" w:cs="Arial"/>
          <w:sz w:val="6"/>
          <w:szCs w:val="6"/>
          <w:u w:val="single" w:color="000000"/>
        </w:rPr>
        <w:t>r</w:t>
      </w:r>
      <w:r>
        <w:rPr>
          <w:rFonts w:ascii="Arial" w:eastAsia="Arial" w:hAnsi="Arial" w:cs="Arial"/>
          <w:sz w:val="6"/>
          <w:szCs w:val="6"/>
        </w:rPr>
        <w:t xml:space="preserve">  </w:t>
      </w:r>
      <w:r>
        <w:rPr>
          <w:rFonts w:ascii="Arial" w:eastAsia="Arial" w:hAnsi="Arial" w:cs="Arial"/>
          <w:spacing w:val="6"/>
          <w:sz w:val="6"/>
          <w:szCs w:val="6"/>
        </w:rPr>
        <w:t xml:space="preserve"> </w:t>
      </w:r>
      <w:r>
        <w:rPr>
          <w:rFonts w:ascii="Arial" w:eastAsia="Arial" w:hAnsi="Arial" w:cs="Arial"/>
          <w:spacing w:val="1"/>
          <w:sz w:val="6"/>
          <w:szCs w:val="6"/>
          <w:u w:val="single" w:color="000000"/>
        </w:rPr>
        <w:t>&lt;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p</w:t>
      </w:r>
      <w:r>
        <w:rPr>
          <w:rFonts w:ascii="Arial" w:eastAsia="Arial" w:hAnsi="Arial" w:cs="Arial"/>
          <w:spacing w:val="-6"/>
          <w:sz w:val="6"/>
          <w:szCs w:val="6"/>
          <w:u w:val="single" w:color="000000"/>
        </w:rPr>
        <w:t>k</w:t>
      </w:r>
      <w:r>
        <w:rPr>
          <w:rFonts w:ascii="Arial" w:eastAsia="Arial" w:hAnsi="Arial" w:cs="Arial"/>
          <w:spacing w:val="1"/>
          <w:sz w:val="6"/>
          <w:szCs w:val="6"/>
          <w:u w:val="single" w:color="000000"/>
        </w:rPr>
        <w:t>,f</w:t>
      </w:r>
      <w:r>
        <w:rPr>
          <w:rFonts w:ascii="Arial" w:eastAsia="Arial" w:hAnsi="Arial" w:cs="Arial"/>
          <w:spacing w:val="-6"/>
          <w:sz w:val="6"/>
          <w:szCs w:val="6"/>
          <w:u w:val="single" w:color="000000"/>
        </w:rPr>
        <w:t>k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2</w:t>
      </w:r>
      <w:r>
        <w:rPr>
          <w:rFonts w:ascii="Arial" w:eastAsia="Arial" w:hAnsi="Arial" w:cs="Arial"/>
          <w:sz w:val="6"/>
          <w:szCs w:val="6"/>
          <w:u w:val="single" w:color="000000"/>
        </w:rPr>
        <w:t>&gt;</w:t>
      </w:r>
    </w:p>
    <w:p w:rsidR="008D624D" w:rsidRDefault="00993037">
      <w:pPr>
        <w:spacing w:before="2" w:line="100" w:lineRule="exact"/>
        <w:rPr>
          <w:sz w:val="10"/>
          <w:szCs w:val="10"/>
        </w:rPr>
      </w:pPr>
      <w:r>
        <w:br w:type="column"/>
      </w:r>
    </w:p>
    <w:p w:rsidR="008D624D" w:rsidRDefault="00993037">
      <w:pPr>
        <w:spacing w:line="60" w:lineRule="exact"/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num="4" w:space="720" w:equalWidth="0">
            <w:col w:w="605" w:space="110"/>
            <w:col w:w="328" w:space="5712"/>
            <w:col w:w="1357" w:space="877"/>
            <w:col w:w="3171"/>
          </w:cols>
        </w:sectPr>
      </w:pPr>
      <w:r>
        <w:pict>
          <v:shape id="_x0000_s1160" type="#_x0000_t202" style="position:absolute;margin-left:689.15pt;margin-top:-13.5pt;width:14pt;height:22.1pt;z-index:-7782;mso-position-horizontal-relative:page" filled="f" stroked="f">
            <v:textbox style="layout-flow:vertical" inset="0,0,0,0">
              <w:txbxContent>
                <w:p w:rsidR="008D624D" w:rsidRDefault="00993037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3"/>
                      <w:sz w:val="24"/>
                      <w:szCs w:val="24"/>
                    </w:rPr>
                    <w:t>t</w:t>
                  </w:r>
                  <w:r>
                    <w:rPr>
                      <w:sz w:val="24"/>
                      <w:szCs w:val="24"/>
                    </w:rPr>
                    <w:t>a</w:t>
                  </w:r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T</w:t>
      </w:r>
      <w:r>
        <w:rPr>
          <w:rFonts w:ascii="Arial" w:eastAsia="Arial" w:hAnsi="Arial" w:cs="Arial"/>
          <w:spacing w:val="-11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ou</w:t>
      </w:r>
      <w:r>
        <w:rPr>
          <w:rFonts w:ascii="Arial" w:eastAsia="Arial" w:hAnsi="Arial" w:cs="Arial"/>
          <w:spacing w:val="-2"/>
          <w:position w:val="-1"/>
          <w:sz w:val="6"/>
          <w:szCs w:val="6"/>
        </w:rPr>
        <w:t>r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_</w:t>
      </w:r>
      <w:r>
        <w:rPr>
          <w:rFonts w:ascii="Arial" w:eastAsia="Arial" w:hAnsi="Arial" w:cs="Arial"/>
          <w:spacing w:val="-6"/>
          <w:position w:val="-1"/>
          <w:sz w:val="6"/>
          <w:szCs w:val="6"/>
        </w:rPr>
        <w:t>s</w:t>
      </w:r>
      <w:r>
        <w:rPr>
          <w:rFonts w:ascii="Arial" w:eastAsia="Arial" w:hAnsi="Arial" w:cs="Arial"/>
          <w:position w:val="-1"/>
          <w:sz w:val="6"/>
          <w:szCs w:val="6"/>
        </w:rPr>
        <w:t>c</w:t>
      </w:r>
      <w:r>
        <w:rPr>
          <w:rFonts w:ascii="Arial" w:eastAsia="Arial" w:hAnsi="Arial" w:cs="Arial"/>
          <w:spacing w:val="3"/>
          <w:position w:val="-1"/>
          <w:sz w:val="6"/>
          <w:szCs w:val="6"/>
        </w:rPr>
        <w:t>hedu</w:t>
      </w:r>
      <w:r>
        <w:rPr>
          <w:rFonts w:ascii="Arial" w:eastAsia="Arial" w:hAnsi="Arial" w:cs="Arial"/>
          <w:position w:val="-1"/>
          <w:sz w:val="6"/>
          <w:szCs w:val="6"/>
        </w:rPr>
        <w:t>l</w:t>
      </w:r>
      <w:r>
        <w:rPr>
          <w:rFonts w:ascii="Arial" w:eastAsia="Arial" w:hAnsi="Arial" w:cs="Arial"/>
          <w:spacing w:val="1"/>
          <w:position w:val="-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e_pa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c</w:t>
      </w:r>
      <w:r>
        <w:rPr>
          <w:rFonts w:ascii="Arial" w:eastAsia="Arial" w:hAnsi="Arial" w:cs="Arial"/>
          <w:spacing w:val="-6"/>
          <w:w w:val="104"/>
          <w:position w:val="-1"/>
          <w:sz w:val="6"/>
          <w:szCs w:val="6"/>
        </w:rPr>
        <w:t>k</w:t>
      </w:r>
      <w:r>
        <w:rPr>
          <w:rFonts w:ascii="Arial" w:eastAsia="Arial" w:hAnsi="Arial" w:cs="Arial"/>
          <w:spacing w:val="3"/>
          <w:w w:val="104"/>
          <w:position w:val="-1"/>
          <w:sz w:val="6"/>
          <w:szCs w:val="6"/>
        </w:rPr>
        <w:t>ag</w:t>
      </w:r>
      <w:r>
        <w:rPr>
          <w:rFonts w:ascii="Arial" w:eastAsia="Arial" w:hAnsi="Arial" w:cs="Arial"/>
          <w:w w:val="104"/>
          <w:position w:val="-1"/>
          <w:sz w:val="6"/>
          <w:szCs w:val="6"/>
        </w:rPr>
        <w:t>e</w:t>
      </w:r>
    </w:p>
    <w:p w:rsidR="008D624D" w:rsidRDefault="00993037">
      <w:pPr>
        <w:spacing w:line="60" w:lineRule="exact"/>
        <w:ind w:left="189"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-1"/>
          <w:sz w:val="6"/>
          <w:szCs w:val="6"/>
        </w:rPr>
        <w:lastRenderedPageBreak/>
        <w:t>H</w:t>
      </w:r>
      <w:r>
        <w:rPr>
          <w:rFonts w:ascii="Arial" w:eastAsia="Arial" w:hAnsi="Arial" w:cs="Arial"/>
          <w:spacing w:val="3"/>
          <w:sz w:val="6"/>
          <w:szCs w:val="6"/>
        </w:rPr>
        <w:t>o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e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-6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ang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ud</w:t>
      </w:r>
      <w:r>
        <w:rPr>
          <w:rFonts w:ascii="Arial" w:eastAsia="Arial" w:hAnsi="Arial" w:cs="Arial"/>
          <w:sz w:val="6"/>
          <w:szCs w:val="6"/>
        </w:rPr>
        <w:t xml:space="preserve">e  </w:t>
      </w:r>
      <w:r>
        <w:rPr>
          <w:rFonts w:ascii="Arial" w:eastAsia="Arial" w:hAnsi="Arial" w:cs="Arial"/>
          <w:spacing w:val="9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30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58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4"/>
          <w:w w:val="104"/>
          <w:sz w:val="6"/>
          <w:szCs w:val="6"/>
        </w:rPr>
        <w:lastRenderedPageBreak/>
        <w:t>M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oun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y</w:t>
      </w:r>
    </w:p>
    <w:p w:rsidR="008D624D" w:rsidRDefault="00993037">
      <w:pPr>
        <w:spacing w:before="2" w:line="100" w:lineRule="exact"/>
        <w:rPr>
          <w:sz w:val="10"/>
          <w:szCs w:val="10"/>
        </w:rPr>
      </w:pPr>
      <w:r>
        <w:br w:type="column"/>
      </w:r>
    </w:p>
    <w:p w:rsidR="008D624D" w:rsidRDefault="00993037">
      <w:pPr>
        <w:spacing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-12"/>
          <w:w w:val="104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ou</w:t>
      </w:r>
      <w:r>
        <w:rPr>
          <w:rFonts w:ascii="Arial" w:eastAsia="Arial" w:hAnsi="Arial" w:cs="Arial"/>
          <w:spacing w:val="-2"/>
          <w:sz w:val="6"/>
          <w:szCs w:val="6"/>
          <w:u w:val="single" w:color="000000"/>
        </w:rPr>
        <w:t>r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_gue</w:t>
      </w:r>
      <w:r>
        <w:rPr>
          <w:rFonts w:ascii="Arial" w:eastAsia="Arial" w:hAnsi="Arial" w:cs="Arial"/>
          <w:spacing w:val="-6"/>
          <w:sz w:val="6"/>
          <w:szCs w:val="6"/>
          <w:u w:val="single" w:color="000000"/>
        </w:rPr>
        <w:t>s</w:t>
      </w:r>
      <w:r>
        <w:rPr>
          <w:rFonts w:ascii="Arial" w:eastAsia="Arial" w:hAnsi="Arial" w:cs="Arial"/>
          <w:spacing w:val="1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_</w:t>
      </w:r>
      <w:r>
        <w:rPr>
          <w:rFonts w:ascii="Arial" w:eastAsia="Arial" w:hAnsi="Arial" w:cs="Arial"/>
          <w:sz w:val="6"/>
          <w:szCs w:val="6"/>
          <w:u w:val="single" w:color="000000"/>
        </w:rPr>
        <w:t xml:space="preserve">i 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d</w:t>
      </w:r>
    </w:p>
    <w:p w:rsidR="008D624D" w:rsidRDefault="00993037">
      <w:pPr>
        <w:spacing w:line="60" w:lineRule="exact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ou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_gue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</w:t>
      </w:r>
      <w:r>
        <w:rPr>
          <w:rFonts w:ascii="Arial" w:eastAsia="Arial" w:hAnsi="Arial" w:cs="Arial"/>
          <w:w w:val="104"/>
          <w:sz w:val="6"/>
          <w:szCs w:val="6"/>
        </w:rPr>
        <w:t>t</w:t>
      </w:r>
    </w:p>
    <w:p w:rsidR="008D624D" w:rsidRDefault="00993037">
      <w:pPr>
        <w:spacing w:before="37" w:line="60" w:lineRule="exact"/>
        <w:ind w:left="219"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-13"/>
          <w:w w:val="104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ege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r</w:t>
      </w:r>
    </w:p>
    <w:p w:rsidR="008D624D" w:rsidRDefault="00993037">
      <w:pPr>
        <w:spacing w:before="2" w:line="100" w:lineRule="exact"/>
        <w:rPr>
          <w:sz w:val="10"/>
          <w:szCs w:val="10"/>
        </w:rPr>
      </w:pPr>
      <w:r>
        <w:br w:type="column"/>
      </w:r>
    </w:p>
    <w:p w:rsidR="008D624D" w:rsidRDefault="00993037">
      <w:pPr>
        <w:spacing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1"/>
          <w:w w:val="104"/>
          <w:sz w:val="6"/>
          <w:szCs w:val="6"/>
          <w:u w:val="single" w:color="000000"/>
        </w:rPr>
        <w:t>&lt;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p</w:t>
      </w:r>
      <w:r>
        <w:rPr>
          <w:rFonts w:ascii="Arial" w:eastAsia="Arial" w:hAnsi="Arial" w:cs="Arial"/>
          <w:spacing w:val="-6"/>
          <w:w w:val="104"/>
          <w:sz w:val="6"/>
          <w:szCs w:val="6"/>
          <w:u w:val="single" w:color="000000"/>
        </w:rPr>
        <w:t>k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&gt;</w:t>
      </w:r>
    </w:p>
    <w:p w:rsidR="008D624D" w:rsidRDefault="00993037">
      <w:pPr>
        <w:spacing w:before="39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lastRenderedPageBreak/>
        <w:t>T</w:t>
      </w:r>
      <w:r>
        <w:rPr>
          <w:rFonts w:ascii="Arial" w:eastAsia="Arial" w:hAnsi="Arial" w:cs="Arial"/>
          <w:spacing w:val="-12"/>
          <w:w w:val="104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ou</w:t>
      </w:r>
      <w:r>
        <w:rPr>
          <w:rFonts w:ascii="Arial" w:eastAsia="Arial" w:hAnsi="Arial" w:cs="Arial"/>
          <w:spacing w:val="-2"/>
          <w:sz w:val="6"/>
          <w:szCs w:val="6"/>
          <w:u w:val="single" w:color="000000"/>
        </w:rPr>
        <w:t>r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_</w:t>
      </w:r>
      <w:r>
        <w:rPr>
          <w:rFonts w:ascii="Arial" w:eastAsia="Arial" w:hAnsi="Arial" w:cs="Arial"/>
          <w:spacing w:val="-6"/>
          <w:sz w:val="6"/>
          <w:szCs w:val="6"/>
          <w:u w:val="single" w:color="000000"/>
        </w:rPr>
        <w:t>s</w:t>
      </w:r>
      <w:r>
        <w:rPr>
          <w:rFonts w:ascii="Arial" w:eastAsia="Arial" w:hAnsi="Arial" w:cs="Arial"/>
          <w:sz w:val="6"/>
          <w:szCs w:val="6"/>
          <w:u w:val="single" w:color="000000"/>
        </w:rPr>
        <w:t>c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hedu</w:t>
      </w:r>
      <w:r>
        <w:rPr>
          <w:rFonts w:ascii="Arial" w:eastAsia="Arial" w:hAnsi="Arial" w:cs="Arial"/>
          <w:sz w:val="6"/>
          <w:szCs w:val="6"/>
          <w:u w:val="single" w:color="000000"/>
        </w:rPr>
        <w:t>l</w:t>
      </w:r>
      <w:r>
        <w:rPr>
          <w:rFonts w:ascii="Arial" w:eastAsia="Arial" w:hAnsi="Arial" w:cs="Arial"/>
          <w:spacing w:val="1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e_pa</w:t>
      </w:r>
      <w:r>
        <w:rPr>
          <w:rFonts w:ascii="Arial" w:eastAsia="Arial" w:hAnsi="Arial" w:cs="Arial"/>
          <w:sz w:val="6"/>
          <w:szCs w:val="6"/>
          <w:u w:val="single" w:color="000000"/>
        </w:rPr>
        <w:t>c</w:t>
      </w:r>
      <w:r>
        <w:rPr>
          <w:rFonts w:ascii="Arial" w:eastAsia="Arial" w:hAnsi="Arial" w:cs="Arial"/>
          <w:spacing w:val="-6"/>
          <w:sz w:val="6"/>
          <w:szCs w:val="6"/>
          <w:u w:val="single" w:color="000000"/>
        </w:rPr>
        <w:t>k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age_</w:t>
      </w:r>
      <w:r>
        <w:rPr>
          <w:rFonts w:ascii="Arial" w:eastAsia="Arial" w:hAnsi="Arial" w:cs="Arial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1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d</w:t>
      </w:r>
    </w:p>
    <w:p w:rsidR="008D624D" w:rsidRDefault="00993037">
      <w:pPr>
        <w:spacing w:before="12" w:line="40" w:lineRule="exact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w w:val="104"/>
          <w:position w:val="-2"/>
          <w:sz w:val="6"/>
          <w:szCs w:val="6"/>
        </w:rPr>
        <w:t>T</w:t>
      </w:r>
      <w:r>
        <w:rPr>
          <w:rFonts w:ascii="Arial" w:eastAsia="Arial" w:hAnsi="Arial" w:cs="Arial"/>
          <w:spacing w:val="-11"/>
          <w:position w:val="-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ou</w:t>
      </w:r>
      <w:r>
        <w:rPr>
          <w:rFonts w:ascii="Arial" w:eastAsia="Arial" w:hAnsi="Arial" w:cs="Arial"/>
          <w:spacing w:val="-2"/>
          <w:position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_</w:t>
      </w:r>
      <w:r>
        <w:rPr>
          <w:rFonts w:ascii="Arial" w:eastAsia="Arial" w:hAnsi="Arial" w:cs="Arial"/>
          <w:spacing w:val="-6"/>
          <w:position w:val="-2"/>
          <w:sz w:val="6"/>
          <w:szCs w:val="6"/>
        </w:rPr>
        <w:t>s</w:t>
      </w:r>
      <w:r>
        <w:rPr>
          <w:rFonts w:ascii="Arial" w:eastAsia="Arial" w:hAnsi="Arial" w:cs="Arial"/>
          <w:position w:val="-2"/>
          <w:sz w:val="6"/>
          <w:szCs w:val="6"/>
        </w:rPr>
        <w:t>c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hedu</w:t>
      </w:r>
      <w:r>
        <w:rPr>
          <w:rFonts w:ascii="Arial" w:eastAsia="Arial" w:hAnsi="Arial" w:cs="Arial"/>
          <w:position w:val="-2"/>
          <w:sz w:val="6"/>
          <w:szCs w:val="6"/>
        </w:rPr>
        <w:t>l</w:t>
      </w:r>
      <w:r>
        <w:rPr>
          <w:rFonts w:ascii="Arial" w:eastAsia="Arial" w:hAnsi="Arial" w:cs="Arial"/>
          <w:spacing w:val="1"/>
          <w:position w:val="-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position w:val="-2"/>
          <w:sz w:val="6"/>
          <w:szCs w:val="6"/>
        </w:rPr>
        <w:t>e_</w:t>
      </w:r>
      <w:r>
        <w:rPr>
          <w:rFonts w:ascii="Arial" w:eastAsia="Arial" w:hAnsi="Arial" w:cs="Arial"/>
          <w:w w:val="104"/>
          <w:position w:val="-2"/>
          <w:sz w:val="6"/>
          <w:szCs w:val="6"/>
        </w:rPr>
        <w:t>i</w:t>
      </w:r>
      <w:r>
        <w:rPr>
          <w:rFonts w:ascii="Arial" w:eastAsia="Arial" w:hAnsi="Arial" w:cs="Arial"/>
          <w:spacing w:val="-12"/>
          <w:position w:val="-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position w:val="-2"/>
          <w:sz w:val="6"/>
          <w:szCs w:val="6"/>
        </w:rPr>
        <w:t>d</w:t>
      </w:r>
    </w:p>
    <w:p w:rsidR="008D624D" w:rsidRDefault="00993037">
      <w:pPr>
        <w:spacing w:before="28" w:line="80" w:lineRule="atLeast"/>
        <w:ind w:right="-1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lastRenderedPageBreak/>
        <w:t>i</w:t>
      </w:r>
      <w:r>
        <w:rPr>
          <w:rFonts w:ascii="Arial" w:eastAsia="Arial" w:hAnsi="Arial" w:cs="Arial"/>
          <w:spacing w:val="-13"/>
          <w:w w:val="104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ege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 xml:space="preserve"> 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</w:t>
      </w:r>
    </w:p>
    <w:p w:rsidR="008D624D" w:rsidRDefault="00993037">
      <w:pPr>
        <w:spacing w:before="39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1"/>
          <w:w w:val="104"/>
          <w:sz w:val="6"/>
          <w:szCs w:val="6"/>
          <w:u w:val="single" w:color="000000"/>
        </w:rPr>
        <w:lastRenderedPageBreak/>
        <w:t>&lt;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p</w:t>
      </w:r>
      <w:r>
        <w:rPr>
          <w:rFonts w:ascii="Arial" w:eastAsia="Arial" w:hAnsi="Arial" w:cs="Arial"/>
          <w:spacing w:val="-6"/>
          <w:w w:val="104"/>
          <w:sz w:val="6"/>
          <w:szCs w:val="6"/>
          <w:u w:val="single" w:color="000000"/>
        </w:rPr>
        <w:t>k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&gt;</w:t>
      </w:r>
    </w:p>
    <w:p w:rsidR="008D624D" w:rsidRDefault="00993037">
      <w:pPr>
        <w:spacing w:before="12" w:line="40" w:lineRule="exact"/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num="8" w:space="720" w:equalWidth="0">
            <w:col w:w="1042" w:space="1406"/>
            <w:col w:w="444" w:space="1659"/>
            <w:col w:w="423" w:space="41"/>
            <w:col w:w="428" w:space="204"/>
            <w:col w:w="137" w:space="2711"/>
            <w:col w:w="810" w:space="317"/>
            <w:col w:w="209" w:space="204"/>
            <w:col w:w="2125"/>
          </w:cols>
        </w:sectPr>
      </w:pPr>
      <w:r>
        <w:pict>
          <v:shape id="_x0000_s1159" type="#_x0000_t202" style="position:absolute;margin-left:689.15pt;margin-top:4.15pt;width:14pt;height:61pt;z-index:-7781;mso-position-horizontal-relative:page" filled="f" stroked="f">
            <v:textbox style="layout-flow:vertical" inset="0,0,0,0">
              <w:txbxContent>
                <w:p w:rsidR="008D624D" w:rsidRDefault="00993037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pacing w:val="-5"/>
                      <w:sz w:val="24"/>
                      <w:szCs w:val="24"/>
                    </w:rPr>
                    <w:t>y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pacing w:val="2"/>
                      <w:sz w:val="24"/>
                      <w:szCs w:val="24"/>
                    </w:rPr>
                    <w:t>n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57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dibuat</w:t>
                  </w:r>
                </w:p>
              </w:txbxContent>
            </v:textbox>
            <w10:wrap anchorx="page"/>
          </v:shape>
        </w:pict>
      </w:r>
      <w:r>
        <w:rPr>
          <w:rFonts w:ascii="Arial" w:eastAsia="Arial" w:hAnsi="Arial" w:cs="Arial"/>
          <w:spacing w:val="1"/>
          <w:w w:val="104"/>
          <w:position w:val="-2"/>
          <w:sz w:val="6"/>
          <w:szCs w:val="6"/>
        </w:rPr>
        <w:t>&lt;f</w:t>
      </w:r>
      <w:r>
        <w:rPr>
          <w:rFonts w:ascii="Arial" w:eastAsia="Arial" w:hAnsi="Arial" w:cs="Arial"/>
          <w:spacing w:val="-6"/>
          <w:w w:val="104"/>
          <w:position w:val="-2"/>
          <w:sz w:val="6"/>
          <w:szCs w:val="6"/>
        </w:rPr>
        <w:t>k</w:t>
      </w:r>
      <w:r>
        <w:rPr>
          <w:rFonts w:ascii="Arial" w:eastAsia="Arial" w:hAnsi="Arial" w:cs="Arial"/>
          <w:w w:val="104"/>
          <w:position w:val="-2"/>
          <w:sz w:val="6"/>
          <w:szCs w:val="6"/>
        </w:rPr>
        <w:t>&gt;</w:t>
      </w:r>
    </w:p>
    <w:p w:rsidR="008D624D" w:rsidRDefault="00993037">
      <w:pPr>
        <w:spacing w:line="40" w:lineRule="exact"/>
        <w:jc w:val="right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-1"/>
          <w:sz w:val="6"/>
          <w:szCs w:val="6"/>
          <w:u w:val="single" w:color="000000"/>
        </w:rPr>
        <w:lastRenderedPageBreak/>
        <w:t>C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oun</w:t>
      </w:r>
      <w:r>
        <w:rPr>
          <w:rFonts w:ascii="Arial" w:eastAsia="Arial" w:hAnsi="Arial" w:cs="Arial"/>
          <w:spacing w:val="1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-2"/>
          <w:sz w:val="6"/>
          <w:szCs w:val="6"/>
          <w:u w:val="single" w:color="000000"/>
        </w:rPr>
        <w:t>r</w:t>
      </w:r>
      <w:r>
        <w:rPr>
          <w:rFonts w:ascii="Arial" w:eastAsia="Arial" w:hAnsi="Arial" w:cs="Arial"/>
          <w:sz w:val="6"/>
          <w:szCs w:val="6"/>
          <w:u w:val="single" w:color="000000"/>
        </w:rPr>
        <w:t>y</w:t>
      </w:r>
      <w:r>
        <w:rPr>
          <w:rFonts w:ascii="Arial" w:eastAsia="Arial" w:hAnsi="Arial" w:cs="Arial"/>
          <w:spacing w:val="3"/>
          <w:sz w:val="6"/>
          <w:szCs w:val="6"/>
          <w:u w:val="single" w:color="000000"/>
        </w:rPr>
        <w:t>_</w:t>
      </w:r>
      <w:r>
        <w:rPr>
          <w:rFonts w:ascii="Arial" w:eastAsia="Arial" w:hAnsi="Arial" w:cs="Arial"/>
          <w:sz w:val="6"/>
          <w:szCs w:val="6"/>
          <w:u w:val="single" w:color="000000"/>
        </w:rPr>
        <w:t>i</w:t>
      </w:r>
      <w:r>
        <w:rPr>
          <w:rFonts w:ascii="Arial" w:eastAsia="Arial" w:hAnsi="Arial" w:cs="Arial"/>
          <w:spacing w:val="-2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d</w:t>
      </w:r>
    </w:p>
    <w:p w:rsidR="008D624D" w:rsidRDefault="00993037">
      <w:pPr>
        <w:spacing w:line="4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lastRenderedPageBreak/>
        <w:t>i</w:t>
      </w:r>
      <w:r>
        <w:rPr>
          <w:rFonts w:ascii="Arial" w:eastAsia="Arial" w:hAnsi="Arial" w:cs="Arial"/>
          <w:spacing w:val="-13"/>
          <w:w w:val="104"/>
          <w:sz w:val="6"/>
          <w:szCs w:val="6"/>
          <w:u w:val="single" w:color="000000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  <w:u w:val="single" w:color="000000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ege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r</w:t>
      </w:r>
    </w:p>
    <w:p w:rsidR="008D624D" w:rsidRDefault="00993037">
      <w:pPr>
        <w:spacing w:line="4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1"/>
          <w:w w:val="104"/>
          <w:sz w:val="6"/>
          <w:szCs w:val="6"/>
          <w:u w:val="single" w:color="000000"/>
        </w:rPr>
        <w:lastRenderedPageBreak/>
        <w:t>&lt;</w:t>
      </w:r>
      <w:r>
        <w:rPr>
          <w:rFonts w:ascii="Arial" w:eastAsia="Arial" w:hAnsi="Arial" w:cs="Arial"/>
          <w:spacing w:val="3"/>
          <w:w w:val="104"/>
          <w:sz w:val="6"/>
          <w:szCs w:val="6"/>
          <w:u w:val="single" w:color="000000"/>
        </w:rPr>
        <w:t>p</w:t>
      </w:r>
      <w:r>
        <w:rPr>
          <w:rFonts w:ascii="Arial" w:eastAsia="Arial" w:hAnsi="Arial" w:cs="Arial"/>
          <w:spacing w:val="-6"/>
          <w:w w:val="104"/>
          <w:sz w:val="6"/>
          <w:szCs w:val="6"/>
          <w:u w:val="single" w:color="000000"/>
        </w:rPr>
        <w:t>k</w:t>
      </w:r>
      <w:r>
        <w:rPr>
          <w:rFonts w:ascii="Arial" w:eastAsia="Arial" w:hAnsi="Arial" w:cs="Arial"/>
          <w:w w:val="104"/>
          <w:sz w:val="6"/>
          <w:szCs w:val="6"/>
          <w:u w:val="single" w:color="000000"/>
        </w:rPr>
        <w:t>&gt;</w:t>
      </w:r>
    </w:p>
    <w:p w:rsidR="008D624D" w:rsidRDefault="00993037">
      <w:pPr>
        <w:spacing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ou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an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3"/>
          <w:sz w:val="6"/>
          <w:szCs w:val="6"/>
        </w:rPr>
        <w:t>_de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3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l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d</w:t>
      </w:r>
    </w:p>
    <w:p w:rsidR="008D624D" w:rsidRDefault="00993037">
      <w:pPr>
        <w:spacing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n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ege</w:t>
      </w:r>
      <w:r>
        <w:rPr>
          <w:rFonts w:ascii="Arial" w:eastAsia="Arial" w:hAnsi="Arial" w:cs="Arial"/>
          <w:w w:val="104"/>
          <w:sz w:val="6"/>
          <w:szCs w:val="6"/>
        </w:rPr>
        <w:t>r</w:t>
      </w:r>
    </w:p>
    <w:p w:rsidR="008D624D" w:rsidRDefault="00993037">
      <w:pPr>
        <w:spacing w:line="6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spacing w:val="1"/>
          <w:w w:val="104"/>
          <w:sz w:val="6"/>
          <w:szCs w:val="6"/>
        </w:rPr>
        <w:lastRenderedPageBreak/>
        <w:t>&lt;f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k</w:t>
      </w:r>
      <w:r>
        <w:rPr>
          <w:rFonts w:ascii="Arial" w:eastAsia="Arial" w:hAnsi="Arial" w:cs="Arial"/>
          <w:w w:val="104"/>
          <w:sz w:val="6"/>
          <w:szCs w:val="6"/>
        </w:rPr>
        <w:t>&gt;</w:t>
      </w:r>
    </w:p>
    <w:p w:rsidR="008D624D" w:rsidRDefault="00993037">
      <w:pPr>
        <w:spacing w:before="12" w:line="40" w:lineRule="exact"/>
        <w:ind w:right="-3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position w:val="-2"/>
          <w:sz w:val="6"/>
          <w:szCs w:val="6"/>
        </w:rPr>
        <w:lastRenderedPageBreak/>
        <w:t>T</w:t>
      </w:r>
      <w:r>
        <w:rPr>
          <w:rFonts w:ascii="Arial" w:eastAsia="Arial" w:hAnsi="Arial" w:cs="Arial"/>
          <w:spacing w:val="-11"/>
          <w:position w:val="-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ou</w:t>
      </w:r>
      <w:r>
        <w:rPr>
          <w:rFonts w:ascii="Arial" w:eastAsia="Arial" w:hAnsi="Arial" w:cs="Arial"/>
          <w:spacing w:val="-2"/>
          <w:position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_</w:t>
      </w:r>
      <w:r>
        <w:rPr>
          <w:rFonts w:ascii="Arial" w:eastAsia="Arial" w:hAnsi="Arial" w:cs="Arial"/>
          <w:spacing w:val="-6"/>
          <w:position w:val="-2"/>
          <w:sz w:val="6"/>
          <w:szCs w:val="6"/>
        </w:rPr>
        <w:t>s</w:t>
      </w:r>
      <w:r>
        <w:rPr>
          <w:rFonts w:ascii="Arial" w:eastAsia="Arial" w:hAnsi="Arial" w:cs="Arial"/>
          <w:position w:val="-2"/>
          <w:sz w:val="6"/>
          <w:szCs w:val="6"/>
        </w:rPr>
        <w:t>c</w:t>
      </w:r>
      <w:r>
        <w:rPr>
          <w:rFonts w:ascii="Arial" w:eastAsia="Arial" w:hAnsi="Arial" w:cs="Arial"/>
          <w:spacing w:val="3"/>
          <w:position w:val="-2"/>
          <w:sz w:val="6"/>
          <w:szCs w:val="6"/>
        </w:rPr>
        <w:t>hedu</w:t>
      </w:r>
      <w:r>
        <w:rPr>
          <w:rFonts w:ascii="Arial" w:eastAsia="Arial" w:hAnsi="Arial" w:cs="Arial"/>
          <w:position w:val="-2"/>
          <w:sz w:val="6"/>
          <w:szCs w:val="6"/>
        </w:rPr>
        <w:t>l</w:t>
      </w:r>
      <w:r>
        <w:rPr>
          <w:rFonts w:ascii="Arial" w:eastAsia="Arial" w:hAnsi="Arial" w:cs="Arial"/>
          <w:spacing w:val="1"/>
          <w:position w:val="-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position w:val="-2"/>
          <w:sz w:val="6"/>
          <w:szCs w:val="6"/>
        </w:rPr>
        <w:t>e_pa</w:t>
      </w:r>
      <w:r>
        <w:rPr>
          <w:rFonts w:ascii="Arial" w:eastAsia="Arial" w:hAnsi="Arial" w:cs="Arial"/>
          <w:w w:val="104"/>
          <w:position w:val="-2"/>
          <w:sz w:val="6"/>
          <w:szCs w:val="6"/>
        </w:rPr>
        <w:t>c</w:t>
      </w:r>
      <w:r>
        <w:rPr>
          <w:rFonts w:ascii="Arial" w:eastAsia="Arial" w:hAnsi="Arial" w:cs="Arial"/>
          <w:spacing w:val="-6"/>
          <w:w w:val="104"/>
          <w:position w:val="-2"/>
          <w:sz w:val="6"/>
          <w:szCs w:val="6"/>
        </w:rPr>
        <w:t>k</w:t>
      </w:r>
      <w:r>
        <w:rPr>
          <w:rFonts w:ascii="Arial" w:eastAsia="Arial" w:hAnsi="Arial" w:cs="Arial"/>
          <w:spacing w:val="3"/>
          <w:w w:val="104"/>
          <w:position w:val="-2"/>
          <w:sz w:val="6"/>
          <w:szCs w:val="6"/>
        </w:rPr>
        <w:t>age_na</w:t>
      </w:r>
      <w:r>
        <w:rPr>
          <w:rFonts w:ascii="Arial" w:eastAsia="Arial" w:hAnsi="Arial" w:cs="Arial"/>
          <w:spacing w:val="4"/>
          <w:w w:val="104"/>
          <w:position w:val="-2"/>
          <w:sz w:val="6"/>
          <w:szCs w:val="6"/>
        </w:rPr>
        <w:t>m</w:t>
      </w:r>
      <w:r>
        <w:rPr>
          <w:rFonts w:ascii="Arial" w:eastAsia="Arial" w:hAnsi="Arial" w:cs="Arial"/>
          <w:w w:val="104"/>
          <w:position w:val="-2"/>
          <w:sz w:val="6"/>
          <w:szCs w:val="6"/>
        </w:rPr>
        <w:t>e</w:t>
      </w:r>
    </w:p>
    <w:p w:rsidR="008D624D" w:rsidRDefault="00993037">
      <w:pPr>
        <w:spacing w:before="12" w:line="40" w:lineRule="exact"/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num="8" w:space="720" w:equalWidth="0">
            <w:col w:w="2458" w:space="172"/>
            <w:col w:w="209" w:space="204"/>
            <w:col w:w="137" w:space="1371"/>
            <w:col w:w="572" w:space="110"/>
            <w:col w:w="209" w:space="204"/>
            <w:col w:w="118" w:space="2730"/>
            <w:col w:w="922" w:space="204"/>
            <w:col w:w="2540"/>
          </w:cols>
        </w:sectPr>
      </w:pPr>
      <w:r>
        <w:br w:type="column"/>
      </w:r>
      <w:r>
        <w:rPr>
          <w:rFonts w:ascii="Arial" w:eastAsia="Arial" w:hAnsi="Arial" w:cs="Arial"/>
          <w:w w:val="104"/>
          <w:position w:val="-2"/>
          <w:sz w:val="6"/>
          <w:szCs w:val="6"/>
        </w:rPr>
        <w:lastRenderedPageBreak/>
        <w:t>v</w:t>
      </w:r>
      <w:r>
        <w:rPr>
          <w:rFonts w:ascii="Arial" w:eastAsia="Arial" w:hAnsi="Arial" w:cs="Arial"/>
          <w:spacing w:val="3"/>
          <w:w w:val="104"/>
          <w:position w:val="-2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position w:val="-2"/>
          <w:sz w:val="6"/>
          <w:szCs w:val="6"/>
        </w:rPr>
        <w:t>r</w:t>
      </w:r>
      <w:r>
        <w:rPr>
          <w:rFonts w:ascii="Arial" w:eastAsia="Arial" w:hAnsi="Arial" w:cs="Arial"/>
          <w:w w:val="104"/>
          <w:position w:val="-2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position w:val="-2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position w:val="-2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position w:val="-2"/>
          <w:sz w:val="6"/>
          <w:szCs w:val="6"/>
        </w:rPr>
        <w:t>100</w:t>
      </w:r>
      <w:r>
        <w:rPr>
          <w:rFonts w:ascii="Arial" w:eastAsia="Arial" w:hAnsi="Arial" w:cs="Arial"/>
          <w:w w:val="104"/>
          <w:position w:val="-2"/>
          <w:sz w:val="6"/>
          <w:szCs w:val="6"/>
        </w:rPr>
        <w:t>)</w:t>
      </w:r>
    </w:p>
    <w:p w:rsidR="008D624D" w:rsidRDefault="00993037">
      <w:pPr>
        <w:spacing w:line="60" w:lineRule="exact"/>
        <w:jc w:val="right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-1"/>
          <w:sz w:val="6"/>
          <w:szCs w:val="6"/>
        </w:rPr>
        <w:lastRenderedPageBreak/>
        <w:t>C</w:t>
      </w:r>
      <w:r>
        <w:rPr>
          <w:rFonts w:ascii="Arial" w:eastAsia="Arial" w:hAnsi="Arial" w:cs="Arial"/>
          <w:spacing w:val="3"/>
          <w:sz w:val="6"/>
          <w:szCs w:val="6"/>
        </w:rPr>
        <w:t>oun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z w:val="6"/>
          <w:szCs w:val="6"/>
        </w:rPr>
        <w:t>y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3"/>
          <w:sz w:val="6"/>
          <w:szCs w:val="6"/>
        </w:rPr>
        <w:t>od</w:t>
      </w:r>
      <w:r>
        <w:rPr>
          <w:rFonts w:ascii="Arial" w:eastAsia="Arial" w:hAnsi="Arial" w:cs="Arial"/>
          <w:sz w:val="6"/>
          <w:szCs w:val="6"/>
        </w:rPr>
        <w:t xml:space="preserve">e      </w:t>
      </w:r>
      <w:r>
        <w:rPr>
          <w:rFonts w:ascii="Arial" w:eastAsia="Arial" w:hAnsi="Arial" w:cs="Arial"/>
          <w:w w:val="104"/>
          <w:sz w:val="6"/>
          <w:szCs w:val="6"/>
        </w:rPr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100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12"/>
        <w:jc w:val="right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spacing w:val="-1"/>
          <w:sz w:val="6"/>
          <w:szCs w:val="6"/>
        </w:rPr>
        <w:t>C</w:t>
      </w:r>
      <w:r>
        <w:rPr>
          <w:rFonts w:ascii="Arial" w:eastAsia="Arial" w:hAnsi="Arial" w:cs="Arial"/>
          <w:spacing w:val="3"/>
          <w:sz w:val="6"/>
          <w:szCs w:val="6"/>
        </w:rPr>
        <w:t>oun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z w:val="6"/>
          <w:szCs w:val="6"/>
        </w:rPr>
        <w:t>y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-1"/>
          <w:sz w:val="6"/>
          <w:szCs w:val="6"/>
        </w:rPr>
        <w:t>N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pacing w:val="4"/>
          <w:sz w:val="6"/>
          <w:szCs w:val="6"/>
        </w:rPr>
        <w:t>m</w:t>
      </w:r>
      <w:r>
        <w:rPr>
          <w:rFonts w:ascii="Arial" w:eastAsia="Arial" w:hAnsi="Arial" w:cs="Arial"/>
          <w:sz w:val="6"/>
          <w:szCs w:val="6"/>
        </w:rPr>
        <w:t xml:space="preserve">e   </w:t>
      </w:r>
      <w:r>
        <w:rPr>
          <w:rFonts w:ascii="Arial" w:eastAsia="Arial" w:hAnsi="Arial" w:cs="Arial"/>
          <w:spacing w:val="3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100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14" w:line="283" w:lineRule="auto"/>
        <w:ind w:right="-10"/>
        <w:jc w:val="both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ou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_gue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_na</w:t>
      </w:r>
      <w:r>
        <w:rPr>
          <w:rFonts w:ascii="Arial" w:eastAsia="Arial" w:hAnsi="Arial" w:cs="Arial"/>
          <w:spacing w:val="4"/>
          <w:w w:val="104"/>
          <w:sz w:val="6"/>
          <w:szCs w:val="6"/>
        </w:rPr>
        <w:t>m</w:t>
      </w:r>
      <w:r>
        <w:rPr>
          <w:rFonts w:ascii="Arial" w:eastAsia="Arial" w:hAnsi="Arial" w:cs="Arial"/>
          <w:w w:val="104"/>
          <w:sz w:val="6"/>
          <w:szCs w:val="6"/>
        </w:rPr>
        <w:t>e 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ou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_gue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_ge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3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w w:val="104"/>
          <w:sz w:val="6"/>
          <w:szCs w:val="6"/>
        </w:rPr>
        <w:t>r 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ou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_gue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s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_</w:t>
      </w:r>
      <w:r>
        <w:rPr>
          <w:rFonts w:ascii="Arial" w:eastAsia="Arial" w:hAnsi="Arial" w:cs="Arial"/>
          <w:spacing w:val="-6"/>
          <w:w w:val="104"/>
          <w:sz w:val="6"/>
          <w:szCs w:val="6"/>
        </w:rPr>
        <w:t>k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w w:val="104"/>
          <w:sz w:val="6"/>
          <w:szCs w:val="6"/>
        </w:rPr>
        <w:t>p</w:t>
      </w:r>
    </w:p>
    <w:p w:rsidR="008D624D" w:rsidRDefault="00993037">
      <w:pPr>
        <w:spacing w:before="14" w:line="283" w:lineRule="auto"/>
        <w:ind w:right="-10"/>
        <w:rPr>
          <w:rFonts w:ascii="Arial" w:eastAsia="Arial" w:hAnsi="Arial" w:cs="Arial"/>
          <w:sz w:val="6"/>
          <w:szCs w:val="6"/>
        </w:r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100</w:t>
      </w:r>
      <w:r>
        <w:rPr>
          <w:rFonts w:ascii="Arial" w:eastAsia="Arial" w:hAnsi="Arial" w:cs="Arial"/>
          <w:w w:val="104"/>
          <w:sz w:val="6"/>
          <w:szCs w:val="6"/>
        </w:rPr>
        <w:t>) 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10</w:t>
      </w:r>
      <w:r>
        <w:rPr>
          <w:rFonts w:ascii="Arial" w:eastAsia="Arial" w:hAnsi="Arial" w:cs="Arial"/>
          <w:w w:val="104"/>
          <w:sz w:val="6"/>
          <w:szCs w:val="6"/>
        </w:rPr>
        <w:t>) 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100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spacing w:before="33" w:line="283" w:lineRule="auto"/>
        <w:ind w:right="2200"/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num="4" w:space="720" w:equalWidth="0">
            <w:col w:w="2995" w:space="1556"/>
            <w:col w:w="535" w:space="147"/>
            <w:col w:w="365" w:space="2896"/>
            <w:col w:w="3666"/>
          </w:cols>
        </w:sectPr>
      </w:pPr>
      <w:r>
        <w:br w:type="column"/>
      </w:r>
      <w:r>
        <w:rPr>
          <w:rFonts w:ascii="Arial" w:eastAsia="Arial" w:hAnsi="Arial" w:cs="Arial"/>
          <w:w w:val="104"/>
          <w:sz w:val="6"/>
          <w:szCs w:val="6"/>
        </w:rPr>
        <w:lastRenderedPageBreak/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ou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3"/>
          <w:sz w:val="6"/>
          <w:szCs w:val="6"/>
        </w:rPr>
        <w:t>hedu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e_pa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-6"/>
          <w:sz w:val="6"/>
          <w:szCs w:val="6"/>
        </w:rPr>
        <w:t>k</w:t>
      </w:r>
      <w:r>
        <w:rPr>
          <w:rFonts w:ascii="Arial" w:eastAsia="Arial" w:hAnsi="Arial" w:cs="Arial"/>
          <w:spacing w:val="3"/>
          <w:sz w:val="6"/>
          <w:szCs w:val="6"/>
        </w:rPr>
        <w:t>age_p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4"/>
          <w:sz w:val="6"/>
          <w:szCs w:val="6"/>
        </w:rPr>
        <w:t xml:space="preserve"> 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3"/>
          <w:sz w:val="6"/>
          <w:szCs w:val="6"/>
        </w:rPr>
        <w:t>e_a</w:t>
      </w:r>
      <w:r>
        <w:rPr>
          <w:rFonts w:ascii="Arial" w:eastAsia="Arial" w:hAnsi="Arial" w:cs="Arial"/>
          <w:spacing w:val="-1"/>
          <w:sz w:val="6"/>
          <w:szCs w:val="6"/>
        </w:rPr>
        <w:t>w</w:t>
      </w:r>
      <w:r>
        <w:rPr>
          <w:rFonts w:ascii="Arial" w:eastAsia="Arial" w:hAnsi="Arial" w:cs="Arial"/>
          <w:spacing w:val="3"/>
          <w:sz w:val="6"/>
          <w:szCs w:val="6"/>
        </w:rPr>
        <w:t>a</w:t>
      </w:r>
      <w:r>
        <w:rPr>
          <w:rFonts w:ascii="Arial" w:eastAsia="Arial" w:hAnsi="Arial" w:cs="Arial"/>
          <w:sz w:val="6"/>
          <w:szCs w:val="6"/>
        </w:rPr>
        <w:t xml:space="preserve">l  </w:t>
      </w:r>
      <w:r>
        <w:rPr>
          <w:rFonts w:ascii="Arial" w:eastAsia="Arial" w:hAnsi="Arial" w:cs="Arial"/>
          <w:spacing w:val="16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20</w:t>
      </w:r>
      <w:r>
        <w:rPr>
          <w:rFonts w:ascii="Arial" w:eastAsia="Arial" w:hAnsi="Arial" w:cs="Arial"/>
          <w:w w:val="104"/>
          <w:sz w:val="6"/>
          <w:szCs w:val="6"/>
        </w:rPr>
        <w:t>) 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ou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_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3"/>
          <w:sz w:val="6"/>
          <w:szCs w:val="6"/>
        </w:rPr>
        <w:t>hedu</w:t>
      </w:r>
      <w:r>
        <w:rPr>
          <w:rFonts w:ascii="Arial" w:eastAsia="Arial" w:hAnsi="Arial" w:cs="Arial"/>
          <w:sz w:val="6"/>
          <w:szCs w:val="6"/>
        </w:rPr>
        <w:t>l</w:t>
      </w:r>
      <w:r>
        <w:rPr>
          <w:rFonts w:ascii="Arial" w:eastAsia="Arial" w:hAnsi="Arial" w:cs="Arial"/>
          <w:spacing w:val="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e_pa</w:t>
      </w:r>
      <w:r>
        <w:rPr>
          <w:rFonts w:ascii="Arial" w:eastAsia="Arial" w:hAnsi="Arial" w:cs="Arial"/>
          <w:sz w:val="6"/>
          <w:szCs w:val="6"/>
        </w:rPr>
        <w:t>c</w:t>
      </w:r>
      <w:r>
        <w:rPr>
          <w:rFonts w:ascii="Arial" w:eastAsia="Arial" w:hAnsi="Arial" w:cs="Arial"/>
          <w:spacing w:val="-6"/>
          <w:sz w:val="6"/>
          <w:szCs w:val="6"/>
        </w:rPr>
        <w:t>k</w:t>
      </w:r>
      <w:r>
        <w:rPr>
          <w:rFonts w:ascii="Arial" w:eastAsia="Arial" w:hAnsi="Arial" w:cs="Arial"/>
          <w:spacing w:val="3"/>
          <w:sz w:val="6"/>
          <w:szCs w:val="6"/>
        </w:rPr>
        <w:t>age_p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4"/>
          <w:sz w:val="6"/>
          <w:szCs w:val="6"/>
        </w:rPr>
        <w:t xml:space="preserve"> 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e_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f</w:t>
      </w:r>
      <w:r>
        <w:rPr>
          <w:rFonts w:ascii="Arial" w:eastAsia="Arial" w:hAnsi="Arial" w:cs="Arial"/>
          <w:w w:val="104"/>
          <w:sz w:val="6"/>
          <w:szCs w:val="6"/>
        </w:rPr>
        <w:t>i</w:t>
      </w:r>
      <w:r>
        <w:rPr>
          <w:rFonts w:ascii="Arial" w:eastAsia="Arial" w:hAnsi="Arial" w:cs="Arial"/>
          <w:spacing w:val="-12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na</w:t>
      </w:r>
      <w:r>
        <w:rPr>
          <w:rFonts w:ascii="Arial" w:eastAsia="Arial" w:hAnsi="Arial" w:cs="Arial"/>
          <w:sz w:val="6"/>
          <w:szCs w:val="6"/>
        </w:rPr>
        <w:t xml:space="preserve">l    </w:t>
      </w:r>
      <w:r>
        <w:rPr>
          <w:rFonts w:ascii="Arial" w:eastAsia="Arial" w:hAnsi="Arial" w:cs="Arial"/>
          <w:w w:val="104"/>
          <w:sz w:val="6"/>
          <w:szCs w:val="6"/>
        </w:rPr>
        <w:t>v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</w:t>
      </w:r>
      <w:r>
        <w:rPr>
          <w:rFonts w:ascii="Arial" w:eastAsia="Arial" w:hAnsi="Arial" w:cs="Arial"/>
          <w:w w:val="104"/>
          <w:sz w:val="6"/>
          <w:szCs w:val="6"/>
        </w:rPr>
        <w:t>c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ha</w:t>
      </w:r>
      <w:r>
        <w:rPr>
          <w:rFonts w:ascii="Arial" w:eastAsia="Arial" w:hAnsi="Arial" w:cs="Arial"/>
          <w:spacing w:val="-2"/>
          <w:w w:val="104"/>
          <w:sz w:val="6"/>
          <w:szCs w:val="6"/>
        </w:rPr>
        <w:t>r(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20</w:t>
      </w:r>
      <w:r>
        <w:rPr>
          <w:rFonts w:ascii="Arial" w:eastAsia="Arial" w:hAnsi="Arial" w:cs="Arial"/>
          <w:w w:val="104"/>
          <w:sz w:val="6"/>
          <w:szCs w:val="6"/>
        </w:rPr>
        <w:t>)</w:t>
      </w:r>
    </w:p>
    <w:p w:rsidR="008D624D" w:rsidRDefault="00993037">
      <w:pPr>
        <w:ind w:left="4526" w:right="6772"/>
        <w:jc w:val="center"/>
        <w:rPr>
          <w:rFonts w:ascii="Arial" w:eastAsia="Arial" w:hAnsi="Arial" w:cs="Arial"/>
          <w:sz w:val="6"/>
          <w:szCs w:val="6"/>
        </w:rPr>
        <w:sectPr w:rsidR="008D624D">
          <w:type w:val="continuous"/>
          <w:pgSz w:w="16840" w:h="11920" w:orient="landscape"/>
          <w:pgMar w:top="1540" w:right="2420" w:bottom="280" w:left="2260" w:header="720" w:footer="720" w:gutter="0"/>
          <w:cols w:space="720"/>
        </w:sectPr>
      </w:pPr>
      <w:r>
        <w:lastRenderedPageBreak/>
        <w:pict>
          <v:shape id="_x0000_s1158" type="#_x0000_t202" style="position:absolute;left:0;text-align:left;margin-left:48.1pt;margin-top:305.3pt;width:13.05pt;height:13.3pt;z-index:-7779;mso-position-horizontal-relative:page;mso-position-vertical-relative:page" filled="f" stroked="f">
            <v:textbox style="layout-flow:vertical" inset="0,0,0,0">
              <w:txbxContent>
                <w:p w:rsidR="008D624D" w:rsidRDefault="00993037">
                  <w:pPr>
                    <w:spacing w:line="240" w:lineRule="exact"/>
                    <w:ind w:left="20" w:right="-33"/>
                    <w:rPr>
                      <w:rFonts w:ascii="Calibri" w:eastAsia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eastAsia="Calibri" w:hAnsi="Calibri" w:cs="Calibri"/>
                      <w:spacing w:val="1"/>
                      <w:position w:val="1"/>
                      <w:sz w:val="22"/>
                      <w:szCs w:val="22"/>
                    </w:rPr>
                    <w:t>63</w:t>
                  </w:r>
                </w:p>
              </w:txbxContent>
            </v:textbox>
            <w10:wrap anchorx="page" anchory="page"/>
          </v:shape>
        </w:pict>
      </w:r>
      <w:r>
        <w:pict>
          <v:shape id="_x0000_s1157" type="#_x0000_t202" style="position:absolute;left:0;text-align:left;margin-left:89.8pt;margin-top:147.35pt;width:14pt;height:329.05pt;z-index:-7780;mso-position-horizontal-relative:page;mso-position-vertical-relative:page" filled="f" stroked="f">
            <v:textbox style="layout-flow:vertical" inset="0,0,0,0">
              <w:txbxContent>
                <w:p w:rsidR="008D624D" w:rsidRDefault="00993037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pacing w:val="-2"/>
                      <w:sz w:val="24"/>
                      <w:szCs w:val="24"/>
                    </w:rPr>
                    <w:t>G</w:t>
                  </w:r>
                  <w:r>
                    <w:rPr>
                      <w:b/>
                      <w:spacing w:val="2"/>
                      <w:sz w:val="24"/>
                      <w:szCs w:val="24"/>
                    </w:rPr>
                    <w:t>a</w:t>
                  </w:r>
                  <w:r>
                    <w:rPr>
                      <w:b/>
                      <w:spacing w:val="-3"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b</w:t>
                  </w:r>
                  <w:r>
                    <w:rPr>
                      <w:b/>
                      <w:sz w:val="24"/>
                      <w:szCs w:val="24"/>
                    </w:rPr>
                    <w:t>ar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z w:val="24"/>
                      <w:szCs w:val="24"/>
                    </w:rPr>
                    <w:t>4.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z w:val="24"/>
                      <w:szCs w:val="24"/>
                    </w:rPr>
                    <w:t>15.</w:t>
                  </w:r>
                  <w:r>
                    <w:rPr>
                      <w:b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pacing w:val="-3"/>
                      <w:sz w:val="24"/>
                      <w:szCs w:val="24"/>
                    </w:rPr>
                    <w:t>P</w:t>
                  </w:r>
                  <w:r>
                    <w:rPr>
                      <w:b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z w:val="24"/>
                      <w:szCs w:val="24"/>
                    </w:rPr>
                    <w:t>M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z w:val="24"/>
                      <w:szCs w:val="24"/>
                    </w:rPr>
                    <w:t>A</w:t>
                  </w:r>
                  <w:r>
                    <w:rPr>
                      <w:b/>
                      <w:spacing w:val="3"/>
                      <w:sz w:val="24"/>
                      <w:szCs w:val="24"/>
                    </w:rPr>
                    <w:t>p</w:t>
                  </w:r>
                  <w:r>
                    <w:rPr>
                      <w:b/>
                      <w:sz w:val="24"/>
                      <w:szCs w:val="24"/>
                    </w:rPr>
                    <w:t>l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ik</w:t>
                  </w:r>
                  <w:r>
                    <w:rPr>
                      <w:b/>
                      <w:sz w:val="24"/>
                      <w:szCs w:val="24"/>
                    </w:rPr>
                    <w:t>asi eT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i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k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z w:val="24"/>
                      <w:szCs w:val="24"/>
                    </w:rPr>
                    <w:t>ting B</w:t>
                  </w:r>
                  <w:r>
                    <w:rPr>
                      <w:b/>
                      <w:spacing w:val="-2"/>
                      <w:sz w:val="24"/>
                      <w:szCs w:val="24"/>
                    </w:rPr>
                    <w:t>2</w:t>
                  </w:r>
                  <w:r>
                    <w:rPr>
                      <w:b/>
                      <w:sz w:val="24"/>
                      <w:szCs w:val="24"/>
                    </w:rPr>
                    <w:t xml:space="preserve">B </w:t>
                  </w:r>
                  <w:r>
                    <w:rPr>
                      <w:b/>
                      <w:spacing w:val="-3"/>
                      <w:sz w:val="24"/>
                      <w:szCs w:val="24"/>
                    </w:rPr>
                    <w:t>P</w:t>
                  </w:r>
                  <w:r>
                    <w:rPr>
                      <w:b/>
                      <w:sz w:val="24"/>
                      <w:szCs w:val="24"/>
                    </w:rPr>
                    <w:t xml:space="preserve">T.Haryono 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T</w:t>
                  </w:r>
                  <w:r>
                    <w:rPr>
                      <w:b/>
                      <w:sz w:val="24"/>
                      <w:szCs w:val="24"/>
                    </w:rPr>
                    <w:t>o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u</w:t>
                  </w:r>
                  <w:r>
                    <w:rPr>
                      <w:b/>
                      <w:sz w:val="24"/>
                      <w:szCs w:val="24"/>
                    </w:rPr>
                    <w:t>r</w:t>
                  </w:r>
                </w:p>
              </w:txbxContent>
            </v:textbox>
            <w10:wrap anchorx="page" anchory="page"/>
          </v:shape>
        </w:pict>
      </w:r>
      <w:r>
        <w:pict>
          <v:shape id="_x0000_s1156" type="#_x0000_t202" style="position:absolute;left:0;text-align:left;margin-left:709.9pt;margin-top:147.8pt;width:14pt;height:363.4pt;z-index:-7788;mso-position-horizontal-relative:page;mso-position-vertical-relative:page" filled="f" stroked="f">
            <v:textbox style="layout-flow:vertical" inset="0,0,0,0">
              <w:txbxContent>
                <w:p w:rsidR="008D624D" w:rsidRDefault="00993037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pacing w:val="1"/>
                      <w:sz w:val="24"/>
                      <w:szCs w:val="24"/>
                    </w:rPr>
                    <w:t>P</w:t>
                  </w:r>
                  <w:r>
                    <w:rPr>
                      <w:sz w:val="24"/>
                      <w:szCs w:val="24"/>
                    </w:rPr>
                    <w:t>DM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(P</w:t>
                  </w:r>
                  <w:r>
                    <w:rPr>
                      <w:spacing w:val="2"/>
                      <w:sz w:val="24"/>
                      <w:szCs w:val="24"/>
                    </w:rPr>
                    <w:t>h</w:t>
                  </w:r>
                  <w:r>
                    <w:rPr>
                      <w:spacing w:val="-7"/>
                      <w:sz w:val="24"/>
                      <w:szCs w:val="24"/>
                    </w:rPr>
                    <w:t>y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3"/>
                      <w:sz w:val="24"/>
                      <w:szCs w:val="24"/>
                    </w:rPr>
                    <w:t>i</w:t>
                  </w:r>
                  <w:r>
                    <w:rPr>
                      <w:spacing w:val="-1"/>
                      <w:sz w:val="24"/>
                      <w:szCs w:val="24"/>
                    </w:rPr>
                    <w:t>ca</w:t>
                  </w:r>
                  <w:r>
                    <w:rPr>
                      <w:sz w:val="24"/>
                      <w:szCs w:val="24"/>
                    </w:rPr>
                    <w:t>l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  <w:r>
                    <w:rPr>
                      <w:spacing w:val="11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spacing w:val="2"/>
                      <w:sz w:val="24"/>
                      <w:szCs w:val="24"/>
                    </w:rPr>
                    <w:t>o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l)</w:t>
                  </w:r>
                  <w:r>
                    <w:rPr>
                      <w:spacing w:val="14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me</w:t>
                  </w:r>
                  <w:r>
                    <w:rPr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sz w:val="24"/>
                      <w:szCs w:val="24"/>
                    </w:rPr>
                    <w:t>up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k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3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g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mba</w:t>
                  </w:r>
                  <w:r>
                    <w:rPr>
                      <w:spacing w:val="1"/>
                      <w:sz w:val="24"/>
                      <w:szCs w:val="24"/>
                    </w:rPr>
                    <w:t>ra</w:t>
                  </w:r>
                  <w:r>
                    <w:rPr>
                      <w:sz w:val="24"/>
                      <w:szCs w:val="24"/>
                    </w:rPr>
                    <w:t>n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s</w:t>
                  </w:r>
                  <w:r>
                    <w:rPr>
                      <w:spacing w:val="-1"/>
                      <w:sz w:val="24"/>
                      <w:szCs w:val="24"/>
                    </w:rPr>
                    <w:t>eca</w:t>
                  </w:r>
                  <w:r>
                    <w:rPr>
                      <w:sz w:val="24"/>
                      <w:szCs w:val="24"/>
                    </w:rPr>
                    <w:t>ra</w:t>
                  </w:r>
                  <w:r>
                    <w:rPr>
                      <w:spacing w:val="10"/>
                      <w:sz w:val="24"/>
                      <w:szCs w:val="24"/>
                    </w:rPr>
                    <w:t xml:space="preserve"> </w:t>
                  </w:r>
                  <w:r>
                    <w:rPr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e</w:t>
                  </w:r>
                  <w:r>
                    <w:rPr>
                      <w:sz w:val="24"/>
                      <w:szCs w:val="24"/>
                    </w:rPr>
                    <w:t>tail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sis</w:t>
                  </w:r>
                  <w:r>
                    <w:rPr>
                      <w:spacing w:val="12"/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d</w:t>
                  </w:r>
                  <w:r>
                    <w:rPr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sz w:val="24"/>
                      <w:szCs w:val="24"/>
                    </w:rPr>
                    <w:t>ta</w:t>
                  </w:r>
                </w:p>
              </w:txbxContent>
            </v:textbox>
            <w10:wrap anchorx="page" anchory="page"/>
          </v:shape>
        </w:pict>
      </w:r>
      <w:r>
        <w:pict>
          <v:shape id="_x0000_s1155" type="#_x0000_t202" style="position:absolute;left:0;text-align:left;margin-left:742.3pt;margin-top:112.4pt;width:14pt;height:134.95pt;z-index:-7789;mso-position-horizontal-relative:page;mso-position-vertical-relative:page" filled="f" stroked="f">
            <v:textbox style="layout-flow:vertical" inset="0,0,0,0">
              <w:txbxContent>
                <w:p w:rsidR="008D624D" w:rsidRDefault="00993037">
                  <w:pPr>
                    <w:spacing w:line="26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4.1.21.</w:t>
                  </w:r>
                  <w:r>
                    <w:rPr>
                      <w:b/>
                      <w:spacing w:val="-12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pacing w:val="-3"/>
                      <w:sz w:val="24"/>
                      <w:szCs w:val="24"/>
                    </w:rPr>
                    <w:t>P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r</w:t>
                  </w:r>
                  <w:r>
                    <w:rPr>
                      <w:b/>
                      <w:sz w:val="24"/>
                      <w:szCs w:val="24"/>
                    </w:rPr>
                    <w:t>a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b/>
                      <w:sz w:val="24"/>
                      <w:szCs w:val="24"/>
                    </w:rPr>
                    <w:t>a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>n</w:t>
                  </w:r>
                  <w:r>
                    <w:rPr>
                      <w:b/>
                      <w:sz w:val="24"/>
                      <w:szCs w:val="24"/>
                    </w:rPr>
                    <w:t>gan</w:t>
                  </w:r>
                  <w:r>
                    <w:rPr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spacing w:val="-3"/>
                      <w:sz w:val="24"/>
                      <w:szCs w:val="24"/>
                    </w:rPr>
                    <w:t>P</w:t>
                  </w:r>
                  <w:r>
                    <w:rPr>
                      <w:b/>
                      <w:spacing w:val="2"/>
                      <w:sz w:val="24"/>
                      <w:szCs w:val="24"/>
                    </w:rPr>
                    <w:t>D</w:t>
                  </w:r>
                  <w:r>
                    <w:rPr>
                      <w:b/>
                      <w:sz w:val="24"/>
                      <w:szCs w:val="24"/>
                    </w:rPr>
                    <w:t>M</w:t>
                  </w:r>
                </w:p>
              </w:txbxContent>
            </v:textbox>
            <w10:wrap anchorx="page" anchory="page"/>
          </v:shape>
        </w:pict>
      </w:r>
      <w:r>
        <w:rPr>
          <w:rFonts w:ascii="Arial" w:eastAsia="Arial" w:hAnsi="Arial" w:cs="Arial"/>
          <w:w w:val="104"/>
          <w:sz w:val="6"/>
          <w:szCs w:val="6"/>
        </w:rPr>
        <w:t>T</w:t>
      </w:r>
      <w:r>
        <w:rPr>
          <w:rFonts w:ascii="Arial" w:eastAsia="Arial" w:hAnsi="Arial" w:cs="Arial"/>
          <w:spacing w:val="-1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sz w:val="6"/>
          <w:szCs w:val="6"/>
        </w:rPr>
        <w:t>ou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3"/>
          <w:sz w:val="6"/>
          <w:szCs w:val="6"/>
        </w:rPr>
        <w:t>_gue</w:t>
      </w:r>
      <w:r>
        <w:rPr>
          <w:rFonts w:ascii="Arial" w:eastAsia="Arial" w:hAnsi="Arial" w:cs="Arial"/>
          <w:spacing w:val="-6"/>
          <w:sz w:val="6"/>
          <w:szCs w:val="6"/>
        </w:rPr>
        <w:t>s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_b</w:t>
      </w:r>
      <w:r>
        <w:rPr>
          <w:rFonts w:ascii="Arial" w:eastAsia="Arial" w:hAnsi="Arial" w:cs="Arial"/>
          <w:sz w:val="6"/>
          <w:szCs w:val="6"/>
        </w:rPr>
        <w:t>i</w:t>
      </w:r>
      <w:r>
        <w:rPr>
          <w:rFonts w:ascii="Arial" w:eastAsia="Arial" w:hAnsi="Arial" w:cs="Arial"/>
          <w:spacing w:val="2"/>
          <w:sz w:val="6"/>
          <w:szCs w:val="6"/>
        </w:rPr>
        <w:t xml:space="preserve"> </w:t>
      </w:r>
      <w:r>
        <w:rPr>
          <w:rFonts w:ascii="Arial" w:eastAsia="Arial" w:hAnsi="Arial" w:cs="Arial"/>
          <w:spacing w:val="-2"/>
          <w:sz w:val="6"/>
          <w:szCs w:val="6"/>
        </w:rPr>
        <w:t>r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pacing w:val="3"/>
          <w:sz w:val="6"/>
          <w:szCs w:val="6"/>
        </w:rPr>
        <w:t>hda</w:t>
      </w:r>
      <w:r>
        <w:rPr>
          <w:rFonts w:ascii="Arial" w:eastAsia="Arial" w:hAnsi="Arial" w:cs="Arial"/>
          <w:spacing w:val="1"/>
          <w:sz w:val="6"/>
          <w:szCs w:val="6"/>
        </w:rPr>
        <w:t>t</w:t>
      </w:r>
      <w:r>
        <w:rPr>
          <w:rFonts w:ascii="Arial" w:eastAsia="Arial" w:hAnsi="Arial" w:cs="Arial"/>
          <w:sz w:val="6"/>
          <w:szCs w:val="6"/>
        </w:rPr>
        <w:t xml:space="preserve">e  </w:t>
      </w:r>
      <w:r>
        <w:rPr>
          <w:rFonts w:ascii="Arial" w:eastAsia="Arial" w:hAnsi="Arial" w:cs="Arial"/>
          <w:spacing w:val="11"/>
          <w:sz w:val="6"/>
          <w:szCs w:val="6"/>
        </w:rPr>
        <w:t xml:space="preserve"> </w:t>
      </w:r>
      <w:r>
        <w:rPr>
          <w:rFonts w:ascii="Arial" w:eastAsia="Arial" w:hAnsi="Arial" w:cs="Arial"/>
          <w:spacing w:val="3"/>
          <w:w w:val="104"/>
          <w:sz w:val="6"/>
          <w:szCs w:val="6"/>
        </w:rPr>
        <w:t>da</w:t>
      </w:r>
      <w:r>
        <w:rPr>
          <w:rFonts w:ascii="Arial" w:eastAsia="Arial" w:hAnsi="Arial" w:cs="Arial"/>
          <w:spacing w:val="1"/>
          <w:w w:val="104"/>
          <w:sz w:val="6"/>
          <w:szCs w:val="6"/>
        </w:rPr>
        <w:t>t</w:t>
      </w:r>
      <w:r>
        <w:rPr>
          <w:rFonts w:ascii="Arial" w:eastAsia="Arial" w:hAnsi="Arial" w:cs="Arial"/>
          <w:w w:val="104"/>
          <w:sz w:val="6"/>
          <w:szCs w:val="6"/>
        </w:rPr>
        <w:t>e</w:t>
      </w:r>
    </w:p>
    <w:p w:rsidR="008D624D" w:rsidRDefault="008D624D">
      <w:pPr>
        <w:spacing w:before="3" w:line="120" w:lineRule="exact"/>
        <w:rPr>
          <w:sz w:val="12"/>
          <w:szCs w:val="12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4.1.22.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Us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te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1"/>
          <w:sz w:val="24"/>
          <w:szCs w:val="24"/>
        </w:rPr>
        <w:t>f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e</w:t>
      </w:r>
    </w:p>
    <w:p w:rsidR="008D624D" w:rsidRDefault="008D624D">
      <w:pPr>
        <w:spacing w:before="2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60" w:firstLine="566"/>
        <w:jc w:val="both"/>
        <w:rPr>
          <w:sz w:val="24"/>
          <w:szCs w:val="24"/>
        </w:rPr>
      </w:pPr>
      <w:r>
        <w:rPr>
          <w:i/>
          <w:sz w:val="24"/>
          <w:szCs w:val="24"/>
        </w:rPr>
        <w:t>Us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r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in</w:t>
      </w:r>
      <w:r>
        <w:rPr>
          <w:i/>
          <w:spacing w:val="1"/>
          <w:sz w:val="24"/>
          <w:szCs w:val="24"/>
        </w:rPr>
        <w:t>t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rface apl</w:t>
      </w:r>
      <w:r>
        <w:rPr>
          <w:i/>
          <w:spacing w:val="1"/>
          <w:sz w:val="24"/>
          <w:szCs w:val="24"/>
        </w:rPr>
        <w:t>i</w:t>
      </w:r>
      <w:r>
        <w:rPr>
          <w:i/>
          <w:spacing w:val="-1"/>
          <w:sz w:val="24"/>
          <w:szCs w:val="24"/>
        </w:rPr>
        <w:t>k</w:t>
      </w:r>
      <w:r>
        <w:rPr>
          <w:i/>
          <w:sz w:val="24"/>
          <w:szCs w:val="24"/>
        </w:rPr>
        <w:t>asi</w:t>
      </w:r>
      <w:r>
        <w:rPr>
          <w:i/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lanjutan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m 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na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tampi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Mulai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menu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dom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k,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sional, hotel </w:t>
      </w:r>
      <w:r>
        <w:rPr>
          <w:sz w:val="24"/>
          <w:szCs w:val="24"/>
        </w:rPr>
        <w:t>domestik,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hotel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sional,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tour,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mpai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rv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.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I di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>usun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rsitektur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stem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su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Se</w:t>
      </w:r>
      <w:r>
        <w:rPr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nju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I ini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ac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plem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ntasi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Aplikasi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fokus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butuhan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mpai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 untuk ta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 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plem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ntasi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ti lain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taupun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P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o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Tour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ris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 p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D624D" w:rsidRDefault="008D624D">
      <w:pPr>
        <w:spacing w:before="11" w:line="240" w:lineRule="exact"/>
        <w:rPr>
          <w:sz w:val="24"/>
          <w:szCs w:val="24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4.1.23.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ng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z w:val="24"/>
          <w:szCs w:val="24"/>
        </w:rPr>
        <w:t>R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gist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asi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Ag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2"/>
          <w:sz w:val="24"/>
          <w:szCs w:val="24"/>
        </w:rPr>
        <w:t>(</w:t>
      </w:r>
      <w:r>
        <w:rPr>
          <w:b/>
          <w:sz w:val="24"/>
          <w:szCs w:val="24"/>
        </w:rPr>
        <w:t>K</w:t>
      </w:r>
      <w:r>
        <w:rPr>
          <w:b/>
          <w:spacing w:val="-2"/>
          <w:sz w:val="24"/>
          <w:szCs w:val="24"/>
        </w:rPr>
        <w:t>F</w:t>
      </w:r>
      <w:r>
        <w:rPr>
          <w:b/>
          <w:sz w:val="24"/>
          <w:szCs w:val="24"/>
        </w:rPr>
        <w:t>00</w:t>
      </w:r>
      <w:r>
        <w:rPr>
          <w:b/>
          <w:spacing w:val="2"/>
          <w:sz w:val="24"/>
          <w:szCs w:val="24"/>
        </w:rPr>
        <w:t>1</w:t>
      </w:r>
      <w:r>
        <w:rPr>
          <w:b/>
          <w:sz w:val="24"/>
          <w:szCs w:val="24"/>
        </w:rPr>
        <w:t>)</w:t>
      </w:r>
    </w:p>
    <w:p w:rsidR="008D624D" w:rsidRDefault="008D624D">
      <w:pPr>
        <w:spacing w:before="2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213" w:firstLine="720"/>
        <w:jc w:val="both"/>
        <w:rPr>
          <w:sz w:val="24"/>
          <w:szCs w:val="24"/>
        </w:rPr>
      </w:pPr>
      <w:r>
        <w:pict>
          <v:group id="_x0000_s1152" style="position:absolute;left:0;text-align:left;margin-left:173.1pt;margin-top:93.75pt;width:134.7pt;height:231.3pt;z-index:-7778;mso-position-horizontal-relative:page" coordorigin="3462,1875" coordsize="2694,4626">
            <v:shape id="_x0000_s1154" type="#_x0000_t75" style="position:absolute;left:3476;top:1890;width:2664;height:4596">
              <v:imagedata r:id="rId142" o:title=""/>
            </v:shape>
            <v:shape id="_x0000_s1153" style="position:absolute;left:3469;top:1883;width:2679;height:4611" coordorigin="3469,1883" coordsize="2679,4611" path="m3469,6493r2679,l6148,1883r-2679,l3469,6493xe" filled="f" strokecolor="#edebe0">
              <v:path arrowok="t"/>
            </v:shape>
            <w10:wrap anchorx="page"/>
          </v:group>
        </w:pict>
      </w:r>
      <w:r>
        <w:pict>
          <v:group id="_x0000_s1149" style="position:absolute;left:0;text-align:left;margin-left:315.6pt;margin-top:93.75pt;width:134.7pt;height:231.3pt;z-index:-7777;mso-position-horizontal-relative:page" coordorigin="6312,1875" coordsize="2694,4626">
            <v:shape id="_x0000_s1151" type="#_x0000_t75" style="position:absolute;left:6326;top:1890;width:2664;height:4596">
              <v:imagedata r:id="rId143" o:title=""/>
            </v:shape>
            <v:shape id="_x0000_s1150" style="position:absolute;left:6319;top:1883;width:2679;height:4611" coordorigin="6319,1883" coordsize="2679,4611" path="m6319,6493r2679,l8998,1883r-2679,l6319,6493xe" filled="f" strokecolor="#edebe0">
              <v:path arrowok="t"/>
            </v:shape>
            <w10:wrap anchorx="page"/>
          </v:group>
        </w:pic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p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pe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/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 diw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kun 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 xml:space="preserve">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si. User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dida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ta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di</w:t>
      </w:r>
      <w:r>
        <w:rPr>
          <w:spacing w:val="3"/>
          <w:sz w:val="24"/>
          <w:szCs w:val="24"/>
        </w:rPr>
        <w:t>k</w:t>
      </w:r>
      <w:r>
        <w:rPr>
          <w:sz w:val="24"/>
          <w:szCs w:val="24"/>
        </w:rPr>
        <w:t>onfi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 ol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 dipe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bolehk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untuk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 xml:space="preserve">tem </w:t>
      </w:r>
      <w:r>
        <w:rPr>
          <w:spacing w:val="3"/>
          <w:sz w:val="24"/>
          <w:szCs w:val="24"/>
        </w:rPr>
        <w:t>e</w:t>
      </w:r>
      <w:r>
        <w:rPr>
          <w:sz w:val="24"/>
          <w:szCs w:val="24"/>
        </w:rPr>
        <w:t>- 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2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.</w:t>
      </w:r>
    </w:p>
    <w:p w:rsidR="008D624D" w:rsidRDefault="008D624D">
      <w:pPr>
        <w:spacing w:before="8" w:line="180" w:lineRule="exact"/>
        <w:rPr>
          <w:sz w:val="19"/>
          <w:szCs w:val="19"/>
        </w:rPr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993037">
      <w:pPr>
        <w:ind w:left="1832"/>
        <w:rPr>
          <w:sz w:val="24"/>
          <w:szCs w:val="24"/>
        </w:rPr>
        <w:sectPr w:rsidR="008D624D">
          <w:footerReference w:type="default" r:id="rId144"/>
          <w:pgSz w:w="11920" w:h="16840"/>
          <w:pgMar w:top="1560" w:right="1600" w:bottom="280" w:left="1680" w:header="0" w:footer="1002" w:gutter="0"/>
          <w:pgNumType w:start="64"/>
          <w:cols w:space="720"/>
        </w:sect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16.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re</w:t>
      </w:r>
      <w:r>
        <w:rPr>
          <w:b/>
          <w:sz w:val="24"/>
          <w:szCs w:val="24"/>
        </w:rPr>
        <w:t>gist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asi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ag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n</w:t>
      </w:r>
      <w:r>
        <w:rPr>
          <w:b/>
          <w:spacing w:val="1"/>
          <w:sz w:val="24"/>
          <w:szCs w:val="24"/>
        </w:rPr>
        <w:t xml:space="preserve"> d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log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n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spacing w:line="360" w:lineRule="auto"/>
        <w:ind w:left="588" w:right="79" w:firstLine="720"/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lan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4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tampi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</w:t>
      </w:r>
      <w:r>
        <w:rPr>
          <w:spacing w:val="4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3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4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ma,</w:t>
      </w:r>
      <w:r>
        <w:rPr>
          <w:spacing w:val="3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mail,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no.hp.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Tuju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re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tribut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kit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lon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 me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 xml:space="preserve">sa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susah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  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kun. 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</w:t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ut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kun  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rakt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si,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 p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rti ditampi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D624D" w:rsidRDefault="008D624D">
      <w:pPr>
        <w:spacing w:before="9" w:line="240" w:lineRule="exact"/>
        <w:rPr>
          <w:sz w:val="24"/>
          <w:szCs w:val="24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4.1.24.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La</w:t>
      </w:r>
      <w:r>
        <w:rPr>
          <w:b/>
          <w:spacing w:val="1"/>
          <w:sz w:val="24"/>
          <w:szCs w:val="24"/>
        </w:rPr>
        <w:t>nd</w:t>
      </w:r>
      <w:r>
        <w:rPr>
          <w:b/>
          <w:spacing w:val="-2"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age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Ap</w:t>
      </w:r>
      <w:r>
        <w:rPr>
          <w:b/>
          <w:spacing w:val="1"/>
          <w:sz w:val="24"/>
          <w:szCs w:val="24"/>
        </w:rPr>
        <w:t>p</w:t>
      </w:r>
      <w:r>
        <w:rPr>
          <w:b/>
          <w:sz w:val="24"/>
          <w:szCs w:val="24"/>
        </w:rPr>
        <w:t>s</w:t>
      </w:r>
      <w:r>
        <w:rPr>
          <w:b/>
          <w:spacing w:val="4"/>
          <w:sz w:val="24"/>
          <w:szCs w:val="24"/>
        </w:rPr>
        <w:t xml:space="preserve"> </w:t>
      </w:r>
      <w:r>
        <w:rPr>
          <w:b/>
          <w:sz w:val="24"/>
          <w:szCs w:val="24"/>
        </w:rPr>
        <w:t>(KF014)</w:t>
      </w:r>
    </w:p>
    <w:p w:rsidR="008D624D" w:rsidRDefault="008D624D">
      <w:pPr>
        <w:spacing w:before="5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59" w:lineRule="auto"/>
        <w:ind w:left="588" w:right="79" w:firstLine="720"/>
        <w:jc w:val="both"/>
        <w:rPr>
          <w:sz w:val="24"/>
          <w:szCs w:val="24"/>
        </w:rPr>
      </w:pPr>
      <w:r>
        <w:pict>
          <v:group id="_x0000_s1146" style="position:absolute;left:0;text-align:left;margin-left:185.6pt;margin-top:94.25pt;width:133.7pt;height:230.05pt;z-index:-7776;mso-position-horizontal-relative:page" coordorigin="3712,1885" coordsize="2674,4601">
            <v:shape id="_x0000_s1148" type="#_x0000_t75" style="position:absolute;left:3716;top:1890;width:2664;height:4591">
              <v:imagedata r:id="rId145" o:title=""/>
            </v:shape>
            <v:shape id="_x0000_s1147" style="position:absolute;left:3714;top:1887;width:2669;height:4596" coordorigin="3714,1887" coordsize="2669,4596" path="m3714,6484r2669,l6383,1887r-2669,l3714,6484xe" filled="f" strokecolor="#edebe0" strokeweight=".25pt">
              <v:path arrowok="t"/>
            </v:shape>
            <w10:wrap anchorx="page"/>
          </v:group>
        </w:pict>
      </w:r>
      <w:r>
        <w:pict>
          <v:group id="_x0000_s1143" style="position:absolute;left:0;text-align:left;margin-left:322.1pt;margin-top:94.25pt;width:133.55pt;height:229.55pt;z-index:-7775;mso-position-horizontal-relative:page" coordorigin="6442,1885" coordsize="2671,4591">
            <v:shape id="_x0000_s1145" type="#_x0000_t75" style="position:absolute;left:6446;top:1890;width:2661;height:4581">
              <v:imagedata r:id="rId146" o:title=""/>
            </v:shape>
            <v:shape id="_x0000_s1144" style="position:absolute;left:6444;top:1887;width:2666;height:4586" coordorigin="6444,1887" coordsize="2666,4586" path="m6444,6473r2666,l9110,1887r-2666,l6444,6473xe" filled="f" strokecolor="#edebe0" strokeweight=".25pt">
              <v:path arrowok="t"/>
            </v:shape>
            <w10:wrap anchorx="page"/>
          </v:group>
        </w:pic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 mem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kun,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ke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lam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ick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2B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ono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tour.</w:t>
      </w:r>
      <w:r>
        <w:rPr>
          <w:spacing w:val="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tampi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U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na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 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masuk ke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s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stem.</w:t>
      </w:r>
    </w:p>
    <w:p w:rsidR="008D624D" w:rsidRDefault="008D624D">
      <w:pPr>
        <w:spacing w:before="6" w:line="180" w:lineRule="exact"/>
        <w:rPr>
          <w:sz w:val="19"/>
          <w:szCs w:val="19"/>
        </w:rPr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993037">
      <w:pPr>
        <w:ind w:left="1196"/>
        <w:rPr>
          <w:sz w:val="24"/>
          <w:szCs w:val="24"/>
        </w:r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17.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h</w:t>
      </w:r>
      <w:r>
        <w:rPr>
          <w:b/>
          <w:sz w:val="24"/>
          <w:szCs w:val="24"/>
        </w:rPr>
        <w:t>ala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b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nd</w:t>
      </w:r>
      <w:r>
        <w:rPr>
          <w:b/>
          <w:sz w:val="24"/>
          <w:szCs w:val="24"/>
        </w:rPr>
        <w:t>a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n</w:t>
      </w:r>
      <w:r>
        <w:rPr>
          <w:b/>
          <w:sz w:val="24"/>
          <w:szCs w:val="24"/>
        </w:rPr>
        <w:t>aviga</w:t>
      </w:r>
      <w:r>
        <w:rPr>
          <w:b/>
          <w:spacing w:val="-2"/>
          <w:sz w:val="24"/>
          <w:szCs w:val="24"/>
        </w:rPr>
        <w:t>s</w:t>
      </w:r>
      <w:r>
        <w:rPr>
          <w:b/>
          <w:sz w:val="24"/>
          <w:szCs w:val="24"/>
        </w:rPr>
        <w:t xml:space="preserve">i 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u</w:t>
      </w:r>
    </w:p>
    <w:p w:rsidR="008D624D" w:rsidRDefault="008D624D">
      <w:pPr>
        <w:spacing w:before="4" w:line="180" w:lineRule="exact"/>
        <w:rPr>
          <w:sz w:val="19"/>
          <w:szCs w:val="19"/>
        </w:rPr>
      </w:pPr>
    </w:p>
    <w:p w:rsidR="008D624D" w:rsidRDefault="00993037">
      <w:pPr>
        <w:spacing w:line="359" w:lineRule="auto"/>
        <w:ind w:left="588" w:right="79" w:firstLine="720"/>
        <w:jc w:val="both"/>
        <w:rPr>
          <w:sz w:val="24"/>
          <w:szCs w:val="24"/>
        </w:rPr>
        <w:sectPr w:rsidR="008D624D">
          <w:pgSz w:w="11920" w:h="16840"/>
          <w:pgMar w:top="1560" w:right="1580" w:bottom="280" w:left="1680" w:header="0" w:footer="1002" w:gutter="0"/>
          <w:cols w:space="720"/>
        </w:sect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lan 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 xml:space="preserve">I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 kot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k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 menu 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tem. 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rd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tel,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tour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rti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r. 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 xml:space="preserve">ika 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dik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ik  diba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 xml:space="preserve">ian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kiri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pojok 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 xml:space="preserve">s, 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muncul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vi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menu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kiri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untuk 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lain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melihat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melihat hosto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y 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ksi,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hubu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h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lpdes</w:t>
      </w:r>
      <w:r>
        <w:rPr>
          <w:i/>
          <w:spacing w:val="-1"/>
          <w:sz w:val="24"/>
          <w:szCs w:val="24"/>
        </w:rPr>
        <w:t>k</w:t>
      </w:r>
      <w:r>
        <w:rPr>
          <w:i/>
          <w:sz w:val="24"/>
          <w:szCs w:val="24"/>
        </w:rPr>
        <w:t xml:space="preserve">,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out.</w:t>
      </w:r>
    </w:p>
    <w:p w:rsidR="008D624D" w:rsidRDefault="008D624D">
      <w:pPr>
        <w:spacing w:before="3" w:line="120" w:lineRule="exact"/>
        <w:rPr>
          <w:sz w:val="12"/>
          <w:szCs w:val="12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4.1.25.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Ubah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2"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f</w:t>
      </w:r>
      <w:r>
        <w:rPr>
          <w:b/>
          <w:sz w:val="24"/>
          <w:szCs w:val="24"/>
        </w:rPr>
        <w:t>il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gg</w:t>
      </w:r>
      <w:r>
        <w:rPr>
          <w:b/>
          <w:spacing w:val="1"/>
          <w:sz w:val="24"/>
          <w:szCs w:val="24"/>
        </w:rPr>
        <w:t>un</w:t>
      </w:r>
      <w:r>
        <w:rPr>
          <w:b/>
          <w:sz w:val="24"/>
          <w:szCs w:val="24"/>
        </w:rPr>
        <w:t>a</w:t>
      </w:r>
      <w:r>
        <w:rPr>
          <w:b/>
          <w:spacing w:val="4"/>
          <w:sz w:val="24"/>
          <w:szCs w:val="24"/>
        </w:rPr>
        <w:t xml:space="preserve"> </w:t>
      </w:r>
      <w:r>
        <w:rPr>
          <w:b/>
          <w:sz w:val="24"/>
          <w:szCs w:val="24"/>
        </w:rPr>
        <w:t>(</w:t>
      </w:r>
      <w:r>
        <w:rPr>
          <w:b/>
          <w:spacing w:val="-3"/>
          <w:sz w:val="24"/>
          <w:szCs w:val="24"/>
        </w:rPr>
        <w:t>KF</w:t>
      </w:r>
      <w:r>
        <w:rPr>
          <w:b/>
          <w:sz w:val="24"/>
          <w:szCs w:val="24"/>
        </w:rPr>
        <w:t>004)</w:t>
      </w:r>
    </w:p>
    <w:p w:rsidR="008D624D" w:rsidRDefault="008D624D">
      <w:pPr>
        <w:spacing w:before="2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85" w:firstLine="720"/>
        <w:jc w:val="both"/>
        <w:rPr>
          <w:sz w:val="24"/>
          <w:szCs w:val="24"/>
        </w:rPr>
      </w:pPr>
      <w:r>
        <w:pict>
          <v:group id="_x0000_s1138" style="position:absolute;left:0;text-align:left;margin-left:176.1pt;margin-top:73.15pt;width:270.8pt;height:231pt;z-index:-7774;mso-position-horizontal-relative:page" coordorigin="3522,1463" coordsize="5416,4620">
            <v:shape id="_x0000_s1142" type="#_x0000_t75" style="position:absolute;left:3536;top:1478;width:2661;height:4590">
              <v:imagedata r:id="rId147" o:title=""/>
            </v:shape>
            <v:shape id="_x0000_s1141" style="position:absolute;left:3529;top:1470;width:2676;height:4605" coordorigin="3529,1470" coordsize="2676,4605" path="m3529,6076r2676,l6205,1470r-2676,l3529,6076xe" filled="f" strokecolor="#edebe0">
              <v:path arrowok="t"/>
            </v:shape>
            <v:shape id="_x0000_s1140" type="#_x0000_t75" style="position:absolute;left:6266;top:1478;width:2661;height:4581">
              <v:imagedata r:id="rId148" o:title=""/>
            </v:shape>
            <v:shape id="_x0000_s1139" style="position:absolute;left:6261;top:1473;width:2671;height:4591" coordorigin="6261,1473" coordsize="2671,4591" path="m6261,6064r2671,l8932,1473r-2671,l6261,6064xe" filled="f" strokecolor="#edebe0" strokeweight=".5pt">
              <v:path arrowok="t"/>
            </v:shape>
            <w10:wrap anchorx="page"/>
          </v:group>
        </w:pic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i fitur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tem.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ni,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fitur 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il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bisa dip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rui oleh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una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data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ing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khir.</w:t>
      </w:r>
    </w:p>
    <w:p w:rsidR="008D624D" w:rsidRDefault="008D624D">
      <w:pPr>
        <w:spacing w:before="6" w:line="180" w:lineRule="exact"/>
        <w:rPr>
          <w:sz w:val="19"/>
          <w:szCs w:val="19"/>
        </w:rPr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993037">
      <w:pPr>
        <w:ind w:left="1832"/>
        <w:rPr>
          <w:sz w:val="24"/>
          <w:szCs w:val="24"/>
        </w:rPr>
      </w:pP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18.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gist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asi ag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n</w:t>
      </w:r>
      <w:r>
        <w:rPr>
          <w:b/>
          <w:spacing w:val="1"/>
          <w:sz w:val="24"/>
          <w:szCs w:val="24"/>
        </w:rPr>
        <w:t xml:space="preserve"> d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log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n</w:t>
      </w:r>
    </w:p>
    <w:p w:rsidR="008D624D" w:rsidRDefault="008D624D">
      <w:pPr>
        <w:spacing w:before="4" w:line="180" w:lineRule="exact"/>
        <w:rPr>
          <w:sz w:val="19"/>
          <w:szCs w:val="19"/>
        </w:rPr>
      </w:pPr>
    </w:p>
    <w:p w:rsidR="008D624D" w:rsidRDefault="00993037">
      <w:pPr>
        <w:spacing w:line="360" w:lineRule="auto"/>
        <w:ind w:left="588" w:right="81" w:firstLine="720"/>
        <w:jc w:val="both"/>
        <w:rPr>
          <w:sz w:val="24"/>
          <w:szCs w:val="24"/>
        </w:rPr>
      </w:pPr>
      <w:r>
        <w:rPr>
          <w:sz w:val="24"/>
          <w:szCs w:val="24"/>
        </w:rPr>
        <w:t>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fi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 te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lebih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hulu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dih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rusk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masuk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 menu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.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lam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il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but,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 2 to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bol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h,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to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bol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pro</w:t>
      </w:r>
      <w:r>
        <w:rPr>
          <w:spacing w:val="-1"/>
          <w:sz w:val="24"/>
          <w:szCs w:val="24"/>
        </w:rPr>
        <w:t>f</w:t>
      </w:r>
      <w:r>
        <w:rPr>
          <w:spacing w:val="-2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to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bol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swo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d.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du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hir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ta,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sswo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d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fitur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una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la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sswo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ea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D624D" w:rsidRDefault="008D624D">
      <w:pPr>
        <w:spacing w:before="8" w:line="240" w:lineRule="exact"/>
        <w:rPr>
          <w:sz w:val="24"/>
          <w:szCs w:val="24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4.1.26.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Ubah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a</w:t>
      </w:r>
      <w:r>
        <w:rPr>
          <w:b/>
          <w:spacing w:val="2"/>
          <w:sz w:val="24"/>
          <w:szCs w:val="24"/>
        </w:rPr>
        <w:t>s</w:t>
      </w:r>
      <w:r>
        <w:rPr>
          <w:b/>
          <w:sz w:val="24"/>
          <w:szCs w:val="24"/>
        </w:rPr>
        <w:t>s</w:t>
      </w:r>
      <w:r>
        <w:rPr>
          <w:b/>
          <w:spacing w:val="2"/>
          <w:sz w:val="24"/>
          <w:szCs w:val="24"/>
        </w:rPr>
        <w:t>w</w:t>
      </w:r>
      <w:r>
        <w:rPr>
          <w:b/>
          <w:sz w:val="24"/>
          <w:szCs w:val="24"/>
        </w:rPr>
        <w:t>o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d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u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tuk</w:t>
      </w:r>
      <w:r>
        <w:rPr>
          <w:b/>
          <w:spacing w:val="1"/>
          <w:sz w:val="24"/>
          <w:szCs w:val="24"/>
        </w:rPr>
        <w:t xml:space="preserve"> 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-2"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un</w:t>
      </w:r>
      <w:r>
        <w:rPr>
          <w:b/>
          <w:sz w:val="24"/>
          <w:szCs w:val="24"/>
        </w:rPr>
        <w:t>a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(K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005)</w:t>
      </w:r>
    </w:p>
    <w:p w:rsidR="008D624D" w:rsidRDefault="008D624D">
      <w:pPr>
        <w:spacing w:before="4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59" w:lineRule="auto"/>
        <w:ind w:left="588" w:right="78" w:firstLine="720"/>
        <w:jc w:val="both"/>
        <w:rPr>
          <w:sz w:val="24"/>
          <w:szCs w:val="24"/>
        </w:rPr>
        <w:sectPr w:rsidR="008D624D">
          <w:pgSz w:w="11920" w:h="16840"/>
          <w:pgMar w:top="1560" w:right="1580" w:bottom="280" w:left="1680" w:header="0" w:footer="1002" w:gutter="0"/>
          <w:cols w:space="720"/>
        </w:sectPr>
      </w:pP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menduku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k</w:t>
      </w:r>
      <w:r>
        <w:rPr>
          <w:spacing w:val="1"/>
          <w:sz w:val="24"/>
          <w:szCs w:val="24"/>
        </w:rPr>
        <w:t>ea</w:t>
      </w:r>
      <w:r>
        <w:rPr>
          <w:sz w:val="24"/>
          <w:szCs w:val="24"/>
        </w:rPr>
        <w:t>man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iko.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Aplikasi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diha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usk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fitur man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sswo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m.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fitur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ss</w:t>
      </w:r>
      <w:r>
        <w:rPr>
          <w:spacing w:val="2"/>
          <w:sz w:val="24"/>
          <w:szCs w:val="24"/>
        </w:rPr>
        <w:t>w</w:t>
      </w:r>
      <w:r>
        <w:rPr>
          <w:sz w:val="24"/>
          <w:szCs w:val="24"/>
        </w:rPr>
        <w:t xml:space="preserve">ord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6"/>
          <w:sz w:val="24"/>
          <w:szCs w:val="24"/>
        </w:rPr>
        <w:t xml:space="preserve"> </w:t>
      </w:r>
      <w:r>
        <w:rPr>
          <w:i/>
          <w:sz w:val="24"/>
          <w:szCs w:val="24"/>
        </w:rPr>
        <w:t>pass</w:t>
      </w:r>
      <w:r>
        <w:rPr>
          <w:i/>
          <w:spacing w:val="1"/>
          <w:sz w:val="24"/>
          <w:szCs w:val="24"/>
        </w:rPr>
        <w:t>w</w:t>
      </w:r>
      <w:r>
        <w:rPr>
          <w:i/>
          <w:sz w:val="24"/>
          <w:szCs w:val="24"/>
        </w:rPr>
        <w:t>ord</w:t>
      </w:r>
      <w:r>
        <w:rPr>
          <w:i/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bisa dipe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rui oleh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pass</w:t>
      </w:r>
      <w:r>
        <w:rPr>
          <w:i/>
          <w:spacing w:val="1"/>
          <w:sz w:val="24"/>
          <w:szCs w:val="24"/>
        </w:rPr>
        <w:t>w</w:t>
      </w:r>
      <w:r>
        <w:rPr>
          <w:i/>
          <w:sz w:val="24"/>
          <w:szCs w:val="24"/>
        </w:rPr>
        <w:t xml:space="preserve">ord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 mudah di teb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k.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19" w:line="260" w:lineRule="exact"/>
        <w:rPr>
          <w:sz w:val="26"/>
          <w:szCs w:val="26"/>
        </w:rPr>
      </w:pPr>
    </w:p>
    <w:p w:rsidR="008D624D" w:rsidRDefault="00993037">
      <w:pPr>
        <w:spacing w:before="29"/>
        <w:ind w:left="1784"/>
        <w:rPr>
          <w:sz w:val="24"/>
          <w:szCs w:val="24"/>
        </w:rPr>
      </w:pPr>
      <w:r>
        <w:pict>
          <v:group id="_x0000_s1133" style="position:absolute;left:0;text-align:left;margin-left:176.1pt;margin-top:-247.05pt;width:270.8pt;height:231.1pt;z-index:-7773;mso-position-horizontal-relative:page" coordorigin="3522,-4941" coordsize="5416,4622">
            <v:shape id="_x0000_s1137" type="#_x0000_t75" style="position:absolute;left:3536;top:-4927;width:2661;height:4592">
              <v:imagedata r:id="rId147" o:title=""/>
            </v:shape>
            <v:shape id="_x0000_s1136" style="position:absolute;left:3529;top:-4934;width:2676;height:4607" coordorigin="3529,-4934" coordsize="2676,4607" path="m3529,-327r2676,l6205,-4934r-2676,l3529,-327xe" filled="f" strokecolor="#edebe0">
              <v:path arrowok="t"/>
            </v:shape>
            <v:shape id="_x0000_s1135" type="#_x0000_t75" style="position:absolute;left:6266;top:-4927;width:2661;height:4581">
              <v:imagedata r:id="rId149" o:title=""/>
            </v:shape>
            <v:shape id="_x0000_s1134" style="position:absolute;left:6261;top:-4932;width:2671;height:4591" coordorigin="6261,-4932" coordsize="2671,4591" path="m6261,-341r2671,l8932,-4932r-2671,l6261,-341xe" filled="f" strokecolor="#edebe0" strokeweight=".5pt">
              <v:path arrowok="t"/>
            </v:shape>
            <w10:wrap anchorx="page"/>
          </v:group>
        </w:pict>
      </w: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19.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Ubah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ass</w:t>
      </w:r>
      <w:r>
        <w:rPr>
          <w:b/>
          <w:spacing w:val="2"/>
          <w:sz w:val="24"/>
          <w:szCs w:val="24"/>
        </w:rPr>
        <w:t>w</w:t>
      </w:r>
      <w:r>
        <w:rPr>
          <w:b/>
          <w:sz w:val="24"/>
          <w:szCs w:val="24"/>
        </w:rPr>
        <w:t>o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d</w:t>
      </w:r>
    </w:p>
    <w:p w:rsidR="008D624D" w:rsidRDefault="008D624D">
      <w:pPr>
        <w:spacing w:before="4" w:line="180" w:lineRule="exact"/>
        <w:rPr>
          <w:sz w:val="19"/>
          <w:szCs w:val="19"/>
        </w:rPr>
      </w:pPr>
    </w:p>
    <w:p w:rsidR="008D624D" w:rsidRDefault="00993037">
      <w:pPr>
        <w:spacing w:line="360" w:lineRule="auto"/>
        <w:ind w:left="588" w:right="61" w:firstLine="720"/>
        <w:jc w:val="both"/>
        <w:rPr>
          <w:sz w:val="24"/>
          <w:szCs w:val="24"/>
        </w:rPr>
      </w:pPr>
      <w:r>
        <w:rPr>
          <w:sz w:val="24"/>
          <w:szCs w:val="24"/>
        </w:rPr>
        <w:t>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sswo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una te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lebih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hulu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diha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masuk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 menu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.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lam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il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but,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 2 to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bol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h,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bol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1"/>
          <w:sz w:val="24"/>
          <w:szCs w:val="24"/>
        </w:rPr>
        <w:t>f</w:t>
      </w:r>
      <w:r>
        <w:rPr>
          <w:spacing w:val="-2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to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bol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p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swo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d.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du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hir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ta,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sswo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d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fitur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una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la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sswo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ea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D624D" w:rsidRDefault="008D624D">
      <w:pPr>
        <w:spacing w:before="11" w:line="240" w:lineRule="exact"/>
        <w:rPr>
          <w:sz w:val="24"/>
          <w:szCs w:val="24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4.1.27.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ian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sa</w:t>
      </w:r>
      <w:r>
        <w:rPr>
          <w:b/>
          <w:spacing w:val="2"/>
          <w:sz w:val="24"/>
          <w:szCs w:val="24"/>
        </w:rPr>
        <w:t>w</w:t>
      </w:r>
      <w:r>
        <w:rPr>
          <w:b/>
          <w:sz w:val="24"/>
          <w:szCs w:val="24"/>
        </w:rPr>
        <w:t>at</w:t>
      </w:r>
    </w:p>
    <w:p w:rsidR="008D624D" w:rsidRDefault="008D624D">
      <w:pPr>
        <w:spacing w:before="2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60" w:firstLine="720"/>
        <w:jc w:val="both"/>
        <w:rPr>
          <w:sz w:val="24"/>
          <w:szCs w:val="24"/>
        </w:rPr>
        <w:sectPr w:rsidR="008D624D">
          <w:pgSz w:w="11920" w:h="16840"/>
          <w:pgMar w:top="1560" w:right="1600" w:bottom="280" w:left="1680" w:header="0" w:footer="1002" w:gutter="0"/>
          <w:cols w:space="720"/>
        </w:sectPr>
      </w:pPr>
      <w:r>
        <w:rPr>
          <w:sz w:val="24"/>
          <w:szCs w:val="24"/>
        </w:rPr>
        <w:t xml:space="preserve">Unit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ma 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 masuk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lam 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lah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t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t.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sif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tn</w:t>
      </w:r>
      <w:r>
        <w:rPr>
          <w:spacing w:val="5"/>
          <w:sz w:val="24"/>
          <w:szCs w:val="24"/>
        </w:rPr>
        <w:t>n</w:t>
      </w:r>
      <w:r>
        <w:rPr>
          <w:spacing w:val="-2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butuhan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port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dibu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 maka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bisa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r>
        <w:rPr>
          <w:sz w:val="24"/>
          <w:szCs w:val="24"/>
        </w:rPr>
        <w:t>kl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utam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orm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mob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le dir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mudah 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 membi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Kons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ka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lain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ka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tampi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z w:val="24"/>
          <w:szCs w:val="24"/>
        </w:rPr>
        <w:t>pop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up”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3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mbali</w:t>
      </w:r>
      <w:r>
        <w:rPr>
          <w:spacing w:val="3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mbali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3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utam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Dib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3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t.</w:t>
      </w:r>
    </w:p>
    <w:p w:rsidR="008D624D" w:rsidRDefault="008D624D">
      <w:pPr>
        <w:spacing w:before="4" w:line="100" w:lineRule="exact"/>
        <w:rPr>
          <w:sz w:val="11"/>
          <w:szCs w:val="11"/>
        </w:rPr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993037">
      <w:pPr>
        <w:spacing w:before="29"/>
        <w:ind w:left="1160"/>
        <w:rPr>
          <w:sz w:val="24"/>
          <w:szCs w:val="24"/>
        </w:rPr>
      </w:pPr>
      <w:r>
        <w:pict>
          <v:group id="_x0000_s1126" style="position:absolute;left:0;text-align:left;margin-left:121.3pt;margin-top:86.05pt;width:381.5pt;height:217.55pt;z-index:-7772;mso-position-horizontal-relative:page;mso-position-vertical-relative:page" coordorigin="2427,1721" coordsize="7630,4351">
            <v:shape id="_x0000_s1132" type="#_x0000_t75" style="position:absolute;left:2441;top:1791;width:2468;height:4249">
              <v:imagedata r:id="rId150" o:title=""/>
            </v:shape>
            <v:shape id="_x0000_s1131" style="position:absolute;left:2434;top:1784;width:2483;height:4264" coordorigin="2434,1784" coordsize="2483,4264" path="m2434,6047r2483,l4917,1784r-2483,l2434,6047xe" filled="f" strokecolor="#edebe0">
              <v:path arrowok="t"/>
            </v:shape>
            <v:shape id="_x0000_s1130" type="#_x0000_t75" style="position:absolute;left:4961;top:1761;width:2496;height:4297">
              <v:imagedata r:id="rId151" o:title=""/>
            </v:shape>
            <v:shape id="_x0000_s1129" style="position:absolute;left:4956;top:1756;width:2506;height:4307" coordorigin="4956,1756" coordsize="2506,4307" path="m4956,6063r2506,l7462,1756r-2506,l4956,6063xe" filled="f" strokecolor="#edebe0" strokeweight=".5pt">
              <v:path arrowok="t"/>
            </v:shape>
            <v:shape id="_x0000_s1128" type="#_x0000_t75" style="position:absolute;left:7511;top:1731;width:2535;height:4331">
              <v:imagedata r:id="rId152" o:title=""/>
            </v:shape>
            <v:shape id="_x0000_s1127" style="position:absolute;left:7506;top:1726;width:2545;height:4341" coordorigin="7506,1726" coordsize="2545,4341" path="m7506,6067r2545,l10051,1726r-2545,l7506,6067xe" filled="f" strokecolor="#edebe0" strokeweight=".5pt">
              <v:path arrowok="t"/>
            </v:shape>
            <w10:wrap anchorx="page" anchory="page"/>
          </v:group>
        </w:pict>
      </w: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20.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ian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sa</w:t>
      </w:r>
      <w:r>
        <w:rPr>
          <w:b/>
          <w:spacing w:val="2"/>
          <w:sz w:val="24"/>
          <w:szCs w:val="24"/>
        </w:rPr>
        <w:t>w</w:t>
      </w:r>
      <w:r>
        <w:rPr>
          <w:b/>
          <w:sz w:val="24"/>
          <w:szCs w:val="24"/>
        </w:rPr>
        <w:t>at</w:t>
      </w:r>
      <w:r>
        <w:rPr>
          <w:b/>
          <w:spacing w:val="1"/>
          <w:sz w:val="24"/>
          <w:szCs w:val="24"/>
        </w:rPr>
        <w:t xml:space="preserve"> (</w:t>
      </w:r>
      <w:r>
        <w:rPr>
          <w:b/>
          <w:sz w:val="24"/>
          <w:szCs w:val="24"/>
        </w:rPr>
        <w:t>K</w:t>
      </w:r>
      <w:r>
        <w:rPr>
          <w:b/>
          <w:spacing w:val="-2"/>
          <w:sz w:val="24"/>
          <w:szCs w:val="24"/>
        </w:rPr>
        <w:t>F</w:t>
      </w:r>
      <w:r>
        <w:rPr>
          <w:b/>
          <w:sz w:val="24"/>
          <w:szCs w:val="24"/>
        </w:rPr>
        <w:t>014)</w:t>
      </w:r>
    </w:p>
    <w:p w:rsidR="008D624D" w:rsidRDefault="008D624D">
      <w:pPr>
        <w:spacing w:before="4" w:line="180" w:lineRule="exact"/>
        <w:rPr>
          <w:sz w:val="19"/>
          <w:szCs w:val="19"/>
        </w:rPr>
      </w:pPr>
    </w:p>
    <w:p w:rsidR="008D624D" w:rsidRDefault="00993037">
      <w:pPr>
        <w:spacing w:line="360" w:lineRule="auto"/>
        <w:ind w:left="588" w:right="80" w:firstLine="720"/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lan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diat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t.</w:t>
      </w:r>
      <w:r>
        <w:rPr>
          <w:spacing w:val="4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ra tu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jal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pula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gi,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tang</w:t>
      </w:r>
      <w:r>
        <w:rPr>
          <w:spacing w:val="-3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tangg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mbali,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numpang 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,mpenump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numpang inf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nt.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rm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ar</w:t>
      </w:r>
      <w:r>
        <w:rPr>
          <w:sz w:val="24"/>
          <w:szCs w:val="24"/>
        </w:rPr>
        <w:t>ian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bol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2"/>
          <w:sz w:val="24"/>
          <w:szCs w:val="24"/>
        </w:rPr>
        <w:t xml:space="preserve"> J</w:t>
      </w:r>
      <w:r>
        <w:rPr>
          <w:sz w:val="24"/>
          <w:szCs w:val="24"/>
        </w:rPr>
        <w:t>ika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taupun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maka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muncul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opup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tampi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una 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kun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 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  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 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kota</w:t>
      </w:r>
      <w:r>
        <w:rPr>
          <w:spacing w:val="5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ko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 xml:space="preserve">e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. 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nju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a 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lah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ihan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tan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 xml:space="preserve">l,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popup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ini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muncul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  tangg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mbali </w:t>
      </w:r>
      <w:r>
        <w:rPr>
          <w:spacing w:val="3"/>
          <w:sz w:val="24"/>
          <w:szCs w:val="24"/>
        </w:rPr>
        <w:t>d</w:t>
      </w:r>
      <w:r>
        <w:rPr>
          <w:sz w:val="24"/>
          <w:szCs w:val="24"/>
        </w:rPr>
        <w:t>i k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ik.</w:t>
      </w:r>
    </w:p>
    <w:p w:rsidR="008D624D" w:rsidRDefault="008D624D">
      <w:pPr>
        <w:spacing w:before="9" w:line="240" w:lineRule="exact"/>
        <w:rPr>
          <w:sz w:val="24"/>
          <w:szCs w:val="24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4.1.28.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ala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h</w:t>
      </w:r>
      <w:r>
        <w:rPr>
          <w:b/>
          <w:sz w:val="24"/>
          <w:szCs w:val="24"/>
        </w:rPr>
        <w:t>asil</w:t>
      </w:r>
      <w:r>
        <w:rPr>
          <w:b/>
          <w:spacing w:val="1"/>
          <w:sz w:val="24"/>
          <w:szCs w:val="24"/>
        </w:rPr>
        <w:t xml:space="preserve"> 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ian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d</w:t>
      </w:r>
      <w:r>
        <w:rPr>
          <w:b/>
          <w:spacing w:val="-2"/>
          <w:sz w:val="24"/>
          <w:szCs w:val="24"/>
        </w:rPr>
        <w:t>a</w:t>
      </w:r>
      <w:r>
        <w:rPr>
          <w:b/>
          <w:sz w:val="24"/>
          <w:szCs w:val="24"/>
        </w:rPr>
        <w:t>n</w:t>
      </w:r>
      <w:r>
        <w:rPr>
          <w:b/>
          <w:spacing w:val="1"/>
          <w:sz w:val="24"/>
          <w:szCs w:val="24"/>
        </w:rPr>
        <w:t xml:space="preserve"> d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t</w:t>
      </w:r>
      <w:r>
        <w:rPr>
          <w:b/>
          <w:sz w:val="24"/>
          <w:szCs w:val="24"/>
        </w:rPr>
        <w:t>il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(K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015)</w:t>
      </w:r>
    </w:p>
    <w:p w:rsidR="008D624D" w:rsidRDefault="008D624D">
      <w:pPr>
        <w:spacing w:before="4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59" w:lineRule="auto"/>
        <w:ind w:left="588" w:right="75" w:firstLine="720"/>
        <w:jc w:val="both"/>
        <w:rPr>
          <w:sz w:val="24"/>
          <w:szCs w:val="24"/>
        </w:rPr>
        <w:sectPr w:rsidR="008D624D">
          <w:pgSz w:w="11920" w:h="16840"/>
          <w:pgMar w:top="1560" w:right="1580" w:bottom="280" w:left="1680" w:header="0" w:footer="1002" w:gutter="0"/>
          <w:cols w:space="720"/>
        </w:sectPr>
      </w:pP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ur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 xml:space="preserve">ing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</w:t>
      </w:r>
      <w:r>
        <w:rPr>
          <w:spacing w:val="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 me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t.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pi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mudah dipah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rima oleh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hingga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f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iend</w:t>
      </w:r>
      <w:r>
        <w:rPr>
          <w:spacing w:val="2"/>
          <w:sz w:val="24"/>
          <w:szCs w:val="24"/>
        </w:rPr>
        <w:t>l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jad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l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 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st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konten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 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lkan.</w:t>
      </w:r>
    </w:p>
    <w:p w:rsidR="008D624D" w:rsidRDefault="008D624D">
      <w:pPr>
        <w:spacing w:before="3" w:line="180" w:lineRule="exact"/>
        <w:rPr>
          <w:sz w:val="18"/>
          <w:szCs w:val="18"/>
        </w:rPr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993037">
      <w:pPr>
        <w:spacing w:before="29"/>
        <w:ind w:left="1318"/>
        <w:rPr>
          <w:sz w:val="24"/>
          <w:szCs w:val="24"/>
        </w:rPr>
      </w:pPr>
      <w:r>
        <w:pict>
          <v:group id="_x0000_s1121" style="position:absolute;left:0;text-align:left;margin-left:176.1pt;margin-top:-242.3pt;width:271.05pt;height:231.1pt;z-index:-7771;mso-position-horizontal-relative:page" coordorigin="3522,-4846" coordsize="5421,4622">
            <v:shape id="_x0000_s1125" type="#_x0000_t75" style="position:absolute;left:3536;top:-4831;width:2661;height:4592">
              <v:imagedata r:id="rId153" o:title=""/>
            </v:shape>
            <v:shape id="_x0000_s1124" style="position:absolute;left:3529;top:-4838;width:2676;height:4607" coordorigin="3529,-4838" coordsize="2676,4607" path="m3529,-231r2676,l6205,-4838r-2676,l3529,-231xe" filled="f" strokecolor="#edebe0">
              <v:path arrowok="t"/>
            </v:shape>
            <v:shape id="_x0000_s1123" type="#_x0000_t75" style="position:absolute;left:6266;top:-4831;width:2661;height:4581">
              <v:imagedata r:id="rId154" o:title=""/>
            </v:shape>
            <v:shape id="_x0000_s1122" style="position:absolute;left:6259;top:-4838;width:2676;height:4596" coordorigin="6259,-4838" coordsize="2676,4596" path="m6259,-242r2676,l8935,-4838r-2676,l6259,-242xe" filled="f" strokecolor="#edebe0">
              <v:path arrowok="t"/>
            </v:shape>
            <w10:wrap anchorx="page"/>
          </v:group>
        </w:pict>
      </w: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21.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Has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 xml:space="preserve">l </w:t>
      </w:r>
      <w:r>
        <w:rPr>
          <w:b/>
          <w:spacing w:val="-2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ian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sa</w:t>
      </w:r>
      <w:r>
        <w:rPr>
          <w:b/>
          <w:spacing w:val="2"/>
          <w:sz w:val="24"/>
          <w:szCs w:val="24"/>
        </w:rPr>
        <w:t>w</w:t>
      </w:r>
      <w:r>
        <w:rPr>
          <w:b/>
          <w:sz w:val="24"/>
          <w:szCs w:val="24"/>
        </w:rPr>
        <w:t>at</w:t>
      </w:r>
    </w:p>
    <w:p w:rsidR="008D624D" w:rsidRDefault="008D624D">
      <w:pPr>
        <w:spacing w:before="7" w:line="180" w:lineRule="exact"/>
        <w:rPr>
          <w:sz w:val="19"/>
          <w:szCs w:val="19"/>
        </w:rPr>
      </w:pPr>
    </w:p>
    <w:p w:rsidR="008D624D" w:rsidRDefault="00993037">
      <w:pPr>
        <w:spacing w:line="360" w:lineRule="auto"/>
        <w:ind w:left="588" w:right="60" w:firstLine="720"/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 xml:space="preserve">a 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 di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 Dimana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2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masuk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memun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ulkan l</w:t>
      </w:r>
      <w:r>
        <w:rPr>
          <w:spacing w:val="3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jam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jam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ga diskon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n.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ika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dik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maka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tampil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rti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unjukkan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 tampi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k</w:t>
      </w:r>
      <w:r>
        <w:rPr>
          <w:sz w:val="24"/>
          <w:szCs w:val="24"/>
        </w:rPr>
        <w:t xml:space="preserve">e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 tu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ju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lah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numpang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i</w:t>
      </w:r>
      <w:r>
        <w:rPr>
          <w:sz w:val="24"/>
          <w:szCs w:val="24"/>
        </w:rPr>
        <w:t>df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nt,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jam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jam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t,</w:t>
      </w:r>
      <w:r>
        <w:rPr>
          <w:spacing w:val="2"/>
          <w:sz w:val="24"/>
          <w:szCs w:val="24"/>
        </w:rPr>
        <w:t xml:space="preserve">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ir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bol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kin.</w:t>
      </w:r>
    </w:p>
    <w:p w:rsidR="008D624D" w:rsidRDefault="008D624D">
      <w:pPr>
        <w:spacing w:before="9" w:line="240" w:lineRule="exact"/>
        <w:rPr>
          <w:sz w:val="24"/>
          <w:szCs w:val="24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4.1.29.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4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Fi</w:t>
      </w:r>
      <w:r>
        <w:rPr>
          <w:b/>
          <w:i/>
          <w:spacing w:val="1"/>
          <w:sz w:val="24"/>
          <w:szCs w:val="24"/>
        </w:rPr>
        <w:t>l</w:t>
      </w:r>
      <w:r>
        <w:rPr>
          <w:b/>
          <w:i/>
          <w:sz w:val="24"/>
          <w:szCs w:val="24"/>
        </w:rPr>
        <w:t xml:space="preserve">ter 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an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i/>
          <w:spacing w:val="1"/>
          <w:sz w:val="24"/>
          <w:szCs w:val="24"/>
        </w:rPr>
        <w:t>S</w:t>
      </w:r>
      <w:r>
        <w:rPr>
          <w:b/>
          <w:i/>
          <w:sz w:val="24"/>
          <w:szCs w:val="24"/>
        </w:rPr>
        <w:t>ort</w:t>
      </w:r>
      <w:r>
        <w:rPr>
          <w:b/>
          <w:i/>
          <w:spacing w:val="-1"/>
          <w:sz w:val="24"/>
          <w:szCs w:val="24"/>
        </w:rPr>
        <w:t>i</w:t>
      </w:r>
      <w:r>
        <w:rPr>
          <w:b/>
          <w:i/>
          <w:spacing w:val="1"/>
          <w:sz w:val="24"/>
          <w:szCs w:val="24"/>
        </w:rPr>
        <w:t>n</w:t>
      </w:r>
      <w:r>
        <w:rPr>
          <w:b/>
          <w:i/>
          <w:sz w:val="24"/>
          <w:szCs w:val="24"/>
        </w:rPr>
        <w:t xml:space="preserve">g </w:t>
      </w:r>
      <w:r>
        <w:rPr>
          <w:b/>
          <w:sz w:val="24"/>
          <w:szCs w:val="24"/>
        </w:rPr>
        <w:t>Has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l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ian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(K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01</w:t>
      </w:r>
      <w:r>
        <w:rPr>
          <w:b/>
          <w:spacing w:val="2"/>
          <w:sz w:val="24"/>
          <w:szCs w:val="24"/>
        </w:rPr>
        <w:t>6</w:t>
      </w:r>
      <w:r>
        <w:rPr>
          <w:b/>
          <w:sz w:val="24"/>
          <w:szCs w:val="24"/>
        </w:rPr>
        <w:t>)</w:t>
      </w:r>
    </w:p>
    <w:p w:rsidR="008D624D" w:rsidRDefault="008D624D">
      <w:pPr>
        <w:spacing w:before="4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59" w:lineRule="auto"/>
        <w:ind w:left="588" w:right="84" w:firstLine="720"/>
        <w:rPr>
          <w:sz w:val="24"/>
          <w:szCs w:val="24"/>
        </w:rPr>
        <w:sectPr w:rsidR="008D624D">
          <w:pgSz w:w="11920" w:h="16840"/>
          <w:pgMar w:top="1560" w:right="1600" w:bottom="280" w:left="1680" w:header="0" w:footer="1002" w:gutter="0"/>
          <w:cols w:space="720"/>
        </w:sect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dik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 rute</w:t>
      </w:r>
      <w:r>
        <w:rPr>
          <w:spacing w:val="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 puluhan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ris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n.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uluhan 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pacing w:val="3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z w:val="24"/>
          <w:szCs w:val="24"/>
        </w:rPr>
        <w:t>puluhan 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jad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ha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ma. </w:t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ika tidak 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rd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fitur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ter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rut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maka men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mukan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bu</w:t>
      </w:r>
      <w:r>
        <w:rPr>
          <w:spacing w:val="2"/>
          <w:sz w:val="24"/>
          <w:szCs w:val="24"/>
        </w:rPr>
        <w:t>d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t dan </w:t>
      </w:r>
      <w:r>
        <w:rPr>
          <w:spacing w:val="2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dw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 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susah. 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ri 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tu fitur filter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sorti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diang</w:t>
      </w:r>
      <w:r>
        <w:rPr>
          <w:spacing w:val="-3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p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butuhkan.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8" w:line="240" w:lineRule="exact"/>
        <w:rPr>
          <w:sz w:val="24"/>
          <w:szCs w:val="24"/>
        </w:rPr>
      </w:pPr>
    </w:p>
    <w:p w:rsidR="008D624D" w:rsidRDefault="00993037">
      <w:pPr>
        <w:spacing w:before="29"/>
        <w:ind w:left="1733"/>
        <w:rPr>
          <w:sz w:val="24"/>
          <w:szCs w:val="24"/>
        </w:rPr>
      </w:pPr>
      <w:r>
        <w:pict>
          <v:group id="_x0000_s1116" style="position:absolute;left:0;text-align:left;margin-left:176.3pt;margin-top:-245.25pt;width:270.55pt;height:229.45pt;z-index:-7770;mso-position-horizontal-relative:page" coordorigin="3526,-4905" coordsize="5411,4589">
            <v:shape id="_x0000_s1120" type="#_x0000_t75" style="position:absolute;left:3536;top:-4895;width:2661;height:4569">
              <v:imagedata r:id="rId155" o:title=""/>
            </v:shape>
            <v:shape id="_x0000_s1119" style="position:absolute;left:3531;top:-4900;width:2671;height:4579" coordorigin="3531,-4900" coordsize="2671,4579" path="m3531,-321r2671,l6202,-4900r-2671,l3531,-321xe" filled="f" strokecolor="#edebe0" strokeweight=".5pt">
              <v:path arrowok="t"/>
            </v:shape>
            <v:shape id="_x0000_s1118" type="#_x0000_t75" style="position:absolute;left:6266;top:-4895;width:2661;height:4558">
              <v:imagedata r:id="rId156" o:title=""/>
            </v:shape>
            <v:shape id="_x0000_s1117" style="position:absolute;left:6261;top:-4900;width:2671;height:4568" coordorigin="6261,-4900" coordsize="2671,4568" path="m6261,-333r2671,l8932,-4900r-2671,l6261,-333xe" filled="f" strokecolor="#edebe0" strokeweight=".5pt">
              <v:path arrowok="t"/>
            </v:shape>
            <w10:wrap anchorx="page"/>
          </v:group>
        </w:pict>
      </w: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22.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t</w:t>
      </w:r>
      <w:r>
        <w:rPr>
          <w:b/>
          <w:spacing w:val="-2"/>
          <w:sz w:val="24"/>
          <w:szCs w:val="24"/>
        </w:rPr>
        <w:t>e</w:t>
      </w:r>
      <w:r>
        <w:rPr>
          <w:b/>
          <w:sz w:val="24"/>
          <w:szCs w:val="24"/>
        </w:rPr>
        <w:t>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ata has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 xml:space="preserve">l </w:t>
      </w:r>
      <w:r>
        <w:rPr>
          <w:b/>
          <w:spacing w:val="1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ian</w:t>
      </w:r>
    </w:p>
    <w:p w:rsidR="008D624D" w:rsidRDefault="008D624D">
      <w:pPr>
        <w:spacing w:before="4" w:line="180" w:lineRule="exact"/>
        <w:rPr>
          <w:sz w:val="19"/>
          <w:szCs w:val="19"/>
        </w:rPr>
      </w:pPr>
    </w:p>
    <w:p w:rsidR="008D624D" w:rsidRDefault="00993037">
      <w:pPr>
        <w:spacing w:line="360" w:lineRule="auto"/>
        <w:ind w:left="588" w:right="75" w:firstLine="720"/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filter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filter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rd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jad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sian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so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e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m.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 dibe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ikan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jam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4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10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sia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jam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10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mpai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jam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15,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sore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a jam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15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mpai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jam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19,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19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mpai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4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>n</w:t>
      </w:r>
      <w:r>
        <w:rPr>
          <w:spacing w:val="-2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i.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diba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untuk filter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mask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muncul</w:t>
      </w:r>
      <w:r>
        <w:rPr>
          <w:spacing w:val="2"/>
          <w:sz w:val="24"/>
          <w:szCs w:val="24"/>
        </w:rPr>
        <w:t xml:space="preserve">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2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2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ur</w:t>
      </w:r>
      <w:r>
        <w:rPr>
          <w:spacing w:val="1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ta,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dua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rd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n,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ga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rd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rkan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dur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khir</w:t>
      </w:r>
      <w:r>
        <w:rPr>
          <w:spacing w:val="2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bj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 mask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i.</w:t>
      </w:r>
    </w:p>
    <w:p w:rsidR="008D624D" w:rsidRDefault="008D624D">
      <w:pPr>
        <w:spacing w:before="12" w:line="240" w:lineRule="exact"/>
        <w:rPr>
          <w:sz w:val="24"/>
          <w:szCs w:val="24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4.1.30.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til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er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5"/>
          <w:sz w:val="24"/>
          <w:szCs w:val="24"/>
        </w:rPr>
        <w:t xml:space="preserve"> </w:t>
      </w:r>
      <w:r>
        <w:rPr>
          <w:b/>
          <w:sz w:val="24"/>
          <w:szCs w:val="24"/>
        </w:rPr>
        <w:t>(KF020)</w:t>
      </w:r>
    </w:p>
    <w:p w:rsidR="008D624D" w:rsidRDefault="008D624D">
      <w:pPr>
        <w:spacing w:before="2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166" w:firstLine="720"/>
        <w:rPr>
          <w:sz w:val="24"/>
          <w:szCs w:val="24"/>
        </w:rPr>
        <w:sectPr w:rsidR="008D624D">
          <w:pgSz w:w="11920" w:h="16840"/>
          <w:pgMar w:top="1560" w:right="1580" w:bottom="280" w:left="1680" w:header="0" w:footer="1002" w:gutter="0"/>
          <w:cols w:space="720"/>
        </w:sectPr>
      </w:pPr>
      <w:r>
        <w:rPr>
          <w:sz w:val="24"/>
          <w:szCs w:val="24"/>
        </w:rPr>
        <w:t>Untuk 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kon</w:t>
      </w:r>
      <w:r>
        <w:rPr>
          <w:spacing w:val="-1"/>
          <w:sz w:val="24"/>
          <w:szCs w:val="24"/>
        </w:rPr>
        <w:t>f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bih 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njut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dw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pen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h,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 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 hal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 xml:space="preserve">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una membutuhkan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 pen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laku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pr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sel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nju</w:t>
      </w:r>
      <w:r>
        <w:rPr>
          <w:spacing w:val="1"/>
          <w:sz w:val="24"/>
          <w:szCs w:val="24"/>
        </w:rPr>
        <w:t>t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tu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 book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.</w:t>
      </w:r>
    </w:p>
    <w:p w:rsidR="008D624D" w:rsidRDefault="008D624D">
      <w:pPr>
        <w:spacing w:before="3" w:line="180" w:lineRule="exact"/>
        <w:rPr>
          <w:sz w:val="18"/>
          <w:szCs w:val="18"/>
        </w:rPr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993037">
      <w:pPr>
        <w:spacing w:before="29"/>
        <w:ind w:left="1630"/>
        <w:rPr>
          <w:sz w:val="24"/>
          <w:szCs w:val="24"/>
        </w:rPr>
      </w:pPr>
      <w:r>
        <w:pict>
          <v:group id="_x0000_s1113" style="position:absolute;left:0;text-align:left;margin-left:244.3pt;margin-top:-242.3pt;width:134.55pt;height:230.55pt;z-index:-7769;mso-position-horizontal-relative:page" coordorigin="4887,-4846" coordsize="2691,4611">
            <v:shape id="_x0000_s1115" type="#_x0000_t75" style="position:absolute;left:4901;top:-4831;width:2661;height:4581">
              <v:imagedata r:id="rId154" o:title=""/>
            </v:shape>
            <v:shape id="_x0000_s1114" style="position:absolute;left:4894;top:-4838;width:2676;height:4596" coordorigin="4894,-4838" coordsize="2676,4596" path="m4894,-242r2676,l7570,-4838r-2676,l4894,-242xe" filled="f" strokecolor="#edebe0">
              <v:path arrowok="t"/>
            </v:shape>
            <w10:wrap anchorx="page"/>
          </v:group>
        </w:pict>
      </w: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23.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til P</w:t>
      </w:r>
      <w:r>
        <w:rPr>
          <w:b/>
          <w:spacing w:val="1"/>
          <w:sz w:val="24"/>
          <w:szCs w:val="24"/>
        </w:rPr>
        <w:t>en</w:t>
      </w:r>
      <w:r>
        <w:rPr>
          <w:b/>
          <w:spacing w:val="-1"/>
          <w:sz w:val="24"/>
          <w:szCs w:val="24"/>
        </w:rPr>
        <w:t>er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</w:p>
    <w:p w:rsidR="008D624D" w:rsidRDefault="008D624D">
      <w:pPr>
        <w:spacing w:before="7" w:line="180" w:lineRule="exact"/>
        <w:rPr>
          <w:sz w:val="19"/>
          <w:szCs w:val="19"/>
        </w:rPr>
      </w:pPr>
    </w:p>
    <w:p w:rsidR="008D624D" w:rsidRDefault="00993037">
      <w:pPr>
        <w:spacing w:line="360" w:lineRule="auto"/>
        <w:ind w:left="588" w:right="79" w:firstLine="7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2"/>
          <w:sz w:val="24"/>
          <w:szCs w:val="24"/>
        </w:rPr>
        <w:t xml:space="preserve">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ju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lah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numpang 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k,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id</w:t>
      </w:r>
      <w:r>
        <w:rPr>
          <w:spacing w:val="2"/>
          <w:sz w:val="24"/>
          <w:szCs w:val="24"/>
        </w:rPr>
        <w:t>f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jam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jam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 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khir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to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bol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ka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 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kin</w:t>
      </w:r>
      <w:r>
        <w:rPr>
          <w:spacing w:val="4"/>
          <w:sz w:val="24"/>
          <w:szCs w:val="24"/>
        </w:rPr>
        <w:t>.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una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rti ditampi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D624D" w:rsidRDefault="008D624D">
      <w:pPr>
        <w:spacing w:before="9" w:line="240" w:lineRule="exact"/>
        <w:rPr>
          <w:sz w:val="24"/>
          <w:szCs w:val="24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4.1.31.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</w:t>
      </w:r>
      <w:r>
        <w:rPr>
          <w:b/>
          <w:spacing w:val="2"/>
          <w:sz w:val="24"/>
          <w:szCs w:val="24"/>
        </w:rPr>
        <w:t>a</w:t>
      </w:r>
      <w:r>
        <w:rPr>
          <w:b/>
          <w:sz w:val="24"/>
          <w:szCs w:val="24"/>
        </w:rPr>
        <w:t>la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r</w:t>
      </w:r>
      <w:r>
        <w:rPr>
          <w:b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Boo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(K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018)</w:t>
      </w:r>
    </w:p>
    <w:p w:rsidR="008D624D" w:rsidRDefault="008D624D">
      <w:pPr>
        <w:spacing w:before="4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81" w:firstLine="720"/>
        <w:jc w:val="both"/>
        <w:rPr>
          <w:sz w:val="24"/>
          <w:szCs w:val="24"/>
        </w:rPr>
        <w:sectPr w:rsidR="008D624D">
          <w:pgSz w:w="11920" w:h="16840"/>
          <w:pgMar w:top="1560" w:right="1580" w:bottom="280" w:left="1680" w:header="0" w:footer="1002" w:gutter="0"/>
          <w:cols w:space="720"/>
        </w:sect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pro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domestik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sional,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pok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mbeli.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5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na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dib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utuhkan untuk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rivik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si,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mail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dibu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ir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ihan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a no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hp dibu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irim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kode booking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i.</w:t>
      </w:r>
      <w:r>
        <w:rPr>
          <w:spacing w:val="4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nf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dua</w:t>
      </w:r>
      <w:r>
        <w:rPr>
          <w:spacing w:val="-1"/>
          <w:sz w:val="24"/>
          <w:szCs w:val="24"/>
        </w:rPr>
        <w:t xml:space="preserve"> 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a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numpa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dipes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 o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mbeli.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8" w:line="240" w:lineRule="exact"/>
        <w:rPr>
          <w:sz w:val="24"/>
          <w:szCs w:val="24"/>
        </w:rPr>
      </w:pPr>
    </w:p>
    <w:p w:rsidR="008D624D" w:rsidRDefault="00993037">
      <w:pPr>
        <w:spacing w:before="29"/>
        <w:ind w:left="1743"/>
        <w:rPr>
          <w:sz w:val="24"/>
          <w:szCs w:val="24"/>
        </w:rPr>
      </w:pPr>
      <w:r>
        <w:pict>
          <v:group id="_x0000_s1108" style="position:absolute;left:0;text-align:left;margin-left:176.1pt;margin-top:-245.5pt;width:270.55pt;height:229.95pt;z-index:-7768;mso-position-horizontal-relative:page" coordorigin="3522,-4910" coordsize="5411,4599">
            <v:shape id="_x0000_s1112" type="#_x0000_t75" style="position:absolute;left:3536;top:-4895;width:2661;height:4569">
              <v:imagedata r:id="rId157" o:title=""/>
            </v:shape>
            <v:shape id="_x0000_s1111" style="position:absolute;left:3529;top:-4903;width:2676;height:4584" coordorigin="3529,-4903" coordsize="2676,4584" path="m3529,-319r2676,l6205,-4903r-2676,l3529,-319xe" filled="f" strokecolor="#edebe0">
              <v:path arrowok="t"/>
            </v:shape>
            <v:shape id="_x0000_s1110" type="#_x0000_t75" style="position:absolute;left:6266;top:-4895;width:2661;height:4558">
              <v:imagedata r:id="rId158" o:title=""/>
            </v:shape>
            <v:shape id="_x0000_s1109" style="position:absolute;left:6264;top:-4898;width:2666;height:4563" coordorigin="6264,-4898" coordsize="2666,4563" path="m6264,-335r2666,l8930,-4898r-2666,l6264,-335xe" filled="f" strokecolor="#edebe0" strokeweight=".25pt">
              <v:path arrowok="t"/>
            </v:shape>
            <w10:wrap anchorx="page"/>
          </v:group>
        </w:pict>
      </w: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24.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r</w:t>
      </w:r>
      <w:r>
        <w:rPr>
          <w:b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sa</w:t>
      </w:r>
      <w:r>
        <w:rPr>
          <w:b/>
          <w:spacing w:val="2"/>
          <w:sz w:val="24"/>
          <w:szCs w:val="24"/>
        </w:rPr>
        <w:t>w</w:t>
      </w:r>
      <w:r>
        <w:rPr>
          <w:b/>
          <w:sz w:val="24"/>
          <w:szCs w:val="24"/>
        </w:rPr>
        <w:t>at</w:t>
      </w:r>
    </w:p>
    <w:p w:rsidR="008D624D" w:rsidRDefault="008D624D">
      <w:pPr>
        <w:spacing w:before="4" w:line="180" w:lineRule="exact"/>
        <w:rPr>
          <w:sz w:val="19"/>
          <w:szCs w:val="19"/>
        </w:rPr>
      </w:pPr>
    </w:p>
    <w:p w:rsidR="008D624D" w:rsidRDefault="00993037">
      <w:pPr>
        <w:spacing w:line="360" w:lineRule="auto"/>
        <w:ind w:left="588" w:right="61" w:firstLine="720"/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lan  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 xml:space="preserve">a  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  f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 xml:space="preserve">rm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mbeli, 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  inf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 di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 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sume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lkan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mask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jad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tan,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ra tu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jad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las 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.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mbeli 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input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utam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mbeli,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mail,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nomor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ndphone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mbeli.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khir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numpa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f</w:t>
      </w:r>
      <w:r>
        <w:rPr>
          <w:sz w:val="24"/>
          <w:szCs w:val="24"/>
        </w:rPr>
        <w:t>orm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oking di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kusi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mbeli, maka pro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lanjut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 xml:space="preserve">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booking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na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 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rkoneksi de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mask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i.</w:t>
      </w:r>
    </w:p>
    <w:p w:rsidR="008D624D" w:rsidRDefault="008D624D">
      <w:pPr>
        <w:spacing w:before="12" w:line="240" w:lineRule="exact"/>
        <w:rPr>
          <w:sz w:val="24"/>
          <w:szCs w:val="24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4.1.32.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z w:val="24"/>
          <w:szCs w:val="24"/>
        </w:rPr>
        <w:t>R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view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Has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 xml:space="preserve">l 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oo</w:t>
      </w:r>
      <w:r>
        <w:rPr>
          <w:b/>
          <w:spacing w:val="-1"/>
          <w:sz w:val="24"/>
          <w:szCs w:val="24"/>
        </w:rPr>
        <w:t>k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4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(</w:t>
      </w:r>
      <w:r>
        <w:rPr>
          <w:b/>
          <w:sz w:val="24"/>
          <w:szCs w:val="24"/>
        </w:rPr>
        <w:t>K</w:t>
      </w:r>
      <w:r>
        <w:rPr>
          <w:b/>
          <w:spacing w:val="-2"/>
          <w:sz w:val="24"/>
          <w:szCs w:val="24"/>
        </w:rPr>
        <w:t>F</w:t>
      </w:r>
      <w:r>
        <w:rPr>
          <w:b/>
          <w:sz w:val="24"/>
          <w:szCs w:val="24"/>
        </w:rPr>
        <w:t>020)</w:t>
      </w:r>
    </w:p>
    <w:p w:rsidR="008D624D" w:rsidRDefault="008D624D">
      <w:pPr>
        <w:spacing w:before="2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62" w:firstLine="720"/>
        <w:jc w:val="both"/>
        <w:rPr>
          <w:sz w:val="24"/>
          <w:szCs w:val="24"/>
        </w:rPr>
        <w:sectPr w:rsidR="008D624D">
          <w:pgSz w:w="11920" w:h="16840"/>
          <w:pgMar w:top="1560" w:right="1600" w:bottom="280" w:left="1680" w:header="0" w:footer="1002" w:gutter="0"/>
          <w:cols w:space="720"/>
        </w:sectPr>
      </w:pP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kon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irm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lebih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lanjut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rh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booking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ini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rtuju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 upd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it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mu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kin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5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na si</w:t>
      </w:r>
      <w:r>
        <w:rPr>
          <w:spacing w:val="2"/>
          <w:sz w:val="24"/>
          <w:szCs w:val="24"/>
        </w:rPr>
        <w:t>f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kursi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memun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kinkan 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tuan menit.</w:t>
      </w:r>
      <w:r>
        <w:rPr>
          <w:spacing w:val="1"/>
          <w:sz w:val="24"/>
          <w:szCs w:val="24"/>
        </w:rPr>
        <w:t xml:space="preserve">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menghind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ju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 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man</w:t>
      </w:r>
      <w:r>
        <w:rPr>
          <w:spacing w:val="-1"/>
          <w:sz w:val="24"/>
          <w:szCs w:val="24"/>
        </w:rPr>
        <w:t>faa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konfi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rga to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 dib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mbeli.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8" w:line="240" w:lineRule="exact"/>
        <w:rPr>
          <w:sz w:val="24"/>
          <w:szCs w:val="24"/>
        </w:rPr>
      </w:pPr>
    </w:p>
    <w:p w:rsidR="008D624D" w:rsidRDefault="00993037">
      <w:pPr>
        <w:spacing w:before="29"/>
        <w:ind w:left="1923"/>
        <w:rPr>
          <w:sz w:val="24"/>
          <w:szCs w:val="24"/>
        </w:rPr>
      </w:pPr>
      <w:r>
        <w:pict>
          <v:group id="_x0000_s1105" style="position:absolute;left:0;text-align:left;margin-left:244.3pt;margin-top:-245.5pt;width:134.55pt;height:229.4pt;z-index:-7767;mso-position-horizontal-relative:page" coordorigin="4887,-4910" coordsize="2691,4588">
            <v:shape id="_x0000_s1107" type="#_x0000_t75" style="position:absolute;left:4901;top:-4895;width:2661;height:4558">
              <v:imagedata r:id="rId159" o:title=""/>
            </v:shape>
            <v:shape id="_x0000_s1106" style="position:absolute;left:4894;top:-4903;width:2676;height:4573" coordorigin="4894,-4903" coordsize="2676,4573" path="m4894,-330r2676,l7570,-4903r-2676,l4894,-330xe" filled="f" strokecolor="#edebe0">
              <v:path arrowok="t"/>
            </v:shape>
            <w10:wrap anchorx="page"/>
          </v:group>
        </w:pict>
      </w: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25.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er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3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Has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 xml:space="preserve">l 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o</w:t>
      </w:r>
      <w:r>
        <w:rPr>
          <w:b/>
          <w:spacing w:val="-2"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</w:p>
    <w:p w:rsidR="008D624D" w:rsidRDefault="008D624D">
      <w:pPr>
        <w:spacing w:before="4" w:line="180" w:lineRule="exact"/>
        <w:rPr>
          <w:sz w:val="19"/>
          <w:szCs w:val="19"/>
        </w:rPr>
      </w:pPr>
    </w:p>
    <w:p w:rsidR="008D624D" w:rsidRDefault="00993037">
      <w:pPr>
        <w:spacing w:line="360" w:lineRule="auto"/>
        <w:ind w:left="588" w:right="59" w:firstLine="7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 tampi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tas, 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pi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kode 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booking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3"/>
          <w:sz w:val="24"/>
          <w:szCs w:val="24"/>
        </w:rPr>
        <w:t xml:space="preserve"> i</w:t>
      </w:r>
      <w:r>
        <w:rPr>
          <w:sz w:val="24"/>
          <w:szCs w:val="24"/>
        </w:rPr>
        <w:t>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>w</w:t>
      </w:r>
      <w:r>
        <w:rPr>
          <w:sz w:val="24"/>
          <w:szCs w:val="24"/>
        </w:rPr>
        <w:t>a booki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l.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nf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lkana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o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mask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kode 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rban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ra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rban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lanjut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numpa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rhasil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n,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t,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 xml:space="preserve">lalu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input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vou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r. 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z w:val="24"/>
          <w:szCs w:val="24"/>
        </w:rPr>
        <w:t xml:space="preserve"> 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te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kh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r 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rd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ombol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untuk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lanjutkan ke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6" w:line="260" w:lineRule="exact"/>
        <w:rPr>
          <w:sz w:val="26"/>
          <w:szCs w:val="26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4.1.33.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aya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an</w:t>
      </w:r>
      <w:r>
        <w:rPr>
          <w:b/>
          <w:spacing w:val="5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(</w:t>
      </w:r>
      <w:r>
        <w:rPr>
          <w:b/>
          <w:sz w:val="24"/>
          <w:szCs w:val="24"/>
        </w:rPr>
        <w:t>K</w:t>
      </w:r>
      <w:r>
        <w:rPr>
          <w:b/>
          <w:spacing w:val="-2"/>
          <w:sz w:val="24"/>
          <w:szCs w:val="24"/>
        </w:rPr>
        <w:t>F</w:t>
      </w:r>
      <w:r>
        <w:rPr>
          <w:b/>
          <w:sz w:val="24"/>
          <w:szCs w:val="24"/>
        </w:rPr>
        <w:t>022)</w:t>
      </w:r>
    </w:p>
    <w:p w:rsidR="008D624D" w:rsidRDefault="008D624D">
      <w:pPr>
        <w:spacing w:before="3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63" w:firstLine="720"/>
        <w:jc w:val="both"/>
        <w:rPr>
          <w:sz w:val="24"/>
          <w:szCs w:val="24"/>
        </w:rPr>
        <w:sectPr w:rsidR="008D624D">
          <w:pgSz w:w="11920" w:h="16840"/>
          <w:pgMar w:top="1560" w:right="1600" w:bottom="280" w:left="1680" w:header="0" w:footer="1002" w:gutter="0"/>
          <w:cols w:space="720"/>
        </w:sectPr>
      </w:pP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butuhan utama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ihan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mbeli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mudah 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mbeli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but.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booki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 bisa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e</w:t>
      </w:r>
      <w:r>
        <w:rPr>
          <w:sz w:val="24"/>
          <w:szCs w:val="24"/>
        </w:rPr>
        <w:t>posit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tau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bisa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3"/>
          <w:sz w:val="24"/>
          <w:szCs w:val="24"/>
        </w:rPr>
        <w:t>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memb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 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disedi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8" w:line="240" w:lineRule="exact"/>
        <w:rPr>
          <w:sz w:val="24"/>
          <w:szCs w:val="24"/>
        </w:rPr>
      </w:pPr>
    </w:p>
    <w:p w:rsidR="008D624D" w:rsidRDefault="00993037">
      <w:pPr>
        <w:spacing w:before="29"/>
        <w:ind w:left="1152"/>
        <w:rPr>
          <w:sz w:val="24"/>
          <w:szCs w:val="24"/>
        </w:rPr>
      </w:pPr>
      <w:r>
        <w:pict>
          <v:group id="_x0000_s1102" style="position:absolute;left:0;text-align:left;margin-left:244.3pt;margin-top:-245.5pt;width:134.55pt;height:230.1pt;z-index:-7766;mso-position-horizontal-relative:page" coordorigin="4887,-4910" coordsize="2691,4602">
            <v:shape id="_x0000_s1104" type="#_x0000_t75" style="position:absolute;left:4901;top:-4895;width:2661;height:4572">
              <v:imagedata r:id="rId160" o:title=""/>
            </v:shape>
            <v:shape id="_x0000_s1103" style="position:absolute;left:4894;top:-4903;width:2676;height:4587" coordorigin="4894,-4903" coordsize="2676,4587" path="m4894,-316r2676,l7570,-4903r-2676,l4894,-316xe" filled="f" strokecolor="#edebe0">
              <v:path arrowok="t"/>
            </v:shape>
            <w10:wrap anchorx="page"/>
          </v:group>
        </w:pict>
      </w: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26.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3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aya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sa</w:t>
      </w:r>
      <w:r>
        <w:rPr>
          <w:b/>
          <w:spacing w:val="2"/>
          <w:sz w:val="24"/>
          <w:szCs w:val="24"/>
        </w:rPr>
        <w:t>w</w:t>
      </w:r>
      <w:r>
        <w:rPr>
          <w:b/>
          <w:sz w:val="24"/>
          <w:szCs w:val="24"/>
        </w:rPr>
        <w:t>at</w:t>
      </w:r>
    </w:p>
    <w:p w:rsidR="008D624D" w:rsidRDefault="008D624D">
      <w:pPr>
        <w:spacing w:before="4" w:line="180" w:lineRule="exact"/>
        <w:rPr>
          <w:sz w:val="19"/>
          <w:szCs w:val="19"/>
        </w:rPr>
      </w:pPr>
    </w:p>
    <w:p w:rsidR="008D624D" w:rsidRDefault="00993037">
      <w:pPr>
        <w:spacing w:line="360" w:lineRule="auto"/>
        <w:ind w:left="588" w:right="61" w:firstLine="708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tampi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ihan metode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dia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 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n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mbeli</w:t>
      </w:r>
      <w:r>
        <w:rPr>
          <w:spacing w:val="1"/>
          <w:sz w:val="24"/>
          <w:szCs w:val="24"/>
        </w:rPr>
        <w:t>/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untuk memb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r/issu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 su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dipes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mun 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bol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maka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dipending 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tak,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siko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it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ktu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booking mel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bihi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booking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ri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4" w:line="260" w:lineRule="exact"/>
        <w:rPr>
          <w:sz w:val="26"/>
          <w:szCs w:val="26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4.1.34.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ian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Hot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</w:t>
      </w:r>
      <w:r>
        <w:rPr>
          <w:b/>
          <w:spacing w:val="4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2"/>
          <w:sz w:val="24"/>
          <w:szCs w:val="24"/>
        </w:rPr>
        <w:t>o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2"/>
          <w:sz w:val="24"/>
          <w:szCs w:val="24"/>
        </w:rPr>
        <w:t>s</w:t>
      </w:r>
      <w:r>
        <w:rPr>
          <w:b/>
          <w:sz w:val="24"/>
          <w:szCs w:val="24"/>
        </w:rPr>
        <w:t>tik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(K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028)</w:t>
      </w:r>
    </w:p>
    <w:p w:rsidR="008D624D" w:rsidRDefault="008D624D">
      <w:pPr>
        <w:spacing w:before="2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59" w:firstLine="720"/>
        <w:jc w:val="both"/>
        <w:rPr>
          <w:sz w:val="24"/>
          <w:szCs w:val="24"/>
        </w:rPr>
        <w:sectPr w:rsidR="008D624D">
          <w:pgSz w:w="11920" w:h="16840"/>
          <w:pgMar w:top="1560" w:right="1600" w:bottom="280" w:left="1680" w:header="0" w:footer="1002" w:gutter="0"/>
          <w:cols w:space="720"/>
        </w:sectPr>
      </w:pPr>
      <w:r>
        <w:rPr>
          <w:sz w:val="24"/>
          <w:szCs w:val="24"/>
        </w:rPr>
        <w:t>Unit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dua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masuk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vou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hote</w:t>
      </w:r>
      <w:r>
        <w:rPr>
          <w:spacing w:val="2"/>
          <w:sz w:val="24"/>
          <w:szCs w:val="24"/>
        </w:rPr>
        <w:t>l</w:t>
      </w:r>
      <w:r>
        <w:rPr>
          <w:sz w:val="24"/>
          <w:szCs w:val="24"/>
        </w:rPr>
        <w:t>. Hot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dibeli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mpatk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menu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a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t.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orm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hotel 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mob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le dir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mud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membin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 Kons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 mem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>utuhkan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lain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maka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 tampi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“</w:t>
      </w:r>
      <w:r>
        <w:rPr>
          <w:sz w:val="24"/>
          <w:szCs w:val="24"/>
        </w:rPr>
        <w:t>pop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”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mbali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mbali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rch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utam</w:t>
      </w:r>
      <w:r>
        <w:rPr>
          <w:spacing w:val="6"/>
          <w:sz w:val="24"/>
          <w:szCs w:val="24"/>
        </w:rPr>
        <w:t>a</w:t>
      </w:r>
      <w:r>
        <w:rPr>
          <w:sz w:val="24"/>
          <w:szCs w:val="24"/>
        </w:rPr>
        <w:t>. Dib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ini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hotel.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14" w:line="220" w:lineRule="exact"/>
        <w:rPr>
          <w:sz w:val="22"/>
          <w:szCs w:val="22"/>
        </w:rPr>
      </w:pPr>
    </w:p>
    <w:p w:rsidR="008D624D" w:rsidRDefault="00993037">
      <w:pPr>
        <w:spacing w:before="29"/>
        <w:ind w:left="1743"/>
        <w:rPr>
          <w:sz w:val="24"/>
          <w:szCs w:val="24"/>
        </w:rPr>
      </w:pPr>
      <w:r>
        <w:pict>
          <v:group id="_x0000_s1099" style="position:absolute;left:0;text-align:left;margin-left:246.6pt;margin-top:-234.85pt;width:130.35pt;height:223.7pt;z-index:-7765;mso-position-horizontal-relative:page" coordorigin="4932,-4697" coordsize="2607,4474">
            <v:shape id="_x0000_s1101" type="#_x0000_t75" style="position:absolute;left:4946;top:-4682;width:2577;height:4444">
              <v:imagedata r:id="rId161" o:title=""/>
            </v:shape>
            <v:shape id="_x0000_s1100" style="position:absolute;left:4939;top:-4689;width:2592;height:4459" coordorigin="4939,-4689" coordsize="2592,4459" path="m4939,-231r2592,l7531,-4689r-2592,l4939,-231xe" filled="f" strokecolor="#edebe0">
              <v:path arrowok="t"/>
            </v:shape>
            <w10:wrap anchorx="page"/>
          </v:group>
        </w:pict>
      </w: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27.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ian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Hot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2"/>
          <w:sz w:val="24"/>
          <w:szCs w:val="24"/>
        </w:rPr>
        <w:t>o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stik</w:t>
      </w:r>
    </w:p>
    <w:p w:rsidR="008D624D" w:rsidRDefault="008D624D">
      <w:pPr>
        <w:spacing w:before="4" w:line="180" w:lineRule="exact"/>
        <w:rPr>
          <w:sz w:val="19"/>
          <w:szCs w:val="19"/>
        </w:rPr>
      </w:pPr>
    </w:p>
    <w:p w:rsidR="008D624D" w:rsidRDefault="00993037">
      <w:pPr>
        <w:spacing w:line="360" w:lineRule="auto"/>
        <w:ind w:left="588" w:right="78" w:firstLine="708"/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lan di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tampi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hot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na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 f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rm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 is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kota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tang</w:t>
      </w:r>
      <w:r>
        <w:rPr>
          <w:spacing w:val="-3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k in,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tang</w:t>
      </w:r>
      <w:r>
        <w:rPr>
          <w:spacing w:val="-3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k out,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ju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lah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unju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ju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.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ika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kotak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pop  up 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kota</w:t>
      </w:r>
      <w:r>
        <w:rPr>
          <w:spacing w:val="59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  domestik,  b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 juga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ka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tangg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dik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ik,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muncul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lend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bi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tang</w:t>
      </w:r>
      <w:r>
        <w:rPr>
          <w:spacing w:val="-3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7"/>
          <w:sz w:val="24"/>
          <w:szCs w:val="24"/>
        </w:rPr>
        <w:t>p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5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lah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bol 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dik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ik 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masuk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filter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m.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4" w:line="260" w:lineRule="exact"/>
        <w:rPr>
          <w:sz w:val="26"/>
          <w:szCs w:val="26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4.1.35.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z w:val="24"/>
          <w:szCs w:val="24"/>
        </w:rPr>
        <w:t>Has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 xml:space="preserve">l </w:t>
      </w:r>
      <w:r>
        <w:rPr>
          <w:b/>
          <w:spacing w:val="-2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ian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Hot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</w:t>
      </w:r>
      <w:r>
        <w:rPr>
          <w:b/>
          <w:spacing w:val="6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2"/>
          <w:sz w:val="24"/>
          <w:szCs w:val="24"/>
        </w:rPr>
        <w:t>o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stik</w:t>
      </w:r>
      <w:r>
        <w:rPr>
          <w:b/>
          <w:spacing w:val="1"/>
          <w:sz w:val="24"/>
          <w:szCs w:val="24"/>
        </w:rPr>
        <w:t xml:space="preserve"> (</w:t>
      </w:r>
      <w:r>
        <w:rPr>
          <w:b/>
          <w:sz w:val="24"/>
          <w:szCs w:val="24"/>
        </w:rPr>
        <w:t>K</w:t>
      </w:r>
      <w:r>
        <w:rPr>
          <w:b/>
          <w:spacing w:val="-2"/>
          <w:sz w:val="24"/>
          <w:szCs w:val="24"/>
        </w:rPr>
        <w:t>F</w:t>
      </w:r>
      <w:r>
        <w:rPr>
          <w:b/>
          <w:sz w:val="24"/>
          <w:szCs w:val="24"/>
        </w:rPr>
        <w:t>029)</w:t>
      </w:r>
    </w:p>
    <w:p w:rsidR="008D624D" w:rsidRDefault="008D624D">
      <w:pPr>
        <w:spacing w:before="5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59" w:lineRule="auto"/>
        <w:ind w:left="588" w:right="81" w:firstLine="720"/>
        <w:jc w:val="both"/>
        <w:rPr>
          <w:sz w:val="24"/>
          <w:szCs w:val="24"/>
        </w:rPr>
        <w:sectPr w:rsidR="008D624D">
          <w:pgSz w:w="11920" w:h="16840"/>
          <w:pgMar w:top="1560" w:right="1580" w:bottom="280" w:left="1680" w:header="0" w:footer="1002" w:gutter="0"/>
          <w:cols w:space="720"/>
        </w:sectPr>
      </w:pP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fitur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hotel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 medi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sma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tphone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leb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tentu, maka tampi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hotel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rik.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tampi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eca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mudah d</w:t>
      </w:r>
      <w:r>
        <w:rPr>
          <w:spacing w:val="4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dibandin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a hotel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 deng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3" w:line="260" w:lineRule="exact"/>
        <w:rPr>
          <w:sz w:val="26"/>
          <w:szCs w:val="26"/>
        </w:rPr>
      </w:pPr>
    </w:p>
    <w:p w:rsidR="008D624D" w:rsidRDefault="00993037">
      <w:pPr>
        <w:spacing w:before="29"/>
        <w:ind w:left="1769"/>
        <w:rPr>
          <w:sz w:val="24"/>
          <w:szCs w:val="24"/>
        </w:rPr>
      </w:pPr>
      <w:r>
        <w:pict>
          <v:group id="_x0000_s1096" style="position:absolute;left:0;text-align:left;margin-left:246.6pt;margin-top:-236.3pt;width:130.35pt;height:224.3pt;z-index:-7764;mso-position-horizontal-relative:page" coordorigin="4932,-4726" coordsize="2607,4486">
            <v:shape id="_x0000_s1098" type="#_x0000_t75" style="position:absolute;left:4946;top:-4711;width:2577;height:4456">
              <v:imagedata r:id="rId162" o:title=""/>
            </v:shape>
            <v:shape id="_x0000_s1097" style="position:absolute;left:4939;top:-4718;width:2592;height:4471" coordorigin="4939,-4718" coordsize="2592,4471" path="m4939,-247r2592,l7531,-4718r-2592,l4939,-247xe" filled="f" strokecolor="#edebe0">
              <v:path arrowok="t"/>
            </v:shape>
            <w10:wrap anchorx="page"/>
          </v:group>
        </w:pict>
      </w: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28.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Has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 xml:space="preserve">l </w:t>
      </w:r>
      <w:r>
        <w:rPr>
          <w:b/>
          <w:spacing w:val="-2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ian</w:t>
      </w:r>
    </w:p>
    <w:p w:rsidR="008D624D" w:rsidRDefault="008D624D">
      <w:pPr>
        <w:spacing w:before="7" w:line="180" w:lineRule="exact"/>
        <w:rPr>
          <w:sz w:val="19"/>
          <w:szCs w:val="19"/>
        </w:rPr>
      </w:pPr>
    </w:p>
    <w:p w:rsidR="008D624D" w:rsidRDefault="00993037">
      <w:pPr>
        <w:spacing w:line="360" w:lineRule="auto"/>
        <w:ind w:left="588" w:right="62" w:firstLine="7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ian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rd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kota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tang</w:t>
      </w:r>
      <w:r>
        <w:rPr>
          <w:spacing w:val="-3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rta ju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lah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inap.</w:t>
      </w:r>
      <w:r>
        <w:rPr>
          <w:spacing w:val="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ian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konten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tuk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 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 hot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h.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lanjut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 hot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konten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hotel,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lkan foto </w:t>
      </w:r>
      <w:r>
        <w:rPr>
          <w:spacing w:val="-2"/>
          <w:sz w:val="24"/>
          <w:szCs w:val="24"/>
        </w:rPr>
        <w:t>u</w:t>
      </w:r>
      <w:r>
        <w:rPr>
          <w:sz w:val="24"/>
          <w:szCs w:val="24"/>
        </w:rPr>
        <w:t>tam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 hotel,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lokasi,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D624D" w:rsidRDefault="008D624D">
      <w:pPr>
        <w:spacing w:before="9" w:line="240" w:lineRule="exact"/>
        <w:rPr>
          <w:sz w:val="24"/>
          <w:szCs w:val="24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4.1.36.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ter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S</w:t>
      </w:r>
      <w:r>
        <w:rPr>
          <w:b/>
          <w:sz w:val="24"/>
          <w:szCs w:val="24"/>
        </w:rPr>
        <w:t>o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3"/>
          <w:sz w:val="24"/>
          <w:szCs w:val="24"/>
        </w:rPr>
        <w:t>t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 xml:space="preserve">g 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asil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ian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z w:val="24"/>
          <w:szCs w:val="24"/>
        </w:rPr>
        <w:t>(K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031)</w:t>
      </w:r>
    </w:p>
    <w:p w:rsidR="008D624D" w:rsidRDefault="008D624D">
      <w:pPr>
        <w:spacing w:before="4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62" w:firstLine="720"/>
        <w:jc w:val="both"/>
        <w:rPr>
          <w:sz w:val="24"/>
          <w:szCs w:val="24"/>
        </w:rPr>
        <w:sectPr w:rsidR="008D624D">
          <w:pgSz w:w="11920" w:h="16840"/>
          <w:pgMar w:top="1560" w:right="1600" w:bottom="280" w:left="1680" w:header="0" w:footer="1002" w:gutter="0"/>
          <w:cols w:space="720"/>
        </w:sect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 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tu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kota  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wis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ta,   memun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kinkan  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  untuk men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mukan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ribu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hotel,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ri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ik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lah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dibu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uh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filter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menuhi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inan</w:t>
      </w:r>
      <w:r>
        <w:rPr>
          <w:spacing w:val="2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mukan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ik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bu</w:t>
      </w:r>
      <w:r>
        <w:rPr>
          <w:spacing w:val="2"/>
          <w:sz w:val="24"/>
          <w:szCs w:val="24"/>
        </w:rPr>
        <w:t>d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lokasi.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14" w:line="220" w:lineRule="exact"/>
        <w:rPr>
          <w:sz w:val="22"/>
          <w:szCs w:val="22"/>
        </w:rPr>
      </w:pPr>
    </w:p>
    <w:p w:rsidR="008D624D" w:rsidRDefault="00993037">
      <w:pPr>
        <w:spacing w:before="29"/>
        <w:ind w:left="1990"/>
        <w:rPr>
          <w:sz w:val="24"/>
          <w:szCs w:val="24"/>
        </w:rPr>
      </w:pPr>
      <w:r>
        <w:pict>
          <v:group id="_x0000_s1091" style="position:absolute;left:0;text-align:left;margin-left:180.6pt;margin-top:-234.85pt;width:262.35pt;height:223.05pt;z-index:-7763;mso-position-horizontal-relative:page" coordorigin="3612,-4697" coordsize="5247,4461">
            <v:shape id="_x0000_s1095" type="#_x0000_t75" style="position:absolute;left:3626;top:-4682;width:2577;height:4431">
              <v:imagedata r:id="rId163" o:title=""/>
            </v:shape>
            <v:shape id="_x0000_s1094" style="position:absolute;left:3619;top:-4689;width:2592;height:4446" coordorigin="3619,-4689" coordsize="2592,4446" path="m3619,-243r2592,l6211,-4689r-2592,l3619,-243xe" filled="f" strokecolor="#edebe0">
              <v:path arrowok="t"/>
            </v:shape>
            <v:shape id="_x0000_s1093" type="#_x0000_t75" style="position:absolute;left:6266;top:-4682;width:2577;height:4431">
              <v:imagedata r:id="rId164" o:title=""/>
            </v:shape>
            <v:shape id="_x0000_s1092" style="position:absolute;left:6259;top:-4689;width:2592;height:4446" coordorigin="6259,-4689" coordsize="2592,4446" path="m6259,-243r2592,l8851,-4689r-2592,l6259,-243xe" filled="f" strokecolor="#edebe0">
              <v:path arrowok="t"/>
            </v:shape>
            <w10:wrap anchorx="page"/>
          </v:group>
        </w:pict>
      </w: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29.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ter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Hot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</w:t>
      </w:r>
    </w:p>
    <w:p w:rsidR="008D624D" w:rsidRDefault="008D624D">
      <w:pPr>
        <w:spacing w:before="4" w:line="180" w:lineRule="exact"/>
        <w:rPr>
          <w:sz w:val="19"/>
          <w:szCs w:val="19"/>
        </w:rPr>
      </w:pPr>
    </w:p>
    <w:p w:rsidR="008D624D" w:rsidRDefault="00993037">
      <w:pPr>
        <w:spacing w:line="360" w:lineRule="auto"/>
        <w:ind w:left="588" w:right="61" w:firstLine="720"/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tampi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filter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2"/>
          <w:sz w:val="24"/>
          <w:szCs w:val="24"/>
        </w:rPr>
        <w:t xml:space="preserve"> 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filter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rd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ng hotel.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5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sta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.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lanjut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filter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rd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nta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lanjut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59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man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urut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sil 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  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ma 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rd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h,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rting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i. </w:t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ika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t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 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filter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maka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de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input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D624D" w:rsidRDefault="008D624D">
      <w:pPr>
        <w:spacing w:before="11" w:line="240" w:lineRule="exact"/>
        <w:rPr>
          <w:sz w:val="24"/>
          <w:szCs w:val="24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4.1.37.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 xml:space="preserve">til </w:t>
      </w:r>
      <w:r>
        <w:rPr>
          <w:b/>
          <w:sz w:val="24"/>
          <w:szCs w:val="24"/>
        </w:rPr>
        <w:t>Hot</w:t>
      </w:r>
      <w:r>
        <w:rPr>
          <w:b/>
          <w:spacing w:val="-2"/>
          <w:sz w:val="24"/>
          <w:szCs w:val="24"/>
        </w:rPr>
        <w:t>e</w:t>
      </w:r>
      <w:r>
        <w:rPr>
          <w:b/>
          <w:sz w:val="24"/>
          <w:szCs w:val="24"/>
        </w:rPr>
        <w:t>l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2"/>
          <w:sz w:val="24"/>
          <w:szCs w:val="24"/>
        </w:rPr>
        <w:t>o</w:t>
      </w:r>
      <w:r>
        <w:rPr>
          <w:b/>
          <w:spacing w:val="-1"/>
          <w:sz w:val="24"/>
          <w:szCs w:val="24"/>
        </w:rPr>
        <w:t>me</w:t>
      </w:r>
      <w:r>
        <w:rPr>
          <w:b/>
          <w:sz w:val="24"/>
          <w:szCs w:val="24"/>
        </w:rPr>
        <w:t>stik</w:t>
      </w:r>
      <w:r>
        <w:rPr>
          <w:b/>
          <w:spacing w:val="1"/>
          <w:sz w:val="24"/>
          <w:szCs w:val="24"/>
        </w:rPr>
        <w:t xml:space="preserve"> (</w:t>
      </w:r>
      <w:r>
        <w:rPr>
          <w:b/>
          <w:sz w:val="24"/>
          <w:szCs w:val="24"/>
        </w:rPr>
        <w:t>K</w:t>
      </w:r>
      <w:r>
        <w:rPr>
          <w:b/>
          <w:spacing w:val="-2"/>
          <w:sz w:val="24"/>
          <w:szCs w:val="24"/>
        </w:rPr>
        <w:t>F</w:t>
      </w:r>
      <w:r>
        <w:rPr>
          <w:b/>
          <w:sz w:val="24"/>
          <w:szCs w:val="24"/>
        </w:rPr>
        <w:t>032)</w:t>
      </w:r>
    </w:p>
    <w:p w:rsidR="008D624D" w:rsidRDefault="008D624D">
      <w:pPr>
        <w:spacing w:before="2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60" w:firstLine="720"/>
        <w:jc w:val="both"/>
        <w:rPr>
          <w:sz w:val="24"/>
          <w:szCs w:val="24"/>
        </w:rPr>
        <w:sectPr w:rsidR="008D624D">
          <w:pgSz w:w="11920" w:h="16840"/>
          <w:pgMar w:top="1560" w:right="1600" w:bottom="280" w:left="1680" w:header="0" w:footer="1002" w:gutter="0"/>
          <w:cols w:space="720"/>
        </w:sectPr>
      </w:pP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ok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hotel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4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 bisa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memulai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melihat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tel,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meng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tahui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lebih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tail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tent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hotel,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oto 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le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,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 dan posisi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ta,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.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14" w:line="220" w:lineRule="exact"/>
        <w:rPr>
          <w:sz w:val="22"/>
          <w:szCs w:val="22"/>
        </w:rPr>
      </w:pPr>
    </w:p>
    <w:p w:rsidR="008D624D" w:rsidRDefault="00993037">
      <w:pPr>
        <w:spacing w:before="29"/>
        <w:ind w:left="1512"/>
        <w:rPr>
          <w:sz w:val="24"/>
          <w:szCs w:val="24"/>
        </w:rPr>
      </w:pPr>
      <w:r>
        <w:pict>
          <v:group id="_x0000_s1086" style="position:absolute;left:0;text-align:left;margin-left:180.6pt;margin-top:-234.85pt;width:262.35pt;height:223.7pt;z-index:-7762;mso-position-horizontal-relative:page" coordorigin="3612,-4697" coordsize="5247,4474">
            <v:shape id="_x0000_s1090" type="#_x0000_t75" style="position:absolute;left:3626;top:-4682;width:2577;height:4444">
              <v:imagedata r:id="rId165" o:title=""/>
            </v:shape>
            <v:shape id="_x0000_s1089" style="position:absolute;left:3619;top:-4689;width:2592;height:4459" coordorigin="3619,-4689" coordsize="2592,4459" path="m3619,-231r2592,l6211,-4689r-2592,l3619,-231xe" filled="f" strokecolor="#edebe0">
              <v:path arrowok="t"/>
            </v:shape>
            <v:shape id="_x0000_s1088" type="#_x0000_t75" style="position:absolute;left:6266;top:-4682;width:2577;height:4431">
              <v:imagedata r:id="rId166" o:title=""/>
            </v:shape>
            <v:shape id="_x0000_s1087" style="position:absolute;left:6259;top:-4689;width:2592;height:4446" coordorigin="6259,-4689" coordsize="2592,4446" path="m6259,-243r2592,l8851,-4689r-2592,l6259,-243xe" filled="f" strokecolor="#edebe0">
              <v:path arrowok="t"/>
            </v:shape>
            <w10:wrap anchorx="page"/>
          </v:group>
        </w:pict>
      </w: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30.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til Hot</w:t>
      </w:r>
      <w:r>
        <w:rPr>
          <w:b/>
          <w:spacing w:val="-2"/>
          <w:sz w:val="24"/>
          <w:szCs w:val="24"/>
        </w:rPr>
        <w:t>e</w:t>
      </w:r>
      <w:r>
        <w:rPr>
          <w:b/>
          <w:sz w:val="24"/>
          <w:szCs w:val="24"/>
        </w:rPr>
        <w:t>l D</w:t>
      </w:r>
      <w:r>
        <w:rPr>
          <w:b/>
          <w:spacing w:val="2"/>
          <w:sz w:val="24"/>
          <w:szCs w:val="24"/>
        </w:rPr>
        <w:t>o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2"/>
          <w:sz w:val="24"/>
          <w:szCs w:val="24"/>
        </w:rPr>
        <w:t>s</w:t>
      </w:r>
      <w:r>
        <w:rPr>
          <w:b/>
          <w:sz w:val="24"/>
          <w:szCs w:val="24"/>
        </w:rPr>
        <w:t>tik</w:t>
      </w:r>
    </w:p>
    <w:p w:rsidR="008D624D" w:rsidRDefault="008D624D">
      <w:pPr>
        <w:spacing w:before="4" w:line="180" w:lineRule="exact"/>
        <w:rPr>
          <w:sz w:val="19"/>
          <w:szCs w:val="19"/>
        </w:rPr>
      </w:pPr>
    </w:p>
    <w:p w:rsidR="008D624D" w:rsidRDefault="00993037">
      <w:pPr>
        <w:spacing w:line="360" w:lineRule="auto"/>
        <w:ind w:left="588" w:right="62" w:firstLine="720"/>
        <w:jc w:val="both"/>
        <w:rPr>
          <w:sz w:val="24"/>
          <w:szCs w:val="24"/>
        </w:rPr>
      </w:pP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dua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tampi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tampi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hotel,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tampi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sl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foto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hotel,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dik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maka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una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bisa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melihat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ua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 xml:space="preserve">foto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upload o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 ho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it f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hot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lm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le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p,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skr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psi hot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l.</w:t>
      </w:r>
    </w:p>
    <w:p w:rsidR="008D624D" w:rsidRDefault="008D624D">
      <w:pPr>
        <w:spacing w:before="8" w:line="240" w:lineRule="exact"/>
        <w:rPr>
          <w:sz w:val="24"/>
          <w:szCs w:val="24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4.1.38.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z w:val="24"/>
          <w:szCs w:val="24"/>
        </w:rPr>
        <w:t>Da</w:t>
      </w:r>
      <w:r>
        <w:rPr>
          <w:b/>
          <w:spacing w:val="1"/>
          <w:sz w:val="24"/>
          <w:szCs w:val="24"/>
        </w:rPr>
        <w:t>f</w:t>
      </w:r>
      <w:r>
        <w:rPr>
          <w:b/>
          <w:sz w:val="24"/>
          <w:szCs w:val="24"/>
        </w:rPr>
        <w:t>tar</w:t>
      </w:r>
      <w:r>
        <w:rPr>
          <w:b/>
          <w:spacing w:val="-2"/>
          <w:sz w:val="24"/>
          <w:szCs w:val="24"/>
        </w:rPr>
        <w:t xml:space="preserve"> K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2"/>
          <w:sz w:val="24"/>
          <w:szCs w:val="24"/>
        </w:rPr>
        <w:t>a</w:t>
      </w:r>
      <w:r>
        <w:rPr>
          <w:b/>
          <w:sz w:val="24"/>
          <w:szCs w:val="24"/>
        </w:rPr>
        <w:t>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T</w:t>
      </w:r>
      <w:r>
        <w:rPr>
          <w:b/>
          <w:spacing w:val="-1"/>
          <w:sz w:val="24"/>
          <w:szCs w:val="24"/>
        </w:rPr>
        <w:t>er</w:t>
      </w:r>
      <w:r>
        <w:rPr>
          <w:b/>
          <w:spacing w:val="2"/>
          <w:sz w:val="24"/>
          <w:szCs w:val="24"/>
        </w:rPr>
        <w:t>s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ia</w:t>
      </w:r>
      <w:r>
        <w:rPr>
          <w:b/>
          <w:spacing w:val="5"/>
          <w:sz w:val="24"/>
          <w:szCs w:val="24"/>
        </w:rPr>
        <w:t xml:space="preserve"> </w:t>
      </w:r>
      <w:r>
        <w:rPr>
          <w:b/>
          <w:sz w:val="24"/>
          <w:szCs w:val="24"/>
        </w:rPr>
        <w:t>(K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033)</w:t>
      </w:r>
    </w:p>
    <w:p w:rsidR="008D624D" w:rsidRDefault="008D624D">
      <w:pPr>
        <w:spacing w:before="4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408" w:firstLine="720"/>
        <w:rPr>
          <w:sz w:val="24"/>
          <w:szCs w:val="24"/>
        </w:rPr>
        <w:sectPr w:rsidR="008D624D">
          <w:pgSz w:w="11920" w:h="16840"/>
          <w:pgMar w:top="1560" w:right="1600" w:bottom="280" w:left="1680" w:header="0" w:footer="1002" w:gutter="0"/>
          <w:cols w:space="720"/>
        </w:sect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membutuhkan in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jenis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 ho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l, p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una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 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nis </w:t>
      </w:r>
      <w:r>
        <w:rPr>
          <w:spacing w:val="3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mar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 ol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h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 xml:space="preserve">.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ur ini ada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a</w:t>
      </w:r>
      <w:r>
        <w:rPr>
          <w:sz w:val="24"/>
          <w:szCs w:val="24"/>
        </w:rPr>
        <w:t>k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mua 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h, 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jenis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 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mar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 xml:space="preserve">lebih 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l.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3" w:line="200" w:lineRule="exact"/>
      </w:pPr>
    </w:p>
    <w:p w:rsidR="008D624D" w:rsidRDefault="00993037">
      <w:pPr>
        <w:spacing w:before="29"/>
        <w:ind w:left="1851"/>
        <w:rPr>
          <w:sz w:val="24"/>
          <w:szCs w:val="24"/>
        </w:rPr>
      </w:pPr>
      <w:r>
        <w:pict>
          <v:group id="_x0000_s1083" style="position:absolute;left:0;text-align:left;margin-left:246.6pt;margin-top:-233.25pt;width:130.45pt;height:221.35pt;z-index:-7761;mso-position-horizontal-relative:page" coordorigin="4932,-4665" coordsize="2609,4427">
            <v:shape id="_x0000_s1085" type="#_x0000_t75" style="position:absolute;left:4946;top:-4651;width:2579;height:4397">
              <v:imagedata r:id="rId167" o:title=""/>
            </v:shape>
            <v:shape id="_x0000_s1084" style="position:absolute;left:4939;top:-4658;width:2594;height:4412" coordorigin="4939,-4658" coordsize="2594,4412" path="m4939,-246r2594,l7533,-4658r-2594,l4939,-246xe" filled="f" strokecolor="#edebe0">
              <v:path arrowok="t"/>
            </v:shape>
            <w10:wrap anchorx="page"/>
          </v:group>
        </w:pict>
      </w: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31.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Da</w:t>
      </w:r>
      <w:r>
        <w:rPr>
          <w:b/>
          <w:spacing w:val="1"/>
          <w:sz w:val="24"/>
          <w:szCs w:val="24"/>
        </w:rPr>
        <w:t>f</w:t>
      </w:r>
      <w:r>
        <w:rPr>
          <w:b/>
          <w:sz w:val="24"/>
          <w:szCs w:val="24"/>
        </w:rPr>
        <w:t>tar</w:t>
      </w:r>
      <w:r>
        <w:rPr>
          <w:b/>
          <w:spacing w:val="-2"/>
          <w:sz w:val="24"/>
          <w:szCs w:val="24"/>
        </w:rPr>
        <w:t xml:space="preserve"> K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ar</w:t>
      </w:r>
    </w:p>
    <w:p w:rsidR="008D624D" w:rsidRDefault="008D624D">
      <w:pPr>
        <w:spacing w:before="7" w:line="180" w:lineRule="exact"/>
        <w:rPr>
          <w:sz w:val="19"/>
          <w:szCs w:val="19"/>
        </w:rPr>
      </w:pPr>
    </w:p>
    <w:p w:rsidR="008D624D" w:rsidRDefault="00993037">
      <w:pPr>
        <w:spacing w:line="360" w:lineRule="auto"/>
        <w:ind w:left="588" w:right="64" w:firstLine="720"/>
        <w:jc w:val="both"/>
        <w:rPr>
          <w:sz w:val="24"/>
          <w:szCs w:val="24"/>
        </w:rPr>
      </w:pP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dalah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rta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0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mar</w:t>
      </w:r>
      <w:r>
        <w:rPr>
          <w:spacing w:val="4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rta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fit</w:t>
      </w:r>
      <w:r>
        <w:rPr>
          <w:spacing w:val="4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masing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masing jenis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una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h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 da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 da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 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dia.</w:t>
      </w:r>
    </w:p>
    <w:p w:rsidR="008D624D" w:rsidRDefault="008D624D">
      <w:pPr>
        <w:spacing w:before="9" w:line="240" w:lineRule="exact"/>
        <w:rPr>
          <w:sz w:val="24"/>
          <w:szCs w:val="24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4.1.39.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r</w:t>
      </w:r>
      <w:r>
        <w:rPr>
          <w:b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Boo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4"/>
          <w:sz w:val="24"/>
          <w:szCs w:val="24"/>
        </w:rPr>
        <w:t xml:space="preserve"> </w:t>
      </w:r>
      <w:r>
        <w:rPr>
          <w:b/>
          <w:sz w:val="24"/>
          <w:szCs w:val="24"/>
        </w:rPr>
        <w:t>(K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033)</w:t>
      </w:r>
    </w:p>
    <w:p w:rsidR="008D624D" w:rsidRDefault="008D624D">
      <w:pPr>
        <w:spacing w:before="4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62" w:firstLine="720"/>
        <w:jc w:val="both"/>
        <w:rPr>
          <w:sz w:val="24"/>
          <w:szCs w:val="24"/>
        </w:rPr>
        <w:sectPr w:rsidR="008D624D">
          <w:pgSz w:w="11920" w:h="16840"/>
          <w:pgMar w:top="1560" w:right="1600" w:bottom="280" w:left="1680" w:header="0" w:footer="1002" w:gutter="0"/>
          <w:cols w:space="720"/>
        </w:sectPr>
      </w:pP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lam 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lah 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a konsum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r.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orm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booking di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rima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z w:val="24"/>
          <w:szCs w:val="24"/>
        </w:rPr>
        <w:t xml:space="preserve"> 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ggun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Mulai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mbeli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hing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 tamu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hot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l.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 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ad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konsum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r.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orm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booking 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oleh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Mulai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mbeli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hingga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tamu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hotel.G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 di</w:t>
      </w:r>
      <w:r>
        <w:rPr>
          <w:spacing w:val="2"/>
          <w:sz w:val="24"/>
          <w:szCs w:val="24"/>
        </w:rPr>
        <w:t xml:space="preserve">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lah 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bookin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.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14" w:line="220" w:lineRule="exact"/>
        <w:rPr>
          <w:sz w:val="22"/>
          <w:szCs w:val="22"/>
        </w:rPr>
      </w:pPr>
    </w:p>
    <w:p w:rsidR="008D624D" w:rsidRDefault="00993037">
      <w:pPr>
        <w:spacing w:before="29"/>
        <w:ind w:left="1378"/>
        <w:rPr>
          <w:sz w:val="24"/>
          <w:szCs w:val="24"/>
        </w:rPr>
      </w:pPr>
      <w:r>
        <w:pict>
          <v:group id="_x0000_s1078" style="position:absolute;left:0;text-align:left;margin-left:180.6pt;margin-top:-234.85pt;width:262.45pt;height:223.95pt;z-index:-7760;mso-position-horizontal-relative:page" coordorigin="3612,-4697" coordsize="5249,4479">
            <v:shape id="_x0000_s1082" type="#_x0000_t75" style="position:absolute;left:3626;top:-4652;width:2577;height:4419">
              <v:imagedata r:id="rId168" o:title=""/>
            </v:shape>
            <v:shape id="_x0000_s1081" style="position:absolute;left:3619;top:-4659;width:2592;height:4434" coordorigin="3619,-4659" coordsize="2592,4434" path="m3619,-226r2592,l6211,-4659r-2592,l3619,-226xe" filled="f" strokecolor="#edebe0">
              <v:path arrowok="t"/>
            </v:shape>
            <v:shape id="_x0000_s1080" type="#_x0000_t75" style="position:absolute;left:6266;top:-4682;width:2579;height:4435">
              <v:imagedata r:id="rId169" o:title=""/>
            </v:shape>
            <v:shape id="_x0000_s1079" style="position:absolute;left:6259;top:-4689;width:2594;height:4450" coordorigin="6259,-4689" coordsize="2594,4450" path="m6259,-240r2594,l8853,-4689r-2594,l6259,-240xe" filled="f" strokecolor="#edebe0">
              <v:path arrowok="t"/>
            </v:shape>
            <w10:wrap anchorx="page"/>
          </v:group>
        </w:pict>
      </w: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32.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r</w:t>
      </w:r>
      <w:r>
        <w:rPr>
          <w:b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Hot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</w:t>
      </w:r>
    </w:p>
    <w:p w:rsidR="008D624D" w:rsidRDefault="008D624D">
      <w:pPr>
        <w:spacing w:before="4" w:line="180" w:lineRule="exact"/>
        <w:rPr>
          <w:sz w:val="19"/>
          <w:szCs w:val="19"/>
        </w:rPr>
      </w:pPr>
    </w:p>
    <w:p w:rsidR="008D624D" w:rsidRDefault="00993037">
      <w:pPr>
        <w:spacing w:line="360" w:lineRule="auto"/>
        <w:ind w:left="588" w:right="60"/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lan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h tampi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h,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a 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bisa dilihat oleh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.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rti 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 p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ici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s,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skripsi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ru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ar</w:t>
      </w:r>
      <w:r>
        <w:rPr>
          <w:sz w:val="24"/>
          <w:szCs w:val="24"/>
        </w:rPr>
        <w:t>ga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konfi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si.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</w:t>
      </w:r>
      <w:r>
        <w:rPr>
          <w:spacing w:val="4"/>
          <w:sz w:val="24"/>
          <w:szCs w:val="24"/>
        </w:rPr>
        <w:t>u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 p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mail,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no.hp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mbeli, 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 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tamu hotel.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4" w:line="260" w:lineRule="exact"/>
        <w:rPr>
          <w:sz w:val="26"/>
          <w:szCs w:val="26"/>
        </w:rPr>
      </w:pPr>
    </w:p>
    <w:p w:rsidR="008D624D" w:rsidRDefault="00993037">
      <w:pPr>
        <w:ind w:left="588" w:right="2661"/>
        <w:jc w:val="both"/>
        <w:rPr>
          <w:sz w:val="24"/>
          <w:szCs w:val="24"/>
        </w:rPr>
      </w:pPr>
      <w:r>
        <w:rPr>
          <w:b/>
          <w:sz w:val="24"/>
          <w:szCs w:val="24"/>
        </w:rPr>
        <w:t>4.1.40.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ay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an</w:t>
      </w:r>
      <w:r>
        <w:rPr>
          <w:b/>
          <w:spacing w:val="4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(</w:t>
      </w:r>
      <w:r>
        <w:rPr>
          <w:b/>
          <w:sz w:val="24"/>
          <w:szCs w:val="24"/>
        </w:rPr>
        <w:t>K</w:t>
      </w:r>
      <w:r>
        <w:rPr>
          <w:b/>
          <w:spacing w:val="-2"/>
          <w:sz w:val="24"/>
          <w:szCs w:val="24"/>
        </w:rPr>
        <w:t>F</w:t>
      </w:r>
      <w:r>
        <w:rPr>
          <w:b/>
          <w:sz w:val="24"/>
          <w:szCs w:val="24"/>
        </w:rPr>
        <w:t>035)</w:t>
      </w:r>
    </w:p>
    <w:p w:rsidR="008D624D" w:rsidRDefault="008D624D">
      <w:pPr>
        <w:spacing w:before="4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63" w:firstLine="720"/>
        <w:jc w:val="both"/>
        <w:rPr>
          <w:sz w:val="24"/>
          <w:szCs w:val="24"/>
        </w:rPr>
        <w:sectPr w:rsidR="008D624D">
          <w:pgSz w:w="11920" w:h="16840"/>
          <w:pgMar w:top="1560" w:right="1600" w:bottom="280" w:left="1680" w:header="0" w:footer="1002" w:gutter="0"/>
          <w:cols w:space="720"/>
        </w:sectPr>
      </w:pP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butuhan utama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ihan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mbeli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mudah 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mbeli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but.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booki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 bisa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e</w:t>
      </w:r>
      <w:r>
        <w:rPr>
          <w:sz w:val="24"/>
          <w:szCs w:val="24"/>
        </w:rPr>
        <w:t>posit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tau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bisa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3"/>
          <w:sz w:val="24"/>
          <w:szCs w:val="24"/>
        </w:rPr>
        <w:t>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memb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 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disedi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D624D" w:rsidRDefault="008D624D">
      <w:pPr>
        <w:spacing w:before="3" w:line="180" w:lineRule="exact"/>
        <w:rPr>
          <w:sz w:val="18"/>
          <w:szCs w:val="18"/>
        </w:rPr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993037">
      <w:pPr>
        <w:spacing w:before="29"/>
        <w:ind w:left="1611"/>
        <w:rPr>
          <w:sz w:val="24"/>
          <w:szCs w:val="24"/>
        </w:rPr>
      </w:pPr>
      <w:r>
        <w:pict>
          <v:group id="_x0000_s1075" style="position:absolute;left:0;text-align:left;margin-left:244.3pt;margin-top:-242.3pt;width:134.7pt;height:230.35pt;z-index:-7759;mso-position-horizontal-relative:page" coordorigin="4887,-4846" coordsize="2694,4607">
            <v:shape id="_x0000_s1077" type="#_x0000_t75" style="position:absolute;left:4901;top:-4831;width:2664;height:4577">
              <v:imagedata r:id="rId160" o:title=""/>
            </v:shape>
            <v:shape id="_x0000_s1076" style="position:absolute;left:4894;top:-4838;width:2679;height:4592" coordorigin="4894,-4838" coordsize="2679,4592" path="m4894,-246r2679,l7573,-4838r-2679,l4894,-246xe" filled="f" strokecolor="#edebe0">
              <v:path arrowok="t"/>
            </v:shape>
            <w10:wrap anchorx="page"/>
          </v:group>
        </w:pict>
      </w: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33.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aya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Hot</w:t>
      </w:r>
      <w:r>
        <w:rPr>
          <w:b/>
          <w:spacing w:val="1"/>
          <w:sz w:val="24"/>
          <w:szCs w:val="24"/>
        </w:rPr>
        <w:t>e</w:t>
      </w:r>
      <w:r>
        <w:rPr>
          <w:b/>
          <w:sz w:val="24"/>
          <w:szCs w:val="24"/>
        </w:rPr>
        <w:t>l Do</w:t>
      </w:r>
      <w:r>
        <w:rPr>
          <w:b/>
          <w:spacing w:val="-1"/>
          <w:sz w:val="24"/>
          <w:szCs w:val="24"/>
        </w:rPr>
        <w:t>me</w:t>
      </w:r>
      <w:r>
        <w:rPr>
          <w:b/>
          <w:sz w:val="24"/>
          <w:szCs w:val="24"/>
        </w:rPr>
        <w:t>stik</w:t>
      </w:r>
    </w:p>
    <w:p w:rsidR="008D624D" w:rsidRDefault="008D624D">
      <w:pPr>
        <w:spacing w:before="7" w:line="180" w:lineRule="exact"/>
        <w:rPr>
          <w:sz w:val="19"/>
          <w:szCs w:val="19"/>
        </w:rPr>
      </w:pPr>
    </w:p>
    <w:p w:rsidR="008D624D" w:rsidRDefault="00993037">
      <w:pPr>
        <w:spacing w:line="360" w:lineRule="auto"/>
        <w:ind w:left="588" w:right="81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z w:val="24"/>
          <w:szCs w:val="24"/>
        </w:rPr>
        <w:t>tampi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ihan metode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b</w:t>
      </w:r>
      <w:r>
        <w:rPr>
          <w:spacing w:val="4"/>
          <w:sz w:val="24"/>
          <w:szCs w:val="24"/>
        </w:rPr>
        <w:t>a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k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mbeli</w:t>
      </w:r>
      <w:r>
        <w:rPr>
          <w:spacing w:val="1"/>
          <w:sz w:val="24"/>
          <w:szCs w:val="24"/>
        </w:rPr>
        <w:t>/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untuk memb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r/issu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 su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dipes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mun 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bol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maka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dipending 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tak,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siko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it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boo</w:t>
      </w:r>
      <w:r>
        <w:rPr>
          <w:spacing w:val="3"/>
          <w:sz w:val="24"/>
          <w:szCs w:val="24"/>
        </w:rPr>
        <w:t>k</w:t>
      </w:r>
      <w:r>
        <w:rPr>
          <w:sz w:val="24"/>
          <w:szCs w:val="24"/>
        </w:rPr>
        <w:t>ing mel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bihi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booking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ri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4" w:line="260" w:lineRule="exact"/>
        <w:rPr>
          <w:sz w:val="26"/>
          <w:szCs w:val="26"/>
        </w:rPr>
      </w:pPr>
    </w:p>
    <w:p w:rsidR="008D624D" w:rsidRDefault="00993037">
      <w:pPr>
        <w:ind w:left="588" w:right="893"/>
        <w:jc w:val="both"/>
        <w:rPr>
          <w:sz w:val="24"/>
          <w:szCs w:val="24"/>
        </w:rPr>
      </w:pPr>
      <w:r>
        <w:rPr>
          <w:b/>
          <w:sz w:val="24"/>
          <w:szCs w:val="24"/>
        </w:rPr>
        <w:t>4.1.41.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ian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Hot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 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</w:t>
      </w:r>
      <w:r>
        <w:rPr>
          <w:b/>
          <w:spacing w:val="-2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3"/>
          <w:sz w:val="24"/>
          <w:szCs w:val="24"/>
        </w:rPr>
        <w:t>n</w:t>
      </w:r>
      <w:r>
        <w:rPr>
          <w:b/>
          <w:sz w:val="24"/>
          <w:szCs w:val="24"/>
        </w:rPr>
        <w:t>asio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al</w:t>
      </w:r>
      <w:r>
        <w:rPr>
          <w:b/>
          <w:spacing w:val="5"/>
          <w:sz w:val="24"/>
          <w:szCs w:val="24"/>
        </w:rPr>
        <w:t xml:space="preserve"> </w:t>
      </w:r>
      <w:r>
        <w:rPr>
          <w:b/>
          <w:sz w:val="24"/>
          <w:szCs w:val="24"/>
        </w:rPr>
        <w:t>(</w:t>
      </w:r>
      <w:r>
        <w:rPr>
          <w:b/>
          <w:spacing w:val="-3"/>
          <w:sz w:val="24"/>
          <w:szCs w:val="24"/>
        </w:rPr>
        <w:t>KF</w:t>
      </w:r>
      <w:r>
        <w:rPr>
          <w:b/>
          <w:sz w:val="24"/>
          <w:szCs w:val="24"/>
        </w:rPr>
        <w:t>02</w:t>
      </w:r>
      <w:r>
        <w:rPr>
          <w:b/>
          <w:spacing w:val="2"/>
          <w:sz w:val="24"/>
          <w:szCs w:val="24"/>
        </w:rPr>
        <w:t>8</w:t>
      </w:r>
      <w:r>
        <w:rPr>
          <w:b/>
          <w:sz w:val="24"/>
          <w:szCs w:val="24"/>
        </w:rPr>
        <w:t>)</w:t>
      </w:r>
    </w:p>
    <w:p w:rsidR="008D624D" w:rsidRDefault="008D624D">
      <w:pPr>
        <w:spacing w:before="4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59" w:lineRule="auto"/>
        <w:ind w:left="588" w:right="77" w:firstLine="720"/>
        <w:jc w:val="both"/>
        <w:rPr>
          <w:sz w:val="24"/>
          <w:szCs w:val="24"/>
        </w:rPr>
        <w:sectPr w:rsidR="008D624D">
          <w:pgSz w:w="11920" w:h="16840"/>
          <w:pgMar w:top="1560" w:right="1580" w:bottom="280" w:left="1680" w:header="0" w:footer="1002" w:gutter="0"/>
          <w:cols w:space="720"/>
        </w:sectPr>
      </w:pPr>
      <w:r>
        <w:rPr>
          <w:sz w:val="24"/>
          <w:szCs w:val="24"/>
        </w:rPr>
        <w:t>Unit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dua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masuk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vou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hote</w:t>
      </w:r>
      <w:r>
        <w:rPr>
          <w:spacing w:val="2"/>
          <w:sz w:val="24"/>
          <w:szCs w:val="24"/>
        </w:rPr>
        <w:t>l</w:t>
      </w:r>
      <w:r>
        <w:rPr>
          <w:sz w:val="24"/>
          <w:szCs w:val="24"/>
        </w:rPr>
        <w:t>. Hot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dibeli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mpatk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menu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a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t.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orm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hotel 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mob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le dir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mud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membin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 Kons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 mem</w:t>
      </w:r>
      <w:r>
        <w:rPr>
          <w:spacing w:val="2"/>
          <w:sz w:val="24"/>
          <w:szCs w:val="24"/>
        </w:rPr>
        <w:t>b</w:t>
      </w:r>
      <w:r>
        <w:rPr>
          <w:sz w:val="24"/>
          <w:szCs w:val="24"/>
        </w:rPr>
        <w:t>utuhkan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lain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maka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 tampi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“</w:t>
      </w:r>
      <w:r>
        <w:rPr>
          <w:sz w:val="24"/>
          <w:szCs w:val="24"/>
        </w:rPr>
        <w:t>pop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”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mbali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mbali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rch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utam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 Dib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ini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hotel.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19" w:line="280" w:lineRule="exact"/>
        <w:rPr>
          <w:sz w:val="28"/>
          <w:szCs w:val="28"/>
        </w:rPr>
      </w:pPr>
    </w:p>
    <w:p w:rsidR="008D624D" w:rsidRDefault="00993037">
      <w:pPr>
        <w:spacing w:before="29"/>
        <w:ind w:left="1512"/>
        <w:rPr>
          <w:sz w:val="24"/>
          <w:szCs w:val="24"/>
        </w:rPr>
      </w:pPr>
      <w:r>
        <w:pict>
          <v:group id="_x0000_s1072" style="position:absolute;left:0;text-align:left;margin-left:246.6pt;margin-top:-238.05pt;width:130.1pt;height:222.6pt;z-index:-7758;mso-position-horizontal-relative:page" coordorigin="4932,-4761" coordsize="2602,4452">
            <v:shape id="_x0000_s1074" type="#_x0000_t75" style="position:absolute;left:4946;top:-4747;width:2572;height:4422">
              <v:imagedata r:id="rId170" o:title=""/>
            </v:shape>
            <v:shape id="_x0000_s1073" style="position:absolute;left:4939;top:-4754;width:2587;height:4437" coordorigin="4939,-4754" coordsize="2587,4437" path="m4939,-317r2587,l7526,-4754r-2587,l4939,-317xe" filled="f" strokecolor="#edebe0">
              <v:path arrowok="t"/>
            </v:shape>
            <w10:wrap anchorx="page"/>
          </v:group>
        </w:pict>
      </w: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34. 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ian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Hot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 xml:space="preserve">l </w:t>
      </w:r>
      <w:r>
        <w:rPr>
          <w:b/>
          <w:spacing w:val="3"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</w:t>
      </w:r>
      <w:r>
        <w:rPr>
          <w:b/>
          <w:spacing w:val="-2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asio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al</w:t>
      </w:r>
    </w:p>
    <w:p w:rsidR="008D624D" w:rsidRDefault="008D624D">
      <w:pPr>
        <w:spacing w:before="4" w:line="180" w:lineRule="exact"/>
        <w:rPr>
          <w:sz w:val="19"/>
          <w:szCs w:val="19"/>
        </w:rPr>
      </w:pPr>
    </w:p>
    <w:p w:rsidR="008D624D" w:rsidRDefault="00993037">
      <w:pPr>
        <w:spacing w:line="360" w:lineRule="auto"/>
        <w:ind w:left="588" w:right="60" w:firstLine="720"/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lan di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tas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tampi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ho</w:t>
      </w:r>
      <w:r>
        <w:rPr>
          <w:spacing w:val="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 is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kota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tang</w:t>
      </w:r>
      <w:r>
        <w:rPr>
          <w:spacing w:val="-3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k in,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tang</w:t>
      </w:r>
      <w:r>
        <w:rPr>
          <w:spacing w:val="-3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k out,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ju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lah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unju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ju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.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ika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kotak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pop  up 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kota</w:t>
      </w:r>
      <w:r>
        <w:rPr>
          <w:spacing w:val="59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  domestik,  b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4"/>
          <w:sz w:val="24"/>
          <w:szCs w:val="24"/>
        </w:rPr>
        <w:t>i</w:t>
      </w:r>
      <w:r>
        <w:rPr>
          <w:sz w:val="24"/>
          <w:szCs w:val="24"/>
        </w:rPr>
        <w:t>tu  juga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ka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tangg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dik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ik,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muncul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lend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bi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tang</w:t>
      </w:r>
      <w:r>
        <w:rPr>
          <w:spacing w:val="-3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lan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5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lah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bol 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dik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ik 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masuk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filter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m.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4" w:line="260" w:lineRule="exact"/>
        <w:rPr>
          <w:sz w:val="26"/>
          <w:szCs w:val="26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4.1.42.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z w:val="24"/>
          <w:szCs w:val="24"/>
        </w:rPr>
        <w:t>Has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 xml:space="preserve">l </w:t>
      </w:r>
      <w:r>
        <w:rPr>
          <w:b/>
          <w:spacing w:val="-2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ian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Hot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 xml:space="preserve">l </w:t>
      </w:r>
      <w:r>
        <w:rPr>
          <w:b/>
          <w:spacing w:val="3"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</w:t>
      </w:r>
      <w:r>
        <w:rPr>
          <w:b/>
          <w:spacing w:val="-2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asio</w:t>
      </w:r>
      <w:r>
        <w:rPr>
          <w:b/>
          <w:spacing w:val="6"/>
          <w:sz w:val="24"/>
          <w:szCs w:val="24"/>
        </w:rPr>
        <w:t>n</w:t>
      </w:r>
      <w:r>
        <w:rPr>
          <w:b/>
          <w:sz w:val="24"/>
          <w:szCs w:val="24"/>
        </w:rPr>
        <w:t>al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(K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030)</w:t>
      </w:r>
    </w:p>
    <w:p w:rsidR="008D624D" w:rsidRDefault="008D624D">
      <w:pPr>
        <w:spacing w:before="3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64" w:firstLine="720"/>
        <w:jc w:val="both"/>
        <w:rPr>
          <w:sz w:val="24"/>
          <w:szCs w:val="24"/>
        </w:rPr>
        <w:sectPr w:rsidR="008D624D">
          <w:pgSz w:w="11920" w:h="16840"/>
          <w:pgMar w:top="1560" w:right="1600" w:bottom="280" w:left="1680" w:header="0" w:footer="1002" w:gutter="0"/>
          <w:cols w:space="720"/>
        </w:sectPr>
      </w:pP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fitur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hotel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 medi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sma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tphone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leb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tentu, maka tampi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hotel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rik.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tampi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eca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mudah di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ihat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dibandin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a hotel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 deng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3" w:line="200" w:lineRule="exact"/>
      </w:pPr>
    </w:p>
    <w:p w:rsidR="008D624D" w:rsidRDefault="00993037">
      <w:pPr>
        <w:spacing w:before="29"/>
        <w:ind w:left="1212"/>
        <w:rPr>
          <w:sz w:val="24"/>
          <w:szCs w:val="24"/>
        </w:rPr>
      </w:pPr>
      <w:r>
        <w:pict>
          <v:group id="_x0000_s1069" style="position:absolute;left:0;text-align:left;margin-left:246.6pt;margin-top:-233.3pt;width:130.1pt;height:222.2pt;z-index:-7757;mso-position-horizontal-relative:page" coordorigin="4932,-4666" coordsize="2602,4444">
            <v:shape id="_x0000_s1071" type="#_x0000_t75" style="position:absolute;left:4946;top:-4651;width:2572;height:4414">
              <v:imagedata r:id="rId171" o:title=""/>
            </v:shape>
            <v:shape id="_x0000_s1070" style="position:absolute;left:4939;top:-4658;width:2587;height:4429" coordorigin="4939,-4658" coordsize="2587,4429" path="m4939,-229r2587,l7526,-4658r-2587,l4939,-229xe" filled="f" strokecolor="#edebe0">
              <v:path arrowok="t"/>
            </v:shape>
            <w10:wrap anchorx="page"/>
          </v:group>
        </w:pict>
      </w: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35.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er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mc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Has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 xml:space="preserve">l </w:t>
      </w:r>
      <w:r>
        <w:rPr>
          <w:b/>
          <w:spacing w:val="-2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ian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Hot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 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</w:t>
      </w:r>
      <w:r>
        <w:rPr>
          <w:b/>
          <w:spacing w:val="-2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asio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al</w:t>
      </w:r>
    </w:p>
    <w:p w:rsidR="008D624D" w:rsidRDefault="008D624D">
      <w:pPr>
        <w:spacing w:before="7" w:line="180" w:lineRule="exact"/>
        <w:rPr>
          <w:sz w:val="19"/>
          <w:szCs w:val="19"/>
        </w:rPr>
      </w:pPr>
    </w:p>
    <w:p w:rsidR="008D624D" w:rsidRDefault="00993037">
      <w:pPr>
        <w:spacing w:line="360" w:lineRule="auto"/>
        <w:ind w:left="588" w:right="60" w:firstLine="7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ian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rd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kota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tang</w:t>
      </w:r>
      <w:r>
        <w:rPr>
          <w:spacing w:val="-3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rta ju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lah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inap.</w:t>
      </w:r>
      <w:r>
        <w:rPr>
          <w:spacing w:val="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ian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konten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tuk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 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 hot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h.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lanjut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 hot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konten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hotel,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lkan foto </w:t>
      </w:r>
      <w:r>
        <w:rPr>
          <w:spacing w:val="-2"/>
          <w:sz w:val="24"/>
          <w:szCs w:val="24"/>
        </w:rPr>
        <w:t>u</w:t>
      </w:r>
      <w:r>
        <w:rPr>
          <w:sz w:val="24"/>
          <w:szCs w:val="24"/>
        </w:rPr>
        <w:t>tam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 hotel,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lokasi,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D624D" w:rsidRDefault="008D624D">
      <w:pPr>
        <w:spacing w:before="9" w:line="240" w:lineRule="exact"/>
        <w:rPr>
          <w:sz w:val="24"/>
          <w:szCs w:val="24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4.1.43.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ter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S</w:t>
      </w:r>
      <w:r>
        <w:rPr>
          <w:b/>
          <w:sz w:val="24"/>
          <w:szCs w:val="24"/>
        </w:rPr>
        <w:t>o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 xml:space="preserve">ting 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asil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ian</w:t>
      </w:r>
      <w:r>
        <w:rPr>
          <w:b/>
          <w:spacing w:val="7"/>
          <w:sz w:val="24"/>
          <w:szCs w:val="24"/>
        </w:rPr>
        <w:t xml:space="preserve"> </w:t>
      </w:r>
      <w:r>
        <w:rPr>
          <w:b/>
          <w:sz w:val="24"/>
          <w:szCs w:val="24"/>
        </w:rPr>
        <w:t>(K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031)</w:t>
      </w:r>
    </w:p>
    <w:p w:rsidR="008D624D" w:rsidRDefault="008D624D">
      <w:pPr>
        <w:spacing w:before="4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61" w:firstLine="720"/>
        <w:jc w:val="both"/>
        <w:rPr>
          <w:sz w:val="24"/>
          <w:szCs w:val="24"/>
        </w:rPr>
        <w:sectPr w:rsidR="008D624D">
          <w:pgSz w:w="11920" w:h="16840"/>
          <w:pgMar w:top="1560" w:right="1600" w:bottom="280" w:left="1680" w:header="0" w:footer="1002" w:gutter="0"/>
          <w:cols w:space="720"/>
        </w:sect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 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tu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kota  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wis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ta,   memun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kinkan   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   untuk men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mukan 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ribu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hotel,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ri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ik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lah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dibu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uh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filter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menuhi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inan</w:t>
      </w:r>
      <w:r>
        <w:rPr>
          <w:spacing w:val="2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mukan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ik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bu</w:t>
      </w:r>
      <w:r>
        <w:rPr>
          <w:spacing w:val="2"/>
          <w:sz w:val="24"/>
          <w:szCs w:val="24"/>
        </w:rPr>
        <w:t>d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lokasi.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14" w:line="220" w:lineRule="exact"/>
        <w:rPr>
          <w:sz w:val="22"/>
          <w:szCs w:val="22"/>
        </w:rPr>
      </w:pPr>
    </w:p>
    <w:p w:rsidR="008D624D" w:rsidRDefault="00993037">
      <w:pPr>
        <w:spacing w:before="29"/>
        <w:ind w:left="1791"/>
        <w:rPr>
          <w:sz w:val="24"/>
          <w:szCs w:val="24"/>
        </w:rPr>
      </w:pPr>
      <w:r>
        <w:pict>
          <v:group id="_x0000_s1064" style="position:absolute;left:0;text-align:left;margin-left:180.6pt;margin-top:-234.85pt;width:262.1pt;height:224.1pt;z-index:-7756;mso-position-horizontal-relative:page" coordorigin="3612,-4697" coordsize="5242,4482">
            <v:shape id="_x0000_s1068" type="#_x0000_t75" style="position:absolute;left:3626;top:-4682;width:2571;height:4430">
              <v:imagedata r:id="rId172" o:title=""/>
            </v:shape>
            <v:shape id="_x0000_s1067" style="position:absolute;left:3619;top:-4689;width:2586;height:4445" coordorigin="3619,-4689" coordsize="2586,4445" path="m3619,-244r2586,l6205,-4689r-2586,l3619,-244xe" filled="f" strokecolor="#edebe0">
              <v:path arrowok="t"/>
            </v:shape>
            <v:shape id="_x0000_s1066" type="#_x0000_t75" style="position:absolute;left:6266;top:-4652;width:2572;height:4422">
              <v:imagedata r:id="rId164" o:title=""/>
            </v:shape>
            <v:shape id="_x0000_s1065" style="position:absolute;left:6259;top:-4659;width:2587;height:4437" coordorigin="6259,-4659" coordsize="2587,4437" path="m6259,-222r2587,l8846,-4659r-2587,l6259,-222xe" filled="f" strokecolor="#edebe0">
              <v:path arrowok="t"/>
            </v:shape>
            <w10:wrap anchorx="page"/>
          </v:group>
        </w:pict>
      </w: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36.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t</w:t>
      </w:r>
      <w:r>
        <w:rPr>
          <w:b/>
          <w:spacing w:val="-2"/>
          <w:sz w:val="24"/>
          <w:szCs w:val="24"/>
        </w:rPr>
        <w:t>e</w:t>
      </w:r>
      <w:r>
        <w:rPr>
          <w:b/>
          <w:sz w:val="24"/>
          <w:szCs w:val="24"/>
        </w:rPr>
        <w:t>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Hot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 xml:space="preserve">l </w:t>
      </w:r>
      <w:r>
        <w:rPr>
          <w:b/>
          <w:spacing w:val="1"/>
          <w:sz w:val="24"/>
          <w:szCs w:val="24"/>
        </w:rPr>
        <w:t>in</w:t>
      </w:r>
      <w:r>
        <w:rPr>
          <w:b/>
          <w:sz w:val="24"/>
          <w:szCs w:val="24"/>
        </w:rPr>
        <w:t>te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3"/>
          <w:sz w:val="24"/>
          <w:szCs w:val="24"/>
        </w:rPr>
        <w:t>n</w:t>
      </w:r>
      <w:r>
        <w:rPr>
          <w:b/>
          <w:sz w:val="24"/>
          <w:szCs w:val="24"/>
        </w:rPr>
        <w:t>asio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al</w:t>
      </w:r>
    </w:p>
    <w:p w:rsidR="008D624D" w:rsidRDefault="008D624D">
      <w:pPr>
        <w:spacing w:before="4" w:line="180" w:lineRule="exact"/>
        <w:rPr>
          <w:sz w:val="19"/>
          <w:szCs w:val="19"/>
        </w:rPr>
      </w:pPr>
    </w:p>
    <w:p w:rsidR="008D624D" w:rsidRDefault="00993037">
      <w:pPr>
        <w:spacing w:line="360" w:lineRule="auto"/>
        <w:ind w:left="588" w:right="61"/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lan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h tampi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z w:val="24"/>
          <w:szCs w:val="24"/>
        </w:rPr>
        <w:t>dip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h,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a 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bisa dilihat oleh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.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rti 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 p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ici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s,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skripsi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ru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ar</w:t>
      </w:r>
      <w:r>
        <w:rPr>
          <w:sz w:val="24"/>
          <w:szCs w:val="24"/>
        </w:rPr>
        <w:t>ga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konfi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si.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lanjut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 p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mail,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no.hp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mbeli, 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 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tamu hotel.</w:t>
      </w:r>
    </w:p>
    <w:p w:rsidR="008D624D" w:rsidRDefault="008D624D">
      <w:pPr>
        <w:spacing w:before="11" w:line="240" w:lineRule="exact"/>
        <w:rPr>
          <w:sz w:val="24"/>
          <w:szCs w:val="24"/>
        </w:rPr>
      </w:pPr>
    </w:p>
    <w:p w:rsidR="008D624D" w:rsidRDefault="00993037">
      <w:pPr>
        <w:ind w:left="588" w:right="1422"/>
        <w:jc w:val="both"/>
        <w:rPr>
          <w:sz w:val="24"/>
          <w:szCs w:val="24"/>
        </w:rPr>
      </w:pPr>
      <w:r>
        <w:rPr>
          <w:b/>
          <w:sz w:val="24"/>
          <w:szCs w:val="24"/>
        </w:rPr>
        <w:t>4.1.44.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til Hot</w:t>
      </w:r>
      <w:r>
        <w:rPr>
          <w:b/>
          <w:spacing w:val="-2"/>
          <w:sz w:val="24"/>
          <w:szCs w:val="24"/>
        </w:rPr>
        <w:t>e</w:t>
      </w:r>
      <w:r>
        <w:rPr>
          <w:b/>
          <w:sz w:val="24"/>
          <w:szCs w:val="24"/>
        </w:rPr>
        <w:t>l 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</w:t>
      </w:r>
      <w:r>
        <w:rPr>
          <w:b/>
          <w:spacing w:val="-2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asio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al</w:t>
      </w:r>
      <w:r>
        <w:rPr>
          <w:b/>
          <w:spacing w:val="4"/>
          <w:sz w:val="24"/>
          <w:szCs w:val="24"/>
        </w:rPr>
        <w:t xml:space="preserve"> </w:t>
      </w:r>
      <w:r>
        <w:rPr>
          <w:b/>
          <w:sz w:val="24"/>
          <w:szCs w:val="24"/>
        </w:rPr>
        <w:t>(K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016)</w:t>
      </w:r>
    </w:p>
    <w:p w:rsidR="008D624D" w:rsidRDefault="008D624D">
      <w:pPr>
        <w:spacing w:before="2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60" w:firstLine="720"/>
        <w:jc w:val="both"/>
        <w:rPr>
          <w:sz w:val="24"/>
          <w:szCs w:val="24"/>
        </w:rPr>
        <w:sectPr w:rsidR="008D624D">
          <w:pgSz w:w="11920" w:h="16840"/>
          <w:pgMar w:top="1560" w:right="1600" w:bottom="280" w:left="1680" w:header="0" w:footer="1002" w:gutter="0"/>
          <w:cols w:space="720"/>
        </w:sectPr>
      </w:pP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ok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hotel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4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 bisa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memulai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melihat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tel,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meng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tahui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lebih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tail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tent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hotel,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 xml:space="preserve">oto 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le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,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 dan posisi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ta,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.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14" w:line="220" w:lineRule="exact"/>
        <w:rPr>
          <w:sz w:val="22"/>
          <w:szCs w:val="22"/>
        </w:rPr>
      </w:pPr>
    </w:p>
    <w:p w:rsidR="008D624D" w:rsidRDefault="00993037">
      <w:pPr>
        <w:spacing w:before="29"/>
        <w:ind w:left="1817"/>
        <w:rPr>
          <w:sz w:val="24"/>
          <w:szCs w:val="24"/>
        </w:rPr>
      </w:pPr>
      <w:r>
        <w:pict>
          <v:group id="_x0000_s1061" style="position:absolute;left:0;text-align:left;margin-left:246.6pt;margin-top:-234.85pt;width:130.05pt;height:223pt;z-index:-7755;mso-position-horizontal-relative:page" coordorigin="4932,-4697" coordsize="2601,4460">
            <v:shape id="_x0000_s1063" type="#_x0000_t75" style="position:absolute;left:4946;top:-4682;width:2571;height:4430">
              <v:imagedata r:id="rId173" o:title=""/>
            </v:shape>
            <v:shape id="_x0000_s1062" style="position:absolute;left:4939;top:-4689;width:2586;height:4445" coordorigin="4939,-4689" coordsize="2586,4445" path="m4939,-244r2586,l7525,-4689r-2586,l4939,-244xe" filled="f" strokecolor="#edebe0">
              <v:path arrowok="t"/>
            </v:shape>
            <w10:wrap anchorx="page"/>
          </v:group>
        </w:pict>
      </w: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37.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til Hot</w:t>
      </w:r>
      <w:r>
        <w:rPr>
          <w:b/>
          <w:spacing w:val="-2"/>
          <w:sz w:val="24"/>
          <w:szCs w:val="24"/>
        </w:rPr>
        <w:t>e</w:t>
      </w:r>
      <w:r>
        <w:rPr>
          <w:b/>
          <w:sz w:val="24"/>
          <w:szCs w:val="24"/>
        </w:rPr>
        <w:t>l 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</w:t>
      </w:r>
      <w:r>
        <w:rPr>
          <w:b/>
          <w:spacing w:val="-2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asio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al</w:t>
      </w:r>
    </w:p>
    <w:p w:rsidR="008D624D" w:rsidRDefault="008D624D">
      <w:pPr>
        <w:spacing w:before="4" w:line="180" w:lineRule="exact"/>
        <w:rPr>
          <w:sz w:val="19"/>
          <w:szCs w:val="19"/>
        </w:rPr>
      </w:pPr>
    </w:p>
    <w:p w:rsidR="008D624D" w:rsidRDefault="00993037">
      <w:pPr>
        <w:spacing w:line="360" w:lineRule="auto"/>
        <w:ind w:left="588" w:right="63" w:firstLine="720"/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lan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tas 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lah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tam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l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hote</w:t>
      </w:r>
      <w:r>
        <w:rPr>
          <w:spacing w:val="-2"/>
          <w:sz w:val="24"/>
          <w:szCs w:val="24"/>
        </w:rPr>
        <w:t>l</w:t>
      </w:r>
      <w:r>
        <w:rPr>
          <w:sz w:val="24"/>
          <w:szCs w:val="24"/>
        </w:rPr>
        <w:t xml:space="preserve">, 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ma 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tampi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sl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foto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hotel,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dik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maka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una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bisa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melihat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ua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 xml:space="preserve">foto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upload o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 ho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ihat.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it f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hot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lm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le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p,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skripsi hot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l.</w:t>
      </w:r>
    </w:p>
    <w:p w:rsidR="008D624D" w:rsidRDefault="008D624D">
      <w:pPr>
        <w:spacing w:before="8" w:line="240" w:lineRule="exact"/>
        <w:rPr>
          <w:sz w:val="24"/>
          <w:szCs w:val="24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4.1.45.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z w:val="24"/>
          <w:szCs w:val="24"/>
        </w:rPr>
        <w:t>Da</w:t>
      </w:r>
      <w:r>
        <w:rPr>
          <w:b/>
          <w:spacing w:val="1"/>
          <w:sz w:val="24"/>
          <w:szCs w:val="24"/>
        </w:rPr>
        <w:t>f</w:t>
      </w:r>
      <w:r>
        <w:rPr>
          <w:b/>
          <w:sz w:val="24"/>
          <w:szCs w:val="24"/>
        </w:rPr>
        <w:t>tar</w:t>
      </w:r>
      <w:r>
        <w:rPr>
          <w:b/>
          <w:spacing w:val="-2"/>
          <w:sz w:val="24"/>
          <w:szCs w:val="24"/>
        </w:rPr>
        <w:t xml:space="preserve"> K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2"/>
          <w:sz w:val="24"/>
          <w:szCs w:val="24"/>
        </w:rPr>
        <w:t>a</w:t>
      </w:r>
      <w:r>
        <w:rPr>
          <w:b/>
          <w:sz w:val="24"/>
          <w:szCs w:val="24"/>
        </w:rPr>
        <w:t>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T</w:t>
      </w:r>
      <w:r>
        <w:rPr>
          <w:b/>
          <w:spacing w:val="-1"/>
          <w:sz w:val="24"/>
          <w:szCs w:val="24"/>
        </w:rPr>
        <w:t>er</w:t>
      </w:r>
      <w:r>
        <w:rPr>
          <w:b/>
          <w:spacing w:val="2"/>
          <w:sz w:val="24"/>
          <w:szCs w:val="24"/>
        </w:rPr>
        <w:t>s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ia</w:t>
      </w:r>
      <w:r>
        <w:rPr>
          <w:b/>
          <w:spacing w:val="4"/>
          <w:sz w:val="24"/>
          <w:szCs w:val="24"/>
        </w:rPr>
        <w:t xml:space="preserve"> </w:t>
      </w:r>
      <w:r>
        <w:rPr>
          <w:b/>
          <w:sz w:val="24"/>
          <w:szCs w:val="24"/>
        </w:rPr>
        <w:t>(K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034)</w:t>
      </w:r>
    </w:p>
    <w:p w:rsidR="008D624D" w:rsidRDefault="008D624D">
      <w:pPr>
        <w:spacing w:before="4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408" w:firstLine="720"/>
        <w:rPr>
          <w:sz w:val="24"/>
          <w:szCs w:val="24"/>
        </w:rPr>
        <w:sectPr w:rsidR="008D624D">
          <w:pgSz w:w="11920" w:h="16840"/>
          <w:pgMar w:top="1560" w:right="1600" w:bottom="280" w:left="1680" w:header="0" w:footer="1002" w:gutter="0"/>
          <w:cols w:space="720"/>
        </w:sect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membutuhkan in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 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jenis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 ho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l, p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una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 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nis </w:t>
      </w:r>
      <w:r>
        <w:rPr>
          <w:spacing w:val="3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mar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 ol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h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si.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ur ini ada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mua 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h, 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jenis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 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mar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 xml:space="preserve">lebih 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l.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14" w:line="220" w:lineRule="exact"/>
        <w:rPr>
          <w:sz w:val="22"/>
          <w:szCs w:val="22"/>
        </w:rPr>
      </w:pPr>
    </w:p>
    <w:p w:rsidR="008D624D" w:rsidRDefault="00993037">
      <w:pPr>
        <w:spacing w:before="29"/>
        <w:ind w:left="1296"/>
        <w:rPr>
          <w:sz w:val="24"/>
          <w:szCs w:val="24"/>
        </w:rPr>
      </w:pPr>
      <w:r>
        <w:pict>
          <v:group id="_x0000_s1056" style="position:absolute;left:0;text-align:left;margin-left:180.6pt;margin-top:-234.85pt;width:262.1pt;height:224.1pt;z-index:-7754;mso-position-horizontal-relative:page" coordorigin="3612,-4697" coordsize="5242,4482">
            <v:shape id="_x0000_s1060" type="#_x0000_t75" style="position:absolute;left:3626;top:-4682;width:2571;height:4430">
              <v:imagedata r:id="rId174" o:title=""/>
            </v:shape>
            <v:shape id="_x0000_s1059" style="position:absolute;left:3619;top:-4689;width:2586;height:4445" coordorigin="3619,-4689" coordsize="2586,4445" path="m3619,-244r2586,l6205,-4689r-2586,l3619,-244xe" filled="f" strokecolor="#edebe0">
              <v:path arrowok="t"/>
            </v:shape>
            <v:shape id="_x0000_s1058" type="#_x0000_t75" style="position:absolute;left:6266;top:-4652;width:2572;height:4422">
              <v:imagedata r:id="rId175" o:title=""/>
            </v:shape>
            <v:shape id="_x0000_s1057" style="position:absolute;left:6259;top:-4659;width:2587;height:4437" coordorigin="6259,-4659" coordsize="2587,4437" path="m6259,-222r2587,l8846,-4659r-2587,l6259,-222xe" filled="f" strokecolor="#edebe0">
              <v:path arrowok="t"/>
            </v:shape>
            <w10:wrap anchorx="page"/>
          </v:group>
        </w:pict>
      </w: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38. 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Da</w:t>
      </w:r>
      <w:r>
        <w:rPr>
          <w:b/>
          <w:spacing w:val="1"/>
          <w:sz w:val="24"/>
          <w:szCs w:val="24"/>
        </w:rPr>
        <w:t>f</w:t>
      </w:r>
      <w:r>
        <w:rPr>
          <w:b/>
          <w:sz w:val="24"/>
          <w:szCs w:val="24"/>
        </w:rPr>
        <w:t>tar</w:t>
      </w:r>
      <w:r>
        <w:rPr>
          <w:b/>
          <w:spacing w:val="-2"/>
          <w:sz w:val="24"/>
          <w:szCs w:val="24"/>
        </w:rPr>
        <w:t xml:space="preserve"> K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H</w:t>
      </w:r>
      <w:r>
        <w:rPr>
          <w:b/>
          <w:spacing w:val="3"/>
          <w:sz w:val="24"/>
          <w:szCs w:val="24"/>
        </w:rPr>
        <w:t>o</w:t>
      </w:r>
      <w:r>
        <w:rPr>
          <w:b/>
          <w:sz w:val="24"/>
          <w:szCs w:val="24"/>
        </w:rPr>
        <w:t>t</w:t>
      </w:r>
      <w:r>
        <w:rPr>
          <w:b/>
          <w:spacing w:val="-2"/>
          <w:sz w:val="24"/>
          <w:szCs w:val="24"/>
        </w:rPr>
        <w:t>e</w:t>
      </w:r>
      <w:r>
        <w:rPr>
          <w:b/>
          <w:sz w:val="24"/>
          <w:szCs w:val="24"/>
        </w:rPr>
        <w:t>l 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</w:t>
      </w:r>
      <w:r>
        <w:rPr>
          <w:b/>
          <w:spacing w:val="-2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asio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al</w:t>
      </w:r>
    </w:p>
    <w:p w:rsidR="008D624D" w:rsidRDefault="008D624D">
      <w:pPr>
        <w:spacing w:before="4" w:line="180" w:lineRule="exact"/>
        <w:rPr>
          <w:sz w:val="19"/>
          <w:szCs w:val="19"/>
        </w:rPr>
      </w:pPr>
    </w:p>
    <w:p w:rsidR="008D624D" w:rsidRDefault="00993037">
      <w:pPr>
        <w:spacing w:line="360" w:lineRule="auto"/>
        <w:ind w:left="588" w:right="64" w:firstLine="720"/>
        <w:jc w:val="both"/>
        <w:rPr>
          <w:sz w:val="24"/>
          <w:szCs w:val="24"/>
        </w:rPr>
      </w:pP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rta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0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mar</w:t>
      </w:r>
      <w:r>
        <w:rPr>
          <w:spacing w:val="4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rta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fit</w:t>
      </w:r>
      <w:r>
        <w:rPr>
          <w:spacing w:val="4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masing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masing jenis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una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 da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 da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 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dia.</w:t>
      </w:r>
    </w:p>
    <w:p w:rsidR="008D624D" w:rsidRDefault="008D624D">
      <w:pPr>
        <w:spacing w:before="11" w:line="240" w:lineRule="exact"/>
        <w:rPr>
          <w:sz w:val="24"/>
          <w:szCs w:val="24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4.1.46.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r</w:t>
      </w:r>
      <w:r>
        <w:rPr>
          <w:b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Boo</w:t>
      </w:r>
      <w:r>
        <w:rPr>
          <w:b/>
          <w:spacing w:val="1"/>
          <w:sz w:val="24"/>
          <w:szCs w:val="24"/>
        </w:rPr>
        <w:t>k</w:t>
      </w:r>
      <w:r>
        <w:rPr>
          <w:b/>
          <w:spacing w:val="4"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 (K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032)</w:t>
      </w:r>
    </w:p>
    <w:p w:rsidR="008D624D" w:rsidRDefault="008D624D">
      <w:pPr>
        <w:spacing w:before="2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63" w:firstLine="720"/>
        <w:jc w:val="both"/>
        <w:rPr>
          <w:sz w:val="24"/>
          <w:szCs w:val="24"/>
        </w:rPr>
        <w:sectPr w:rsidR="008D624D">
          <w:pgSz w:w="11920" w:h="16840"/>
          <w:pgMar w:top="1560" w:right="1600" w:bottom="280" w:left="1680" w:header="0" w:footer="1002" w:gutter="0"/>
          <w:cols w:space="720"/>
        </w:sectPr>
      </w:pP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a konsum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r.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orm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booking di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rima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ggun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Mulai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mbeli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hing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 tamu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hot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l.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 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konsum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r.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orm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booking 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oleh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Mulai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mbeli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hingga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tamu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hotel.G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 di</w:t>
      </w:r>
      <w:r>
        <w:rPr>
          <w:spacing w:val="2"/>
          <w:sz w:val="24"/>
          <w:szCs w:val="24"/>
        </w:rPr>
        <w:t xml:space="preserve">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lah 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bookin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.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14" w:line="220" w:lineRule="exact"/>
        <w:rPr>
          <w:sz w:val="22"/>
          <w:szCs w:val="22"/>
        </w:rPr>
      </w:pPr>
    </w:p>
    <w:p w:rsidR="008D624D" w:rsidRDefault="00993037">
      <w:pPr>
        <w:spacing w:before="29"/>
        <w:ind w:left="1136"/>
        <w:rPr>
          <w:sz w:val="24"/>
          <w:szCs w:val="24"/>
        </w:rPr>
      </w:pPr>
      <w:r>
        <w:pict>
          <v:group id="_x0000_s1051" style="position:absolute;left:0;text-align:left;margin-left:180.6pt;margin-top:-234.85pt;width:262.1pt;height:224.1pt;z-index:-7753;mso-position-horizontal-relative:page" coordorigin="3612,-4697" coordsize="5242,4482">
            <v:shape id="_x0000_s1055" type="#_x0000_t75" style="position:absolute;left:3626;top:-4682;width:2571;height:4430">
              <v:imagedata r:id="rId176" o:title=""/>
            </v:shape>
            <v:shape id="_x0000_s1054" style="position:absolute;left:3619;top:-4689;width:2586;height:4445" coordorigin="3619,-4689" coordsize="2586,4445" path="m3619,-244r2586,l6205,-4689r-2586,l3619,-244xe" filled="f" strokecolor="#edebe0">
              <v:path arrowok="t"/>
            </v:shape>
            <v:shape id="_x0000_s1053" type="#_x0000_t75" style="position:absolute;left:6266;top:-4652;width:2572;height:4422">
              <v:imagedata r:id="rId177" o:title=""/>
            </v:shape>
            <v:shape id="_x0000_s1052" style="position:absolute;left:6259;top:-4659;width:2587;height:4437" coordorigin="6259,-4659" coordsize="2587,4437" path="m6259,-222r2587,l8846,-4659r-2587,l6259,-222xe" filled="f" strokecolor="#edebe0">
              <v:path arrowok="t"/>
            </v:shape>
            <w10:wrap anchorx="page"/>
          </v:group>
        </w:pict>
      </w: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39. 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r</w:t>
      </w:r>
      <w:r>
        <w:rPr>
          <w:b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Hot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l 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</w:t>
      </w:r>
      <w:r>
        <w:rPr>
          <w:b/>
          <w:spacing w:val="-2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asio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al</w:t>
      </w:r>
    </w:p>
    <w:p w:rsidR="008D624D" w:rsidRDefault="008D624D">
      <w:pPr>
        <w:spacing w:before="4" w:line="180" w:lineRule="exact"/>
        <w:rPr>
          <w:sz w:val="19"/>
          <w:szCs w:val="19"/>
        </w:rPr>
      </w:pPr>
    </w:p>
    <w:p w:rsidR="008D624D" w:rsidRDefault="00993037">
      <w:pPr>
        <w:spacing w:line="360" w:lineRule="auto"/>
        <w:ind w:left="588" w:right="61" w:firstLine="720"/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tampi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bisa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ihat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rti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 pl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ies,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ripsi ru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n,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ga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on</w:t>
      </w:r>
      <w:r>
        <w:rPr>
          <w:spacing w:val="4"/>
          <w:sz w:val="24"/>
          <w:szCs w:val="24"/>
        </w:rPr>
        <w:t>f</w:t>
      </w:r>
      <w:r>
        <w:rPr>
          <w:sz w:val="24"/>
          <w:szCs w:val="24"/>
        </w:rPr>
        <w:t>irm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si.</w:t>
      </w:r>
      <w:r>
        <w:rPr>
          <w:spacing w:val="1"/>
          <w:sz w:val="24"/>
          <w:szCs w:val="24"/>
        </w:rPr>
        <w:t xml:space="preserve">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lanjut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mbeli,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mail,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no.hp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mbeli, b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ian 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rus 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 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mu ho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l.</w:t>
      </w:r>
    </w:p>
    <w:p w:rsidR="008D624D" w:rsidRDefault="008D624D">
      <w:pPr>
        <w:spacing w:before="11" w:line="240" w:lineRule="exact"/>
        <w:rPr>
          <w:sz w:val="24"/>
          <w:szCs w:val="24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4.1.47.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ay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an</w:t>
      </w:r>
      <w:r>
        <w:rPr>
          <w:b/>
          <w:spacing w:val="4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(</w:t>
      </w:r>
      <w:r>
        <w:rPr>
          <w:b/>
          <w:sz w:val="24"/>
          <w:szCs w:val="24"/>
        </w:rPr>
        <w:t>K</w:t>
      </w:r>
      <w:r>
        <w:rPr>
          <w:b/>
          <w:spacing w:val="-2"/>
          <w:sz w:val="24"/>
          <w:szCs w:val="24"/>
        </w:rPr>
        <w:t>F</w:t>
      </w:r>
      <w:r>
        <w:rPr>
          <w:b/>
          <w:sz w:val="24"/>
          <w:szCs w:val="24"/>
        </w:rPr>
        <w:t>035)</w:t>
      </w:r>
    </w:p>
    <w:p w:rsidR="008D624D" w:rsidRDefault="008D624D">
      <w:pPr>
        <w:spacing w:before="2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61" w:firstLine="720"/>
        <w:jc w:val="both"/>
        <w:rPr>
          <w:sz w:val="24"/>
          <w:szCs w:val="24"/>
        </w:rPr>
        <w:sectPr w:rsidR="008D624D">
          <w:pgSz w:w="11920" w:h="16840"/>
          <w:pgMar w:top="1560" w:right="1600" w:bottom="280" w:left="1680" w:header="0" w:footer="1002" w:gutter="0"/>
          <w:cols w:space="720"/>
        </w:sectPr>
      </w:pP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4"/>
          <w:sz w:val="24"/>
          <w:szCs w:val="24"/>
        </w:rPr>
        <w:t>b</w:t>
      </w:r>
      <w:r>
        <w:rPr>
          <w:sz w:val="24"/>
          <w:szCs w:val="24"/>
        </w:rPr>
        <w:t>utuhan utama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ihan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mbeli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mudah 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mbeli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but.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booki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 bisa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posit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tau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bisa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3"/>
          <w:sz w:val="24"/>
          <w:szCs w:val="24"/>
        </w:rPr>
        <w:t>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memb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 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disedi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D624D" w:rsidRDefault="008D624D">
      <w:pPr>
        <w:spacing w:before="3" w:line="180" w:lineRule="exact"/>
        <w:rPr>
          <w:sz w:val="18"/>
          <w:szCs w:val="18"/>
        </w:rPr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993037">
      <w:pPr>
        <w:spacing w:before="29"/>
        <w:ind w:left="1409"/>
        <w:rPr>
          <w:sz w:val="24"/>
          <w:szCs w:val="24"/>
        </w:rPr>
      </w:pPr>
      <w:r>
        <w:pict>
          <v:group id="_x0000_s1048" style="position:absolute;left:0;text-align:left;margin-left:244.3pt;margin-top:-242.3pt;width:134.7pt;height:230.35pt;z-index:-7752;mso-position-horizontal-relative:page" coordorigin="4887,-4846" coordsize="2694,4607">
            <v:shape id="_x0000_s1050" type="#_x0000_t75" style="position:absolute;left:4901;top:-4831;width:2664;height:4577">
              <v:imagedata r:id="rId160" o:title=""/>
            </v:shape>
            <v:shape id="_x0000_s1049" style="position:absolute;left:4894;top:-4838;width:2679;height:4592" coordorigin="4894,-4838" coordsize="2679,4592" path="m4894,-246r2679,l7573,-4838r-2679,l4894,-246xe" filled="f" strokecolor="#edebe0">
              <v:path arrowok="t"/>
            </v:shape>
            <w10:wrap anchorx="page"/>
          </v:group>
        </w:pict>
      </w: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40.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aya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Hot</w:t>
      </w:r>
      <w:r>
        <w:rPr>
          <w:b/>
          <w:spacing w:val="1"/>
          <w:sz w:val="24"/>
          <w:szCs w:val="24"/>
        </w:rPr>
        <w:t>e</w:t>
      </w:r>
      <w:r>
        <w:rPr>
          <w:b/>
          <w:sz w:val="24"/>
          <w:szCs w:val="24"/>
        </w:rPr>
        <w:t>l 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</w:t>
      </w:r>
      <w:r>
        <w:rPr>
          <w:b/>
          <w:spacing w:val="-2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asio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al</w:t>
      </w:r>
    </w:p>
    <w:p w:rsidR="008D624D" w:rsidRDefault="008D624D">
      <w:pPr>
        <w:spacing w:before="7" w:line="180" w:lineRule="exact"/>
        <w:rPr>
          <w:sz w:val="19"/>
          <w:szCs w:val="19"/>
        </w:rPr>
      </w:pPr>
    </w:p>
    <w:p w:rsidR="008D624D" w:rsidRDefault="00993037">
      <w:pPr>
        <w:spacing w:line="360" w:lineRule="auto"/>
        <w:ind w:left="588" w:right="62" w:firstLine="7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tampi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metode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 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mbeli</w:t>
      </w:r>
      <w:r>
        <w:rPr>
          <w:spacing w:val="1"/>
          <w:sz w:val="24"/>
          <w:szCs w:val="24"/>
        </w:rPr>
        <w:t>/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untuk memb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r/issu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 su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dipes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mun 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bol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3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dipending 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tak,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siko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it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booking mel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bihi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booking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ri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4" w:line="260" w:lineRule="exact"/>
        <w:rPr>
          <w:sz w:val="26"/>
          <w:szCs w:val="26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4.1.48.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h</w:t>
      </w:r>
      <w:r>
        <w:rPr>
          <w:b/>
          <w:sz w:val="24"/>
          <w:szCs w:val="24"/>
        </w:rPr>
        <w:t>ala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2"/>
          <w:sz w:val="24"/>
          <w:szCs w:val="24"/>
        </w:rPr>
        <w:t>K</w:t>
      </w:r>
      <w:r>
        <w:rPr>
          <w:b/>
          <w:sz w:val="24"/>
          <w:szCs w:val="24"/>
        </w:rPr>
        <w:t>atalog To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r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(</w:t>
      </w:r>
      <w:r>
        <w:rPr>
          <w:b/>
          <w:sz w:val="24"/>
          <w:szCs w:val="24"/>
        </w:rPr>
        <w:t>K</w:t>
      </w:r>
      <w:r>
        <w:rPr>
          <w:b/>
          <w:spacing w:val="-2"/>
          <w:sz w:val="24"/>
          <w:szCs w:val="24"/>
        </w:rPr>
        <w:t>F</w:t>
      </w:r>
      <w:r>
        <w:rPr>
          <w:b/>
          <w:sz w:val="24"/>
          <w:szCs w:val="24"/>
        </w:rPr>
        <w:t>041)</w:t>
      </w:r>
    </w:p>
    <w:p w:rsidR="008D624D" w:rsidRDefault="008D624D">
      <w:pPr>
        <w:spacing w:before="4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59" w:lineRule="auto"/>
        <w:ind w:left="588" w:right="61" w:firstLine="720"/>
        <w:jc w:val="both"/>
        <w:rPr>
          <w:sz w:val="24"/>
          <w:szCs w:val="24"/>
        </w:rPr>
        <w:sectPr w:rsidR="008D624D">
          <w:pgSz w:w="11920" w:h="16840"/>
          <w:pgMar w:top="1560" w:right="1600" w:bottom="280" w:left="1680" w:header="0" w:footer="1002" w:gutter="0"/>
          <w:cols w:space="720"/>
        </w:sectPr>
      </w:pPr>
      <w:r>
        <w:rPr>
          <w:sz w:val="24"/>
          <w:szCs w:val="24"/>
        </w:rPr>
        <w:t>Unit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khir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tour. Aplikasi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ini di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fitur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domestik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maupun tour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sional.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talog tou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 xml:space="preserve">. </w:t>
      </w:r>
      <w:r>
        <w:rPr>
          <w:spacing w:val="-3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3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utama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promosi.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rti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dih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na 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mudah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 sama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lain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t.</w:t>
      </w:r>
    </w:p>
    <w:p w:rsidR="008D624D" w:rsidRDefault="008D624D">
      <w:pPr>
        <w:spacing w:before="9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993037">
      <w:pPr>
        <w:spacing w:before="29"/>
        <w:ind w:left="2360"/>
        <w:rPr>
          <w:sz w:val="24"/>
          <w:szCs w:val="24"/>
        </w:rPr>
      </w:pPr>
      <w:r>
        <w:pict>
          <v:group id="_x0000_s1045" style="position:absolute;left:0;text-align:left;margin-left:240.6pt;margin-top:-262.05pt;width:143.2pt;height:245.3pt;z-index:-7751;mso-position-horizontal-relative:page" coordorigin="4812,-5241" coordsize="2864,4906">
            <v:shape id="_x0000_s1047" type="#_x0000_t75" style="position:absolute;left:4826;top:-5227;width:2834;height:4876">
              <v:imagedata r:id="rId178" o:title=""/>
            </v:shape>
            <v:shape id="_x0000_s1046" style="position:absolute;left:4819;top:-5234;width:2849;height:4891" coordorigin="4819,-5234" coordsize="2849,4891" path="m4819,-343r2849,l7668,-5234r-2849,l4819,-343xe" filled="f" strokecolor="#edebe0">
              <v:path arrowok="t"/>
            </v:shape>
            <w10:wrap anchorx="page"/>
          </v:group>
        </w:pict>
      </w: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4. 41.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nd</w:t>
      </w:r>
      <w:r>
        <w:rPr>
          <w:b/>
          <w:sz w:val="24"/>
          <w:szCs w:val="24"/>
        </w:rPr>
        <w:t>a T</w:t>
      </w:r>
      <w:r>
        <w:rPr>
          <w:b/>
          <w:spacing w:val="-2"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r</w:t>
      </w:r>
    </w:p>
    <w:p w:rsidR="008D624D" w:rsidRDefault="008D624D">
      <w:pPr>
        <w:spacing w:before="4" w:line="180" w:lineRule="exact"/>
        <w:rPr>
          <w:sz w:val="19"/>
          <w:szCs w:val="19"/>
        </w:rPr>
      </w:pPr>
    </w:p>
    <w:p w:rsidR="008D624D" w:rsidRDefault="00993037">
      <w:pPr>
        <w:spacing w:line="359" w:lineRule="auto"/>
        <w:ind w:left="588" w:right="78" w:firstLine="720"/>
        <w:jc w:val="both"/>
        <w:rPr>
          <w:sz w:val="24"/>
          <w:szCs w:val="24"/>
        </w:rPr>
      </w:pP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tampi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ut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 xml:space="preserve">ma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menu tour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rik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rh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mbeli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li 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disedi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oleh</w:t>
      </w:r>
      <w:r>
        <w:rPr>
          <w:spacing w:val="5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 xml:space="preserve">n.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tu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kotak 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si,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tampi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foto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si,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 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t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tour, ju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lah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pojok </w:t>
      </w:r>
      <w:r>
        <w:rPr>
          <w:spacing w:val="3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tas,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r>
        <w:rPr>
          <w:spacing w:val="3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h.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4" w:line="260" w:lineRule="exact"/>
        <w:rPr>
          <w:sz w:val="26"/>
          <w:szCs w:val="26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4.1.49.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h</w:t>
      </w:r>
      <w:r>
        <w:rPr>
          <w:b/>
          <w:sz w:val="24"/>
          <w:szCs w:val="24"/>
        </w:rPr>
        <w:t>ala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d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til</w:t>
      </w:r>
      <w:r>
        <w:rPr>
          <w:b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T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r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(K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042)</w:t>
      </w:r>
    </w:p>
    <w:p w:rsidR="008D624D" w:rsidRDefault="008D624D">
      <w:pPr>
        <w:spacing w:before="4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59" w:lineRule="auto"/>
        <w:ind w:left="588" w:right="160" w:firstLine="7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 sal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 pak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our, sist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 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l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our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.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l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our 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luruh 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 mulai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it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6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</w:t>
      </w:r>
    </w:p>
    <w:p w:rsidR="008D624D" w:rsidRDefault="00993037">
      <w:pPr>
        <w:spacing w:before="8"/>
        <w:ind w:left="588"/>
        <w:rPr>
          <w:sz w:val="24"/>
          <w:szCs w:val="24"/>
        </w:rPr>
        <w:sectPr w:rsidR="008D624D">
          <w:pgSz w:w="11920" w:h="16840"/>
          <w:pgMar w:top="1560" w:right="1580" w:bottom="280" w:left="1680" w:header="0" w:footer="1002" w:gutter="0"/>
          <w:cols w:space="720"/>
        </w:sectPr>
      </w:pPr>
      <w:r>
        <w:rPr>
          <w:sz w:val="24"/>
          <w:szCs w:val="24"/>
        </w:rPr>
        <w:t>&amp;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ondi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ion, ha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suk, 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 te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uk,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jad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D624D" w:rsidRDefault="008D624D">
      <w:pPr>
        <w:spacing w:before="9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993037">
      <w:pPr>
        <w:spacing w:before="29"/>
        <w:ind w:left="2754"/>
        <w:rPr>
          <w:sz w:val="24"/>
          <w:szCs w:val="24"/>
        </w:rPr>
      </w:pPr>
      <w:r>
        <w:pict>
          <v:group id="_x0000_s1042" style="position:absolute;left:0;text-align:left;margin-left:239.8pt;margin-top:-262.05pt;width:143.25pt;height:245.95pt;z-index:-7750;mso-position-horizontal-relative:page" coordorigin="4797,-5241" coordsize="2865,4919">
            <v:shape id="_x0000_s1044" type="#_x0000_t75" style="position:absolute;left:4811;top:-5227;width:2835;height:4889">
              <v:imagedata r:id="rId179" o:title=""/>
            </v:shape>
            <v:shape id="_x0000_s1043" style="position:absolute;left:4804;top:-5234;width:2850;height:4904" coordorigin="4804,-5234" coordsize="2850,4904" path="m4804,-330r2850,l7654,-5234r-2850,l4804,-330xe" filled="f" strokecolor="#edebe0">
              <v:path arrowok="t"/>
            </v:shape>
            <w10:wrap anchorx="page"/>
          </v:group>
        </w:pict>
      </w: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 42. Ha</w:t>
      </w:r>
      <w:r>
        <w:rPr>
          <w:b/>
          <w:spacing w:val="1"/>
          <w:sz w:val="24"/>
          <w:szCs w:val="24"/>
        </w:rPr>
        <w:t>l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2"/>
          <w:sz w:val="24"/>
          <w:szCs w:val="24"/>
        </w:rPr>
        <w:t>a</w:t>
      </w:r>
      <w:r>
        <w:rPr>
          <w:b/>
          <w:sz w:val="24"/>
          <w:szCs w:val="24"/>
        </w:rPr>
        <w:t>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 xml:space="preserve">til </w:t>
      </w:r>
      <w:r>
        <w:rPr>
          <w:b/>
          <w:spacing w:val="1"/>
          <w:sz w:val="24"/>
          <w:szCs w:val="24"/>
        </w:rPr>
        <w:t>T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r</w:t>
      </w:r>
    </w:p>
    <w:p w:rsidR="008D624D" w:rsidRDefault="008D624D">
      <w:pPr>
        <w:spacing w:before="4" w:line="180" w:lineRule="exact"/>
        <w:rPr>
          <w:sz w:val="19"/>
          <w:szCs w:val="19"/>
        </w:rPr>
      </w:pPr>
    </w:p>
    <w:p w:rsidR="008D624D" w:rsidRDefault="00993037">
      <w:pPr>
        <w:spacing w:line="360" w:lineRule="auto"/>
        <w:ind w:left="588" w:right="60" w:firstLine="720"/>
        <w:jc w:val="both"/>
        <w:rPr>
          <w:sz w:val="24"/>
          <w:szCs w:val="24"/>
        </w:rPr>
      </w:pP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r dibuat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mudah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 xml:space="preserve">a menu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ma  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na   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melihat  </w:t>
      </w:r>
      <w:r>
        <w:rPr>
          <w:spacing w:val="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l 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,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ka 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dik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ik  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memun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ulkan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popup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 xml:space="preserve">y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h.</w:t>
      </w:r>
      <w:r>
        <w:rPr>
          <w:spacing w:val="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lanjut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menu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ondi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ion,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 d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kl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ondi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ion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pop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up.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mua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menu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lain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r>
        <w:rPr>
          <w:spacing w:val="4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pop up.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6" w:line="260" w:lineRule="exact"/>
        <w:rPr>
          <w:sz w:val="26"/>
          <w:szCs w:val="26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4.1.50.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h</w:t>
      </w:r>
      <w:r>
        <w:rPr>
          <w:b/>
          <w:sz w:val="24"/>
          <w:szCs w:val="24"/>
        </w:rPr>
        <w:t>ala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d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 xml:space="preserve">til City </w:t>
      </w:r>
      <w:r>
        <w:rPr>
          <w:b/>
          <w:spacing w:val="3"/>
          <w:sz w:val="24"/>
          <w:szCs w:val="24"/>
        </w:rPr>
        <w:t>T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(K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043)</w:t>
      </w:r>
    </w:p>
    <w:p w:rsidR="008D624D" w:rsidRDefault="008D624D">
      <w:pPr>
        <w:spacing w:before="2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59" w:lineRule="auto"/>
        <w:ind w:left="588" w:right="64" w:firstLine="720"/>
        <w:jc w:val="both"/>
        <w:rPr>
          <w:sz w:val="22"/>
          <w:szCs w:val="22"/>
        </w:rPr>
        <w:sectPr w:rsidR="008D624D">
          <w:pgSz w:w="11920" w:h="16840"/>
          <w:pgMar w:top="1560" w:right="1600" w:bottom="280" w:left="1680" w:header="0" w:footer="1002" w:gutter="0"/>
          <w:cols w:space="720"/>
        </w:sect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ah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an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l 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adw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et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r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ah 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an 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eh 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haa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. Pen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una dapat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ili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our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ang 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h.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am s</w:t>
      </w:r>
      <w:r>
        <w:rPr>
          <w:spacing w:val="1"/>
          <w:sz w:val="22"/>
          <w:szCs w:val="22"/>
        </w:rPr>
        <w:t>at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et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4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ili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ban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adwal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pen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una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sa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. Se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ua </w:t>
      </w:r>
      <w:r>
        <w:rPr>
          <w:spacing w:val="4"/>
          <w:sz w:val="22"/>
          <w:szCs w:val="22"/>
        </w:rPr>
        <w:t>j</w:t>
      </w:r>
      <w:r>
        <w:rPr>
          <w:sz w:val="22"/>
          <w:szCs w:val="22"/>
        </w:rPr>
        <w:t>adw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am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 xml:space="preserve">eb </w:t>
      </w:r>
      <w:r>
        <w:rPr>
          <w:spacing w:val="-2"/>
          <w:sz w:val="22"/>
          <w:szCs w:val="22"/>
        </w:rPr>
        <w:t>da</w:t>
      </w:r>
      <w:r>
        <w:rPr>
          <w:sz w:val="22"/>
          <w:szCs w:val="22"/>
        </w:rPr>
        <w:t>n 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 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eh ad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 dan pa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 b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h d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eh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pen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una</w:t>
      </w:r>
    </w:p>
    <w:p w:rsidR="008D624D" w:rsidRDefault="008D624D">
      <w:pPr>
        <w:spacing w:before="8" w:line="140" w:lineRule="exact"/>
        <w:rPr>
          <w:sz w:val="14"/>
          <w:szCs w:val="14"/>
        </w:rPr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993037">
      <w:pPr>
        <w:spacing w:before="29"/>
        <w:ind w:left="1618"/>
        <w:rPr>
          <w:sz w:val="24"/>
          <w:szCs w:val="24"/>
        </w:rPr>
      </w:pPr>
      <w:r>
        <w:pict>
          <v:group id="_x0000_s1039" style="position:absolute;left:0;text-align:left;margin-left:240.6pt;margin-top:-260.5pt;width:143.1pt;height:244.65pt;z-index:-7749;mso-position-horizontal-relative:page" coordorigin="4812,-5210" coordsize="2862,4893">
            <v:shape id="_x0000_s1041" type="#_x0000_t75" style="position:absolute;left:4826;top:-5195;width:2832;height:4863">
              <v:imagedata r:id="rId180" o:title=""/>
            </v:shape>
            <v:shape id="_x0000_s1040" style="position:absolute;left:4819;top:-5203;width:2847;height:4878" coordorigin="4819,-5203" coordsize="2847,4878" path="m4819,-325r2847,l7666,-5203r-2847,l4819,-325xe" filled="f" strokecolor="#edebe0">
              <v:path arrowok="t"/>
            </v:shape>
            <w10:wrap anchorx="page"/>
          </v:group>
        </w:pict>
      </w: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43.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Boo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>City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To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r</w:t>
      </w:r>
    </w:p>
    <w:p w:rsidR="008D624D" w:rsidRDefault="008D624D">
      <w:pPr>
        <w:spacing w:before="4" w:line="180" w:lineRule="exact"/>
        <w:rPr>
          <w:sz w:val="19"/>
          <w:szCs w:val="19"/>
        </w:rPr>
      </w:pPr>
    </w:p>
    <w:p w:rsidR="008D624D" w:rsidRDefault="00993037">
      <w:pPr>
        <w:spacing w:line="360" w:lineRule="auto"/>
        <w:ind w:left="588" w:right="61" w:firstLine="720"/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lan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uta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 oleh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ombo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box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n</w:t>
      </w:r>
      <w:r>
        <w:rPr>
          <w:sz w:val="24"/>
          <w:szCs w:val="24"/>
        </w:rPr>
        <w:t>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 jad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tour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ika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jad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ga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f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ar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ian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h, 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lanjutkan ke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6" w:line="260" w:lineRule="exact"/>
        <w:rPr>
          <w:sz w:val="26"/>
          <w:szCs w:val="26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4.1.51.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h</w:t>
      </w:r>
      <w:r>
        <w:rPr>
          <w:b/>
          <w:sz w:val="24"/>
          <w:szCs w:val="24"/>
        </w:rPr>
        <w:t>ala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d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til Do</w:t>
      </w:r>
      <w:r>
        <w:rPr>
          <w:b/>
          <w:spacing w:val="-1"/>
          <w:sz w:val="24"/>
          <w:szCs w:val="24"/>
        </w:rPr>
        <w:t>me</w:t>
      </w:r>
      <w:r>
        <w:rPr>
          <w:b/>
          <w:sz w:val="24"/>
          <w:szCs w:val="24"/>
        </w:rPr>
        <w:t>stic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To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r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(</w:t>
      </w:r>
      <w:r>
        <w:rPr>
          <w:b/>
          <w:sz w:val="24"/>
          <w:szCs w:val="24"/>
        </w:rPr>
        <w:t>K</w:t>
      </w:r>
      <w:r>
        <w:rPr>
          <w:b/>
          <w:spacing w:val="-2"/>
          <w:sz w:val="24"/>
          <w:szCs w:val="24"/>
        </w:rPr>
        <w:t>F</w:t>
      </w:r>
      <w:r>
        <w:rPr>
          <w:b/>
          <w:sz w:val="24"/>
          <w:szCs w:val="24"/>
        </w:rPr>
        <w:t>044)</w:t>
      </w:r>
    </w:p>
    <w:p w:rsidR="008D624D" w:rsidRDefault="008D624D">
      <w:pPr>
        <w:spacing w:before="1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64" w:firstLine="720"/>
        <w:jc w:val="both"/>
        <w:rPr>
          <w:sz w:val="22"/>
          <w:szCs w:val="22"/>
        </w:rPr>
        <w:sectPr w:rsidR="008D624D">
          <w:pgSz w:w="11920" w:h="16840"/>
          <w:pgMar w:top="1560" w:right="1600" w:bottom="280" w:left="1680" w:header="0" w:footer="1002" w:gutter="0"/>
          <w:cols w:space="720"/>
        </w:sect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ni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ah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j</w:t>
      </w:r>
      <w:r>
        <w:rPr>
          <w:sz w:val="22"/>
          <w:szCs w:val="22"/>
        </w:rPr>
        <w:t>adwal</w:t>
      </w:r>
      <w:r>
        <w:rPr>
          <w:sz w:val="22"/>
          <w:szCs w:val="22"/>
        </w:rPr>
        <w:t xml:space="preserve"> pa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 xml:space="preserve">r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ah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eh 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an.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Pen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una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at</w:t>
      </w:r>
      <w:r>
        <w:rPr>
          <w:spacing w:val="4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ili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an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al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et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r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ang 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li</w:t>
      </w:r>
      <w:r>
        <w:rPr>
          <w:sz w:val="22"/>
          <w:szCs w:val="22"/>
        </w:rPr>
        <w:t>h.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am s</w:t>
      </w:r>
      <w:r>
        <w:rPr>
          <w:spacing w:val="1"/>
          <w:sz w:val="22"/>
          <w:szCs w:val="22"/>
        </w:rPr>
        <w:t>at</w:t>
      </w:r>
      <w:r>
        <w:rPr>
          <w:sz w:val="22"/>
          <w:szCs w:val="22"/>
        </w:rPr>
        <w:t>u</w:t>
      </w:r>
      <w:r>
        <w:rPr>
          <w:spacing w:val="3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et</w:t>
      </w:r>
      <w:r>
        <w:rPr>
          <w:spacing w:val="3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sa</w:t>
      </w:r>
      <w:r>
        <w:rPr>
          <w:spacing w:val="37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ili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ban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34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al</w:t>
      </w:r>
      <w:r>
        <w:rPr>
          <w:spacing w:val="3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pen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una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sa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h.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ua</w:t>
      </w:r>
      <w:r>
        <w:rPr>
          <w:spacing w:val="3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 xml:space="preserve">adwal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r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am ap</w:t>
      </w:r>
      <w:r>
        <w:rPr>
          <w:spacing w:val="4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eb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2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dan pa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da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h d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 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eh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una</w:t>
      </w:r>
    </w:p>
    <w:p w:rsidR="008D624D" w:rsidRDefault="008D624D">
      <w:pPr>
        <w:spacing w:before="9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993037">
      <w:pPr>
        <w:spacing w:before="29"/>
        <w:ind w:left="1352"/>
        <w:rPr>
          <w:sz w:val="24"/>
          <w:szCs w:val="24"/>
        </w:rPr>
      </w:pPr>
      <w:r>
        <w:pict>
          <v:group id="_x0000_s1036" style="position:absolute;left:0;text-align:left;margin-left:240.6pt;margin-top:-262.05pt;width:143.1pt;height:245.3pt;z-index:-7748;mso-position-horizontal-relative:page" coordorigin="4812,-5241" coordsize="2862,4906">
            <v:shape id="_x0000_s1038" type="#_x0000_t75" style="position:absolute;left:4826;top:-5227;width:2832;height:4876">
              <v:imagedata r:id="rId181" o:title=""/>
            </v:shape>
            <v:shape id="_x0000_s1037" style="position:absolute;left:4819;top:-5234;width:2847;height:4891" coordorigin="4819,-5234" coordsize="2847,4891" path="m4819,-343r2847,l7666,-5234r-2847,l4819,-343xe" filled="f" strokecolor="#edebe0">
              <v:path arrowok="t"/>
            </v:shape>
            <w10:wrap anchorx="page"/>
          </v:group>
        </w:pict>
      </w: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44.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Boo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>To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Do</w:t>
      </w:r>
      <w:r>
        <w:rPr>
          <w:b/>
          <w:spacing w:val="-1"/>
          <w:sz w:val="24"/>
          <w:szCs w:val="24"/>
        </w:rPr>
        <w:t>me</w:t>
      </w:r>
      <w:r>
        <w:rPr>
          <w:b/>
          <w:sz w:val="24"/>
          <w:szCs w:val="24"/>
        </w:rPr>
        <w:t>stik</w:t>
      </w:r>
    </w:p>
    <w:p w:rsidR="008D624D" w:rsidRDefault="008D624D">
      <w:pPr>
        <w:spacing w:before="4" w:line="180" w:lineRule="exact"/>
        <w:rPr>
          <w:sz w:val="19"/>
          <w:szCs w:val="19"/>
        </w:rPr>
      </w:pPr>
    </w:p>
    <w:p w:rsidR="008D624D" w:rsidRDefault="00993037">
      <w:pPr>
        <w:spacing w:line="360" w:lineRule="auto"/>
        <w:ind w:left="588" w:right="61" w:firstLine="720"/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lan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uta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 oleh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ombo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box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n</w:t>
      </w:r>
      <w:r>
        <w:rPr>
          <w:sz w:val="24"/>
          <w:szCs w:val="24"/>
        </w:rPr>
        <w:t>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 jad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tour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ika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jad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ga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f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ar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5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ian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h, 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lanjutkan ke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4" w:line="260" w:lineRule="exact"/>
        <w:rPr>
          <w:sz w:val="26"/>
          <w:szCs w:val="26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4.1.52.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h</w:t>
      </w:r>
      <w:r>
        <w:rPr>
          <w:b/>
          <w:sz w:val="24"/>
          <w:szCs w:val="24"/>
        </w:rPr>
        <w:t>ala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d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til 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</w:t>
      </w:r>
      <w:r>
        <w:rPr>
          <w:b/>
          <w:spacing w:val="-2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 xml:space="preserve">ational </w:t>
      </w:r>
      <w:r>
        <w:rPr>
          <w:b/>
          <w:spacing w:val="1"/>
          <w:sz w:val="24"/>
          <w:szCs w:val="24"/>
        </w:rPr>
        <w:t>T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r  (K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04</w:t>
      </w:r>
      <w:r>
        <w:rPr>
          <w:b/>
          <w:spacing w:val="2"/>
          <w:sz w:val="24"/>
          <w:szCs w:val="24"/>
        </w:rPr>
        <w:t>4</w:t>
      </w:r>
      <w:r>
        <w:rPr>
          <w:b/>
          <w:sz w:val="24"/>
          <w:szCs w:val="24"/>
        </w:rPr>
        <w:t>)</w:t>
      </w:r>
    </w:p>
    <w:p w:rsidR="008D624D" w:rsidRDefault="008D624D">
      <w:pPr>
        <w:spacing w:before="1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65" w:firstLine="720"/>
        <w:jc w:val="both"/>
        <w:rPr>
          <w:sz w:val="22"/>
          <w:szCs w:val="22"/>
        </w:rPr>
        <w:sectPr w:rsidR="008D624D">
          <w:pgSz w:w="11920" w:h="16840"/>
          <w:pgMar w:top="1560" w:right="1600" w:bottom="280" w:left="1680" w:header="0" w:footer="1002" w:gutter="0"/>
          <w:cols w:space="720"/>
        </w:sect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ni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ah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j</w:t>
      </w:r>
      <w:r>
        <w:rPr>
          <w:sz w:val="22"/>
          <w:szCs w:val="22"/>
        </w:rPr>
        <w:t>adwal pa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et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 xml:space="preserve">r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 xml:space="preserve">ang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ah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eh 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an.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Pen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una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at</w:t>
      </w:r>
      <w:r>
        <w:rPr>
          <w:spacing w:val="4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ili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an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5"/>
          <w:sz w:val="22"/>
          <w:szCs w:val="22"/>
        </w:rPr>
        <w:t>i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al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et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r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ang 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li</w:t>
      </w:r>
      <w:r>
        <w:rPr>
          <w:sz w:val="22"/>
          <w:szCs w:val="22"/>
        </w:rPr>
        <w:t>h.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am s</w:t>
      </w:r>
      <w:r>
        <w:rPr>
          <w:spacing w:val="1"/>
          <w:sz w:val="22"/>
          <w:szCs w:val="22"/>
        </w:rPr>
        <w:t>at</w:t>
      </w:r>
      <w:r>
        <w:rPr>
          <w:sz w:val="22"/>
          <w:szCs w:val="22"/>
        </w:rPr>
        <w:t>u</w:t>
      </w:r>
      <w:r>
        <w:rPr>
          <w:spacing w:val="3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et</w:t>
      </w:r>
      <w:r>
        <w:rPr>
          <w:spacing w:val="3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sa</w:t>
      </w:r>
      <w:r>
        <w:rPr>
          <w:spacing w:val="37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ili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i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ban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ak</w:t>
      </w:r>
      <w:r>
        <w:rPr>
          <w:spacing w:val="34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al</w:t>
      </w:r>
      <w:r>
        <w:rPr>
          <w:spacing w:val="3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pen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una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sa</w:t>
      </w:r>
      <w:r>
        <w:rPr>
          <w:spacing w:val="37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h.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ua</w:t>
      </w:r>
      <w:r>
        <w:rPr>
          <w:spacing w:val="3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 xml:space="preserve">adwal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ang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r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am ap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eb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h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ad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2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dan pa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da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sa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h d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ua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eh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una</w:t>
      </w:r>
    </w:p>
    <w:p w:rsidR="008D624D" w:rsidRDefault="008D624D">
      <w:pPr>
        <w:spacing w:before="9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993037">
      <w:pPr>
        <w:spacing w:before="29"/>
        <w:ind w:left="1152"/>
        <w:rPr>
          <w:sz w:val="24"/>
          <w:szCs w:val="24"/>
        </w:rPr>
      </w:pPr>
      <w:r>
        <w:pict>
          <v:group id="_x0000_s1033" style="position:absolute;left:0;text-align:left;margin-left:240.6pt;margin-top:-262.05pt;width:143.1pt;height:245.3pt;z-index:-7747;mso-position-horizontal-relative:page" coordorigin="4812,-5241" coordsize="2862,4906">
            <v:shape id="_x0000_s1035" type="#_x0000_t75" style="position:absolute;left:4826;top:-5227;width:2832;height:4876">
              <v:imagedata r:id="rId182" o:title=""/>
            </v:shape>
            <v:shape id="_x0000_s1034" style="position:absolute;left:4819;top:-5234;width:2847;height:4891" coordorigin="4819,-5234" coordsize="2847,4891" path="m4819,-343r2847,l7666,-5234r-2847,l4819,-343xe" filled="f" strokecolor="#edebe0">
              <v:path arrowok="t"/>
            </v:shape>
            <w10:wrap anchorx="page"/>
          </v:group>
        </w:pict>
      </w: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45.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Boo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>To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</w:t>
      </w:r>
      <w:r>
        <w:rPr>
          <w:b/>
          <w:spacing w:val="-2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asio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al</w:t>
      </w:r>
    </w:p>
    <w:p w:rsidR="008D624D" w:rsidRDefault="008D624D">
      <w:pPr>
        <w:spacing w:before="4" w:line="180" w:lineRule="exact"/>
        <w:rPr>
          <w:sz w:val="19"/>
          <w:szCs w:val="19"/>
        </w:rPr>
      </w:pPr>
    </w:p>
    <w:p w:rsidR="008D624D" w:rsidRDefault="00993037">
      <w:pPr>
        <w:spacing w:line="360" w:lineRule="auto"/>
        <w:ind w:left="588" w:right="78" w:firstLine="720"/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lan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uta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tour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 oleh 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ombo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bo</w:t>
      </w:r>
      <w:r>
        <w:rPr>
          <w:spacing w:val="3"/>
          <w:sz w:val="24"/>
          <w:szCs w:val="24"/>
        </w:rPr>
        <w:t>x</w:t>
      </w:r>
      <w:r>
        <w:rPr>
          <w:sz w:val="24"/>
          <w:szCs w:val="24"/>
        </w:rPr>
        <w:t>” untuk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-1"/>
          <w:sz w:val="24"/>
          <w:szCs w:val="24"/>
        </w:rPr>
        <w:t>l</w:t>
      </w:r>
      <w:r>
        <w:rPr>
          <w:sz w:val="24"/>
          <w:szCs w:val="24"/>
        </w:rPr>
        <w:t>ih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ja</w:t>
      </w:r>
      <w:r>
        <w:rPr>
          <w:spacing w:val="1"/>
          <w:sz w:val="24"/>
          <w:szCs w:val="24"/>
        </w:rPr>
        <w:t>d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tour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ika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jad</w:t>
      </w:r>
      <w:r>
        <w:rPr>
          <w:spacing w:val="-1"/>
          <w:sz w:val="24"/>
          <w:szCs w:val="24"/>
        </w:rPr>
        <w:t>wa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ga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ft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f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ar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ian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h, 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lanjutkan ke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4" w:line="260" w:lineRule="exact"/>
        <w:rPr>
          <w:sz w:val="26"/>
          <w:szCs w:val="26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4.1.53.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h</w:t>
      </w:r>
      <w:r>
        <w:rPr>
          <w:b/>
          <w:sz w:val="24"/>
          <w:szCs w:val="24"/>
        </w:rPr>
        <w:t>ala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Boo</w:t>
      </w:r>
      <w:r>
        <w:rPr>
          <w:b/>
          <w:spacing w:val="1"/>
          <w:sz w:val="24"/>
          <w:szCs w:val="24"/>
        </w:rPr>
        <w:t>k</w:t>
      </w:r>
      <w:r>
        <w:rPr>
          <w:b/>
          <w:spacing w:val="3"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>To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r (K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047)</w:t>
      </w:r>
    </w:p>
    <w:p w:rsidR="008D624D" w:rsidRDefault="008D624D">
      <w:pPr>
        <w:spacing w:before="2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81" w:firstLine="720"/>
        <w:jc w:val="both"/>
        <w:rPr>
          <w:sz w:val="24"/>
          <w:szCs w:val="24"/>
        </w:rPr>
        <w:sectPr w:rsidR="008D624D">
          <w:pgSz w:w="11920" w:h="16840"/>
          <w:pgMar w:top="1560" w:right="1580" w:bottom="280" w:left="1680" w:header="0" w:footer="1002" w:gutter="0"/>
          <w:cols w:space="720"/>
        </w:sectPr>
      </w:pP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in,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 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p</w:t>
      </w:r>
      <w:r>
        <w:rPr>
          <w:sz w:val="24"/>
          <w:szCs w:val="24"/>
        </w:rPr>
        <w:t>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59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konsum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r.</w:t>
      </w:r>
      <w:r>
        <w:rPr>
          <w:spacing w:val="5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orm  booking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 xml:space="preserve">di 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mban</w:t>
      </w:r>
      <w:r>
        <w:rPr>
          <w:spacing w:val="-3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rima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ng 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Mulai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mbeli hing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tamu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ho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konsum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r.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booking di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mban</w:t>
      </w:r>
      <w:r>
        <w:rPr>
          <w:spacing w:val="-3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Mulai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mbeli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tamu hotel.G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di ba</w:t>
      </w:r>
      <w:r>
        <w:rPr>
          <w:spacing w:val="1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 book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.</w:t>
      </w:r>
    </w:p>
    <w:p w:rsidR="008D624D" w:rsidRDefault="008D624D">
      <w:pPr>
        <w:spacing w:before="8" w:line="120" w:lineRule="exact"/>
        <w:rPr>
          <w:sz w:val="12"/>
          <w:szCs w:val="12"/>
        </w:rPr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993037">
      <w:pPr>
        <w:spacing w:before="29"/>
        <w:ind w:left="1990"/>
        <w:rPr>
          <w:sz w:val="24"/>
          <w:szCs w:val="24"/>
        </w:rPr>
      </w:pPr>
      <w:r>
        <w:pict>
          <v:group id="_x0000_s1030" style="position:absolute;left:0;text-align:left;margin-left:246.6pt;margin-top:-239.5pt;width:130.05pt;height:223pt;z-index:-7746;mso-position-horizontal-relative:page" coordorigin="4932,-4790" coordsize="2601,4460">
            <v:shape id="_x0000_s1032" type="#_x0000_t75" style="position:absolute;left:4946;top:-4775;width:2571;height:4430">
              <v:imagedata r:id="rId176" o:title=""/>
            </v:shape>
            <v:shape id="_x0000_s1031" style="position:absolute;left:4939;top:-4783;width:2586;height:4445" coordorigin="4939,-4783" coordsize="2586,4445" path="m4939,-338r2586,l7525,-4783r-2586,l4939,-338xe" filled="f" strokecolor="#edebe0">
              <v:path arrowok="t"/>
            </v:shape>
            <w10:wrap anchorx="page"/>
          </v:group>
        </w:pict>
      </w: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46.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r</w:t>
      </w:r>
      <w:r>
        <w:rPr>
          <w:b/>
          <w:sz w:val="24"/>
          <w:szCs w:val="24"/>
        </w:rPr>
        <w:t>m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pacing w:val="2"/>
          <w:sz w:val="24"/>
          <w:szCs w:val="24"/>
        </w:rPr>
        <w:t>R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 xml:space="preserve">vasi </w:t>
      </w:r>
      <w:r>
        <w:rPr>
          <w:b/>
          <w:spacing w:val="3"/>
          <w:sz w:val="24"/>
          <w:szCs w:val="24"/>
        </w:rPr>
        <w:t>T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r</w:t>
      </w:r>
    </w:p>
    <w:p w:rsidR="008D624D" w:rsidRDefault="008D624D">
      <w:pPr>
        <w:spacing w:before="4" w:line="180" w:lineRule="exact"/>
        <w:rPr>
          <w:sz w:val="19"/>
          <w:szCs w:val="19"/>
        </w:rPr>
      </w:pPr>
    </w:p>
    <w:p w:rsidR="008D624D" w:rsidRDefault="00993037">
      <w:pPr>
        <w:spacing w:line="360" w:lineRule="auto"/>
        <w:ind w:left="588" w:right="61" w:firstLine="720"/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tampi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bisa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ihat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rti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z w:val="24"/>
          <w:szCs w:val="24"/>
        </w:rPr>
        <w:t xml:space="preserve"> pl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ies,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ripsi ru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n, </w:t>
      </w:r>
      <w:r>
        <w:rPr>
          <w:spacing w:val="5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ga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onfi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masi.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lanjut</w:t>
      </w:r>
      <w:r>
        <w:rPr>
          <w:spacing w:val="3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</w:t>
      </w:r>
      <w:r>
        <w:rPr>
          <w:spacing w:val="2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mbeli,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mail,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no.hp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mbeli, b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ian 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rus 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 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mu ho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l.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6" w:line="260" w:lineRule="exact"/>
        <w:rPr>
          <w:sz w:val="26"/>
          <w:szCs w:val="26"/>
        </w:rPr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>4.1.54.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an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ay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an</w:t>
      </w:r>
      <w:r>
        <w:rPr>
          <w:b/>
          <w:spacing w:val="4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(</w:t>
      </w:r>
      <w:r>
        <w:rPr>
          <w:b/>
          <w:sz w:val="24"/>
          <w:szCs w:val="24"/>
        </w:rPr>
        <w:t>K</w:t>
      </w:r>
      <w:r>
        <w:rPr>
          <w:b/>
          <w:spacing w:val="-2"/>
          <w:sz w:val="24"/>
          <w:szCs w:val="24"/>
        </w:rPr>
        <w:t>F</w:t>
      </w:r>
      <w:r>
        <w:rPr>
          <w:b/>
          <w:sz w:val="24"/>
          <w:szCs w:val="24"/>
        </w:rPr>
        <w:t>050)</w:t>
      </w:r>
    </w:p>
    <w:p w:rsidR="008D624D" w:rsidRDefault="008D624D">
      <w:pPr>
        <w:spacing w:before="2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588" w:right="63" w:firstLine="720"/>
        <w:jc w:val="both"/>
        <w:rPr>
          <w:sz w:val="24"/>
          <w:szCs w:val="24"/>
        </w:rPr>
        <w:sectPr w:rsidR="008D624D">
          <w:pgSz w:w="11920" w:h="16840"/>
          <w:pgMar w:top="1560" w:right="1600" w:bottom="280" w:left="1680" w:header="0" w:footer="1002" w:gutter="0"/>
          <w:cols w:space="720"/>
        </w:sectPr>
      </w:pP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butuhan utama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ihan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mbeli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mudah 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mbeli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but.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booki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 bisa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posit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tau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bisa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3"/>
          <w:sz w:val="24"/>
          <w:szCs w:val="24"/>
        </w:rPr>
        <w:t>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memb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 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disedi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19" w:line="260" w:lineRule="exact"/>
        <w:rPr>
          <w:sz w:val="26"/>
          <w:szCs w:val="26"/>
        </w:rPr>
      </w:pPr>
    </w:p>
    <w:p w:rsidR="008D624D" w:rsidRDefault="00993037">
      <w:pPr>
        <w:spacing w:before="29"/>
        <w:ind w:left="2147"/>
        <w:rPr>
          <w:sz w:val="24"/>
          <w:szCs w:val="24"/>
        </w:rPr>
      </w:pPr>
      <w:r>
        <w:pict>
          <v:group id="_x0000_s1027" style="position:absolute;left:0;text-align:left;margin-left:244.3pt;margin-top:-247.1pt;width:134.7pt;height:230.35pt;z-index:-7745;mso-position-horizontal-relative:page" coordorigin="4887,-4942" coordsize="2694,4607">
            <v:shape id="_x0000_s1029" type="#_x0000_t75" style="position:absolute;left:4901;top:-4927;width:2664;height:4577">
              <v:imagedata r:id="rId160" o:title=""/>
            </v:shape>
            <v:shape id="_x0000_s1028" style="position:absolute;left:4894;top:-4934;width:2679;height:4592" coordorigin="4894,-4934" coordsize="2679,4592" path="m4894,-342r2679,l7573,-4934r-2679,l4894,-342xe" filled="f" strokecolor="#edebe0">
              <v:path arrowok="t"/>
            </v:shape>
            <w10:wrap anchorx="page"/>
          </v:group>
        </w:pict>
      </w:r>
      <w:r>
        <w:rPr>
          <w:b/>
          <w:spacing w:val="-2"/>
          <w:sz w:val="24"/>
          <w:szCs w:val="24"/>
        </w:rPr>
        <w:t>G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4. 47.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er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aya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To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r</w:t>
      </w:r>
    </w:p>
    <w:p w:rsidR="008D624D" w:rsidRDefault="008D624D">
      <w:pPr>
        <w:spacing w:before="4" w:line="180" w:lineRule="exact"/>
        <w:rPr>
          <w:sz w:val="19"/>
          <w:szCs w:val="19"/>
        </w:rPr>
      </w:pPr>
    </w:p>
    <w:p w:rsidR="008D624D" w:rsidRDefault="00993037">
      <w:pPr>
        <w:spacing w:line="360" w:lineRule="auto"/>
        <w:ind w:left="588" w:right="78"/>
        <w:jc w:val="both"/>
        <w:rPr>
          <w:sz w:val="24"/>
          <w:szCs w:val="24"/>
        </w:rPr>
        <w:sectPr w:rsidR="008D624D">
          <w:pgSz w:w="11920" w:h="16840"/>
          <w:pgMar w:top="1560" w:right="1580" w:bottom="280" w:left="1680" w:header="0" w:footer="1002" w:gutter="0"/>
          <w:cols w:space="720"/>
        </w:sect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tampi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ihan metode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b</w:t>
      </w:r>
      <w:r>
        <w:rPr>
          <w:spacing w:val="4"/>
          <w:sz w:val="24"/>
          <w:szCs w:val="24"/>
        </w:rPr>
        <w:t>a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lkan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k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/ag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untuk memb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r/issu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 su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dipes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ihan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mun 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bol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maka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dipending untuk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tak,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iki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siko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it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booking mel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bihi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rus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5"/>
          <w:sz w:val="24"/>
          <w:szCs w:val="24"/>
        </w:rPr>
        <w:t>a</w:t>
      </w:r>
      <w:r>
        <w:rPr>
          <w:sz w:val="24"/>
          <w:szCs w:val="24"/>
        </w:rPr>
        <w:t>n booking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ri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spacing w:line="260" w:lineRule="exact"/>
        <w:ind w:left="2819"/>
        <w:rPr>
          <w:sz w:val="24"/>
          <w:szCs w:val="24"/>
        </w:rPr>
      </w:pPr>
      <w:r>
        <w:rPr>
          <w:i/>
          <w:position w:val="-1"/>
          <w:sz w:val="24"/>
          <w:szCs w:val="24"/>
        </w:rPr>
        <w:t>[Halaman ini s</w:t>
      </w:r>
      <w:r>
        <w:rPr>
          <w:i/>
          <w:spacing w:val="-1"/>
          <w:position w:val="-1"/>
          <w:sz w:val="24"/>
          <w:szCs w:val="24"/>
        </w:rPr>
        <w:t>e</w:t>
      </w:r>
      <w:r>
        <w:rPr>
          <w:i/>
          <w:position w:val="-1"/>
          <w:sz w:val="24"/>
          <w:szCs w:val="24"/>
        </w:rPr>
        <w:t>ngaja d</w:t>
      </w:r>
      <w:r>
        <w:rPr>
          <w:i/>
          <w:spacing w:val="1"/>
          <w:position w:val="-1"/>
          <w:sz w:val="24"/>
          <w:szCs w:val="24"/>
        </w:rPr>
        <w:t>i</w:t>
      </w:r>
      <w:r>
        <w:rPr>
          <w:i/>
          <w:spacing w:val="-1"/>
          <w:position w:val="-1"/>
          <w:sz w:val="24"/>
          <w:szCs w:val="24"/>
        </w:rPr>
        <w:t>k</w:t>
      </w:r>
      <w:r>
        <w:rPr>
          <w:i/>
          <w:position w:val="-1"/>
          <w:sz w:val="24"/>
          <w:szCs w:val="24"/>
        </w:rPr>
        <w:t>osong</w:t>
      </w:r>
      <w:r>
        <w:rPr>
          <w:i/>
          <w:spacing w:val="-1"/>
          <w:position w:val="-1"/>
          <w:sz w:val="24"/>
          <w:szCs w:val="24"/>
        </w:rPr>
        <w:t>k</w:t>
      </w:r>
      <w:r>
        <w:rPr>
          <w:i/>
          <w:position w:val="-1"/>
          <w:sz w:val="24"/>
          <w:szCs w:val="24"/>
        </w:rPr>
        <w:t>a</w:t>
      </w:r>
      <w:r>
        <w:rPr>
          <w:i/>
          <w:spacing w:val="-5"/>
          <w:position w:val="-1"/>
          <w:sz w:val="24"/>
          <w:szCs w:val="24"/>
        </w:rPr>
        <w:t>n</w:t>
      </w:r>
      <w:r>
        <w:rPr>
          <w:i/>
          <w:position w:val="-1"/>
          <w:sz w:val="24"/>
          <w:szCs w:val="24"/>
        </w:rPr>
        <w:t>]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9" w:line="200" w:lineRule="exact"/>
      </w:pPr>
    </w:p>
    <w:p w:rsidR="008D624D" w:rsidRDefault="00993037">
      <w:pPr>
        <w:spacing w:before="16"/>
        <w:ind w:left="4409" w:right="3839"/>
        <w:jc w:val="center"/>
        <w:rPr>
          <w:rFonts w:ascii="Calibri" w:eastAsia="Calibri" w:hAnsi="Calibri" w:cs="Calibri"/>
          <w:sz w:val="22"/>
          <w:szCs w:val="22"/>
        </w:rPr>
        <w:sectPr w:rsidR="008D624D">
          <w:footerReference w:type="default" r:id="rId183"/>
          <w:pgSz w:w="11920" w:h="16840"/>
          <w:pgMar w:top="1560" w:right="1680" w:bottom="280" w:left="1680" w:header="0" w:footer="0" w:gutter="0"/>
          <w:cols w:space="720"/>
        </w:sectPr>
      </w:pPr>
      <w:r>
        <w:rPr>
          <w:rFonts w:ascii="Calibri" w:eastAsia="Calibri" w:hAnsi="Calibri" w:cs="Calibri"/>
          <w:spacing w:val="1"/>
          <w:sz w:val="22"/>
          <w:szCs w:val="22"/>
        </w:rPr>
        <w:t>96</w:t>
      </w:r>
    </w:p>
    <w:p w:rsidR="008D624D" w:rsidRDefault="008D624D">
      <w:pPr>
        <w:spacing w:before="3" w:line="120" w:lineRule="exact"/>
        <w:rPr>
          <w:sz w:val="12"/>
          <w:szCs w:val="12"/>
        </w:rPr>
      </w:pPr>
    </w:p>
    <w:p w:rsidR="008D624D" w:rsidRDefault="00993037">
      <w:pPr>
        <w:ind w:left="4156" w:right="3667"/>
        <w:jc w:val="center"/>
        <w:rPr>
          <w:sz w:val="24"/>
          <w:szCs w:val="24"/>
        </w:rPr>
      </w:pPr>
      <w:r>
        <w:rPr>
          <w:b/>
          <w:sz w:val="24"/>
          <w:szCs w:val="24"/>
        </w:rPr>
        <w:t>BAB V</w:t>
      </w:r>
    </w:p>
    <w:p w:rsidR="008D624D" w:rsidRDefault="008D624D">
      <w:pPr>
        <w:spacing w:before="5" w:line="160" w:lineRule="exact"/>
        <w:rPr>
          <w:sz w:val="17"/>
          <w:szCs w:val="17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00" w:lineRule="exact"/>
        <w:ind w:left="2710" w:right="2226"/>
        <w:jc w:val="center"/>
        <w:rPr>
          <w:sz w:val="28"/>
          <w:szCs w:val="28"/>
        </w:rPr>
      </w:pPr>
      <w:r>
        <w:rPr>
          <w:b/>
          <w:position w:val="-1"/>
          <w:sz w:val="28"/>
          <w:szCs w:val="28"/>
        </w:rPr>
        <w:t>KES</w:t>
      </w:r>
      <w:r>
        <w:rPr>
          <w:b/>
          <w:spacing w:val="1"/>
          <w:position w:val="-1"/>
          <w:sz w:val="28"/>
          <w:szCs w:val="28"/>
        </w:rPr>
        <w:t>I</w:t>
      </w:r>
      <w:r>
        <w:rPr>
          <w:b/>
          <w:spacing w:val="-1"/>
          <w:position w:val="-1"/>
          <w:sz w:val="28"/>
          <w:szCs w:val="28"/>
        </w:rPr>
        <w:t>MPU</w:t>
      </w:r>
      <w:r>
        <w:rPr>
          <w:b/>
          <w:position w:val="-1"/>
          <w:sz w:val="28"/>
          <w:szCs w:val="28"/>
        </w:rPr>
        <w:t>L</w:t>
      </w:r>
      <w:r>
        <w:rPr>
          <w:b/>
          <w:spacing w:val="-1"/>
          <w:position w:val="-1"/>
          <w:sz w:val="28"/>
          <w:szCs w:val="28"/>
        </w:rPr>
        <w:t>A</w:t>
      </w:r>
      <w:r>
        <w:rPr>
          <w:b/>
          <w:position w:val="-1"/>
          <w:sz w:val="28"/>
          <w:szCs w:val="28"/>
        </w:rPr>
        <w:t>N</w:t>
      </w:r>
      <w:r>
        <w:rPr>
          <w:b/>
          <w:spacing w:val="-1"/>
          <w:position w:val="-1"/>
          <w:sz w:val="28"/>
          <w:szCs w:val="28"/>
        </w:rPr>
        <w:t xml:space="preserve"> </w:t>
      </w:r>
      <w:r>
        <w:rPr>
          <w:b/>
          <w:spacing w:val="-2"/>
          <w:position w:val="-1"/>
          <w:sz w:val="28"/>
          <w:szCs w:val="28"/>
        </w:rPr>
        <w:t>D</w:t>
      </w:r>
      <w:r>
        <w:rPr>
          <w:b/>
          <w:spacing w:val="1"/>
          <w:position w:val="-1"/>
          <w:sz w:val="28"/>
          <w:szCs w:val="28"/>
        </w:rPr>
        <w:t>A</w:t>
      </w:r>
      <w:r>
        <w:rPr>
          <w:b/>
          <w:position w:val="-1"/>
          <w:sz w:val="28"/>
          <w:szCs w:val="28"/>
        </w:rPr>
        <w:t>N</w:t>
      </w:r>
      <w:r>
        <w:rPr>
          <w:b/>
          <w:spacing w:val="-1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S</w:t>
      </w:r>
      <w:r>
        <w:rPr>
          <w:b/>
          <w:spacing w:val="-2"/>
          <w:position w:val="-1"/>
          <w:sz w:val="28"/>
          <w:szCs w:val="28"/>
        </w:rPr>
        <w:t>A</w:t>
      </w:r>
      <w:r>
        <w:rPr>
          <w:b/>
          <w:spacing w:val="-1"/>
          <w:position w:val="-1"/>
          <w:sz w:val="28"/>
          <w:szCs w:val="28"/>
        </w:rPr>
        <w:t>RA</w:t>
      </w:r>
      <w:r>
        <w:rPr>
          <w:b/>
          <w:position w:val="-1"/>
          <w:sz w:val="28"/>
          <w:szCs w:val="28"/>
        </w:rPr>
        <w:t>N</w:t>
      </w:r>
    </w:p>
    <w:p w:rsidR="008D624D" w:rsidRDefault="008D624D">
      <w:pPr>
        <w:spacing w:before="8" w:line="100" w:lineRule="exact"/>
        <w:rPr>
          <w:sz w:val="10"/>
          <w:szCs w:val="10"/>
        </w:rPr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993037">
      <w:pPr>
        <w:spacing w:before="29"/>
        <w:ind w:left="588"/>
        <w:rPr>
          <w:sz w:val="24"/>
          <w:szCs w:val="24"/>
        </w:rPr>
      </w:pPr>
      <w:r>
        <w:rPr>
          <w:b/>
          <w:sz w:val="24"/>
          <w:szCs w:val="24"/>
        </w:rPr>
        <w:t xml:space="preserve">5.1 </w:t>
      </w:r>
      <w:r>
        <w:rPr>
          <w:b/>
          <w:spacing w:val="-2"/>
          <w:sz w:val="24"/>
          <w:szCs w:val="24"/>
        </w:rPr>
        <w:t>K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</w:t>
      </w:r>
      <w:r>
        <w:rPr>
          <w:b/>
          <w:spacing w:val="3"/>
          <w:sz w:val="24"/>
          <w:szCs w:val="24"/>
        </w:rPr>
        <w:t>i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pu</w:t>
      </w:r>
      <w:r>
        <w:rPr>
          <w:b/>
          <w:sz w:val="24"/>
          <w:szCs w:val="24"/>
        </w:rPr>
        <w:t>lan</w:t>
      </w:r>
    </w:p>
    <w:p w:rsidR="008D624D" w:rsidRDefault="008D624D">
      <w:pPr>
        <w:spacing w:before="4" w:line="120" w:lineRule="exact"/>
        <w:rPr>
          <w:sz w:val="13"/>
          <w:szCs w:val="13"/>
        </w:rPr>
      </w:pPr>
    </w:p>
    <w:p w:rsidR="008D624D" w:rsidRDefault="008D624D">
      <w:pPr>
        <w:spacing w:line="200" w:lineRule="exact"/>
      </w:pPr>
    </w:p>
    <w:p w:rsidR="008D624D" w:rsidRDefault="00993037">
      <w:pPr>
        <w:ind w:left="588"/>
        <w:rPr>
          <w:sz w:val="24"/>
          <w:szCs w:val="24"/>
        </w:rPr>
      </w:pP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pulan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 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ini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:</w:t>
      </w:r>
    </w:p>
    <w:p w:rsidR="008D624D" w:rsidRDefault="008D624D">
      <w:pPr>
        <w:spacing w:before="8" w:line="120" w:lineRule="exact"/>
        <w:rPr>
          <w:sz w:val="13"/>
          <w:szCs w:val="13"/>
        </w:rPr>
      </w:pPr>
    </w:p>
    <w:p w:rsidR="008D624D" w:rsidRDefault="008D624D">
      <w:pPr>
        <w:spacing w:line="200" w:lineRule="exact"/>
      </w:pPr>
    </w:p>
    <w:p w:rsidR="008D624D" w:rsidRDefault="00993037">
      <w:pPr>
        <w:tabs>
          <w:tab w:val="left" w:pos="1000"/>
        </w:tabs>
        <w:spacing w:line="360" w:lineRule="auto"/>
        <w:ind w:left="1016" w:right="59" w:hanging="427"/>
        <w:jc w:val="both"/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sz w:val="24"/>
          <w:szCs w:val="24"/>
        </w:rPr>
        <w:tab/>
        <w:t>An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sa 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 xml:space="preserve">Aplikasi </w:t>
      </w:r>
      <w:r>
        <w:rPr>
          <w:spacing w:val="19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rint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 xml:space="preserve">untuk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 </w:t>
      </w:r>
      <w:r>
        <w:rPr>
          <w:i/>
          <w:sz w:val="24"/>
          <w:szCs w:val="24"/>
        </w:rPr>
        <w:t>busin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ss</w:t>
      </w:r>
      <w:r>
        <w:rPr>
          <w:i/>
          <w:spacing w:val="28"/>
          <w:sz w:val="24"/>
          <w:szCs w:val="24"/>
        </w:rPr>
        <w:t xml:space="preserve"> </w:t>
      </w:r>
      <w:r>
        <w:rPr>
          <w:i/>
          <w:sz w:val="24"/>
          <w:szCs w:val="24"/>
        </w:rPr>
        <w:t>to</w:t>
      </w:r>
      <w:r>
        <w:rPr>
          <w:i/>
          <w:spacing w:val="28"/>
          <w:sz w:val="24"/>
          <w:szCs w:val="24"/>
        </w:rPr>
        <w:t xml:space="preserve"> </w:t>
      </w:r>
      <w:r>
        <w:rPr>
          <w:i/>
          <w:sz w:val="24"/>
          <w:szCs w:val="24"/>
        </w:rPr>
        <w:t>busin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ss</w:t>
      </w:r>
      <w:r>
        <w:rPr>
          <w:i/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2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)   ini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lui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tah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tan</w:t>
      </w:r>
      <w:r>
        <w:rPr>
          <w:spacing w:val="30"/>
          <w:sz w:val="24"/>
          <w:szCs w:val="24"/>
        </w:rPr>
        <w:t xml:space="preserve"> </w:t>
      </w:r>
      <w:r>
        <w:rPr>
          <w:i/>
          <w:sz w:val="24"/>
          <w:szCs w:val="24"/>
        </w:rPr>
        <w:t>S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>stem D</w:t>
      </w:r>
      <w:r>
        <w:rPr>
          <w:i/>
          <w:spacing w:val="-1"/>
          <w:sz w:val="24"/>
          <w:szCs w:val="24"/>
        </w:rPr>
        <w:t>eve</w:t>
      </w:r>
      <w:r>
        <w:rPr>
          <w:i/>
          <w:sz w:val="24"/>
          <w:szCs w:val="24"/>
        </w:rPr>
        <w:t>lop</w:t>
      </w:r>
      <w:r>
        <w:rPr>
          <w:i/>
          <w:spacing w:val="2"/>
          <w:sz w:val="24"/>
          <w:szCs w:val="24"/>
        </w:rPr>
        <w:t>m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nt</w:t>
      </w:r>
      <w:r>
        <w:rPr>
          <w:i/>
          <w:spacing w:val="1"/>
          <w:sz w:val="24"/>
          <w:szCs w:val="24"/>
        </w:rPr>
        <w:t xml:space="preserve"> L</w:t>
      </w:r>
      <w:r>
        <w:rPr>
          <w:i/>
          <w:sz w:val="24"/>
          <w:szCs w:val="24"/>
        </w:rPr>
        <w:t>i</w:t>
      </w:r>
      <w:r>
        <w:rPr>
          <w:i/>
          <w:spacing w:val="1"/>
          <w:sz w:val="24"/>
          <w:szCs w:val="24"/>
        </w:rPr>
        <w:t>f</w:t>
      </w:r>
      <w:r>
        <w:rPr>
          <w:i/>
          <w:sz w:val="24"/>
          <w:szCs w:val="24"/>
        </w:rPr>
        <w:t>e C</w:t>
      </w:r>
      <w:r>
        <w:rPr>
          <w:i/>
          <w:spacing w:val="-1"/>
          <w:sz w:val="24"/>
          <w:szCs w:val="24"/>
        </w:rPr>
        <w:t>yc</w:t>
      </w:r>
      <w:r>
        <w:rPr>
          <w:i/>
          <w:sz w:val="24"/>
          <w:szCs w:val="24"/>
        </w:rPr>
        <w:t>le</w:t>
      </w:r>
      <w:r>
        <w:rPr>
          <w:i/>
          <w:spacing w:val="-1"/>
          <w:sz w:val="24"/>
          <w:szCs w:val="24"/>
        </w:rPr>
        <w:t>(</w:t>
      </w:r>
      <w:r>
        <w:rPr>
          <w:i/>
          <w:sz w:val="24"/>
          <w:szCs w:val="24"/>
        </w:rPr>
        <w:t>SDL</w:t>
      </w:r>
      <w:r>
        <w:rPr>
          <w:i/>
          <w:spacing w:val="1"/>
          <w:sz w:val="24"/>
          <w:szCs w:val="24"/>
        </w:rPr>
        <w:t>C</w:t>
      </w:r>
      <w:r>
        <w:rPr>
          <w:i/>
          <w:spacing w:val="-3"/>
          <w:sz w:val="24"/>
          <w:szCs w:val="24"/>
        </w:rPr>
        <w:t>)</w:t>
      </w:r>
      <w:r>
        <w:rPr>
          <w:i/>
          <w:sz w:val="24"/>
          <w:szCs w:val="24"/>
        </w:rPr>
        <w:t>.</w:t>
      </w:r>
      <w:r>
        <w:rPr>
          <w:i/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butuhan di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metode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diamb</w:t>
      </w:r>
      <w:r>
        <w:rPr>
          <w:spacing w:val="-2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 mu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kondisi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  pros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 di 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p  unit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  </w:t>
      </w:r>
      <w:r>
        <w:rPr>
          <w:spacing w:val="-1"/>
          <w:sz w:val="24"/>
          <w:szCs w:val="24"/>
        </w:rPr>
        <w:t>e</w:t>
      </w:r>
      <w:r>
        <w:rPr>
          <w:spacing w:val="4"/>
          <w:sz w:val="24"/>
          <w:szCs w:val="24"/>
        </w:rPr>
        <w:t>k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, 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str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 bisn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unt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 xml:space="preserve">k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ntu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r 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 visi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menin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tkan p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rd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mpak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l</w:t>
      </w:r>
      <w:r>
        <w:rPr>
          <w:spacing w:val="5"/>
          <w:sz w:val="24"/>
          <w:szCs w:val="24"/>
        </w:rPr>
        <w:t>o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tas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h.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rdap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Di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ros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s,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fl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w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CDM,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DM,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khir</w:t>
      </w:r>
      <w:r>
        <w:rPr>
          <w:spacing w:val="9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ing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U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me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sil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uruh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8D624D" w:rsidRDefault="00993037">
      <w:pPr>
        <w:tabs>
          <w:tab w:val="left" w:pos="1000"/>
        </w:tabs>
        <w:spacing w:before="4" w:line="360" w:lineRule="auto"/>
        <w:ind w:left="1016" w:right="61" w:hanging="427"/>
        <w:jc w:val="both"/>
        <w:rPr>
          <w:sz w:val="24"/>
          <w:szCs w:val="24"/>
        </w:rPr>
      </w:pPr>
      <w:r>
        <w:rPr>
          <w:sz w:val="24"/>
          <w:szCs w:val="24"/>
        </w:rPr>
        <w:t>2.</w:t>
      </w:r>
      <w:r>
        <w:rPr>
          <w:sz w:val="24"/>
          <w:szCs w:val="24"/>
        </w:rPr>
        <w:tab/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info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masi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Aplikasi</w:t>
      </w:r>
      <w:r>
        <w:rPr>
          <w:spacing w:val="1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ntu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mba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untuk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lebih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bi</w:t>
      </w:r>
      <w:r>
        <w:rPr>
          <w:spacing w:val="2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fisien,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rta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rti in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loper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nju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un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uk 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plem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ntasi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  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ntu 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 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D624D" w:rsidRDefault="008D624D">
      <w:pPr>
        <w:spacing w:before="11" w:line="200" w:lineRule="exact"/>
      </w:pPr>
    </w:p>
    <w:p w:rsidR="008D624D" w:rsidRDefault="00993037">
      <w:pPr>
        <w:ind w:left="588"/>
        <w:rPr>
          <w:sz w:val="24"/>
          <w:szCs w:val="24"/>
        </w:rPr>
      </w:pPr>
      <w:r>
        <w:rPr>
          <w:b/>
          <w:sz w:val="24"/>
          <w:szCs w:val="24"/>
        </w:rPr>
        <w:t xml:space="preserve">5.2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an</w:t>
      </w:r>
    </w:p>
    <w:p w:rsidR="008D624D" w:rsidRDefault="008D624D">
      <w:pPr>
        <w:spacing w:before="4" w:line="120" w:lineRule="exact"/>
        <w:rPr>
          <w:sz w:val="13"/>
          <w:szCs w:val="13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872" w:right="59" w:hanging="283"/>
        <w:jc w:val="both"/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Ti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 ma</w:t>
      </w:r>
      <w:r>
        <w:rPr>
          <w:spacing w:val="2"/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ment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ikemb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la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jenis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prod</w:t>
      </w:r>
      <w:r>
        <w:rPr>
          <w:spacing w:val="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rti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PP</w:t>
      </w:r>
      <w:r>
        <w:rPr>
          <w:sz w:val="24"/>
          <w:szCs w:val="24"/>
        </w:rPr>
        <w:t>O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pi,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vou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 wis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ta/tour, tik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 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,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pr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duk t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 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8D624D" w:rsidRDefault="008D624D">
      <w:pPr>
        <w:spacing w:before="6" w:line="200" w:lineRule="exact"/>
      </w:pPr>
    </w:p>
    <w:p w:rsidR="008D624D" w:rsidRDefault="00993037">
      <w:pPr>
        <w:spacing w:line="359" w:lineRule="auto"/>
        <w:ind w:left="872" w:right="65" w:hanging="283"/>
        <w:jc w:val="both"/>
        <w:rPr>
          <w:sz w:val="24"/>
          <w:szCs w:val="24"/>
        </w:rPr>
      </w:pPr>
      <w:r>
        <w:rPr>
          <w:sz w:val="24"/>
          <w:szCs w:val="24"/>
        </w:rPr>
        <w:t>2.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lanjutkan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mpurn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 xml:space="preserve">ini </w:t>
      </w:r>
      <w:r>
        <w:rPr>
          <w:spacing w:val="2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tem 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6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un 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</w:p>
    <w:p w:rsidR="008D624D" w:rsidRDefault="00993037">
      <w:pPr>
        <w:spacing w:before="7" w:line="260" w:lineRule="exact"/>
        <w:ind w:left="872"/>
        <w:rPr>
          <w:sz w:val="24"/>
          <w:szCs w:val="24"/>
        </w:rPr>
      </w:pPr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ng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 k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i</w:t>
      </w:r>
      <w:r>
        <w:rPr>
          <w:spacing w:val="3"/>
          <w:position w:val="-1"/>
          <w:sz w:val="24"/>
          <w:szCs w:val="24"/>
        </w:rPr>
        <w:t>n</w:t>
      </w:r>
      <w:r>
        <w:rPr>
          <w:spacing w:val="-2"/>
          <w:position w:val="-1"/>
          <w:sz w:val="24"/>
          <w:szCs w:val="24"/>
        </w:rPr>
        <w:t>g</w:t>
      </w:r>
      <w:r>
        <w:rPr>
          <w:position w:val="-1"/>
          <w:sz w:val="24"/>
          <w:szCs w:val="24"/>
        </w:rPr>
        <w:t xml:space="preserve">inan </w:t>
      </w:r>
      <w:r>
        <w:rPr>
          <w:spacing w:val="2"/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 visi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rus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h</w:t>
      </w:r>
      <w:r>
        <w:rPr>
          <w:spacing w:val="1"/>
          <w:position w:val="-1"/>
          <w:sz w:val="24"/>
          <w:szCs w:val="24"/>
        </w:rPr>
        <w:t>a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n.</w:t>
      </w:r>
    </w:p>
    <w:p w:rsidR="008D624D" w:rsidRDefault="008D624D">
      <w:pPr>
        <w:spacing w:before="6" w:line="160" w:lineRule="exact"/>
        <w:rPr>
          <w:sz w:val="16"/>
          <w:szCs w:val="16"/>
        </w:rPr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993037">
      <w:pPr>
        <w:spacing w:before="16"/>
        <w:ind w:left="4409" w:right="3919"/>
        <w:jc w:val="center"/>
        <w:rPr>
          <w:rFonts w:ascii="Calibri" w:eastAsia="Calibri" w:hAnsi="Calibri" w:cs="Calibri"/>
          <w:sz w:val="22"/>
          <w:szCs w:val="22"/>
        </w:rPr>
        <w:sectPr w:rsidR="008D624D">
          <w:footerReference w:type="default" r:id="rId184"/>
          <w:pgSz w:w="11920" w:h="16840"/>
          <w:pgMar w:top="1560" w:right="1600" w:bottom="280" w:left="1680" w:header="0" w:footer="0" w:gutter="0"/>
          <w:cols w:space="720"/>
        </w:sectPr>
      </w:pPr>
      <w:r>
        <w:rPr>
          <w:rFonts w:ascii="Calibri" w:eastAsia="Calibri" w:hAnsi="Calibri" w:cs="Calibri"/>
          <w:spacing w:val="1"/>
          <w:sz w:val="22"/>
          <w:szCs w:val="22"/>
        </w:rPr>
        <w:t>97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spacing w:line="260" w:lineRule="exact"/>
        <w:ind w:left="2819"/>
        <w:rPr>
          <w:sz w:val="24"/>
          <w:szCs w:val="24"/>
        </w:rPr>
      </w:pPr>
      <w:r>
        <w:rPr>
          <w:i/>
          <w:position w:val="-1"/>
          <w:sz w:val="24"/>
          <w:szCs w:val="24"/>
        </w:rPr>
        <w:t>[Halaman ini s</w:t>
      </w:r>
      <w:r>
        <w:rPr>
          <w:i/>
          <w:spacing w:val="-1"/>
          <w:position w:val="-1"/>
          <w:sz w:val="24"/>
          <w:szCs w:val="24"/>
        </w:rPr>
        <w:t>e</w:t>
      </w:r>
      <w:r>
        <w:rPr>
          <w:i/>
          <w:position w:val="-1"/>
          <w:sz w:val="24"/>
          <w:szCs w:val="24"/>
        </w:rPr>
        <w:t>ngaja d</w:t>
      </w:r>
      <w:r>
        <w:rPr>
          <w:i/>
          <w:spacing w:val="1"/>
          <w:position w:val="-1"/>
          <w:sz w:val="24"/>
          <w:szCs w:val="24"/>
        </w:rPr>
        <w:t>i</w:t>
      </w:r>
      <w:r>
        <w:rPr>
          <w:i/>
          <w:spacing w:val="-1"/>
          <w:position w:val="-1"/>
          <w:sz w:val="24"/>
          <w:szCs w:val="24"/>
        </w:rPr>
        <w:t>k</w:t>
      </w:r>
      <w:r>
        <w:rPr>
          <w:i/>
          <w:position w:val="-1"/>
          <w:sz w:val="24"/>
          <w:szCs w:val="24"/>
        </w:rPr>
        <w:t>osong</w:t>
      </w:r>
      <w:r>
        <w:rPr>
          <w:i/>
          <w:spacing w:val="-1"/>
          <w:position w:val="-1"/>
          <w:sz w:val="24"/>
          <w:szCs w:val="24"/>
        </w:rPr>
        <w:t>k</w:t>
      </w:r>
      <w:r>
        <w:rPr>
          <w:i/>
          <w:position w:val="-1"/>
          <w:sz w:val="24"/>
          <w:szCs w:val="24"/>
        </w:rPr>
        <w:t>a</w:t>
      </w:r>
      <w:r>
        <w:rPr>
          <w:i/>
          <w:spacing w:val="-5"/>
          <w:position w:val="-1"/>
          <w:sz w:val="24"/>
          <w:szCs w:val="24"/>
        </w:rPr>
        <w:t>n</w:t>
      </w:r>
      <w:r>
        <w:rPr>
          <w:i/>
          <w:position w:val="-1"/>
          <w:sz w:val="24"/>
          <w:szCs w:val="24"/>
        </w:rPr>
        <w:t>]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9" w:line="200" w:lineRule="exact"/>
      </w:pPr>
    </w:p>
    <w:p w:rsidR="008D624D" w:rsidRDefault="00993037">
      <w:pPr>
        <w:spacing w:before="16"/>
        <w:ind w:left="4409" w:right="3839"/>
        <w:jc w:val="center"/>
        <w:rPr>
          <w:rFonts w:ascii="Calibri" w:eastAsia="Calibri" w:hAnsi="Calibri" w:cs="Calibri"/>
          <w:sz w:val="22"/>
          <w:szCs w:val="22"/>
        </w:rPr>
        <w:sectPr w:rsidR="008D624D">
          <w:footerReference w:type="default" r:id="rId185"/>
          <w:pgSz w:w="11920" w:h="16840"/>
          <w:pgMar w:top="1560" w:right="1680" w:bottom="280" w:left="1680" w:header="0" w:footer="0" w:gutter="0"/>
          <w:cols w:space="720"/>
        </w:sectPr>
      </w:pPr>
      <w:r>
        <w:rPr>
          <w:rFonts w:ascii="Calibri" w:eastAsia="Calibri" w:hAnsi="Calibri" w:cs="Calibri"/>
          <w:spacing w:val="1"/>
          <w:sz w:val="22"/>
          <w:szCs w:val="22"/>
        </w:rPr>
        <w:t>98</w:t>
      </w:r>
    </w:p>
    <w:p w:rsidR="008D624D" w:rsidRDefault="008D624D">
      <w:pPr>
        <w:spacing w:before="3" w:line="120" w:lineRule="exact"/>
        <w:rPr>
          <w:sz w:val="12"/>
          <w:szCs w:val="12"/>
        </w:rPr>
      </w:pPr>
    </w:p>
    <w:p w:rsidR="008D624D" w:rsidRDefault="00993037">
      <w:pPr>
        <w:ind w:left="3414" w:right="2951"/>
        <w:jc w:val="center"/>
        <w:rPr>
          <w:sz w:val="24"/>
          <w:szCs w:val="24"/>
        </w:rPr>
      </w:pPr>
      <w:r>
        <w:rPr>
          <w:b/>
          <w:sz w:val="24"/>
          <w:szCs w:val="24"/>
        </w:rPr>
        <w:t>D</w:t>
      </w:r>
      <w:r>
        <w:rPr>
          <w:b/>
          <w:spacing w:val="1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TAR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US</w:t>
      </w:r>
      <w:r>
        <w:rPr>
          <w:b/>
          <w:spacing w:val="1"/>
          <w:sz w:val="24"/>
          <w:szCs w:val="24"/>
        </w:rPr>
        <w:t>T</w:t>
      </w:r>
      <w:r>
        <w:rPr>
          <w:b/>
          <w:sz w:val="24"/>
          <w:szCs w:val="24"/>
        </w:rPr>
        <w:t>AKA</w:t>
      </w: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before="1" w:line="240" w:lineRule="exact"/>
        <w:rPr>
          <w:sz w:val="24"/>
          <w:szCs w:val="24"/>
        </w:rPr>
      </w:pPr>
    </w:p>
    <w:p w:rsidR="008D624D" w:rsidRDefault="00993037">
      <w:pPr>
        <w:spacing w:line="360" w:lineRule="auto"/>
        <w:ind w:left="1296" w:right="78" w:hanging="708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l, Yousse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, 2012.</w:t>
      </w:r>
      <w:r>
        <w:rPr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A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Simula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ion Mod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 xml:space="preserve">l For 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he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pacing w:val="-3"/>
          <w:sz w:val="24"/>
          <w:szCs w:val="24"/>
        </w:rPr>
        <w:t>W</w:t>
      </w:r>
      <w:r>
        <w:rPr>
          <w:i/>
          <w:sz w:val="24"/>
          <w:szCs w:val="24"/>
        </w:rPr>
        <w:t>aterfall So</w:t>
      </w:r>
      <w:r>
        <w:rPr>
          <w:i/>
          <w:spacing w:val="1"/>
          <w:sz w:val="24"/>
          <w:szCs w:val="24"/>
        </w:rPr>
        <w:t>f</w:t>
      </w:r>
      <w:r>
        <w:rPr>
          <w:i/>
          <w:sz w:val="24"/>
          <w:szCs w:val="24"/>
        </w:rPr>
        <w:t>t</w:t>
      </w:r>
      <w:r>
        <w:rPr>
          <w:i/>
          <w:spacing w:val="1"/>
          <w:sz w:val="24"/>
          <w:szCs w:val="24"/>
        </w:rPr>
        <w:t>w</w:t>
      </w:r>
      <w:r>
        <w:rPr>
          <w:i/>
          <w:sz w:val="24"/>
          <w:szCs w:val="24"/>
        </w:rPr>
        <w:t>are D</w:t>
      </w:r>
      <w:r>
        <w:rPr>
          <w:i/>
          <w:spacing w:val="-1"/>
          <w:sz w:val="24"/>
          <w:szCs w:val="24"/>
        </w:rPr>
        <w:t>eve</w:t>
      </w:r>
      <w:r>
        <w:rPr>
          <w:i/>
          <w:sz w:val="24"/>
          <w:szCs w:val="24"/>
        </w:rPr>
        <w:t>lop</w:t>
      </w:r>
      <w:r>
        <w:rPr>
          <w:i/>
          <w:spacing w:val="2"/>
          <w:sz w:val="24"/>
          <w:szCs w:val="24"/>
        </w:rPr>
        <w:t>m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 xml:space="preserve">nt </w:t>
      </w:r>
      <w:r>
        <w:rPr>
          <w:i/>
          <w:spacing w:val="3"/>
          <w:sz w:val="24"/>
          <w:szCs w:val="24"/>
        </w:rPr>
        <w:t xml:space="preserve"> 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>i</w:t>
      </w:r>
      <w:r>
        <w:rPr>
          <w:i/>
          <w:spacing w:val="1"/>
          <w:sz w:val="24"/>
          <w:szCs w:val="24"/>
        </w:rPr>
        <w:t>f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 xml:space="preserve">. 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In</w:t>
      </w:r>
      <w:r>
        <w:rPr>
          <w:i/>
          <w:spacing w:val="2"/>
          <w:sz w:val="24"/>
          <w:szCs w:val="24"/>
        </w:rPr>
        <w:t>t</w:t>
      </w:r>
      <w:r>
        <w:rPr>
          <w:i/>
          <w:spacing w:val="-1"/>
          <w:sz w:val="24"/>
          <w:szCs w:val="24"/>
        </w:rPr>
        <w:t>e</w:t>
      </w:r>
      <w:r>
        <w:rPr>
          <w:i/>
          <w:spacing w:val="2"/>
          <w:sz w:val="24"/>
          <w:szCs w:val="24"/>
        </w:rPr>
        <w:t>r</w:t>
      </w:r>
      <w:r>
        <w:rPr>
          <w:i/>
          <w:sz w:val="24"/>
          <w:szCs w:val="24"/>
        </w:rPr>
        <w:t>nat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 xml:space="preserve">onal </w:t>
      </w:r>
      <w:r>
        <w:rPr>
          <w:i/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journal </w:t>
      </w:r>
      <w:r>
        <w:rPr>
          <w:i/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of </w:t>
      </w:r>
      <w:r>
        <w:rPr>
          <w:i/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Engin</w:t>
      </w:r>
      <w:r>
        <w:rPr>
          <w:i/>
          <w:spacing w:val="-1"/>
          <w:sz w:val="24"/>
          <w:szCs w:val="24"/>
        </w:rPr>
        <w:t>ee</w:t>
      </w:r>
      <w:r>
        <w:rPr>
          <w:i/>
          <w:sz w:val="24"/>
          <w:szCs w:val="24"/>
        </w:rPr>
        <w:t xml:space="preserve">ring </w:t>
      </w:r>
      <w:r>
        <w:rPr>
          <w:i/>
          <w:spacing w:val="8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&amp; </w:t>
      </w:r>
      <w:r>
        <w:rPr>
          <w:i/>
          <w:spacing w:val="3"/>
          <w:sz w:val="24"/>
          <w:szCs w:val="24"/>
        </w:rPr>
        <w:t xml:space="preserve"> </w:t>
      </w:r>
      <w:r>
        <w:rPr>
          <w:i/>
          <w:spacing w:val="1"/>
          <w:sz w:val="24"/>
          <w:szCs w:val="24"/>
        </w:rPr>
        <w:t>T</w:t>
      </w:r>
      <w:r>
        <w:rPr>
          <w:i/>
          <w:spacing w:val="-1"/>
          <w:sz w:val="24"/>
          <w:szCs w:val="24"/>
        </w:rPr>
        <w:t>ec</w:t>
      </w:r>
      <w:r>
        <w:rPr>
          <w:i/>
          <w:sz w:val="24"/>
          <w:szCs w:val="24"/>
        </w:rPr>
        <w:t>hnolo</w:t>
      </w:r>
      <w:r>
        <w:rPr>
          <w:i/>
          <w:spacing w:val="3"/>
          <w:sz w:val="24"/>
          <w:szCs w:val="24"/>
        </w:rPr>
        <w:t>g</w:t>
      </w:r>
      <w:r>
        <w:rPr>
          <w:i/>
          <w:sz w:val="24"/>
          <w:szCs w:val="24"/>
        </w:rPr>
        <w:t xml:space="preserve">y </w:t>
      </w:r>
      <w:r>
        <w:rPr>
          <w:i/>
          <w:spacing w:val="-3"/>
          <w:sz w:val="24"/>
          <w:szCs w:val="24"/>
        </w:rPr>
        <w:t>(</w:t>
      </w:r>
      <w:r>
        <w:rPr>
          <w:i/>
          <w:sz w:val="24"/>
          <w:szCs w:val="24"/>
        </w:rPr>
        <w:t>i</w:t>
      </w:r>
      <w:r>
        <w:rPr>
          <w:i/>
          <w:spacing w:val="2"/>
          <w:sz w:val="24"/>
          <w:szCs w:val="24"/>
        </w:rPr>
        <w:t>J</w:t>
      </w:r>
      <w:r>
        <w:rPr>
          <w:i/>
          <w:sz w:val="24"/>
          <w:szCs w:val="24"/>
        </w:rPr>
        <w:t>ET</w:t>
      </w:r>
      <w:r>
        <w:rPr>
          <w:i/>
          <w:spacing w:val="-3"/>
          <w:sz w:val="24"/>
          <w:szCs w:val="24"/>
        </w:rPr>
        <w:t>)</w:t>
      </w:r>
      <w:r>
        <w:rPr>
          <w:i/>
          <w:sz w:val="24"/>
          <w:szCs w:val="24"/>
        </w:rPr>
        <w:t xml:space="preserve">, </w:t>
      </w:r>
      <w:r>
        <w:rPr>
          <w:i/>
          <w:spacing w:val="2"/>
          <w:sz w:val="24"/>
          <w:szCs w:val="24"/>
        </w:rPr>
        <w:t>2</w:t>
      </w:r>
      <w:r>
        <w:rPr>
          <w:i/>
          <w:sz w:val="24"/>
          <w:szCs w:val="24"/>
        </w:rPr>
        <w:t>(</w:t>
      </w:r>
      <w:r>
        <w:rPr>
          <w:i/>
          <w:spacing w:val="1"/>
          <w:sz w:val="24"/>
          <w:szCs w:val="24"/>
        </w:rPr>
        <w:t>5</w:t>
      </w:r>
      <w:r>
        <w:rPr>
          <w:i/>
          <w:spacing w:val="-2"/>
          <w:sz w:val="24"/>
          <w:szCs w:val="24"/>
        </w:rPr>
        <w:t>)</w:t>
      </w:r>
      <w:r>
        <w:rPr>
          <w:sz w:val="24"/>
          <w:szCs w:val="24"/>
        </w:rPr>
        <w:t>.</w:t>
      </w:r>
    </w:p>
    <w:p w:rsidR="008D624D" w:rsidRDefault="00993037">
      <w:pPr>
        <w:spacing w:before="6" w:line="360" w:lineRule="auto"/>
        <w:ind w:left="1296" w:right="78" w:hanging="708"/>
        <w:jc w:val="both"/>
        <w:rPr>
          <w:sz w:val="24"/>
          <w:szCs w:val="24"/>
        </w:rPr>
      </w:pPr>
      <w:r>
        <w:rPr>
          <w:sz w:val="24"/>
          <w:szCs w:val="24"/>
        </w:rPr>
        <w:t>Al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ina 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r,</w:t>
      </w:r>
      <w:r>
        <w:rPr>
          <w:spacing w:val="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if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(</w:t>
      </w:r>
      <w:r>
        <w:rPr>
          <w:sz w:val="24"/>
          <w:szCs w:val="24"/>
        </w:rPr>
        <w:t>2013</w:t>
      </w:r>
      <w:r>
        <w:rPr>
          <w:i/>
          <w:spacing w:val="-3"/>
          <w:sz w:val="24"/>
          <w:szCs w:val="24"/>
        </w:rPr>
        <w:t>)</w:t>
      </w:r>
      <w:r>
        <w:rPr>
          <w:i/>
          <w:sz w:val="24"/>
          <w:szCs w:val="24"/>
        </w:rPr>
        <w:t>.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pacing w:val="2"/>
          <w:sz w:val="24"/>
          <w:szCs w:val="24"/>
        </w:rPr>
        <w:t>D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ter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inant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Fa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tors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of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Disru</w:t>
      </w:r>
      <w:r>
        <w:rPr>
          <w:i/>
          <w:spacing w:val="-2"/>
          <w:sz w:val="24"/>
          <w:szCs w:val="24"/>
        </w:rPr>
        <w:t>p</w:t>
      </w:r>
      <w:r>
        <w:rPr>
          <w:i/>
          <w:sz w:val="24"/>
          <w:szCs w:val="24"/>
        </w:rPr>
        <w:t>t</w:t>
      </w:r>
      <w:r>
        <w:rPr>
          <w:i/>
          <w:spacing w:val="1"/>
          <w:sz w:val="24"/>
          <w:szCs w:val="24"/>
        </w:rPr>
        <w:t>i</w:t>
      </w:r>
      <w:r>
        <w:rPr>
          <w:i/>
          <w:spacing w:val="-1"/>
          <w:sz w:val="24"/>
          <w:szCs w:val="24"/>
        </w:rPr>
        <w:t>v</w:t>
      </w:r>
      <w:r>
        <w:rPr>
          <w:i/>
          <w:sz w:val="24"/>
          <w:szCs w:val="24"/>
        </w:rPr>
        <w:t xml:space="preserve">e </w:t>
      </w:r>
      <w:r>
        <w:rPr>
          <w:i/>
          <w:spacing w:val="1"/>
          <w:sz w:val="24"/>
          <w:szCs w:val="24"/>
        </w:rPr>
        <w:t>T</w:t>
      </w:r>
      <w:r>
        <w:rPr>
          <w:i/>
          <w:spacing w:val="-1"/>
          <w:sz w:val="24"/>
          <w:szCs w:val="24"/>
        </w:rPr>
        <w:t>ec</w:t>
      </w:r>
      <w:r>
        <w:rPr>
          <w:i/>
          <w:sz w:val="24"/>
          <w:szCs w:val="24"/>
        </w:rPr>
        <w:t>hnology</w:t>
      </w:r>
      <w:r>
        <w:rPr>
          <w:i/>
          <w:spacing w:val="4"/>
          <w:sz w:val="24"/>
          <w:szCs w:val="24"/>
        </w:rPr>
        <w:t xml:space="preserve"> </w:t>
      </w:r>
      <w:r>
        <w:rPr>
          <w:i/>
          <w:sz w:val="24"/>
          <w:szCs w:val="24"/>
        </w:rPr>
        <w:t>– Case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Study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of</w:t>
      </w:r>
      <w:r>
        <w:rPr>
          <w:i/>
          <w:spacing w:val="4"/>
          <w:sz w:val="24"/>
          <w:szCs w:val="24"/>
        </w:rPr>
        <w:t xml:space="preserve"> </w:t>
      </w:r>
      <w:r>
        <w:rPr>
          <w:i/>
          <w:spacing w:val="-6"/>
          <w:sz w:val="24"/>
          <w:szCs w:val="24"/>
        </w:rPr>
        <w:t>W</w:t>
      </w:r>
      <w:r>
        <w:rPr>
          <w:i/>
          <w:spacing w:val="-1"/>
          <w:sz w:val="24"/>
          <w:szCs w:val="24"/>
        </w:rPr>
        <w:t>e</w:t>
      </w:r>
      <w:r>
        <w:rPr>
          <w:i/>
          <w:spacing w:val="4"/>
          <w:sz w:val="24"/>
          <w:szCs w:val="24"/>
        </w:rPr>
        <w:t>b</w:t>
      </w:r>
      <w:r>
        <w:rPr>
          <w:i/>
          <w:spacing w:val="-1"/>
          <w:sz w:val="24"/>
          <w:szCs w:val="24"/>
        </w:rPr>
        <w:t>-</w:t>
      </w:r>
      <w:r>
        <w:rPr>
          <w:i/>
          <w:sz w:val="24"/>
          <w:szCs w:val="24"/>
        </w:rPr>
        <w:t>Bas</w:t>
      </w:r>
      <w:r>
        <w:rPr>
          <w:i/>
          <w:spacing w:val="1"/>
          <w:sz w:val="24"/>
          <w:szCs w:val="24"/>
        </w:rPr>
        <w:t>e</w:t>
      </w:r>
      <w:r>
        <w:rPr>
          <w:i/>
          <w:sz w:val="24"/>
          <w:szCs w:val="24"/>
        </w:rPr>
        <w:t>d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Airp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 xml:space="preserve">ane 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ic</w:t>
      </w:r>
      <w:r>
        <w:rPr>
          <w:i/>
          <w:spacing w:val="-1"/>
          <w:sz w:val="24"/>
          <w:szCs w:val="24"/>
        </w:rPr>
        <w:t>ke</w:t>
      </w:r>
      <w:r>
        <w:rPr>
          <w:i/>
          <w:sz w:val="24"/>
          <w:szCs w:val="24"/>
        </w:rPr>
        <w:t>t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S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l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>in</w:t>
      </w:r>
      <w:r>
        <w:rPr>
          <w:i/>
          <w:spacing w:val="3"/>
          <w:sz w:val="24"/>
          <w:szCs w:val="24"/>
        </w:rPr>
        <w:t>g</w:t>
      </w:r>
      <w:r>
        <w:rPr>
          <w:sz w:val="24"/>
          <w:szCs w:val="24"/>
        </w:rPr>
        <w:t xml:space="preserve">. </w:t>
      </w:r>
      <w:r>
        <w:rPr>
          <w:spacing w:val="14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ndon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nte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 Conf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nno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on, Entr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urship,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 xml:space="preserve">mall 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usines</w:t>
      </w:r>
      <w:r>
        <w:rPr>
          <w:spacing w:val="4"/>
          <w:sz w:val="24"/>
          <w:szCs w:val="24"/>
        </w:rPr>
        <w:t>s</w:t>
      </w:r>
      <w:r>
        <w:rPr>
          <w:sz w:val="24"/>
          <w:szCs w:val="24"/>
        </w:rPr>
        <w:t>.</w:t>
      </w:r>
    </w:p>
    <w:p w:rsidR="008D624D" w:rsidRDefault="008D624D">
      <w:pPr>
        <w:spacing w:before="3" w:line="200" w:lineRule="exact"/>
      </w:pPr>
    </w:p>
    <w:p w:rsidR="008D624D" w:rsidRDefault="00993037">
      <w:pPr>
        <w:ind w:left="548" w:right="81"/>
        <w:jc w:val="center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ri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Mu</w:t>
      </w:r>
      <w:r>
        <w:rPr>
          <w:spacing w:val="3"/>
          <w:sz w:val="24"/>
          <w:szCs w:val="24"/>
        </w:rPr>
        <w:t>l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ni,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N,</w:t>
      </w:r>
      <w:r>
        <w:rPr>
          <w:spacing w:val="1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.,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200</w:t>
      </w:r>
      <w:r>
        <w:rPr>
          <w:spacing w:val="2"/>
          <w:sz w:val="24"/>
          <w:szCs w:val="24"/>
        </w:rPr>
        <w:t>9</w:t>
      </w:r>
      <w:r>
        <w:rPr>
          <w:sz w:val="24"/>
          <w:szCs w:val="24"/>
        </w:rPr>
        <w:t>.</w:t>
      </w:r>
      <w:r>
        <w:rPr>
          <w:spacing w:val="1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to</w:t>
      </w:r>
      <w:r>
        <w:rPr>
          <w:spacing w:val="3"/>
          <w:sz w:val="24"/>
          <w:szCs w:val="24"/>
        </w:rPr>
        <w:t>d</w:t>
      </w:r>
      <w:r>
        <w:rPr>
          <w:sz w:val="24"/>
          <w:szCs w:val="24"/>
        </w:rPr>
        <w:t>e</w:t>
      </w:r>
      <w:r>
        <w:rPr>
          <w:spacing w:val="1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mbang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7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stems</w:t>
      </w:r>
      <w:r>
        <w:rPr>
          <w:spacing w:val="1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opment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1296"/>
        <w:rPr>
          <w:sz w:val="24"/>
          <w:szCs w:val="24"/>
        </w:rPr>
      </w:pP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f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C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c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(S</w:t>
      </w:r>
      <w:r>
        <w:rPr>
          <w:spacing w:val="2"/>
          <w:sz w:val="24"/>
          <w:szCs w:val="24"/>
        </w:rPr>
        <w:t>D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 xml:space="preserve">C)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 Ku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tas 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stem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orm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si.</w:t>
      </w:r>
    </w:p>
    <w:p w:rsidR="008D624D" w:rsidRDefault="008D624D">
      <w:pPr>
        <w:spacing w:before="8" w:line="120" w:lineRule="exact"/>
        <w:rPr>
          <w:sz w:val="13"/>
          <w:szCs w:val="13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1296" w:right="77" w:hanging="708"/>
        <w:jc w:val="both"/>
        <w:rPr>
          <w:sz w:val="24"/>
          <w:szCs w:val="24"/>
        </w:rPr>
      </w:pPr>
      <w:r>
        <w:rPr>
          <w:sz w:val="24"/>
          <w:szCs w:val="24"/>
        </w:rPr>
        <w:t>Rodrí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z</w:t>
      </w:r>
      <w:r>
        <w:rPr>
          <w:sz w:val="24"/>
          <w:szCs w:val="24"/>
        </w:rPr>
        <w:t>, Es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ob</w:t>
      </w:r>
      <w:r>
        <w:rPr>
          <w:spacing w:val="1"/>
          <w:sz w:val="24"/>
          <w:szCs w:val="24"/>
        </w:rPr>
        <w:t>ar</w:t>
      </w:r>
      <w:r>
        <w:rPr>
          <w:sz w:val="24"/>
          <w:szCs w:val="24"/>
        </w:rPr>
        <w:t>. (2</w:t>
      </w:r>
      <w:r>
        <w:rPr>
          <w:spacing w:val="1"/>
          <w:sz w:val="24"/>
          <w:szCs w:val="24"/>
        </w:rPr>
        <w:t>0</w:t>
      </w:r>
      <w:r>
        <w:rPr>
          <w:sz w:val="24"/>
          <w:szCs w:val="24"/>
        </w:rPr>
        <w:t xml:space="preserve">14). </w:t>
      </w:r>
      <w:r>
        <w:rPr>
          <w:i/>
          <w:sz w:val="24"/>
          <w:szCs w:val="24"/>
        </w:rPr>
        <w:t>Online pur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hasing t</w:t>
      </w:r>
      <w:r>
        <w:rPr>
          <w:i/>
          <w:spacing w:val="1"/>
          <w:sz w:val="24"/>
          <w:szCs w:val="24"/>
        </w:rPr>
        <w:t>i</w:t>
      </w:r>
      <w:r>
        <w:rPr>
          <w:i/>
          <w:spacing w:val="-1"/>
          <w:sz w:val="24"/>
          <w:szCs w:val="24"/>
        </w:rPr>
        <w:t>cke</w:t>
      </w:r>
      <w:r>
        <w:rPr>
          <w:i/>
          <w:sz w:val="24"/>
          <w:szCs w:val="24"/>
        </w:rPr>
        <w:t>ts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for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low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ost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arr</w:t>
      </w:r>
      <w:r>
        <w:rPr>
          <w:i/>
          <w:spacing w:val="1"/>
          <w:sz w:val="24"/>
          <w:szCs w:val="24"/>
        </w:rPr>
        <w:t>i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rs: An appl</w:t>
      </w:r>
      <w:r>
        <w:rPr>
          <w:i/>
          <w:spacing w:val="1"/>
          <w:sz w:val="24"/>
          <w:szCs w:val="24"/>
        </w:rPr>
        <w:t>i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at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on  of</w:t>
      </w:r>
      <w:r>
        <w:rPr>
          <w:i/>
          <w:spacing w:val="58"/>
          <w:sz w:val="24"/>
          <w:szCs w:val="24"/>
        </w:rPr>
        <w:t xml:space="preserve"> </w:t>
      </w:r>
      <w:r>
        <w:rPr>
          <w:i/>
          <w:sz w:val="24"/>
          <w:szCs w:val="24"/>
        </w:rPr>
        <w:t>the</w:t>
      </w:r>
      <w:r>
        <w:rPr>
          <w:i/>
          <w:spacing w:val="59"/>
          <w:sz w:val="24"/>
          <w:szCs w:val="24"/>
        </w:rPr>
        <w:t xml:space="preserve"> </w:t>
      </w:r>
      <w:r>
        <w:rPr>
          <w:i/>
          <w:sz w:val="24"/>
          <w:szCs w:val="24"/>
        </w:rPr>
        <w:t>uni</w:t>
      </w:r>
      <w:r>
        <w:rPr>
          <w:i/>
          <w:spacing w:val="1"/>
          <w:sz w:val="24"/>
          <w:szCs w:val="24"/>
        </w:rPr>
        <w:t>f</w:t>
      </w:r>
      <w:r>
        <w:rPr>
          <w:i/>
          <w:spacing w:val="-2"/>
          <w:sz w:val="24"/>
          <w:szCs w:val="24"/>
        </w:rPr>
        <w:t>i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d  theory</w:t>
      </w:r>
      <w:r>
        <w:rPr>
          <w:i/>
          <w:spacing w:val="59"/>
          <w:sz w:val="24"/>
          <w:szCs w:val="24"/>
        </w:rPr>
        <w:t xml:space="preserve"> </w:t>
      </w:r>
      <w:r>
        <w:rPr>
          <w:i/>
          <w:sz w:val="24"/>
          <w:szCs w:val="24"/>
        </w:rPr>
        <w:t>of  a</w:t>
      </w:r>
      <w:r>
        <w:rPr>
          <w:i/>
          <w:spacing w:val="-1"/>
          <w:sz w:val="24"/>
          <w:szCs w:val="24"/>
        </w:rPr>
        <w:t>cce</w:t>
      </w:r>
      <w:r>
        <w:rPr>
          <w:i/>
          <w:sz w:val="24"/>
          <w:szCs w:val="24"/>
        </w:rPr>
        <w:t>ptan</w:t>
      </w:r>
      <w:r>
        <w:rPr>
          <w:i/>
          <w:spacing w:val="2"/>
          <w:sz w:val="24"/>
          <w:szCs w:val="24"/>
        </w:rPr>
        <w:t>c</w:t>
      </w:r>
      <w:r>
        <w:rPr>
          <w:i/>
          <w:sz w:val="24"/>
          <w:szCs w:val="24"/>
        </w:rPr>
        <w:t>e</w:t>
      </w:r>
      <w:r>
        <w:rPr>
          <w:i/>
          <w:spacing w:val="59"/>
          <w:sz w:val="24"/>
          <w:szCs w:val="24"/>
        </w:rPr>
        <w:t xml:space="preserve"> </w:t>
      </w:r>
      <w:r>
        <w:rPr>
          <w:i/>
          <w:sz w:val="24"/>
          <w:szCs w:val="24"/>
        </w:rPr>
        <w:t>and  use</w:t>
      </w:r>
      <w:r>
        <w:rPr>
          <w:i/>
          <w:spacing w:val="59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of </w:t>
      </w:r>
      <w:r>
        <w:rPr>
          <w:i/>
          <w:spacing w:val="5"/>
          <w:sz w:val="24"/>
          <w:szCs w:val="24"/>
        </w:rPr>
        <w:t xml:space="preserve"> </w:t>
      </w:r>
      <w:r>
        <w:rPr>
          <w:i/>
          <w:sz w:val="24"/>
          <w:szCs w:val="24"/>
        </w:rPr>
        <w:t>te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hnolo</w:t>
      </w:r>
      <w:r>
        <w:rPr>
          <w:i/>
          <w:spacing w:val="-2"/>
          <w:sz w:val="24"/>
          <w:szCs w:val="24"/>
        </w:rPr>
        <w:t>g</w:t>
      </w:r>
      <w:r>
        <w:rPr>
          <w:i/>
          <w:sz w:val="24"/>
          <w:szCs w:val="24"/>
        </w:rPr>
        <w:t>y (</w:t>
      </w:r>
      <w:r>
        <w:rPr>
          <w:i/>
          <w:spacing w:val="-1"/>
          <w:sz w:val="24"/>
          <w:szCs w:val="24"/>
        </w:rPr>
        <w:t>U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A</w:t>
      </w:r>
      <w:r>
        <w:rPr>
          <w:i/>
          <w:spacing w:val="-1"/>
          <w:sz w:val="24"/>
          <w:szCs w:val="24"/>
        </w:rPr>
        <w:t>U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)</w:t>
      </w:r>
      <w:r>
        <w:rPr>
          <w:i/>
          <w:spacing w:val="-1"/>
          <w:sz w:val="24"/>
          <w:szCs w:val="24"/>
        </w:rPr>
        <w:t xml:space="preserve"> </w:t>
      </w:r>
      <w:r>
        <w:rPr>
          <w:i/>
          <w:sz w:val="24"/>
          <w:szCs w:val="24"/>
        </w:rPr>
        <w:t>mod</w:t>
      </w:r>
      <w:r>
        <w:rPr>
          <w:i/>
          <w:spacing w:val="-1"/>
          <w:sz w:val="24"/>
          <w:szCs w:val="24"/>
        </w:rPr>
        <w:t>e</w:t>
      </w:r>
      <w:r>
        <w:rPr>
          <w:i/>
          <w:spacing w:val="2"/>
          <w:sz w:val="24"/>
          <w:szCs w:val="24"/>
        </w:rPr>
        <w:t>l</w:t>
      </w:r>
      <w:r>
        <w:rPr>
          <w:sz w:val="24"/>
          <w:szCs w:val="24"/>
        </w:rPr>
        <w:t>.  Tou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>m Man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ment.</w:t>
      </w:r>
    </w:p>
    <w:p w:rsidR="008D624D" w:rsidRDefault="008D624D">
      <w:pPr>
        <w:spacing w:before="6" w:line="200" w:lineRule="exact"/>
      </w:pPr>
    </w:p>
    <w:p w:rsidR="008D624D" w:rsidRDefault="00993037">
      <w:pPr>
        <w:spacing w:line="360" w:lineRule="auto"/>
        <w:ind w:left="1296" w:right="106" w:hanging="708"/>
        <w:rPr>
          <w:sz w:val="24"/>
          <w:szCs w:val="24"/>
        </w:rPr>
      </w:pPr>
      <w:r>
        <w:rPr>
          <w:sz w:val="24"/>
          <w:szCs w:val="24"/>
        </w:rPr>
        <w:t>Chon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, </w:t>
      </w:r>
      <w:r>
        <w:rPr>
          <w:spacing w:val="1"/>
          <w:sz w:val="24"/>
          <w:szCs w:val="24"/>
        </w:rPr>
        <w:t>W</w:t>
      </w:r>
      <w:r>
        <w:rPr>
          <w:sz w:val="24"/>
          <w:szCs w:val="24"/>
        </w:rPr>
        <w:t>.K., M. Sh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faghi,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 xml:space="preserve">. </w:t>
      </w:r>
      <w:r>
        <w:rPr>
          <w:spacing w:val="1"/>
          <w:sz w:val="24"/>
          <w:szCs w:val="24"/>
        </w:rPr>
        <w:t>W</w:t>
      </w:r>
      <w:r>
        <w:rPr>
          <w:sz w:val="24"/>
          <w:szCs w:val="24"/>
        </w:rPr>
        <w:t>oo</w:t>
      </w:r>
      <w:r>
        <w:rPr>
          <w:spacing w:val="-2"/>
          <w:sz w:val="24"/>
          <w:szCs w:val="24"/>
        </w:rPr>
        <w:t>l</w:t>
      </w:r>
      <w:r>
        <w:rPr>
          <w:sz w:val="24"/>
          <w:szCs w:val="24"/>
        </w:rPr>
        <w:t>laston, V.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 xml:space="preserve">, 2010. </w:t>
      </w:r>
      <w:r>
        <w:rPr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B2B </w:t>
      </w:r>
      <w:r>
        <w:rPr>
          <w:i/>
          <w:spacing w:val="-1"/>
          <w:sz w:val="24"/>
          <w:szCs w:val="24"/>
        </w:rPr>
        <w:t>E-</w:t>
      </w:r>
      <w:r>
        <w:rPr>
          <w:i/>
          <w:sz w:val="24"/>
          <w:szCs w:val="24"/>
        </w:rPr>
        <w:t>mar</w:t>
      </w:r>
      <w:r>
        <w:rPr>
          <w:i/>
          <w:spacing w:val="1"/>
          <w:sz w:val="24"/>
          <w:szCs w:val="24"/>
        </w:rPr>
        <w:t>k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tp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>a</w:t>
      </w:r>
      <w:r>
        <w:rPr>
          <w:i/>
          <w:spacing w:val="-1"/>
          <w:sz w:val="24"/>
          <w:szCs w:val="24"/>
        </w:rPr>
        <w:t>ce</w:t>
      </w:r>
      <w:r>
        <w:rPr>
          <w:i/>
          <w:sz w:val="24"/>
          <w:szCs w:val="24"/>
        </w:rPr>
        <w:t xml:space="preserve">: </w:t>
      </w:r>
      <w:r>
        <w:rPr>
          <w:i/>
          <w:spacing w:val="-1"/>
          <w:sz w:val="24"/>
          <w:szCs w:val="24"/>
        </w:rPr>
        <w:t>A</w:t>
      </w:r>
      <w:r>
        <w:rPr>
          <w:i/>
          <w:sz w:val="24"/>
          <w:szCs w:val="24"/>
        </w:rPr>
        <w:t>n E</w:t>
      </w:r>
      <w:r>
        <w:rPr>
          <w:i/>
          <w:spacing w:val="-1"/>
          <w:sz w:val="24"/>
          <w:szCs w:val="24"/>
        </w:rPr>
        <w:t>-</w:t>
      </w:r>
      <w:r>
        <w:rPr>
          <w:i/>
          <w:sz w:val="24"/>
          <w:szCs w:val="24"/>
        </w:rPr>
        <w:t>mar</w:t>
      </w:r>
      <w:r>
        <w:rPr>
          <w:i/>
          <w:spacing w:val="-1"/>
          <w:sz w:val="24"/>
          <w:szCs w:val="24"/>
        </w:rPr>
        <w:t>ke</w:t>
      </w:r>
      <w:r>
        <w:rPr>
          <w:i/>
          <w:sz w:val="24"/>
          <w:szCs w:val="24"/>
        </w:rPr>
        <w:t>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ng Fra</w:t>
      </w:r>
      <w:r>
        <w:rPr>
          <w:i/>
          <w:spacing w:val="2"/>
          <w:sz w:val="24"/>
          <w:szCs w:val="24"/>
        </w:rPr>
        <w:t>m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work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for B2B </w:t>
      </w:r>
      <w:r>
        <w:rPr>
          <w:i/>
          <w:spacing w:val="1"/>
          <w:sz w:val="24"/>
          <w:szCs w:val="24"/>
        </w:rPr>
        <w:t>C</w:t>
      </w:r>
      <w:r>
        <w:rPr>
          <w:i/>
          <w:sz w:val="24"/>
          <w:szCs w:val="24"/>
        </w:rPr>
        <w:t>om</w:t>
      </w:r>
      <w:r>
        <w:rPr>
          <w:i/>
          <w:spacing w:val="-1"/>
          <w:sz w:val="24"/>
          <w:szCs w:val="24"/>
        </w:rPr>
        <w:t>me</w:t>
      </w:r>
      <w:r>
        <w:rPr>
          <w:i/>
          <w:sz w:val="24"/>
          <w:szCs w:val="24"/>
        </w:rPr>
        <w:t>r</w:t>
      </w:r>
      <w:r>
        <w:rPr>
          <w:i/>
          <w:spacing w:val="-1"/>
          <w:sz w:val="24"/>
          <w:szCs w:val="24"/>
        </w:rPr>
        <w:t>ce</w:t>
      </w:r>
      <w:r>
        <w:rPr>
          <w:i/>
          <w:sz w:val="24"/>
          <w:szCs w:val="24"/>
        </w:rPr>
        <w:t>,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a</w:t>
      </w:r>
      <w:r>
        <w:rPr>
          <w:i/>
          <w:spacing w:val="2"/>
          <w:sz w:val="24"/>
          <w:szCs w:val="24"/>
        </w:rPr>
        <w:t>r</w:t>
      </w:r>
      <w:r>
        <w:rPr>
          <w:i/>
          <w:spacing w:val="-1"/>
          <w:sz w:val="24"/>
          <w:szCs w:val="24"/>
        </w:rPr>
        <w:t>ke</w:t>
      </w:r>
      <w:r>
        <w:rPr>
          <w:i/>
          <w:sz w:val="24"/>
          <w:szCs w:val="24"/>
        </w:rPr>
        <w:t>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ng I</w:t>
      </w:r>
      <w:r>
        <w:rPr>
          <w:i/>
          <w:spacing w:val="-1"/>
          <w:sz w:val="24"/>
          <w:szCs w:val="24"/>
        </w:rPr>
        <w:t>n</w:t>
      </w:r>
      <w:r>
        <w:rPr>
          <w:i/>
          <w:sz w:val="24"/>
          <w:szCs w:val="24"/>
        </w:rPr>
        <w:t>tell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g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n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e</w:t>
      </w:r>
      <w:r>
        <w:rPr>
          <w:i/>
          <w:spacing w:val="4"/>
          <w:sz w:val="24"/>
          <w:szCs w:val="24"/>
        </w:rPr>
        <w:t xml:space="preserve"> </w:t>
      </w:r>
      <w:r>
        <w:rPr>
          <w:i/>
          <w:sz w:val="24"/>
          <w:szCs w:val="24"/>
        </w:rPr>
        <w:t>&amp; Plannin</w:t>
      </w:r>
      <w:r>
        <w:rPr>
          <w:i/>
          <w:spacing w:val="1"/>
          <w:sz w:val="24"/>
          <w:szCs w:val="24"/>
        </w:rPr>
        <w:t>g</w:t>
      </w:r>
      <w:r>
        <w:rPr>
          <w:i/>
          <w:sz w:val="24"/>
          <w:szCs w:val="24"/>
        </w:rPr>
        <w:t xml:space="preserve">, Vol. 28, </w:t>
      </w:r>
      <w:r>
        <w:rPr>
          <w:i/>
          <w:spacing w:val="1"/>
          <w:sz w:val="24"/>
          <w:szCs w:val="24"/>
        </w:rPr>
        <w:t>N</w:t>
      </w:r>
      <w:r>
        <w:rPr>
          <w:i/>
          <w:sz w:val="24"/>
          <w:szCs w:val="24"/>
        </w:rPr>
        <w:t>o. 3,</w:t>
      </w:r>
      <w:r>
        <w:rPr>
          <w:i/>
          <w:spacing w:val="-2"/>
          <w:sz w:val="24"/>
          <w:szCs w:val="24"/>
        </w:rPr>
        <w:t xml:space="preserve"> </w:t>
      </w:r>
      <w:r>
        <w:rPr>
          <w:i/>
          <w:sz w:val="24"/>
          <w:szCs w:val="24"/>
        </w:rPr>
        <w:t>p: 3</w:t>
      </w:r>
      <w:r>
        <w:rPr>
          <w:i/>
          <w:spacing w:val="-1"/>
          <w:sz w:val="24"/>
          <w:szCs w:val="24"/>
        </w:rPr>
        <w:t>1</w:t>
      </w:r>
      <w:r>
        <w:rPr>
          <w:i/>
          <w:sz w:val="24"/>
          <w:szCs w:val="24"/>
        </w:rPr>
        <w:t>0</w:t>
      </w:r>
      <w:r>
        <w:rPr>
          <w:i/>
          <w:spacing w:val="-1"/>
          <w:sz w:val="24"/>
          <w:szCs w:val="24"/>
        </w:rPr>
        <w:t>-</w:t>
      </w:r>
      <w:r>
        <w:rPr>
          <w:i/>
          <w:sz w:val="24"/>
          <w:szCs w:val="24"/>
        </w:rPr>
        <w:t>329</w:t>
      </w:r>
    </w:p>
    <w:p w:rsidR="008D624D" w:rsidRDefault="008D624D">
      <w:pPr>
        <w:spacing w:before="3" w:line="200" w:lineRule="exact"/>
      </w:pPr>
    </w:p>
    <w:p w:rsidR="008D624D" w:rsidRDefault="00993037">
      <w:pPr>
        <w:ind w:left="548" w:right="85"/>
        <w:jc w:val="center"/>
        <w:rPr>
          <w:sz w:val="24"/>
          <w:szCs w:val="24"/>
        </w:rPr>
      </w:pP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pacing w:val="3"/>
          <w:sz w:val="24"/>
          <w:szCs w:val="24"/>
        </w:rPr>
        <w:t>i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nto,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rtono.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h.D.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in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nf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tan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1296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rstru</w:t>
      </w:r>
      <w:r>
        <w:rPr>
          <w:spacing w:val="-1"/>
          <w:sz w:val="24"/>
          <w:szCs w:val="24"/>
        </w:rPr>
        <w:t>k</w:t>
      </w:r>
      <w:r>
        <w:rPr>
          <w:sz w:val="24"/>
          <w:szCs w:val="24"/>
        </w:rPr>
        <w:t>tur 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ori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 xml:space="preserve">raktek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isn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s. Yo</w:t>
      </w:r>
      <w:r>
        <w:rPr>
          <w:spacing w:val="2"/>
          <w:sz w:val="24"/>
          <w:szCs w:val="24"/>
        </w:rPr>
        <w:t>g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rta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: Andi. 2005</w:t>
      </w:r>
    </w:p>
    <w:p w:rsidR="008D624D" w:rsidRDefault="008D624D">
      <w:pPr>
        <w:spacing w:before="8" w:line="120" w:lineRule="exact"/>
        <w:rPr>
          <w:sz w:val="13"/>
          <w:szCs w:val="13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60" w:lineRule="auto"/>
        <w:ind w:left="1296" w:right="76" w:hanging="708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,   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ike.   (201</w:t>
      </w:r>
      <w:r>
        <w:rPr>
          <w:spacing w:val="3"/>
          <w:sz w:val="24"/>
          <w:szCs w:val="24"/>
        </w:rPr>
        <w:t>4</w:t>
      </w:r>
      <w:r>
        <w:rPr>
          <w:i/>
          <w:spacing w:val="-3"/>
          <w:sz w:val="24"/>
          <w:szCs w:val="24"/>
        </w:rPr>
        <w:t>)</w:t>
      </w:r>
      <w:r>
        <w:rPr>
          <w:i/>
          <w:sz w:val="24"/>
          <w:szCs w:val="24"/>
        </w:rPr>
        <w:t xml:space="preserve">.  </w:t>
      </w:r>
      <w:r>
        <w:rPr>
          <w:i/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Int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grat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 xml:space="preserve">d   </w:t>
      </w:r>
      <w:r>
        <w:rPr>
          <w:i/>
          <w:sz w:val="24"/>
          <w:szCs w:val="24"/>
        </w:rPr>
        <w:t>urban   e</w:t>
      </w:r>
      <w:r>
        <w:rPr>
          <w:i/>
          <w:spacing w:val="-1"/>
          <w:sz w:val="24"/>
          <w:szCs w:val="24"/>
        </w:rPr>
        <w:t>-</w:t>
      </w:r>
      <w:r>
        <w:rPr>
          <w:i/>
          <w:sz w:val="24"/>
          <w:szCs w:val="24"/>
        </w:rPr>
        <w:t>t</w:t>
      </w:r>
      <w:r>
        <w:rPr>
          <w:i/>
          <w:spacing w:val="1"/>
          <w:sz w:val="24"/>
          <w:szCs w:val="24"/>
        </w:rPr>
        <w:t>i</w:t>
      </w:r>
      <w:r>
        <w:rPr>
          <w:i/>
          <w:spacing w:val="-1"/>
          <w:sz w:val="24"/>
          <w:szCs w:val="24"/>
        </w:rPr>
        <w:t>cke</w:t>
      </w:r>
      <w:r>
        <w:rPr>
          <w:i/>
          <w:sz w:val="24"/>
          <w:szCs w:val="24"/>
        </w:rPr>
        <w:t>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ng   s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h</w:t>
      </w:r>
      <w:r>
        <w:rPr>
          <w:i/>
          <w:spacing w:val="-1"/>
          <w:sz w:val="24"/>
          <w:szCs w:val="24"/>
        </w:rPr>
        <w:t>e</w:t>
      </w:r>
      <w:r>
        <w:rPr>
          <w:i/>
          <w:spacing w:val="2"/>
          <w:sz w:val="24"/>
          <w:szCs w:val="24"/>
        </w:rPr>
        <w:t>m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 xml:space="preserve">s  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–  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c</w:t>
      </w:r>
      <w:r>
        <w:rPr>
          <w:i/>
          <w:spacing w:val="2"/>
          <w:sz w:val="24"/>
          <w:szCs w:val="24"/>
        </w:rPr>
        <w:t>o</w:t>
      </w:r>
      <w:r>
        <w:rPr>
          <w:i/>
          <w:sz w:val="24"/>
          <w:szCs w:val="24"/>
        </w:rPr>
        <w:t>nf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>icti</w:t>
      </w:r>
      <w:r>
        <w:rPr>
          <w:i/>
          <w:spacing w:val="-2"/>
          <w:sz w:val="24"/>
          <w:szCs w:val="24"/>
        </w:rPr>
        <w:t>n</w:t>
      </w:r>
      <w:r>
        <w:rPr>
          <w:i/>
          <w:sz w:val="24"/>
          <w:szCs w:val="24"/>
        </w:rPr>
        <w:t>g obje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t</w:t>
      </w:r>
      <w:r>
        <w:rPr>
          <w:i/>
          <w:spacing w:val="1"/>
          <w:sz w:val="24"/>
          <w:szCs w:val="24"/>
        </w:rPr>
        <w:t>i</w:t>
      </w:r>
      <w:r>
        <w:rPr>
          <w:i/>
          <w:spacing w:val="-1"/>
          <w:sz w:val="24"/>
          <w:szCs w:val="24"/>
        </w:rPr>
        <w:t>ve</w:t>
      </w:r>
      <w:r>
        <w:rPr>
          <w:i/>
          <w:sz w:val="24"/>
          <w:szCs w:val="24"/>
        </w:rPr>
        <w:t>s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of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orresp</w:t>
      </w:r>
      <w:r>
        <w:rPr>
          <w:i/>
          <w:spacing w:val="2"/>
          <w:sz w:val="24"/>
          <w:szCs w:val="24"/>
        </w:rPr>
        <w:t>o</w:t>
      </w:r>
      <w:r>
        <w:rPr>
          <w:i/>
          <w:sz w:val="24"/>
          <w:szCs w:val="24"/>
        </w:rPr>
        <w:t>nding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stak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holder</w:t>
      </w:r>
      <w:r>
        <w:rPr>
          <w:i/>
          <w:spacing w:val="2"/>
          <w:sz w:val="24"/>
          <w:szCs w:val="24"/>
        </w:rPr>
        <w:t>s</w:t>
      </w:r>
      <w:r>
        <w:rPr>
          <w:sz w:val="24"/>
          <w:szCs w:val="24"/>
        </w:rPr>
        <w:t xml:space="preserve">.   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ndon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sia </w:t>
      </w:r>
      <w:r>
        <w:rPr>
          <w:color w:val="221F1F"/>
          <w:sz w:val="24"/>
          <w:szCs w:val="24"/>
        </w:rPr>
        <w:t>T</w:t>
      </w:r>
      <w:r>
        <w:rPr>
          <w:color w:val="221F1F"/>
          <w:spacing w:val="-1"/>
          <w:sz w:val="24"/>
          <w:szCs w:val="24"/>
        </w:rPr>
        <w:t>ra</w:t>
      </w:r>
      <w:r>
        <w:rPr>
          <w:color w:val="221F1F"/>
          <w:sz w:val="24"/>
          <w:szCs w:val="24"/>
        </w:rPr>
        <w:t>nsport</w:t>
      </w:r>
      <w:r>
        <w:rPr>
          <w:color w:val="221F1F"/>
          <w:spacing w:val="-1"/>
          <w:sz w:val="24"/>
          <w:szCs w:val="24"/>
        </w:rPr>
        <w:t>a</w:t>
      </w:r>
      <w:r>
        <w:rPr>
          <w:color w:val="221F1F"/>
          <w:sz w:val="24"/>
          <w:szCs w:val="24"/>
        </w:rPr>
        <w:t>t</w:t>
      </w:r>
      <w:r>
        <w:rPr>
          <w:color w:val="221F1F"/>
          <w:spacing w:val="1"/>
          <w:sz w:val="24"/>
          <w:szCs w:val="24"/>
        </w:rPr>
        <w:t>i</w:t>
      </w:r>
      <w:r>
        <w:rPr>
          <w:color w:val="221F1F"/>
          <w:sz w:val="24"/>
          <w:szCs w:val="24"/>
        </w:rPr>
        <w:t>on R</w:t>
      </w:r>
      <w:r>
        <w:rPr>
          <w:color w:val="221F1F"/>
          <w:spacing w:val="-1"/>
          <w:sz w:val="24"/>
          <w:szCs w:val="24"/>
        </w:rPr>
        <w:t>e</w:t>
      </w:r>
      <w:r>
        <w:rPr>
          <w:color w:val="221F1F"/>
          <w:sz w:val="24"/>
          <w:szCs w:val="24"/>
        </w:rPr>
        <w:t>s</w:t>
      </w:r>
      <w:r>
        <w:rPr>
          <w:color w:val="221F1F"/>
          <w:spacing w:val="-1"/>
          <w:sz w:val="24"/>
          <w:szCs w:val="24"/>
        </w:rPr>
        <w:t>ea</w:t>
      </w:r>
      <w:r>
        <w:rPr>
          <w:color w:val="221F1F"/>
          <w:sz w:val="24"/>
          <w:szCs w:val="24"/>
        </w:rPr>
        <w:t>r</w:t>
      </w:r>
      <w:r>
        <w:rPr>
          <w:color w:val="221F1F"/>
          <w:spacing w:val="-2"/>
          <w:sz w:val="24"/>
          <w:szCs w:val="24"/>
        </w:rPr>
        <w:t>c</w:t>
      </w:r>
      <w:r>
        <w:rPr>
          <w:color w:val="221F1F"/>
          <w:sz w:val="24"/>
          <w:szCs w:val="24"/>
        </w:rPr>
        <w:t xml:space="preserve">h </w:t>
      </w:r>
      <w:r>
        <w:rPr>
          <w:color w:val="221F1F"/>
          <w:spacing w:val="1"/>
          <w:sz w:val="24"/>
          <w:szCs w:val="24"/>
        </w:rPr>
        <w:t>P</w:t>
      </w:r>
      <w:r>
        <w:rPr>
          <w:color w:val="221F1F"/>
          <w:sz w:val="24"/>
          <w:szCs w:val="24"/>
        </w:rPr>
        <w:t>r</w:t>
      </w:r>
      <w:r>
        <w:rPr>
          <w:color w:val="221F1F"/>
          <w:spacing w:val="1"/>
          <w:sz w:val="24"/>
          <w:szCs w:val="24"/>
        </w:rPr>
        <w:t>o</w:t>
      </w:r>
      <w:r>
        <w:rPr>
          <w:color w:val="221F1F"/>
          <w:spacing w:val="-1"/>
          <w:sz w:val="24"/>
          <w:szCs w:val="24"/>
        </w:rPr>
        <w:t>ce</w:t>
      </w:r>
      <w:r>
        <w:rPr>
          <w:color w:val="221F1F"/>
          <w:sz w:val="24"/>
          <w:szCs w:val="24"/>
        </w:rPr>
        <w:t>di</w:t>
      </w:r>
      <w:r>
        <w:rPr>
          <w:color w:val="221F1F"/>
          <w:spacing w:val="1"/>
          <w:sz w:val="24"/>
          <w:szCs w:val="24"/>
        </w:rPr>
        <w:t>a</w:t>
      </w:r>
      <w:r>
        <w:rPr>
          <w:color w:val="000000"/>
          <w:sz w:val="24"/>
          <w:szCs w:val="24"/>
        </w:rPr>
        <w:t>.</w:t>
      </w:r>
    </w:p>
    <w:p w:rsidR="008D624D" w:rsidRDefault="008D624D">
      <w:pPr>
        <w:spacing w:before="3" w:line="200" w:lineRule="exact"/>
      </w:pPr>
    </w:p>
    <w:p w:rsidR="008D624D" w:rsidRDefault="00993037">
      <w:pPr>
        <w:ind w:left="548" w:right="78"/>
        <w:jc w:val="center"/>
        <w:rPr>
          <w:sz w:val="24"/>
          <w:szCs w:val="24"/>
        </w:rPr>
      </w:pPr>
      <w:r>
        <w:rPr>
          <w:spacing w:val="-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n, </w:t>
      </w:r>
      <w:r>
        <w:rPr>
          <w:spacing w:val="2"/>
          <w:sz w:val="24"/>
          <w:szCs w:val="24"/>
        </w:rPr>
        <w:t xml:space="preserve"> J</w:t>
      </w:r>
      <w:r>
        <w:rPr>
          <w:sz w:val="24"/>
          <w:szCs w:val="24"/>
        </w:rPr>
        <w:t xml:space="preserve">.,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2005, </w:t>
      </w:r>
      <w:r>
        <w:rPr>
          <w:spacing w:val="4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A  Structured 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Approa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 xml:space="preserve">h 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pacing w:val="-2"/>
          <w:sz w:val="24"/>
          <w:szCs w:val="24"/>
        </w:rPr>
        <w:t>t</w:t>
      </w:r>
      <w:r>
        <w:rPr>
          <w:i/>
          <w:sz w:val="24"/>
          <w:szCs w:val="24"/>
        </w:rPr>
        <w:t xml:space="preserve">o 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B2B 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S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gm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nta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io</w:t>
      </w:r>
      <w:r>
        <w:rPr>
          <w:i/>
          <w:spacing w:val="3"/>
          <w:sz w:val="24"/>
          <w:szCs w:val="24"/>
        </w:rPr>
        <w:t>n</w:t>
      </w:r>
      <w:r>
        <w:rPr>
          <w:sz w:val="24"/>
          <w:szCs w:val="24"/>
        </w:rPr>
        <w:t xml:space="preserve">, </w:t>
      </w:r>
      <w:r>
        <w:rPr>
          <w:spacing w:val="2"/>
          <w:sz w:val="24"/>
          <w:szCs w:val="24"/>
        </w:rPr>
        <w:t xml:space="preserve"> </w:t>
      </w:r>
      <w:r>
        <w:rPr>
          <w:i/>
          <w:spacing w:val="-3"/>
          <w:sz w:val="24"/>
          <w:szCs w:val="24"/>
        </w:rPr>
        <w:t>D</w:t>
      </w:r>
      <w:r>
        <w:rPr>
          <w:i/>
          <w:sz w:val="24"/>
          <w:szCs w:val="24"/>
        </w:rPr>
        <w:t>atabase</w:t>
      </w:r>
    </w:p>
    <w:p w:rsidR="008D624D" w:rsidRDefault="008D624D">
      <w:pPr>
        <w:spacing w:before="9" w:line="120" w:lineRule="exact"/>
        <w:rPr>
          <w:sz w:val="13"/>
          <w:szCs w:val="13"/>
        </w:rPr>
      </w:pPr>
    </w:p>
    <w:p w:rsidR="008D624D" w:rsidRDefault="00993037">
      <w:pPr>
        <w:ind w:left="1296"/>
        <w:rPr>
          <w:sz w:val="24"/>
          <w:szCs w:val="24"/>
        </w:rPr>
      </w:pP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ar</w:t>
      </w:r>
      <w:r>
        <w:rPr>
          <w:i/>
          <w:spacing w:val="-1"/>
          <w:sz w:val="24"/>
          <w:szCs w:val="24"/>
        </w:rPr>
        <w:t>ke</w:t>
      </w:r>
      <w:r>
        <w:rPr>
          <w:i/>
          <w:sz w:val="24"/>
          <w:szCs w:val="24"/>
        </w:rPr>
        <w:t>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ng</w:t>
      </w:r>
      <w:r>
        <w:rPr>
          <w:i/>
          <w:spacing w:val="5"/>
          <w:sz w:val="24"/>
          <w:szCs w:val="24"/>
        </w:rPr>
        <w:t xml:space="preserve"> </w:t>
      </w:r>
      <w:r>
        <w:rPr>
          <w:i/>
          <w:sz w:val="24"/>
          <w:szCs w:val="24"/>
        </w:rPr>
        <w:t>&amp;</w:t>
      </w:r>
      <w:r>
        <w:rPr>
          <w:i/>
          <w:spacing w:val="-7"/>
          <w:sz w:val="24"/>
          <w:szCs w:val="24"/>
        </w:rPr>
        <w:t xml:space="preserve"> </w:t>
      </w:r>
      <w:r>
        <w:rPr>
          <w:i/>
          <w:sz w:val="24"/>
          <w:szCs w:val="24"/>
        </w:rPr>
        <w:t>Custom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 xml:space="preserve">r </w:t>
      </w:r>
      <w:r>
        <w:rPr>
          <w:i/>
          <w:spacing w:val="2"/>
          <w:sz w:val="24"/>
          <w:szCs w:val="24"/>
        </w:rPr>
        <w:t>S</w:t>
      </w:r>
      <w:r>
        <w:rPr>
          <w:i/>
          <w:sz w:val="24"/>
          <w:szCs w:val="24"/>
        </w:rPr>
        <w:t>tra</w:t>
      </w:r>
      <w:r>
        <w:rPr>
          <w:i/>
          <w:spacing w:val="1"/>
          <w:sz w:val="24"/>
          <w:szCs w:val="24"/>
        </w:rPr>
        <w:t>t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gy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anag</w:t>
      </w:r>
      <w:r>
        <w:rPr>
          <w:i/>
          <w:spacing w:val="-1"/>
          <w:sz w:val="24"/>
          <w:szCs w:val="24"/>
        </w:rPr>
        <w:t>e</w:t>
      </w:r>
      <w:r>
        <w:rPr>
          <w:i/>
          <w:spacing w:val="2"/>
          <w:sz w:val="24"/>
          <w:szCs w:val="24"/>
        </w:rPr>
        <w:t>m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nt.</w:t>
      </w:r>
    </w:p>
    <w:p w:rsidR="008D624D" w:rsidRDefault="008D624D">
      <w:pPr>
        <w:spacing w:before="8" w:line="120" w:lineRule="exact"/>
        <w:rPr>
          <w:sz w:val="13"/>
          <w:szCs w:val="13"/>
        </w:rPr>
      </w:pPr>
    </w:p>
    <w:p w:rsidR="008D624D" w:rsidRDefault="008D624D">
      <w:pPr>
        <w:spacing w:line="200" w:lineRule="exact"/>
      </w:pPr>
    </w:p>
    <w:p w:rsidR="008D624D" w:rsidRDefault="00993037">
      <w:pPr>
        <w:spacing w:line="359" w:lineRule="auto"/>
        <w:ind w:left="1296" w:right="83" w:hanging="708"/>
        <w:jc w:val="both"/>
        <w:rPr>
          <w:sz w:val="24"/>
          <w:szCs w:val="24"/>
        </w:rPr>
      </w:pPr>
      <w:r>
        <w:rPr>
          <w:sz w:val="24"/>
          <w:szCs w:val="24"/>
        </w:rPr>
        <w:t>Mu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-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rver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(201</w:t>
      </w:r>
      <w:r>
        <w:rPr>
          <w:spacing w:val="-1"/>
          <w:sz w:val="24"/>
          <w:szCs w:val="24"/>
        </w:rPr>
        <w:t>2</w:t>
      </w:r>
      <w:r>
        <w:rPr>
          <w:sz w:val="24"/>
          <w:szCs w:val="24"/>
        </w:rPr>
        <w:t>).</w:t>
      </w:r>
      <w:r>
        <w:rPr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A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sur</w:t>
      </w:r>
      <w:r>
        <w:rPr>
          <w:i/>
          <w:spacing w:val="2"/>
          <w:sz w:val="24"/>
          <w:szCs w:val="24"/>
        </w:rPr>
        <w:t>v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y of</w:t>
      </w:r>
      <w:r>
        <w:rPr>
          <w:i/>
          <w:spacing w:val="4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le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>tron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c t</w:t>
      </w:r>
      <w:r>
        <w:rPr>
          <w:i/>
          <w:spacing w:val="1"/>
          <w:sz w:val="24"/>
          <w:szCs w:val="24"/>
        </w:rPr>
        <w:t>i</w:t>
      </w:r>
      <w:r>
        <w:rPr>
          <w:i/>
          <w:spacing w:val="-1"/>
          <w:sz w:val="24"/>
          <w:szCs w:val="24"/>
        </w:rPr>
        <w:t>c</w:t>
      </w:r>
      <w:r>
        <w:rPr>
          <w:i/>
          <w:spacing w:val="1"/>
          <w:sz w:val="24"/>
          <w:szCs w:val="24"/>
        </w:rPr>
        <w:t>k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t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ng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appl</w:t>
      </w:r>
      <w:r>
        <w:rPr>
          <w:i/>
          <w:spacing w:val="1"/>
          <w:sz w:val="24"/>
          <w:szCs w:val="24"/>
        </w:rPr>
        <w:t>i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d</w:t>
      </w:r>
      <w:r>
        <w:rPr>
          <w:i/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to tran</w:t>
      </w:r>
      <w:r>
        <w:rPr>
          <w:i/>
          <w:spacing w:val="1"/>
          <w:sz w:val="24"/>
          <w:szCs w:val="24"/>
        </w:rPr>
        <w:t>s</w:t>
      </w:r>
      <w:r>
        <w:rPr>
          <w:i/>
          <w:sz w:val="24"/>
          <w:szCs w:val="24"/>
        </w:rPr>
        <w:t>por</w:t>
      </w:r>
      <w:r>
        <w:rPr>
          <w:i/>
          <w:spacing w:val="2"/>
          <w:sz w:val="24"/>
          <w:szCs w:val="24"/>
        </w:rPr>
        <w:t>t</w:t>
      </w:r>
      <w:r>
        <w:rPr>
          <w:sz w:val="24"/>
          <w:szCs w:val="24"/>
        </w:rPr>
        <w:t>.</w:t>
      </w:r>
    </w:p>
    <w:p w:rsidR="008D624D" w:rsidRDefault="008D624D">
      <w:pPr>
        <w:spacing w:before="7" w:line="200" w:lineRule="exact"/>
      </w:pPr>
    </w:p>
    <w:p w:rsidR="008D624D" w:rsidRDefault="00993037">
      <w:pPr>
        <w:spacing w:line="360" w:lineRule="auto"/>
        <w:ind w:left="1296" w:right="78" w:hanging="708"/>
        <w:jc w:val="both"/>
        <w:rPr>
          <w:sz w:val="24"/>
          <w:szCs w:val="24"/>
        </w:rPr>
        <w:sectPr w:rsidR="008D624D">
          <w:footerReference w:type="default" r:id="rId186"/>
          <w:pgSz w:w="11920" w:h="16840"/>
          <w:pgMar w:top="1560" w:right="1580" w:bottom="280" w:left="1680" w:header="0" w:footer="1002" w:gutter="0"/>
          <w:pgNumType w:start="99"/>
          <w:cols w:space="720"/>
        </w:sectPr>
      </w:pP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, </w:t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o.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(201</w:t>
      </w:r>
      <w:r>
        <w:rPr>
          <w:spacing w:val="-1"/>
          <w:sz w:val="24"/>
          <w:szCs w:val="24"/>
        </w:rPr>
        <w:t>4</w:t>
      </w:r>
      <w:r>
        <w:rPr>
          <w:sz w:val="24"/>
          <w:szCs w:val="24"/>
        </w:rPr>
        <w:t>).</w:t>
      </w:r>
      <w:r>
        <w:rPr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A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AZON</w:t>
      </w:r>
      <w:r>
        <w:rPr>
          <w:i/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S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ARTSA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 xml:space="preserve">ES 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ICKETING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pacing w:val="-2"/>
          <w:sz w:val="24"/>
          <w:szCs w:val="24"/>
        </w:rPr>
        <w:t>S</w:t>
      </w:r>
      <w:r>
        <w:rPr>
          <w:i/>
          <w:spacing w:val="3"/>
          <w:sz w:val="24"/>
          <w:szCs w:val="24"/>
        </w:rPr>
        <w:t>Y</w:t>
      </w:r>
      <w:r>
        <w:rPr>
          <w:i/>
          <w:spacing w:val="-2"/>
          <w:sz w:val="24"/>
          <w:szCs w:val="24"/>
        </w:rPr>
        <w:t>S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E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,</w:t>
      </w:r>
      <w:r>
        <w:rPr>
          <w:i/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2"/>
          <w:sz w:val="24"/>
          <w:szCs w:val="24"/>
        </w:rPr>
        <w:t>o</w:t>
      </w:r>
      <w:r>
        <w:rPr>
          <w:sz w:val="24"/>
          <w:szCs w:val="24"/>
        </w:rPr>
        <w:t>nf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 on Ele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troni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s, T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o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mun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ons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 Compu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r>
        <w:rPr>
          <w:sz w:val="24"/>
          <w:szCs w:val="24"/>
        </w:rPr>
        <w:t>CETC 2013.</w:t>
      </w:r>
    </w:p>
    <w:p w:rsidR="008D624D" w:rsidRDefault="008D624D">
      <w:pPr>
        <w:spacing w:before="8" w:line="100" w:lineRule="exact"/>
        <w:rPr>
          <w:sz w:val="11"/>
          <w:szCs w:val="11"/>
        </w:rPr>
      </w:pPr>
    </w:p>
    <w:p w:rsidR="008D624D" w:rsidRDefault="00993037">
      <w:pPr>
        <w:spacing w:line="360" w:lineRule="auto"/>
        <w:ind w:left="1296" w:right="60" w:hanging="708"/>
        <w:jc w:val="both"/>
        <w:rPr>
          <w:sz w:val="24"/>
          <w:szCs w:val="24"/>
        </w:rPr>
      </w:pPr>
      <w:r>
        <w:rPr>
          <w:color w:val="221F1F"/>
          <w:sz w:val="24"/>
          <w:szCs w:val="24"/>
        </w:rPr>
        <w:t>C</w:t>
      </w:r>
      <w:r>
        <w:rPr>
          <w:color w:val="221F1F"/>
          <w:spacing w:val="-1"/>
          <w:sz w:val="24"/>
          <w:szCs w:val="24"/>
        </w:rPr>
        <w:t>a</w:t>
      </w:r>
      <w:r>
        <w:rPr>
          <w:color w:val="221F1F"/>
          <w:sz w:val="24"/>
          <w:szCs w:val="24"/>
        </w:rPr>
        <w:t>mpos</w:t>
      </w:r>
      <w:r>
        <w:rPr>
          <w:color w:val="221F1F"/>
          <w:spacing w:val="1"/>
          <w:sz w:val="24"/>
          <w:szCs w:val="24"/>
        </w:rPr>
        <w:t xml:space="preserve"> </w:t>
      </w:r>
      <w:r>
        <w:rPr>
          <w:color w:val="221F1F"/>
          <w:spacing w:val="-1"/>
          <w:sz w:val="24"/>
          <w:szCs w:val="24"/>
        </w:rPr>
        <w:t>Fe</w:t>
      </w:r>
      <w:r>
        <w:rPr>
          <w:color w:val="221F1F"/>
          <w:spacing w:val="1"/>
          <w:sz w:val="24"/>
          <w:szCs w:val="24"/>
        </w:rPr>
        <w:t>r</w:t>
      </w:r>
      <w:r>
        <w:rPr>
          <w:color w:val="221F1F"/>
          <w:sz w:val="24"/>
          <w:szCs w:val="24"/>
        </w:rPr>
        <w:t>r</w:t>
      </w:r>
      <w:r>
        <w:rPr>
          <w:color w:val="221F1F"/>
          <w:spacing w:val="-2"/>
          <w:sz w:val="24"/>
          <w:szCs w:val="24"/>
        </w:rPr>
        <w:t>e</w:t>
      </w:r>
      <w:r>
        <w:rPr>
          <w:color w:val="221F1F"/>
          <w:sz w:val="24"/>
          <w:szCs w:val="24"/>
        </w:rPr>
        <w:t>i</w:t>
      </w:r>
      <w:r>
        <w:rPr>
          <w:color w:val="221F1F"/>
          <w:spacing w:val="2"/>
          <w:sz w:val="24"/>
          <w:szCs w:val="24"/>
        </w:rPr>
        <w:t>r</w:t>
      </w:r>
      <w:r>
        <w:rPr>
          <w:color w:val="221F1F"/>
          <w:spacing w:val="-1"/>
          <w:sz w:val="24"/>
          <w:szCs w:val="24"/>
        </w:rPr>
        <w:t>a</w:t>
      </w:r>
      <w:r>
        <w:rPr>
          <w:color w:val="221F1F"/>
          <w:sz w:val="24"/>
          <w:szCs w:val="24"/>
        </w:rPr>
        <w:t>,</w:t>
      </w:r>
      <w:r>
        <w:rPr>
          <w:color w:val="221F1F"/>
          <w:spacing w:val="1"/>
          <w:sz w:val="24"/>
          <w:szCs w:val="24"/>
        </w:rPr>
        <w:t xml:space="preserve"> </w:t>
      </w:r>
      <w:r>
        <w:rPr>
          <w:color w:val="221F1F"/>
          <w:sz w:val="24"/>
          <w:szCs w:val="24"/>
        </w:rPr>
        <w:t>M</w:t>
      </w:r>
      <w:r>
        <w:rPr>
          <w:color w:val="221F1F"/>
          <w:spacing w:val="-1"/>
          <w:sz w:val="24"/>
          <w:szCs w:val="24"/>
        </w:rPr>
        <w:t>a</w:t>
      </w:r>
      <w:r>
        <w:rPr>
          <w:color w:val="221F1F"/>
          <w:sz w:val="24"/>
          <w:szCs w:val="24"/>
        </w:rPr>
        <w:t>r</w:t>
      </w:r>
      <w:r>
        <w:rPr>
          <w:color w:val="221F1F"/>
          <w:spacing w:val="2"/>
          <w:sz w:val="24"/>
          <w:szCs w:val="24"/>
        </w:rPr>
        <w:t>t</w:t>
      </w:r>
      <w:r>
        <w:rPr>
          <w:color w:val="221F1F"/>
          <w:spacing w:val="1"/>
          <w:sz w:val="24"/>
          <w:szCs w:val="24"/>
        </w:rPr>
        <w:t>a</w:t>
      </w:r>
      <w:r>
        <w:rPr>
          <w:color w:val="221F1F"/>
          <w:sz w:val="24"/>
          <w:szCs w:val="24"/>
        </w:rPr>
        <w:t>.</w:t>
      </w:r>
      <w:r>
        <w:rPr>
          <w:color w:val="221F1F"/>
          <w:spacing w:val="1"/>
          <w:sz w:val="24"/>
          <w:szCs w:val="24"/>
        </w:rPr>
        <w:t xml:space="preserve"> </w:t>
      </w:r>
      <w:r>
        <w:rPr>
          <w:color w:val="221F1F"/>
          <w:sz w:val="24"/>
          <w:szCs w:val="24"/>
        </w:rPr>
        <w:t>(201</w:t>
      </w:r>
      <w:r>
        <w:rPr>
          <w:color w:val="221F1F"/>
          <w:spacing w:val="-1"/>
          <w:sz w:val="24"/>
          <w:szCs w:val="24"/>
        </w:rPr>
        <w:t>4</w:t>
      </w:r>
      <w:r>
        <w:rPr>
          <w:color w:val="221F1F"/>
          <w:sz w:val="24"/>
          <w:szCs w:val="24"/>
        </w:rPr>
        <w:t>).</w:t>
      </w:r>
      <w:r>
        <w:rPr>
          <w:color w:val="221F1F"/>
          <w:spacing w:val="3"/>
          <w:sz w:val="24"/>
          <w:szCs w:val="24"/>
        </w:rPr>
        <w:t xml:space="preserve"> </w:t>
      </w:r>
      <w:r>
        <w:rPr>
          <w:i/>
          <w:color w:val="221F1F"/>
          <w:sz w:val="24"/>
          <w:szCs w:val="24"/>
        </w:rPr>
        <w:t>A</w:t>
      </w:r>
      <w:r>
        <w:rPr>
          <w:i/>
          <w:color w:val="221F1F"/>
          <w:spacing w:val="1"/>
          <w:sz w:val="24"/>
          <w:szCs w:val="24"/>
        </w:rPr>
        <w:t xml:space="preserve"> </w:t>
      </w:r>
      <w:r>
        <w:rPr>
          <w:i/>
          <w:color w:val="221F1F"/>
          <w:sz w:val="24"/>
          <w:szCs w:val="24"/>
        </w:rPr>
        <w:t>proposal</w:t>
      </w:r>
      <w:r>
        <w:rPr>
          <w:i/>
          <w:color w:val="221F1F"/>
          <w:spacing w:val="2"/>
          <w:sz w:val="24"/>
          <w:szCs w:val="24"/>
        </w:rPr>
        <w:t xml:space="preserve"> </w:t>
      </w:r>
      <w:r>
        <w:rPr>
          <w:i/>
          <w:color w:val="221F1F"/>
          <w:spacing w:val="3"/>
          <w:sz w:val="24"/>
          <w:szCs w:val="24"/>
        </w:rPr>
        <w:t>f</w:t>
      </w:r>
      <w:r>
        <w:rPr>
          <w:i/>
          <w:color w:val="221F1F"/>
          <w:sz w:val="24"/>
          <w:szCs w:val="24"/>
        </w:rPr>
        <w:t>or</w:t>
      </w:r>
      <w:r>
        <w:rPr>
          <w:i/>
          <w:color w:val="221F1F"/>
          <w:spacing w:val="1"/>
          <w:sz w:val="24"/>
          <w:szCs w:val="24"/>
        </w:rPr>
        <w:t xml:space="preserve"> </w:t>
      </w:r>
      <w:r>
        <w:rPr>
          <w:i/>
          <w:color w:val="221F1F"/>
          <w:sz w:val="24"/>
          <w:szCs w:val="24"/>
        </w:rPr>
        <w:t>a</w:t>
      </w:r>
      <w:r>
        <w:rPr>
          <w:i/>
          <w:color w:val="221F1F"/>
          <w:spacing w:val="1"/>
          <w:sz w:val="24"/>
          <w:szCs w:val="24"/>
        </w:rPr>
        <w:t xml:space="preserve"> </w:t>
      </w:r>
      <w:r>
        <w:rPr>
          <w:i/>
          <w:color w:val="221F1F"/>
          <w:sz w:val="24"/>
          <w:szCs w:val="24"/>
        </w:rPr>
        <w:t>publ</w:t>
      </w:r>
      <w:r>
        <w:rPr>
          <w:i/>
          <w:color w:val="221F1F"/>
          <w:spacing w:val="1"/>
          <w:sz w:val="24"/>
          <w:szCs w:val="24"/>
        </w:rPr>
        <w:t>i</w:t>
      </w:r>
      <w:r>
        <w:rPr>
          <w:i/>
          <w:color w:val="221F1F"/>
          <w:sz w:val="24"/>
          <w:szCs w:val="24"/>
        </w:rPr>
        <w:t>c tran</w:t>
      </w:r>
      <w:r>
        <w:rPr>
          <w:i/>
          <w:color w:val="221F1F"/>
          <w:spacing w:val="1"/>
          <w:sz w:val="24"/>
          <w:szCs w:val="24"/>
        </w:rPr>
        <w:t>s</w:t>
      </w:r>
      <w:r>
        <w:rPr>
          <w:i/>
          <w:color w:val="221F1F"/>
          <w:sz w:val="24"/>
          <w:szCs w:val="24"/>
        </w:rPr>
        <w:t>port</w:t>
      </w:r>
      <w:r>
        <w:rPr>
          <w:i/>
          <w:color w:val="221F1F"/>
          <w:spacing w:val="1"/>
          <w:sz w:val="24"/>
          <w:szCs w:val="24"/>
        </w:rPr>
        <w:t xml:space="preserve"> </w:t>
      </w:r>
      <w:r>
        <w:rPr>
          <w:i/>
          <w:color w:val="221F1F"/>
          <w:sz w:val="24"/>
          <w:szCs w:val="24"/>
        </w:rPr>
        <w:t>t</w:t>
      </w:r>
      <w:r>
        <w:rPr>
          <w:i/>
          <w:color w:val="221F1F"/>
          <w:spacing w:val="1"/>
          <w:sz w:val="24"/>
          <w:szCs w:val="24"/>
        </w:rPr>
        <w:t>i</w:t>
      </w:r>
      <w:r>
        <w:rPr>
          <w:i/>
          <w:color w:val="221F1F"/>
          <w:spacing w:val="-1"/>
          <w:sz w:val="24"/>
          <w:szCs w:val="24"/>
        </w:rPr>
        <w:t>cke</w:t>
      </w:r>
      <w:r>
        <w:rPr>
          <w:i/>
          <w:color w:val="221F1F"/>
          <w:sz w:val="24"/>
          <w:szCs w:val="24"/>
        </w:rPr>
        <w:t>t</w:t>
      </w:r>
      <w:r>
        <w:rPr>
          <w:i/>
          <w:color w:val="221F1F"/>
          <w:spacing w:val="1"/>
          <w:sz w:val="24"/>
          <w:szCs w:val="24"/>
        </w:rPr>
        <w:t>i</w:t>
      </w:r>
      <w:r>
        <w:rPr>
          <w:i/>
          <w:color w:val="221F1F"/>
          <w:sz w:val="24"/>
          <w:szCs w:val="24"/>
        </w:rPr>
        <w:t>ng solu</w:t>
      </w:r>
      <w:r>
        <w:rPr>
          <w:i/>
          <w:color w:val="221F1F"/>
          <w:spacing w:val="1"/>
          <w:sz w:val="24"/>
          <w:szCs w:val="24"/>
        </w:rPr>
        <w:t>t</w:t>
      </w:r>
      <w:r>
        <w:rPr>
          <w:i/>
          <w:color w:val="221F1F"/>
          <w:sz w:val="24"/>
          <w:szCs w:val="24"/>
        </w:rPr>
        <w:t>ion</w:t>
      </w:r>
      <w:r>
        <w:rPr>
          <w:i/>
          <w:color w:val="221F1F"/>
          <w:spacing w:val="19"/>
          <w:sz w:val="24"/>
          <w:szCs w:val="24"/>
        </w:rPr>
        <w:t xml:space="preserve"> </w:t>
      </w:r>
      <w:r>
        <w:rPr>
          <w:i/>
          <w:color w:val="221F1F"/>
          <w:sz w:val="24"/>
          <w:szCs w:val="24"/>
        </w:rPr>
        <w:t>bas</w:t>
      </w:r>
      <w:r>
        <w:rPr>
          <w:i/>
          <w:color w:val="221F1F"/>
          <w:spacing w:val="-1"/>
          <w:sz w:val="24"/>
          <w:szCs w:val="24"/>
        </w:rPr>
        <w:t>e</w:t>
      </w:r>
      <w:r>
        <w:rPr>
          <w:i/>
          <w:color w:val="221F1F"/>
          <w:sz w:val="24"/>
          <w:szCs w:val="24"/>
        </w:rPr>
        <w:t>d</w:t>
      </w:r>
      <w:r>
        <w:rPr>
          <w:i/>
          <w:color w:val="221F1F"/>
          <w:spacing w:val="19"/>
          <w:sz w:val="24"/>
          <w:szCs w:val="24"/>
        </w:rPr>
        <w:t xml:space="preserve"> </w:t>
      </w:r>
      <w:r>
        <w:rPr>
          <w:i/>
          <w:color w:val="221F1F"/>
          <w:sz w:val="24"/>
          <w:szCs w:val="24"/>
        </w:rPr>
        <w:t>on</w:t>
      </w:r>
      <w:r>
        <w:rPr>
          <w:i/>
          <w:color w:val="221F1F"/>
          <w:spacing w:val="19"/>
          <w:sz w:val="24"/>
          <w:szCs w:val="24"/>
        </w:rPr>
        <w:t xml:space="preserve"> </w:t>
      </w:r>
      <w:r>
        <w:rPr>
          <w:i/>
          <w:color w:val="221F1F"/>
          <w:spacing w:val="-1"/>
          <w:sz w:val="24"/>
          <w:szCs w:val="24"/>
        </w:rPr>
        <w:t>c</w:t>
      </w:r>
      <w:r>
        <w:rPr>
          <w:i/>
          <w:color w:val="221F1F"/>
          <w:sz w:val="24"/>
          <w:szCs w:val="24"/>
        </w:rPr>
        <w:t>ustom</w:t>
      </w:r>
      <w:r>
        <w:rPr>
          <w:i/>
          <w:color w:val="221F1F"/>
          <w:spacing w:val="-1"/>
          <w:sz w:val="24"/>
          <w:szCs w:val="24"/>
        </w:rPr>
        <w:t>e</w:t>
      </w:r>
      <w:r>
        <w:rPr>
          <w:i/>
          <w:color w:val="221F1F"/>
          <w:sz w:val="24"/>
          <w:szCs w:val="24"/>
        </w:rPr>
        <w:t>rs’</w:t>
      </w:r>
      <w:r>
        <w:rPr>
          <w:i/>
          <w:color w:val="221F1F"/>
          <w:spacing w:val="19"/>
          <w:sz w:val="24"/>
          <w:szCs w:val="24"/>
        </w:rPr>
        <w:t xml:space="preserve"> </w:t>
      </w:r>
      <w:r>
        <w:rPr>
          <w:i/>
          <w:color w:val="221F1F"/>
          <w:sz w:val="24"/>
          <w:szCs w:val="24"/>
        </w:rPr>
        <w:t>mobile</w:t>
      </w:r>
      <w:r>
        <w:rPr>
          <w:i/>
          <w:color w:val="221F1F"/>
          <w:spacing w:val="18"/>
          <w:sz w:val="24"/>
          <w:szCs w:val="24"/>
        </w:rPr>
        <w:t xml:space="preserve"> </w:t>
      </w:r>
      <w:r>
        <w:rPr>
          <w:i/>
          <w:color w:val="221F1F"/>
          <w:spacing w:val="2"/>
          <w:sz w:val="24"/>
          <w:szCs w:val="24"/>
        </w:rPr>
        <w:t>d</w:t>
      </w:r>
      <w:r>
        <w:rPr>
          <w:i/>
          <w:color w:val="221F1F"/>
          <w:spacing w:val="-1"/>
          <w:sz w:val="24"/>
          <w:szCs w:val="24"/>
        </w:rPr>
        <w:t>ev</w:t>
      </w:r>
      <w:r>
        <w:rPr>
          <w:i/>
          <w:color w:val="221F1F"/>
          <w:sz w:val="24"/>
          <w:szCs w:val="24"/>
        </w:rPr>
        <w:t>i</w:t>
      </w:r>
      <w:r>
        <w:rPr>
          <w:i/>
          <w:color w:val="221F1F"/>
          <w:spacing w:val="2"/>
          <w:sz w:val="24"/>
          <w:szCs w:val="24"/>
        </w:rPr>
        <w:t>c</w:t>
      </w:r>
      <w:r>
        <w:rPr>
          <w:i/>
          <w:color w:val="221F1F"/>
          <w:spacing w:val="-1"/>
          <w:sz w:val="24"/>
          <w:szCs w:val="24"/>
        </w:rPr>
        <w:t>e</w:t>
      </w:r>
      <w:r>
        <w:rPr>
          <w:i/>
          <w:color w:val="221F1F"/>
          <w:spacing w:val="3"/>
          <w:sz w:val="24"/>
          <w:szCs w:val="24"/>
        </w:rPr>
        <w:t>s</w:t>
      </w:r>
      <w:r>
        <w:rPr>
          <w:color w:val="221F1F"/>
          <w:sz w:val="24"/>
          <w:szCs w:val="24"/>
        </w:rPr>
        <w:t>,</w:t>
      </w:r>
      <w:r>
        <w:rPr>
          <w:color w:val="221F1F"/>
          <w:spacing w:val="19"/>
          <w:sz w:val="24"/>
          <w:szCs w:val="24"/>
        </w:rPr>
        <w:t xml:space="preserve"> </w:t>
      </w:r>
      <w:r>
        <w:rPr>
          <w:i/>
          <w:color w:val="221F1F"/>
          <w:spacing w:val="2"/>
          <w:sz w:val="24"/>
          <w:szCs w:val="24"/>
        </w:rPr>
        <w:t>E</w:t>
      </w:r>
      <w:r>
        <w:rPr>
          <w:i/>
          <w:color w:val="221F1F"/>
          <w:spacing w:val="-3"/>
          <w:sz w:val="24"/>
          <w:szCs w:val="24"/>
        </w:rPr>
        <w:t>W</w:t>
      </w:r>
      <w:r>
        <w:rPr>
          <w:i/>
          <w:color w:val="221F1F"/>
          <w:sz w:val="24"/>
          <w:szCs w:val="24"/>
        </w:rPr>
        <w:t>GT2013</w:t>
      </w:r>
      <w:r>
        <w:rPr>
          <w:i/>
          <w:color w:val="221F1F"/>
          <w:spacing w:val="20"/>
          <w:sz w:val="24"/>
          <w:szCs w:val="24"/>
        </w:rPr>
        <w:t xml:space="preserve"> </w:t>
      </w:r>
      <w:r>
        <w:rPr>
          <w:i/>
          <w:color w:val="221F1F"/>
          <w:sz w:val="24"/>
          <w:szCs w:val="24"/>
        </w:rPr>
        <w:t>–</w:t>
      </w:r>
      <w:r>
        <w:rPr>
          <w:i/>
          <w:color w:val="221F1F"/>
          <w:spacing w:val="19"/>
          <w:sz w:val="24"/>
          <w:szCs w:val="24"/>
        </w:rPr>
        <w:t xml:space="preserve"> </w:t>
      </w:r>
      <w:r>
        <w:rPr>
          <w:i/>
          <w:color w:val="221F1F"/>
          <w:sz w:val="24"/>
          <w:szCs w:val="24"/>
        </w:rPr>
        <w:t>16th</w:t>
      </w:r>
      <w:r>
        <w:rPr>
          <w:i/>
          <w:color w:val="221F1F"/>
          <w:spacing w:val="22"/>
          <w:sz w:val="24"/>
          <w:szCs w:val="24"/>
        </w:rPr>
        <w:t xml:space="preserve"> </w:t>
      </w:r>
      <w:r>
        <w:rPr>
          <w:i/>
          <w:color w:val="221F1F"/>
          <w:spacing w:val="-1"/>
          <w:sz w:val="24"/>
          <w:szCs w:val="24"/>
        </w:rPr>
        <w:t>Mee</w:t>
      </w:r>
      <w:r>
        <w:rPr>
          <w:i/>
          <w:color w:val="221F1F"/>
          <w:sz w:val="24"/>
          <w:szCs w:val="24"/>
        </w:rPr>
        <w:t>t</w:t>
      </w:r>
      <w:r>
        <w:rPr>
          <w:i/>
          <w:color w:val="221F1F"/>
          <w:spacing w:val="1"/>
          <w:sz w:val="24"/>
          <w:szCs w:val="24"/>
        </w:rPr>
        <w:t>i</w:t>
      </w:r>
      <w:r>
        <w:rPr>
          <w:i/>
          <w:color w:val="221F1F"/>
          <w:spacing w:val="2"/>
          <w:sz w:val="24"/>
          <w:szCs w:val="24"/>
        </w:rPr>
        <w:t>n</w:t>
      </w:r>
      <w:r>
        <w:rPr>
          <w:i/>
          <w:color w:val="221F1F"/>
          <w:sz w:val="24"/>
          <w:szCs w:val="24"/>
        </w:rPr>
        <w:t xml:space="preserve">g of </w:t>
      </w:r>
      <w:r>
        <w:rPr>
          <w:i/>
          <w:color w:val="221F1F"/>
          <w:spacing w:val="1"/>
          <w:sz w:val="24"/>
          <w:szCs w:val="24"/>
        </w:rPr>
        <w:t>t</w:t>
      </w:r>
      <w:r>
        <w:rPr>
          <w:i/>
          <w:color w:val="221F1F"/>
          <w:sz w:val="24"/>
          <w:szCs w:val="24"/>
        </w:rPr>
        <w:t>he</w:t>
      </w:r>
      <w:r>
        <w:rPr>
          <w:i/>
          <w:color w:val="221F1F"/>
          <w:spacing w:val="-1"/>
          <w:sz w:val="24"/>
          <w:szCs w:val="24"/>
        </w:rPr>
        <w:t xml:space="preserve"> </w:t>
      </w:r>
      <w:r>
        <w:rPr>
          <w:i/>
          <w:color w:val="221F1F"/>
          <w:sz w:val="24"/>
          <w:szCs w:val="24"/>
        </w:rPr>
        <w:t>E</w:t>
      </w:r>
      <w:r>
        <w:rPr>
          <w:i/>
          <w:color w:val="221F1F"/>
          <w:spacing w:val="-1"/>
          <w:sz w:val="24"/>
          <w:szCs w:val="24"/>
        </w:rPr>
        <w:t>U</w:t>
      </w:r>
      <w:r>
        <w:rPr>
          <w:i/>
          <w:color w:val="221F1F"/>
          <w:sz w:val="24"/>
          <w:szCs w:val="24"/>
        </w:rPr>
        <w:t>RO</w:t>
      </w:r>
      <w:r>
        <w:rPr>
          <w:i/>
          <w:color w:val="221F1F"/>
          <w:spacing w:val="1"/>
          <w:sz w:val="24"/>
          <w:szCs w:val="24"/>
        </w:rPr>
        <w:t xml:space="preserve"> </w:t>
      </w:r>
      <w:r>
        <w:rPr>
          <w:i/>
          <w:color w:val="221F1F"/>
          <w:spacing w:val="-3"/>
          <w:sz w:val="24"/>
          <w:szCs w:val="24"/>
        </w:rPr>
        <w:t>W</w:t>
      </w:r>
      <w:r>
        <w:rPr>
          <w:i/>
          <w:color w:val="221F1F"/>
          <w:sz w:val="24"/>
          <w:szCs w:val="24"/>
        </w:rPr>
        <w:t>or</w:t>
      </w:r>
      <w:r>
        <w:rPr>
          <w:i/>
          <w:color w:val="221F1F"/>
          <w:spacing w:val="-1"/>
          <w:sz w:val="24"/>
          <w:szCs w:val="24"/>
        </w:rPr>
        <w:t>k</w:t>
      </w:r>
      <w:r>
        <w:rPr>
          <w:i/>
          <w:color w:val="221F1F"/>
          <w:sz w:val="24"/>
          <w:szCs w:val="24"/>
        </w:rPr>
        <w:t>ing G</w:t>
      </w:r>
      <w:r>
        <w:rPr>
          <w:i/>
          <w:color w:val="221F1F"/>
          <w:spacing w:val="2"/>
          <w:sz w:val="24"/>
          <w:szCs w:val="24"/>
        </w:rPr>
        <w:t>r</w:t>
      </w:r>
      <w:r>
        <w:rPr>
          <w:i/>
          <w:color w:val="221F1F"/>
          <w:sz w:val="24"/>
          <w:szCs w:val="24"/>
        </w:rPr>
        <w:t xml:space="preserve">oup on </w:t>
      </w:r>
      <w:r>
        <w:rPr>
          <w:i/>
          <w:color w:val="221F1F"/>
          <w:spacing w:val="1"/>
          <w:sz w:val="24"/>
          <w:szCs w:val="24"/>
        </w:rPr>
        <w:t>T</w:t>
      </w:r>
      <w:r>
        <w:rPr>
          <w:i/>
          <w:color w:val="221F1F"/>
          <w:sz w:val="24"/>
          <w:szCs w:val="24"/>
        </w:rPr>
        <w:t>ransporta</w:t>
      </w:r>
      <w:r>
        <w:rPr>
          <w:i/>
          <w:color w:val="221F1F"/>
          <w:spacing w:val="1"/>
          <w:sz w:val="24"/>
          <w:szCs w:val="24"/>
        </w:rPr>
        <w:t>t</w:t>
      </w:r>
      <w:r>
        <w:rPr>
          <w:i/>
          <w:color w:val="221F1F"/>
          <w:sz w:val="24"/>
          <w:szCs w:val="24"/>
        </w:rPr>
        <w:t>ion.</w:t>
      </w:r>
    </w:p>
    <w:p w:rsidR="008D624D" w:rsidRDefault="008D624D">
      <w:pPr>
        <w:spacing w:before="6" w:line="200" w:lineRule="exact"/>
      </w:pPr>
    </w:p>
    <w:p w:rsidR="008D624D" w:rsidRDefault="00993037">
      <w:pPr>
        <w:spacing w:line="359" w:lineRule="auto"/>
        <w:ind w:left="1296" w:right="60" w:hanging="708"/>
        <w:jc w:val="both"/>
        <w:rPr>
          <w:sz w:val="24"/>
          <w:szCs w:val="24"/>
        </w:rPr>
        <w:sectPr w:rsidR="008D624D">
          <w:footerReference w:type="default" r:id="rId187"/>
          <w:pgSz w:w="11920" w:h="16840"/>
          <w:pgMar w:top="1560" w:right="1600" w:bottom="280" w:left="1680" w:header="0" w:footer="1002" w:gutter="0"/>
          <w:pgNumType w:start="100"/>
          <w:cols w:space="720"/>
        </w:sectPr>
      </w:pPr>
      <w:r>
        <w:rPr>
          <w:color w:val="221F1F"/>
          <w:sz w:val="24"/>
          <w:szCs w:val="24"/>
        </w:rPr>
        <w:t>Nivr</w:t>
      </w:r>
      <w:r>
        <w:rPr>
          <w:color w:val="221F1F"/>
          <w:spacing w:val="-1"/>
          <w:sz w:val="24"/>
          <w:szCs w:val="24"/>
        </w:rPr>
        <w:t>u</w:t>
      </w:r>
      <w:r>
        <w:rPr>
          <w:color w:val="221F1F"/>
          <w:sz w:val="24"/>
          <w:szCs w:val="24"/>
        </w:rPr>
        <w:t>t</w:t>
      </w:r>
      <w:r>
        <w:rPr>
          <w:color w:val="221F1F"/>
          <w:spacing w:val="1"/>
          <w:sz w:val="24"/>
          <w:szCs w:val="24"/>
        </w:rPr>
        <w:t>i</w:t>
      </w:r>
      <w:r>
        <w:rPr>
          <w:color w:val="221F1F"/>
          <w:sz w:val="24"/>
          <w:szCs w:val="24"/>
        </w:rPr>
        <w:t>,</w:t>
      </w:r>
      <w:r>
        <w:rPr>
          <w:color w:val="221F1F"/>
          <w:spacing w:val="1"/>
          <w:sz w:val="24"/>
          <w:szCs w:val="24"/>
        </w:rPr>
        <w:t xml:space="preserve"> </w:t>
      </w:r>
      <w:r>
        <w:rPr>
          <w:color w:val="221F1F"/>
          <w:sz w:val="24"/>
          <w:szCs w:val="24"/>
        </w:rPr>
        <w:t>Kishor.</w:t>
      </w:r>
      <w:r>
        <w:rPr>
          <w:color w:val="221F1F"/>
          <w:spacing w:val="1"/>
          <w:sz w:val="24"/>
          <w:szCs w:val="24"/>
        </w:rPr>
        <w:t xml:space="preserve"> </w:t>
      </w:r>
      <w:r>
        <w:rPr>
          <w:color w:val="221F1F"/>
          <w:sz w:val="24"/>
          <w:szCs w:val="24"/>
        </w:rPr>
        <w:t>(201</w:t>
      </w:r>
      <w:r>
        <w:rPr>
          <w:color w:val="221F1F"/>
          <w:spacing w:val="-1"/>
          <w:sz w:val="24"/>
          <w:szCs w:val="24"/>
        </w:rPr>
        <w:t>3</w:t>
      </w:r>
      <w:r>
        <w:rPr>
          <w:color w:val="221F1F"/>
          <w:sz w:val="24"/>
          <w:szCs w:val="24"/>
        </w:rPr>
        <w:t>).</w:t>
      </w:r>
      <w:r>
        <w:rPr>
          <w:color w:val="221F1F"/>
          <w:spacing w:val="2"/>
          <w:sz w:val="24"/>
          <w:szCs w:val="24"/>
        </w:rPr>
        <w:t xml:space="preserve"> </w:t>
      </w:r>
      <w:r>
        <w:rPr>
          <w:i/>
          <w:color w:val="221F1F"/>
          <w:sz w:val="24"/>
          <w:szCs w:val="24"/>
        </w:rPr>
        <w:t>E</w:t>
      </w:r>
      <w:r>
        <w:rPr>
          <w:i/>
          <w:color w:val="221F1F"/>
          <w:spacing w:val="-1"/>
          <w:sz w:val="24"/>
          <w:szCs w:val="24"/>
        </w:rPr>
        <w:t>-</w:t>
      </w:r>
      <w:r>
        <w:rPr>
          <w:i/>
          <w:color w:val="221F1F"/>
          <w:sz w:val="24"/>
          <w:szCs w:val="24"/>
        </w:rPr>
        <w:t>CO</w:t>
      </w:r>
      <w:r>
        <w:rPr>
          <w:i/>
          <w:color w:val="221F1F"/>
          <w:spacing w:val="-1"/>
          <w:sz w:val="24"/>
          <w:szCs w:val="24"/>
        </w:rPr>
        <w:t>MM</w:t>
      </w:r>
      <w:r>
        <w:rPr>
          <w:i/>
          <w:color w:val="221F1F"/>
          <w:sz w:val="24"/>
          <w:szCs w:val="24"/>
        </w:rPr>
        <w:t>ERCE</w:t>
      </w:r>
      <w:r>
        <w:rPr>
          <w:i/>
          <w:color w:val="221F1F"/>
          <w:spacing w:val="2"/>
          <w:sz w:val="24"/>
          <w:szCs w:val="24"/>
        </w:rPr>
        <w:t xml:space="preserve"> </w:t>
      </w:r>
      <w:r>
        <w:rPr>
          <w:i/>
          <w:color w:val="221F1F"/>
          <w:sz w:val="24"/>
          <w:szCs w:val="24"/>
        </w:rPr>
        <w:t>–</w:t>
      </w:r>
      <w:r>
        <w:rPr>
          <w:i/>
          <w:color w:val="221F1F"/>
          <w:spacing w:val="1"/>
          <w:sz w:val="24"/>
          <w:szCs w:val="24"/>
        </w:rPr>
        <w:t xml:space="preserve"> </w:t>
      </w:r>
      <w:r>
        <w:rPr>
          <w:i/>
          <w:color w:val="221F1F"/>
          <w:sz w:val="24"/>
          <w:szCs w:val="24"/>
        </w:rPr>
        <w:t>USE OF ITS</w:t>
      </w:r>
      <w:r>
        <w:rPr>
          <w:i/>
          <w:color w:val="221F1F"/>
          <w:spacing w:val="1"/>
          <w:sz w:val="24"/>
          <w:szCs w:val="24"/>
        </w:rPr>
        <w:t xml:space="preserve"> </w:t>
      </w:r>
      <w:r>
        <w:rPr>
          <w:i/>
          <w:color w:val="221F1F"/>
          <w:sz w:val="24"/>
          <w:szCs w:val="24"/>
        </w:rPr>
        <w:t>C</w:t>
      </w:r>
      <w:r>
        <w:rPr>
          <w:i/>
          <w:color w:val="221F1F"/>
          <w:spacing w:val="-3"/>
          <w:sz w:val="24"/>
          <w:szCs w:val="24"/>
        </w:rPr>
        <w:t>O</w:t>
      </w:r>
      <w:r>
        <w:rPr>
          <w:i/>
          <w:color w:val="221F1F"/>
          <w:spacing w:val="-1"/>
          <w:sz w:val="24"/>
          <w:szCs w:val="24"/>
        </w:rPr>
        <w:t>MM</w:t>
      </w:r>
      <w:r>
        <w:rPr>
          <w:i/>
          <w:color w:val="221F1F"/>
          <w:sz w:val="24"/>
          <w:szCs w:val="24"/>
        </w:rPr>
        <w:t>ON APPLICA</w:t>
      </w:r>
      <w:r>
        <w:rPr>
          <w:i/>
          <w:color w:val="221F1F"/>
          <w:spacing w:val="1"/>
          <w:sz w:val="24"/>
          <w:szCs w:val="24"/>
        </w:rPr>
        <w:t>T</w:t>
      </w:r>
      <w:r>
        <w:rPr>
          <w:i/>
          <w:color w:val="221F1F"/>
          <w:sz w:val="24"/>
          <w:szCs w:val="24"/>
        </w:rPr>
        <w:t>I</w:t>
      </w:r>
      <w:r>
        <w:rPr>
          <w:i/>
          <w:color w:val="221F1F"/>
          <w:spacing w:val="-1"/>
          <w:sz w:val="24"/>
          <w:szCs w:val="24"/>
        </w:rPr>
        <w:t>O</w:t>
      </w:r>
      <w:r>
        <w:rPr>
          <w:i/>
          <w:color w:val="221F1F"/>
          <w:spacing w:val="2"/>
          <w:sz w:val="24"/>
          <w:szCs w:val="24"/>
        </w:rPr>
        <w:t>N</w:t>
      </w:r>
      <w:r>
        <w:rPr>
          <w:i/>
          <w:color w:val="221F1F"/>
          <w:sz w:val="24"/>
          <w:szCs w:val="24"/>
        </w:rPr>
        <w:t xml:space="preserve">– </w:t>
      </w:r>
      <w:r>
        <w:rPr>
          <w:i/>
          <w:color w:val="221F1F"/>
          <w:spacing w:val="1"/>
          <w:sz w:val="24"/>
          <w:szCs w:val="24"/>
        </w:rPr>
        <w:t>“</w:t>
      </w:r>
      <w:r>
        <w:rPr>
          <w:i/>
          <w:color w:val="221F1F"/>
          <w:sz w:val="24"/>
          <w:szCs w:val="24"/>
        </w:rPr>
        <w:t>ON</w:t>
      </w:r>
      <w:r>
        <w:rPr>
          <w:i/>
          <w:color w:val="221F1F"/>
          <w:spacing w:val="1"/>
          <w:sz w:val="24"/>
          <w:szCs w:val="24"/>
        </w:rPr>
        <w:t>L</w:t>
      </w:r>
      <w:r>
        <w:rPr>
          <w:i/>
          <w:color w:val="221F1F"/>
          <w:spacing w:val="-3"/>
          <w:sz w:val="24"/>
          <w:szCs w:val="24"/>
        </w:rPr>
        <w:t>I</w:t>
      </w:r>
      <w:r>
        <w:rPr>
          <w:i/>
          <w:color w:val="221F1F"/>
          <w:sz w:val="24"/>
          <w:szCs w:val="24"/>
        </w:rPr>
        <w:t>NE S</w:t>
      </w:r>
      <w:r>
        <w:rPr>
          <w:i/>
          <w:color w:val="221F1F"/>
          <w:spacing w:val="-1"/>
          <w:sz w:val="24"/>
          <w:szCs w:val="24"/>
        </w:rPr>
        <w:t>H</w:t>
      </w:r>
      <w:r>
        <w:rPr>
          <w:i/>
          <w:color w:val="221F1F"/>
          <w:sz w:val="24"/>
          <w:szCs w:val="24"/>
        </w:rPr>
        <w:t>O</w:t>
      </w:r>
      <w:r>
        <w:rPr>
          <w:i/>
          <w:color w:val="221F1F"/>
          <w:spacing w:val="-1"/>
          <w:sz w:val="24"/>
          <w:szCs w:val="24"/>
        </w:rPr>
        <w:t>P</w:t>
      </w:r>
      <w:r>
        <w:rPr>
          <w:i/>
          <w:color w:val="221F1F"/>
          <w:sz w:val="24"/>
          <w:szCs w:val="24"/>
        </w:rPr>
        <w:t>PING”</w:t>
      </w:r>
    </w:p>
    <w:p w:rsidR="008D624D" w:rsidRDefault="008D624D">
      <w:pPr>
        <w:spacing w:before="1" w:line="120" w:lineRule="exact"/>
        <w:rPr>
          <w:sz w:val="12"/>
          <w:szCs w:val="12"/>
        </w:rPr>
      </w:pPr>
    </w:p>
    <w:p w:rsidR="008D624D" w:rsidRDefault="00993037">
      <w:pPr>
        <w:ind w:left="3207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OG</w:t>
      </w:r>
      <w:r>
        <w:rPr>
          <w:b/>
          <w:spacing w:val="-1"/>
          <w:sz w:val="28"/>
          <w:szCs w:val="28"/>
        </w:rPr>
        <w:t>RAF</w:t>
      </w:r>
      <w:r>
        <w:rPr>
          <w:b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P</w:t>
      </w:r>
      <w:r>
        <w:rPr>
          <w:b/>
          <w:sz w:val="28"/>
          <w:szCs w:val="28"/>
        </w:rPr>
        <w:t>E</w:t>
      </w:r>
      <w:r>
        <w:rPr>
          <w:b/>
          <w:spacing w:val="-1"/>
          <w:sz w:val="28"/>
          <w:szCs w:val="28"/>
        </w:rPr>
        <w:t>NU</w:t>
      </w:r>
      <w:r>
        <w:rPr>
          <w:b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S</w:t>
      </w:r>
    </w:p>
    <w:p w:rsidR="008D624D" w:rsidRDefault="008D624D">
      <w:pPr>
        <w:spacing w:before="9" w:line="140" w:lineRule="exact"/>
        <w:rPr>
          <w:sz w:val="15"/>
          <w:szCs w:val="15"/>
        </w:rPr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8D624D">
      <w:pPr>
        <w:spacing w:line="200" w:lineRule="exact"/>
      </w:pPr>
    </w:p>
    <w:p w:rsidR="008D624D" w:rsidRDefault="00993037">
      <w:pPr>
        <w:spacing w:line="359" w:lineRule="auto"/>
        <w:ind w:left="3390" w:right="81"/>
        <w:jc w:val="both"/>
        <w:rPr>
          <w:sz w:val="22"/>
          <w:szCs w:val="22"/>
        </w:rPr>
      </w:pPr>
      <w:r>
        <w:pict>
          <v:shape id="_x0000_s1026" type="#_x0000_t75" style="position:absolute;left:0;text-align:left;margin-left:113.9pt;margin-top:-15.7pt;width:130pt;height:130pt;z-index:-7744;mso-position-horizontal-relative:page">
            <v:imagedata r:id="rId188" o:title=""/>
            <w10:wrap anchorx="page"/>
          </v:shape>
        </w:pict>
      </w:r>
      <w:r>
        <w:rPr>
          <w:sz w:val="22"/>
          <w:szCs w:val="22"/>
        </w:rPr>
        <w:t>Sindung</w:t>
      </w:r>
      <w:r>
        <w:rPr>
          <w:spacing w:val="5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 xml:space="preserve">ar 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usu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S.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om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ada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ah  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  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 da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aud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a.</w:t>
      </w:r>
      <w:r>
        <w:rPr>
          <w:spacing w:val="2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L</w:t>
      </w:r>
      <w:r>
        <w:rPr>
          <w:sz w:val="22"/>
          <w:szCs w:val="22"/>
        </w:rPr>
        <w:t>ah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r di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,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10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Feb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ua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1</w:t>
      </w:r>
      <w:r>
        <w:rPr>
          <w:spacing w:val="-2"/>
          <w:sz w:val="22"/>
          <w:szCs w:val="22"/>
        </w:rPr>
        <w:t>9</w:t>
      </w:r>
      <w:r>
        <w:rPr>
          <w:sz w:val="22"/>
          <w:szCs w:val="22"/>
        </w:rPr>
        <w:t>91. M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ne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puh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N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2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K</w:t>
      </w:r>
      <w:r>
        <w:rPr>
          <w:sz w:val="22"/>
          <w:szCs w:val="22"/>
        </w:rPr>
        <w:t>edond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,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L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N</w:t>
      </w:r>
      <w:r>
        <w:rPr>
          <w:spacing w:val="-2"/>
          <w:sz w:val="22"/>
          <w:szCs w:val="22"/>
        </w:rPr>
        <w:t>eg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i</w:t>
      </w:r>
    </w:p>
    <w:p w:rsidR="008D624D" w:rsidRDefault="00993037">
      <w:pPr>
        <w:spacing w:before="4"/>
        <w:ind w:left="3390" w:right="85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1 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r>
        <w:rPr>
          <w:spacing w:val="4"/>
          <w:sz w:val="22"/>
          <w:szCs w:val="22"/>
        </w:rPr>
        <w:t>j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, 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 xml:space="preserve">dan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 xml:space="preserve">Lulus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SM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 xml:space="preserve">2 </w:t>
      </w:r>
      <w:r>
        <w:rPr>
          <w:spacing w:val="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r>
        <w:rPr>
          <w:spacing w:val="4"/>
          <w:sz w:val="22"/>
          <w:szCs w:val="22"/>
        </w:rPr>
        <w:t>j</w:t>
      </w:r>
      <w:r>
        <w:rPr>
          <w:sz w:val="22"/>
          <w:szCs w:val="22"/>
        </w:rPr>
        <w:t xml:space="preserve">uk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 xml:space="preserve">pada </w:t>
      </w:r>
      <w:r>
        <w:rPr>
          <w:spacing w:val="1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</w:t>
      </w:r>
    </w:p>
    <w:p w:rsidR="008D624D" w:rsidRDefault="008D624D">
      <w:pPr>
        <w:spacing w:before="9" w:line="120" w:lineRule="exact"/>
        <w:rPr>
          <w:sz w:val="12"/>
          <w:szCs w:val="12"/>
        </w:rPr>
      </w:pPr>
    </w:p>
    <w:p w:rsidR="008D624D" w:rsidRDefault="00993037">
      <w:pPr>
        <w:spacing w:line="360" w:lineRule="auto"/>
        <w:ind w:left="3390" w:right="82"/>
        <w:jc w:val="both"/>
        <w:rPr>
          <w:sz w:val="22"/>
          <w:szCs w:val="22"/>
        </w:rPr>
      </w:pPr>
      <w:r>
        <w:rPr>
          <w:sz w:val="22"/>
          <w:szCs w:val="22"/>
        </w:rPr>
        <w:t>2009,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dan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j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di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S1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i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k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a,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ns</w:t>
      </w:r>
      <w:r>
        <w:rPr>
          <w:spacing w:val="1"/>
          <w:sz w:val="22"/>
          <w:szCs w:val="22"/>
        </w:rPr>
        <w:t>tit</w:t>
      </w:r>
      <w:r>
        <w:rPr>
          <w:sz w:val="22"/>
          <w:szCs w:val="22"/>
        </w:rPr>
        <w:t>ut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no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Sepu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 xml:space="preserve">h 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ope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,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gg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us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 xml:space="preserve">ada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ahun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2013.</w:t>
      </w:r>
    </w:p>
    <w:p w:rsidR="008D624D" w:rsidRDefault="008D624D">
      <w:pPr>
        <w:spacing w:before="4" w:line="200" w:lineRule="exact"/>
      </w:pPr>
    </w:p>
    <w:p w:rsidR="008D624D" w:rsidRDefault="00993037">
      <w:pPr>
        <w:spacing w:line="360" w:lineRule="auto"/>
        <w:ind w:left="588" w:right="78"/>
        <w:jc w:val="both"/>
        <w:rPr>
          <w:sz w:val="22"/>
          <w:szCs w:val="22"/>
        </w:rPr>
      </w:pP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ah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S1</w:t>
      </w:r>
      <w:r>
        <w:rPr>
          <w:spacing w:val="-3"/>
          <w:sz w:val="22"/>
          <w:szCs w:val="22"/>
        </w:rPr>
        <w:t>-</w:t>
      </w:r>
      <w:r>
        <w:rPr>
          <w:spacing w:val="2"/>
          <w:sz w:val="22"/>
          <w:szCs w:val="22"/>
        </w:rPr>
        <w:t>n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di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Te</w:t>
      </w:r>
      <w:r>
        <w:rPr>
          <w:spacing w:val="-3"/>
          <w:sz w:val="22"/>
          <w:szCs w:val="22"/>
        </w:rPr>
        <w:t>k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k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Sur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ba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,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penu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k</w:t>
      </w:r>
      <w:r>
        <w:rPr>
          <w:spacing w:val="3"/>
          <w:sz w:val="22"/>
          <w:szCs w:val="22"/>
        </w:rPr>
        <w:t>a</w:t>
      </w:r>
      <w:r>
        <w:rPr>
          <w:sz w:val="22"/>
          <w:szCs w:val="22"/>
        </w:rPr>
        <w:t>n un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uk </w:t>
      </w:r>
      <w:r>
        <w:rPr>
          <w:spacing w:val="-4"/>
          <w:sz w:val="22"/>
          <w:szCs w:val="22"/>
        </w:rPr>
        <w:t>m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ba</w:t>
      </w:r>
      <w:r>
        <w:rPr>
          <w:spacing w:val="3"/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un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buah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haan</w:t>
      </w:r>
      <w:r>
        <w:rPr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s</w:t>
      </w:r>
      <w:r>
        <w:rPr>
          <w:i/>
          <w:spacing w:val="-2"/>
          <w:sz w:val="22"/>
          <w:szCs w:val="22"/>
        </w:rPr>
        <w:t>o</w:t>
      </w:r>
      <w:r>
        <w:rPr>
          <w:i/>
          <w:spacing w:val="1"/>
          <w:sz w:val="22"/>
          <w:szCs w:val="22"/>
        </w:rPr>
        <w:t>ft</w:t>
      </w:r>
      <w:r>
        <w:rPr>
          <w:i/>
          <w:spacing w:val="-1"/>
          <w:sz w:val="22"/>
          <w:szCs w:val="22"/>
        </w:rPr>
        <w:t>w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re</w:t>
      </w:r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h</w:t>
      </w:r>
      <w:r>
        <w:rPr>
          <w:i/>
          <w:spacing w:val="-2"/>
          <w:sz w:val="22"/>
          <w:szCs w:val="22"/>
        </w:rPr>
        <w:t>o</w:t>
      </w:r>
      <w:r>
        <w:rPr>
          <w:i/>
          <w:sz w:val="22"/>
          <w:szCs w:val="22"/>
        </w:rPr>
        <w:t>us</w:t>
      </w:r>
      <w:r>
        <w:rPr>
          <w:i/>
          <w:spacing w:val="2"/>
          <w:sz w:val="22"/>
          <w:szCs w:val="22"/>
        </w:rPr>
        <w:t>e</w:t>
      </w:r>
      <w:r>
        <w:rPr>
          <w:sz w:val="22"/>
          <w:szCs w:val="22"/>
        </w:rPr>
        <w:t>,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ang be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an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pai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an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. Penu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S</w:t>
      </w:r>
      <w:r>
        <w:rPr>
          <w:sz w:val="22"/>
          <w:szCs w:val="22"/>
        </w:rPr>
        <w:t>2 di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S pa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ahun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201</w:t>
      </w:r>
      <w:r>
        <w:rPr>
          <w:spacing w:val="3"/>
          <w:sz w:val="22"/>
          <w:szCs w:val="22"/>
        </w:rPr>
        <w:t>4</w:t>
      </w:r>
      <w:r>
        <w:rPr>
          <w:sz w:val="22"/>
          <w:szCs w:val="22"/>
        </w:rPr>
        <w:t>.</w:t>
      </w:r>
    </w:p>
    <w:p w:rsidR="008D624D" w:rsidRDefault="008D624D">
      <w:pPr>
        <w:spacing w:before="3" w:line="200" w:lineRule="exact"/>
      </w:pPr>
    </w:p>
    <w:p w:rsidR="008D624D" w:rsidRDefault="00993037">
      <w:pPr>
        <w:ind w:left="588" w:right="2554"/>
        <w:jc w:val="both"/>
        <w:rPr>
          <w:sz w:val="22"/>
          <w:szCs w:val="22"/>
        </w:rPr>
      </w:pPr>
      <w:r>
        <w:rPr>
          <w:sz w:val="22"/>
          <w:szCs w:val="22"/>
        </w:rPr>
        <w:t>Penu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ubun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i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nd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hyperlink r:id="rId189">
        <w:r>
          <w:rPr>
            <w:sz w:val="22"/>
            <w:szCs w:val="22"/>
          </w:rPr>
          <w:t>.</w:t>
        </w:r>
        <w:r>
          <w:rPr>
            <w:spacing w:val="1"/>
            <w:sz w:val="22"/>
            <w:szCs w:val="22"/>
          </w:rPr>
          <w:t>its</w:t>
        </w:r>
        <w:r>
          <w:rPr>
            <w:spacing w:val="-2"/>
            <w:sz w:val="22"/>
            <w:szCs w:val="22"/>
          </w:rPr>
          <w:t>@g</w:t>
        </w:r>
        <w:r>
          <w:rPr>
            <w:spacing w:val="-1"/>
            <w:sz w:val="22"/>
            <w:szCs w:val="22"/>
          </w:rPr>
          <w:t>m</w:t>
        </w:r>
        <w:r>
          <w:rPr>
            <w:sz w:val="22"/>
            <w:szCs w:val="22"/>
          </w:rPr>
          <w:t>a</w:t>
        </w:r>
        <w:r>
          <w:rPr>
            <w:spacing w:val="1"/>
            <w:sz w:val="22"/>
            <w:szCs w:val="22"/>
          </w:rPr>
          <w:t>il</w:t>
        </w:r>
        <w:r>
          <w:rPr>
            <w:spacing w:val="-2"/>
            <w:sz w:val="22"/>
            <w:szCs w:val="22"/>
          </w:rPr>
          <w:t>.</w:t>
        </w:r>
        <w:r>
          <w:rPr>
            <w:spacing w:val="1"/>
            <w:sz w:val="22"/>
            <w:szCs w:val="22"/>
          </w:rPr>
          <w:t>c</w:t>
        </w:r>
        <w:r>
          <w:rPr>
            <w:sz w:val="22"/>
            <w:szCs w:val="22"/>
          </w:rPr>
          <w:t>o</w:t>
        </w:r>
      </w:hyperlink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.</w:t>
      </w:r>
    </w:p>
    <w:sectPr w:rsidR="008D624D">
      <w:pgSz w:w="11920" w:h="16840"/>
      <w:pgMar w:top="1560" w:right="1580" w:bottom="280" w:left="1680" w:header="0" w:footer="100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3037" w:rsidRDefault="00993037">
      <w:r>
        <w:separator/>
      </w:r>
    </w:p>
  </w:endnote>
  <w:endnote w:type="continuationSeparator" w:id="0">
    <w:p w:rsidR="00993037" w:rsidRDefault="009930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624D" w:rsidRDefault="00993037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309.6pt;margin-top:780.8pt;width:4.55pt;height:13.05pt;z-index:-7867;mso-position-horizontal-relative:page;mso-position-vertical-relative:page" filled="f" stroked="f">
          <v:textbox inset="0,0,0,0">
            <w:txbxContent>
              <w:p w:rsidR="008D624D" w:rsidRDefault="00993037">
                <w:pPr>
                  <w:spacing w:line="240" w:lineRule="exact"/>
                  <w:ind w:left="20" w:right="-33"/>
                  <w:rPr>
                    <w:rFonts w:ascii="Calibri" w:eastAsia="Calibri" w:hAnsi="Calibri" w:cs="Calibri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624D" w:rsidRDefault="008D624D">
    <w:pPr>
      <w:spacing w:line="0" w:lineRule="atLeast"/>
      <w:rPr>
        <w:sz w:val="0"/>
        <w:szCs w:val="0"/>
      </w:rPr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624D" w:rsidRDefault="00993037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303.7pt;margin-top:780.8pt;width:16.4pt;height:13.05pt;z-index:-7862;mso-position-horizontal-relative:page;mso-position-vertical-relative:page" filled="f" stroked="f">
          <v:textbox inset="0,0,0,0">
            <w:txbxContent>
              <w:p w:rsidR="008D624D" w:rsidRDefault="00993037">
                <w:pPr>
                  <w:spacing w:line="240" w:lineRule="exact"/>
                  <w:ind w:left="40"/>
                  <w:rPr>
                    <w:rFonts w:ascii="Calibri" w:eastAsia="Calibri" w:hAnsi="Calibri" w:cs="Calibri"/>
                    <w:sz w:val="22"/>
                    <w:szCs w:val="22"/>
                  </w:rPr>
                </w:pPr>
                <w:r>
                  <w:fldChar w:fldCharType="begin"/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 w:rsidR="00FD6C31">
                  <w:rPr>
                    <w:rFonts w:ascii="Calibri" w:eastAsia="Calibri" w:hAnsi="Calibri" w:cs="Calibri"/>
                    <w:noProof/>
                    <w:position w:val="1"/>
                    <w:sz w:val="22"/>
                    <w:szCs w:val="22"/>
                  </w:rP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624D" w:rsidRDefault="008D624D">
    <w:pPr>
      <w:spacing w:line="0" w:lineRule="atLeast"/>
      <w:rPr>
        <w:sz w:val="0"/>
        <w:szCs w:val="0"/>
      </w:rPr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624D" w:rsidRDefault="00993037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307.05pt;margin-top:780.8pt;width:9.6pt;height:13.05pt;z-index:-7861;mso-position-horizontal-relative:page;mso-position-vertical-relative:page" filled="f" stroked="f">
          <v:textbox inset="0,0,0,0">
            <w:txbxContent>
              <w:p w:rsidR="008D624D" w:rsidRDefault="00993037">
                <w:pPr>
                  <w:spacing w:line="240" w:lineRule="exact"/>
                  <w:ind w:left="40"/>
                  <w:rPr>
                    <w:rFonts w:ascii="Calibri" w:eastAsia="Calibri" w:hAnsi="Calibri" w:cs="Calibri"/>
                    <w:sz w:val="22"/>
                    <w:szCs w:val="22"/>
                  </w:rPr>
                </w:pPr>
                <w:r>
                  <w:fldChar w:fldCharType="begin"/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 w:rsidR="00FD6C31">
                  <w:rPr>
                    <w:rFonts w:ascii="Calibri" w:eastAsia="Calibri" w:hAnsi="Calibri" w:cs="Calibri"/>
                    <w:noProof/>
                    <w:position w:val="1"/>
                    <w:sz w:val="22"/>
                    <w:szCs w:val="22"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624D" w:rsidRDefault="008D624D">
    <w:pPr>
      <w:spacing w:line="0" w:lineRule="atLeast"/>
      <w:rPr>
        <w:sz w:val="0"/>
        <w:szCs w:val="0"/>
      </w:rPr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624D" w:rsidRDefault="00993037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304.3pt;margin-top:780.8pt;width:15.3pt;height:13.05pt;z-index:-7860;mso-position-horizontal-relative:page;mso-position-vertical-relative:page" filled="f" stroked="f">
          <v:textbox inset="0,0,0,0">
            <w:txbxContent>
              <w:p w:rsidR="008D624D" w:rsidRDefault="00993037">
                <w:pPr>
                  <w:spacing w:line="240" w:lineRule="exact"/>
                  <w:ind w:left="40"/>
                  <w:rPr>
                    <w:rFonts w:ascii="Calibri" w:eastAsia="Calibri" w:hAnsi="Calibri" w:cs="Calibri"/>
                    <w:sz w:val="22"/>
                    <w:szCs w:val="22"/>
                  </w:rPr>
                </w:pPr>
                <w:r>
                  <w:fldChar w:fldCharType="begin"/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 w:rsidR="00FD6C31">
                  <w:rPr>
                    <w:rFonts w:ascii="Calibri" w:eastAsia="Calibri" w:hAnsi="Calibri" w:cs="Calibri"/>
                    <w:noProof/>
                    <w:position w:val="1"/>
                    <w:sz w:val="22"/>
                    <w:szCs w:val="22"/>
                  </w:rP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624D" w:rsidRDefault="008D624D">
    <w:pPr>
      <w:spacing w:line="0" w:lineRule="atLeast"/>
      <w:rPr>
        <w:sz w:val="0"/>
        <w:szCs w:val="0"/>
      </w:rPr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624D" w:rsidRDefault="00993037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304.3pt;margin-top:780.8pt;width:15.3pt;height:13.05pt;z-index:-7859;mso-position-horizontal-relative:page;mso-position-vertical-relative:page" filled="f" stroked="f">
          <v:textbox inset="0,0,0,0">
            <w:txbxContent>
              <w:p w:rsidR="008D624D" w:rsidRDefault="00993037">
                <w:pPr>
                  <w:spacing w:line="240" w:lineRule="exact"/>
                  <w:ind w:left="40"/>
                  <w:rPr>
                    <w:rFonts w:ascii="Calibri" w:eastAsia="Calibri" w:hAnsi="Calibri" w:cs="Calibri"/>
                    <w:sz w:val="22"/>
                    <w:szCs w:val="22"/>
                  </w:rPr>
                </w:pPr>
                <w:r>
                  <w:fldChar w:fldCharType="begin"/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 w:rsidR="00FD6C31">
                  <w:rPr>
                    <w:rFonts w:ascii="Calibri" w:eastAsia="Calibri" w:hAnsi="Calibri" w:cs="Calibri"/>
                    <w:noProof/>
                    <w:position w:val="1"/>
                    <w:sz w:val="22"/>
                    <w:szCs w:val="22"/>
                  </w:rP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624D" w:rsidRDefault="008D624D">
    <w:pPr>
      <w:spacing w:line="0" w:lineRule="atLeast"/>
      <w:rPr>
        <w:sz w:val="0"/>
        <w:szCs w:val="0"/>
      </w:rPr>
    </w:pP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624D" w:rsidRDefault="008D624D">
    <w:pPr>
      <w:spacing w:line="0" w:lineRule="atLeast"/>
      <w:rPr>
        <w:sz w:val="0"/>
        <w:szCs w:val="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624D" w:rsidRDefault="008D624D">
    <w:pPr>
      <w:spacing w:line="0" w:lineRule="atLeast"/>
      <w:rPr>
        <w:sz w:val="0"/>
        <w:szCs w:val="0"/>
      </w:rPr>
    </w:pP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624D" w:rsidRDefault="008D624D">
    <w:pPr>
      <w:spacing w:line="0" w:lineRule="atLeast"/>
      <w:rPr>
        <w:sz w:val="0"/>
        <w:szCs w:val="0"/>
      </w:rPr>
    </w:pP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624D" w:rsidRDefault="008D624D">
    <w:pPr>
      <w:spacing w:line="0" w:lineRule="atLeast"/>
      <w:rPr>
        <w:sz w:val="0"/>
        <w:szCs w:val="0"/>
      </w:rPr>
    </w:pP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624D" w:rsidRDefault="00993037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304.3pt;margin-top:780.8pt;width:15.3pt;height:13.05pt;z-index:-7858;mso-position-horizontal-relative:page;mso-position-vertical-relative:page" filled="f" stroked="f">
          <v:textbox inset="0,0,0,0">
            <w:txbxContent>
              <w:p w:rsidR="008D624D" w:rsidRDefault="00993037">
                <w:pPr>
                  <w:spacing w:line="240" w:lineRule="exact"/>
                  <w:ind w:left="40"/>
                  <w:rPr>
                    <w:rFonts w:ascii="Calibri" w:eastAsia="Calibri" w:hAnsi="Calibri" w:cs="Calibri"/>
                    <w:sz w:val="22"/>
                    <w:szCs w:val="22"/>
                  </w:rPr>
                </w:pPr>
                <w:r>
                  <w:fldChar w:fldCharType="begin"/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 w:rsidR="00FD6C31">
                  <w:rPr>
                    <w:rFonts w:ascii="Calibri" w:eastAsia="Calibri" w:hAnsi="Calibri" w:cs="Calibri"/>
                    <w:noProof/>
                    <w:position w:val="1"/>
                    <w:sz w:val="22"/>
                    <w:szCs w:val="22"/>
                  </w:rPr>
                  <w:t>61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624D" w:rsidRDefault="008D624D">
    <w:pPr>
      <w:spacing w:line="0" w:lineRule="atLeast"/>
      <w:rPr>
        <w:sz w:val="0"/>
        <w:szCs w:val="0"/>
      </w:rPr>
    </w:pP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624D" w:rsidRDefault="008D624D">
    <w:pPr>
      <w:spacing w:line="0" w:lineRule="atLeast"/>
      <w:rPr>
        <w:sz w:val="0"/>
        <w:szCs w:val="0"/>
      </w:rPr>
    </w:pP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624D" w:rsidRDefault="00993037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04.3pt;margin-top:780.8pt;width:15.3pt;height:13.05pt;z-index:-7857;mso-position-horizontal-relative:page;mso-position-vertical-relative:page" filled="f" stroked="f">
          <v:textbox inset="0,0,0,0">
            <w:txbxContent>
              <w:p w:rsidR="008D624D" w:rsidRDefault="00993037">
                <w:pPr>
                  <w:spacing w:line="240" w:lineRule="exact"/>
                  <w:ind w:left="40"/>
                  <w:rPr>
                    <w:rFonts w:ascii="Calibri" w:eastAsia="Calibri" w:hAnsi="Calibri" w:cs="Calibri"/>
                    <w:sz w:val="22"/>
                    <w:szCs w:val="22"/>
                  </w:rPr>
                </w:pPr>
                <w:r>
                  <w:fldChar w:fldCharType="begin"/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 w:rsidR="00FD6C31">
                  <w:rPr>
                    <w:rFonts w:ascii="Calibri" w:eastAsia="Calibri" w:hAnsi="Calibri" w:cs="Calibri"/>
                    <w:noProof/>
                    <w:position w:val="1"/>
                    <w:sz w:val="22"/>
                    <w:szCs w:val="22"/>
                  </w:rPr>
                  <w:t>95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624D" w:rsidRDefault="008D624D">
    <w:pPr>
      <w:spacing w:line="0" w:lineRule="atLeast"/>
      <w:rPr>
        <w:sz w:val="0"/>
        <w:szCs w:val="0"/>
      </w:rPr>
    </w:pP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624D" w:rsidRDefault="008D624D">
    <w:pPr>
      <w:spacing w:line="0" w:lineRule="atLeast"/>
      <w:rPr>
        <w:sz w:val="0"/>
        <w:szCs w:val="0"/>
      </w:rPr>
    </w:pP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624D" w:rsidRDefault="008D624D">
    <w:pPr>
      <w:spacing w:line="0" w:lineRule="atLeast"/>
      <w:rPr>
        <w:sz w:val="0"/>
        <w:szCs w:val="0"/>
      </w:rPr>
    </w:pP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624D" w:rsidRDefault="00993037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04.3pt;margin-top:780.8pt;width:15.3pt;height:13.05pt;z-index:-7856;mso-position-horizontal-relative:page;mso-position-vertical-relative:page" filled="f" stroked="f">
          <v:textbox inset="0,0,0,0">
            <w:txbxContent>
              <w:p w:rsidR="008D624D" w:rsidRDefault="00993037">
                <w:pPr>
                  <w:spacing w:line="240" w:lineRule="exact"/>
                  <w:ind w:left="40"/>
                  <w:rPr>
                    <w:rFonts w:ascii="Calibri" w:eastAsia="Calibri" w:hAnsi="Calibri" w:cs="Calibri"/>
                    <w:sz w:val="22"/>
                    <w:szCs w:val="22"/>
                  </w:rPr>
                </w:pPr>
                <w:r>
                  <w:fldChar w:fldCharType="begin"/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 w:rsidR="00FD6C31">
                  <w:rPr>
                    <w:rFonts w:ascii="Calibri" w:eastAsia="Calibri" w:hAnsi="Calibri" w:cs="Calibri"/>
                    <w:noProof/>
                    <w:position w:val="1"/>
                    <w:sz w:val="22"/>
                    <w:szCs w:val="22"/>
                  </w:rPr>
                  <w:t>99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624D" w:rsidRDefault="00993037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307.1pt;margin-top:780.8pt;width:9.55pt;height:13.05pt;z-index:-7866;mso-position-horizontal-relative:page;mso-position-vertical-relative:page" filled="f" stroked="f">
          <v:textbox inset="0,0,0,0">
            <w:txbxContent>
              <w:p w:rsidR="008D624D" w:rsidRDefault="00993037">
                <w:pPr>
                  <w:spacing w:line="240" w:lineRule="exact"/>
                  <w:ind w:left="20" w:right="-33"/>
                  <w:rPr>
                    <w:rFonts w:ascii="Calibri" w:eastAsia="Calibri" w:hAnsi="Calibri" w:cs="Calibri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iii</w:t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624D" w:rsidRDefault="00993037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01.55pt;margin-top:780.8pt;width:20.75pt;height:13.05pt;z-index:-7855;mso-position-horizontal-relative:page;mso-position-vertical-relative:page" filled="f" stroked="f">
          <v:textbox inset="0,0,0,0">
            <w:txbxContent>
              <w:p w:rsidR="008D624D" w:rsidRDefault="00993037">
                <w:pPr>
                  <w:spacing w:line="240" w:lineRule="exact"/>
                  <w:ind w:left="40"/>
                  <w:rPr>
                    <w:rFonts w:ascii="Calibri" w:eastAsia="Calibri" w:hAnsi="Calibri" w:cs="Calibri"/>
                    <w:sz w:val="22"/>
                    <w:szCs w:val="22"/>
                  </w:rPr>
                </w:pPr>
                <w:r>
                  <w:fldChar w:fldCharType="begin"/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 w:rsidR="00FD6C31">
                  <w:rPr>
                    <w:rFonts w:ascii="Calibri" w:eastAsia="Calibri" w:hAnsi="Calibri" w:cs="Calibri"/>
                    <w:noProof/>
                    <w:position w:val="1"/>
                    <w:sz w:val="22"/>
                    <w:szCs w:val="22"/>
                  </w:rPr>
                  <w:t>101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 w:rsidR="00FD6C31">
                  <w:rPr>
                    <w:rFonts w:ascii="Calibri" w:eastAsia="Calibri" w:hAnsi="Calibri" w:cs="Calibri"/>
                    <w:noProof/>
                    <w:position w:val="1"/>
                    <w:sz w:val="22"/>
                    <w:szCs w:val="22"/>
                  </w:rPr>
                  <w:t>101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 w:rsidR="00FD6C31">
                  <w:rPr>
                    <w:rFonts w:ascii="Calibri" w:eastAsia="Calibri" w:hAnsi="Calibri" w:cs="Calibri"/>
                    <w:noProof/>
                    <w:position w:val="1"/>
                    <w:sz w:val="22"/>
                    <w:szCs w:val="22"/>
                  </w:rPr>
                  <w:t>101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624D" w:rsidRDefault="008D624D">
    <w:pPr>
      <w:spacing w:line="0" w:lineRule="atLeast"/>
      <w:rPr>
        <w:sz w:val="0"/>
        <w:szCs w:val="0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624D" w:rsidRDefault="008D624D">
    <w:pPr>
      <w:spacing w:line="0" w:lineRule="atLeast"/>
      <w:rPr>
        <w:sz w:val="0"/>
        <w:szCs w:val="0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624D" w:rsidRDefault="008D624D">
    <w:pPr>
      <w:spacing w:line="0" w:lineRule="atLeast"/>
      <w:rPr>
        <w:sz w:val="0"/>
        <w:szCs w:val="0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624D" w:rsidRDefault="00993037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305.9pt;margin-top:780.8pt;width:12.1pt;height:13.05pt;z-index:-7865;mso-position-horizontal-relative:page;mso-position-vertical-relative:page" filled="f" stroked="f">
          <v:textbox inset="0,0,0,0">
            <w:txbxContent>
              <w:p w:rsidR="008D624D" w:rsidRDefault="00993037">
                <w:pPr>
                  <w:spacing w:line="240" w:lineRule="exact"/>
                  <w:ind w:left="20" w:right="-33"/>
                  <w:rPr>
                    <w:rFonts w:ascii="Calibri" w:eastAsia="Calibri" w:hAnsi="Calibri" w:cs="Calibri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spacing w:val="1"/>
                    <w:position w:val="1"/>
                    <w:sz w:val="22"/>
                    <w:szCs w:val="22"/>
                  </w:rPr>
                  <w:t>v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ii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624D" w:rsidRDefault="00993037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303.55pt;margin-top:780.8pt;width:16.6pt;height:13.05pt;z-index:-7864;mso-position-horizontal-relative:page;mso-position-vertical-relative:page" filled="f" stroked="f">
          <v:textbox inset="0,0,0,0">
            <w:txbxContent>
              <w:p w:rsidR="008D624D" w:rsidRDefault="00993037">
                <w:pPr>
                  <w:spacing w:line="240" w:lineRule="exact"/>
                  <w:ind w:left="40"/>
                  <w:rPr>
                    <w:rFonts w:ascii="Calibri" w:eastAsia="Calibri" w:hAnsi="Calibri" w:cs="Calibri"/>
                    <w:sz w:val="22"/>
                    <w:szCs w:val="22"/>
                  </w:rPr>
                </w:pPr>
                <w:r>
                  <w:fldChar w:fldCharType="begin"/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 w:rsidR="00FD6C31">
                  <w:rPr>
                    <w:rFonts w:ascii="Calibri" w:eastAsia="Calibri" w:hAnsi="Calibri" w:cs="Calibri"/>
                    <w:noProof/>
                    <w:position w:val="1"/>
                    <w:sz w:val="22"/>
                    <w:szCs w:val="22"/>
                  </w:rPr>
                  <w:t>8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 w:rsidR="00FD6C31">
                  <w:rPr>
                    <w:rFonts w:ascii="Calibri" w:eastAsia="Calibri" w:hAnsi="Calibri" w:cs="Calibri"/>
                    <w:noProof/>
                    <w:position w:val="1"/>
                    <w:sz w:val="22"/>
                    <w:szCs w:val="22"/>
                  </w:rPr>
                  <w:t>8</w:t>
                </w:r>
                <w:r>
                  <w:fldChar w:fldCharType="end"/>
                </w:r>
                <w:r>
                  <w:fldChar w:fldCharType="begin"/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 w:rsidR="00FD6C31">
                  <w:rPr>
                    <w:rFonts w:ascii="Calibri" w:eastAsia="Calibri" w:hAnsi="Calibri" w:cs="Calibri"/>
                    <w:noProof/>
                    <w:position w:val="1"/>
                    <w:sz w:val="22"/>
                    <w:szCs w:val="22"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624D" w:rsidRDefault="00993037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306.2pt;margin-top:780.8pt;width:11.35pt;height:13.05pt;z-index:-7863;mso-position-horizontal-relative:page;mso-position-vertical-relative:page" filled="f" stroked="f">
          <v:textbox inset="0,0,0,0">
            <w:txbxContent>
              <w:p w:rsidR="008D624D" w:rsidRDefault="00993037">
                <w:pPr>
                  <w:spacing w:line="240" w:lineRule="exact"/>
                  <w:ind w:left="40"/>
                  <w:rPr>
                    <w:rFonts w:ascii="Calibri" w:eastAsia="Calibri" w:hAnsi="Calibri" w:cs="Calibri"/>
                    <w:sz w:val="22"/>
                    <w:szCs w:val="22"/>
                  </w:rPr>
                </w:pPr>
                <w:r>
                  <w:fldChar w:fldCharType="begin"/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 w:rsidR="00FD6C31">
                  <w:rPr>
                    <w:rFonts w:ascii="Calibri" w:eastAsia="Calibri" w:hAnsi="Calibri" w:cs="Calibri"/>
                    <w:noProof/>
                    <w:position w:val="1"/>
                    <w:sz w:val="22"/>
                    <w:szCs w:val="22"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3037" w:rsidRDefault="00993037">
      <w:r>
        <w:separator/>
      </w:r>
    </w:p>
  </w:footnote>
  <w:footnote w:type="continuationSeparator" w:id="0">
    <w:p w:rsidR="00993037" w:rsidRDefault="009930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7124E4"/>
    <w:multiLevelType w:val="multilevel"/>
    <w:tmpl w:val="F4760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383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8D624D"/>
    <w:rsid w:val="008D624D"/>
    <w:rsid w:val="00993037"/>
    <w:rsid w:val="00FD6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832"/>
    <o:shapelayout v:ext="edit">
      <o:idmap v:ext="edit" data="1,3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14.xml"/><Relationship Id="rId117" Type="http://schemas.openxmlformats.org/officeDocument/2006/relationships/image" Target="media/image86.png"/><Relationship Id="rId21" Type="http://schemas.openxmlformats.org/officeDocument/2006/relationships/footer" Target="footer9.xml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63" Type="http://schemas.openxmlformats.org/officeDocument/2006/relationships/image" Target="media/image39.png"/><Relationship Id="rId68" Type="http://schemas.openxmlformats.org/officeDocument/2006/relationships/footer" Target="footer20.xml"/><Relationship Id="rId84" Type="http://schemas.openxmlformats.org/officeDocument/2006/relationships/image" Target="media/image54.png"/><Relationship Id="rId89" Type="http://schemas.openxmlformats.org/officeDocument/2006/relationships/image" Target="media/image59.png"/><Relationship Id="rId112" Type="http://schemas.openxmlformats.org/officeDocument/2006/relationships/footer" Target="footer24.xml"/><Relationship Id="rId133" Type="http://schemas.openxmlformats.org/officeDocument/2006/relationships/image" Target="media/image102.png"/><Relationship Id="rId138" Type="http://schemas.openxmlformats.org/officeDocument/2006/relationships/image" Target="media/image107.png"/><Relationship Id="rId154" Type="http://schemas.openxmlformats.org/officeDocument/2006/relationships/image" Target="media/image122.jpeg"/><Relationship Id="rId159" Type="http://schemas.openxmlformats.org/officeDocument/2006/relationships/image" Target="media/image127.jpeg"/><Relationship Id="rId175" Type="http://schemas.openxmlformats.org/officeDocument/2006/relationships/image" Target="media/image143.jpeg"/><Relationship Id="rId170" Type="http://schemas.openxmlformats.org/officeDocument/2006/relationships/image" Target="media/image138.jpeg"/><Relationship Id="rId191" Type="http://schemas.openxmlformats.org/officeDocument/2006/relationships/theme" Target="theme/theme1.xml"/><Relationship Id="rId16" Type="http://schemas.openxmlformats.org/officeDocument/2006/relationships/footer" Target="footer4.xml"/><Relationship Id="rId107" Type="http://schemas.openxmlformats.org/officeDocument/2006/relationships/image" Target="media/image77.png"/><Relationship Id="rId11" Type="http://schemas.openxmlformats.org/officeDocument/2006/relationships/image" Target="media/image3.jpeg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74" Type="http://schemas.openxmlformats.org/officeDocument/2006/relationships/image" Target="media/image45.png"/><Relationship Id="rId79" Type="http://schemas.openxmlformats.org/officeDocument/2006/relationships/image" Target="media/image50.jpeg"/><Relationship Id="rId102" Type="http://schemas.openxmlformats.org/officeDocument/2006/relationships/image" Target="media/image72.png"/><Relationship Id="rId123" Type="http://schemas.openxmlformats.org/officeDocument/2006/relationships/image" Target="media/image92.png"/><Relationship Id="rId128" Type="http://schemas.openxmlformats.org/officeDocument/2006/relationships/image" Target="media/image97.png"/><Relationship Id="rId144" Type="http://schemas.openxmlformats.org/officeDocument/2006/relationships/footer" Target="footer25.xml"/><Relationship Id="rId149" Type="http://schemas.openxmlformats.org/officeDocument/2006/relationships/image" Target="media/image117.jpeg"/><Relationship Id="rId5" Type="http://schemas.openxmlformats.org/officeDocument/2006/relationships/webSettings" Target="webSettings.xml"/><Relationship Id="rId90" Type="http://schemas.openxmlformats.org/officeDocument/2006/relationships/image" Target="media/image60.png"/><Relationship Id="rId95" Type="http://schemas.openxmlformats.org/officeDocument/2006/relationships/image" Target="media/image65.png"/><Relationship Id="rId160" Type="http://schemas.openxmlformats.org/officeDocument/2006/relationships/image" Target="media/image128.jpeg"/><Relationship Id="rId165" Type="http://schemas.openxmlformats.org/officeDocument/2006/relationships/image" Target="media/image133.jpeg"/><Relationship Id="rId181" Type="http://schemas.openxmlformats.org/officeDocument/2006/relationships/image" Target="media/image149.jpeg"/><Relationship Id="rId186" Type="http://schemas.openxmlformats.org/officeDocument/2006/relationships/footer" Target="footer29.xml"/><Relationship Id="rId22" Type="http://schemas.openxmlformats.org/officeDocument/2006/relationships/footer" Target="footer10.xml"/><Relationship Id="rId27" Type="http://schemas.openxmlformats.org/officeDocument/2006/relationships/footer" Target="footer15.xml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64" Type="http://schemas.openxmlformats.org/officeDocument/2006/relationships/image" Target="media/image40.png"/><Relationship Id="rId69" Type="http://schemas.openxmlformats.org/officeDocument/2006/relationships/footer" Target="footer21.xml"/><Relationship Id="rId113" Type="http://schemas.openxmlformats.org/officeDocument/2006/relationships/image" Target="media/image82.png"/><Relationship Id="rId118" Type="http://schemas.openxmlformats.org/officeDocument/2006/relationships/image" Target="media/image87.png"/><Relationship Id="rId134" Type="http://schemas.openxmlformats.org/officeDocument/2006/relationships/image" Target="media/image103.png"/><Relationship Id="rId139" Type="http://schemas.openxmlformats.org/officeDocument/2006/relationships/image" Target="media/image108.png"/><Relationship Id="rId80" Type="http://schemas.openxmlformats.org/officeDocument/2006/relationships/image" Target="media/image51.jpeg"/><Relationship Id="rId85" Type="http://schemas.openxmlformats.org/officeDocument/2006/relationships/image" Target="media/image55.png"/><Relationship Id="rId150" Type="http://schemas.openxmlformats.org/officeDocument/2006/relationships/image" Target="media/image118.jpeg"/><Relationship Id="rId155" Type="http://schemas.openxmlformats.org/officeDocument/2006/relationships/image" Target="media/image123.jpeg"/><Relationship Id="rId171" Type="http://schemas.openxmlformats.org/officeDocument/2006/relationships/image" Target="media/image139.jpeg"/><Relationship Id="rId176" Type="http://schemas.openxmlformats.org/officeDocument/2006/relationships/image" Target="media/image144.jpeg"/><Relationship Id="rId12" Type="http://schemas.openxmlformats.org/officeDocument/2006/relationships/image" Target="media/image4.jpeg"/><Relationship Id="rId17" Type="http://schemas.openxmlformats.org/officeDocument/2006/relationships/footer" Target="footer5.xm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59" Type="http://schemas.openxmlformats.org/officeDocument/2006/relationships/image" Target="media/image35.png"/><Relationship Id="rId103" Type="http://schemas.openxmlformats.org/officeDocument/2006/relationships/image" Target="media/image73.png"/><Relationship Id="rId108" Type="http://schemas.openxmlformats.org/officeDocument/2006/relationships/image" Target="media/image78.png"/><Relationship Id="rId124" Type="http://schemas.openxmlformats.org/officeDocument/2006/relationships/image" Target="media/image93.png"/><Relationship Id="rId129" Type="http://schemas.openxmlformats.org/officeDocument/2006/relationships/image" Target="media/image98.png"/><Relationship Id="rId54" Type="http://schemas.openxmlformats.org/officeDocument/2006/relationships/image" Target="media/image30.png"/><Relationship Id="rId70" Type="http://schemas.openxmlformats.org/officeDocument/2006/relationships/footer" Target="footer22.xml"/><Relationship Id="rId75" Type="http://schemas.openxmlformats.org/officeDocument/2006/relationships/image" Target="media/image46.png"/><Relationship Id="rId91" Type="http://schemas.openxmlformats.org/officeDocument/2006/relationships/image" Target="media/image61.png"/><Relationship Id="rId96" Type="http://schemas.openxmlformats.org/officeDocument/2006/relationships/image" Target="media/image66.png"/><Relationship Id="rId140" Type="http://schemas.openxmlformats.org/officeDocument/2006/relationships/image" Target="media/image109.png"/><Relationship Id="rId145" Type="http://schemas.openxmlformats.org/officeDocument/2006/relationships/image" Target="media/image113.jpeg"/><Relationship Id="rId161" Type="http://schemas.openxmlformats.org/officeDocument/2006/relationships/image" Target="media/image129.jpeg"/><Relationship Id="rId166" Type="http://schemas.openxmlformats.org/officeDocument/2006/relationships/image" Target="media/image134.jpeg"/><Relationship Id="rId182" Type="http://schemas.openxmlformats.org/officeDocument/2006/relationships/image" Target="media/image150.jpeg"/><Relationship Id="rId187" Type="http://schemas.openxmlformats.org/officeDocument/2006/relationships/footer" Target="footer30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23" Type="http://schemas.openxmlformats.org/officeDocument/2006/relationships/footer" Target="footer11.xml"/><Relationship Id="rId28" Type="http://schemas.openxmlformats.org/officeDocument/2006/relationships/footer" Target="footer16.xml"/><Relationship Id="rId49" Type="http://schemas.openxmlformats.org/officeDocument/2006/relationships/image" Target="media/image25.png"/><Relationship Id="rId114" Type="http://schemas.openxmlformats.org/officeDocument/2006/relationships/image" Target="media/image83.png"/><Relationship Id="rId119" Type="http://schemas.openxmlformats.org/officeDocument/2006/relationships/image" Target="media/image88.png"/><Relationship Id="rId44" Type="http://schemas.openxmlformats.org/officeDocument/2006/relationships/image" Target="media/image20.png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81" Type="http://schemas.openxmlformats.org/officeDocument/2006/relationships/image" Target="media/image52.jpeg"/><Relationship Id="rId86" Type="http://schemas.openxmlformats.org/officeDocument/2006/relationships/image" Target="media/image56.png"/><Relationship Id="rId130" Type="http://schemas.openxmlformats.org/officeDocument/2006/relationships/image" Target="media/image99.png"/><Relationship Id="rId135" Type="http://schemas.openxmlformats.org/officeDocument/2006/relationships/image" Target="media/image104.png"/><Relationship Id="rId151" Type="http://schemas.openxmlformats.org/officeDocument/2006/relationships/image" Target="media/image119.jpeg"/><Relationship Id="rId156" Type="http://schemas.openxmlformats.org/officeDocument/2006/relationships/image" Target="media/image124.jpeg"/><Relationship Id="rId177" Type="http://schemas.openxmlformats.org/officeDocument/2006/relationships/image" Target="media/image145.jpeg"/><Relationship Id="rId172" Type="http://schemas.openxmlformats.org/officeDocument/2006/relationships/image" Target="media/image140.jpeg"/><Relationship Id="rId13" Type="http://schemas.openxmlformats.org/officeDocument/2006/relationships/image" Target="media/image5.jpeg"/><Relationship Id="rId18" Type="http://schemas.openxmlformats.org/officeDocument/2006/relationships/footer" Target="footer6.xml"/><Relationship Id="rId39" Type="http://schemas.openxmlformats.org/officeDocument/2006/relationships/image" Target="media/image15.png"/><Relationship Id="rId109" Type="http://schemas.openxmlformats.org/officeDocument/2006/relationships/image" Target="media/image79.png"/><Relationship Id="rId34" Type="http://schemas.openxmlformats.org/officeDocument/2006/relationships/image" Target="media/image10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76" Type="http://schemas.openxmlformats.org/officeDocument/2006/relationships/image" Target="media/image47.png"/><Relationship Id="rId97" Type="http://schemas.openxmlformats.org/officeDocument/2006/relationships/image" Target="media/image67.png"/><Relationship Id="rId104" Type="http://schemas.openxmlformats.org/officeDocument/2006/relationships/image" Target="media/image74.png"/><Relationship Id="rId120" Type="http://schemas.openxmlformats.org/officeDocument/2006/relationships/image" Target="media/image89.png"/><Relationship Id="rId125" Type="http://schemas.openxmlformats.org/officeDocument/2006/relationships/image" Target="media/image94.png"/><Relationship Id="rId141" Type="http://schemas.openxmlformats.org/officeDocument/2006/relationships/image" Target="media/image110.png"/><Relationship Id="rId146" Type="http://schemas.openxmlformats.org/officeDocument/2006/relationships/image" Target="media/image114.jpeg"/><Relationship Id="rId167" Type="http://schemas.openxmlformats.org/officeDocument/2006/relationships/image" Target="media/image135.jpeg"/><Relationship Id="rId188" Type="http://schemas.openxmlformats.org/officeDocument/2006/relationships/image" Target="media/image151.jpeg"/><Relationship Id="rId7" Type="http://schemas.openxmlformats.org/officeDocument/2006/relationships/endnotes" Target="endnotes.xml"/><Relationship Id="rId71" Type="http://schemas.openxmlformats.org/officeDocument/2006/relationships/image" Target="media/image42.png"/><Relationship Id="rId92" Type="http://schemas.openxmlformats.org/officeDocument/2006/relationships/image" Target="media/image62.png"/><Relationship Id="rId162" Type="http://schemas.openxmlformats.org/officeDocument/2006/relationships/image" Target="media/image130.jpeg"/><Relationship Id="rId183" Type="http://schemas.openxmlformats.org/officeDocument/2006/relationships/footer" Target="footer26.xml"/><Relationship Id="rId2" Type="http://schemas.openxmlformats.org/officeDocument/2006/relationships/styles" Target="styles.xml"/><Relationship Id="rId29" Type="http://schemas.openxmlformats.org/officeDocument/2006/relationships/footer" Target="footer17.xml"/><Relationship Id="rId24" Type="http://schemas.openxmlformats.org/officeDocument/2006/relationships/footer" Target="footer12.xml"/><Relationship Id="rId40" Type="http://schemas.openxmlformats.org/officeDocument/2006/relationships/image" Target="media/image16.png"/><Relationship Id="rId45" Type="http://schemas.openxmlformats.org/officeDocument/2006/relationships/image" Target="media/image21.jpeg"/><Relationship Id="rId66" Type="http://schemas.openxmlformats.org/officeDocument/2006/relationships/footer" Target="footer18.xml"/><Relationship Id="rId87" Type="http://schemas.openxmlformats.org/officeDocument/2006/relationships/image" Target="media/image57.png"/><Relationship Id="rId110" Type="http://schemas.openxmlformats.org/officeDocument/2006/relationships/image" Target="media/image80.png"/><Relationship Id="rId115" Type="http://schemas.openxmlformats.org/officeDocument/2006/relationships/image" Target="media/image84.png"/><Relationship Id="rId131" Type="http://schemas.openxmlformats.org/officeDocument/2006/relationships/image" Target="media/image100.png"/><Relationship Id="rId136" Type="http://schemas.openxmlformats.org/officeDocument/2006/relationships/image" Target="media/image105.png"/><Relationship Id="rId157" Type="http://schemas.openxmlformats.org/officeDocument/2006/relationships/image" Target="media/image125.jpeg"/><Relationship Id="rId178" Type="http://schemas.openxmlformats.org/officeDocument/2006/relationships/image" Target="media/image146.jpeg"/><Relationship Id="rId61" Type="http://schemas.openxmlformats.org/officeDocument/2006/relationships/image" Target="media/image37.png"/><Relationship Id="rId82" Type="http://schemas.openxmlformats.org/officeDocument/2006/relationships/image" Target="media/image53.jpeg"/><Relationship Id="rId152" Type="http://schemas.openxmlformats.org/officeDocument/2006/relationships/image" Target="media/image120.jpeg"/><Relationship Id="rId173" Type="http://schemas.openxmlformats.org/officeDocument/2006/relationships/image" Target="media/image141.jpeg"/><Relationship Id="rId19" Type="http://schemas.openxmlformats.org/officeDocument/2006/relationships/footer" Target="footer7.xml"/><Relationship Id="rId14" Type="http://schemas.openxmlformats.org/officeDocument/2006/relationships/footer" Target="footer2.xml"/><Relationship Id="rId30" Type="http://schemas.openxmlformats.org/officeDocument/2006/relationships/image" Target="media/image6.jpeg"/><Relationship Id="rId35" Type="http://schemas.openxmlformats.org/officeDocument/2006/relationships/image" Target="media/image11.png"/><Relationship Id="rId56" Type="http://schemas.openxmlformats.org/officeDocument/2006/relationships/image" Target="media/image32.png"/><Relationship Id="rId77" Type="http://schemas.openxmlformats.org/officeDocument/2006/relationships/image" Target="media/image48.jpeg"/><Relationship Id="rId100" Type="http://schemas.openxmlformats.org/officeDocument/2006/relationships/image" Target="media/image70.png"/><Relationship Id="rId105" Type="http://schemas.openxmlformats.org/officeDocument/2006/relationships/image" Target="media/image75.png"/><Relationship Id="rId126" Type="http://schemas.openxmlformats.org/officeDocument/2006/relationships/image" Target="media/image95.jpeg"/><Relationship Id="rId147" Type="http://schemas.openxmlformats.org/officeDocument/2006/relationships/image" Target="media/image115.jpeg"/><Relationship Id="rId168" Type="http://schemas.openxmlformats.org/officeDocument/2006/relationships/image" Target="media/image136.jpeg"/><Relationship Id="rId8" Type="http://schemas.openxmlformats.org/officeDocument/2006/relationships/image" Target="media/image1.jpeg"/><Relationship Id="rId51" Type="http://schemas.openxmlformats.org/officeDocument/2006/relationships/image" Target="media/image27.png"/><Relationship Id="rId72" Type="http://schemas.openxmlformats.org/officeDocument/2006/relationships/image" Target="media/image43.jpeg"/><Relationship Id="rId93" Type="http://schemas.openxmlformats.org/officeDocument/2006/relationships/image" Target="media/image63.png"/><Relationship Id="rId98" Type="http://schemas.openxmlformats.org/officeDocument/2006/relationships/image" Target="media/image68.png"/><Relationship Id="rId121" Type="http://schemas.openxmlformats.org/officeDocument/2006/relationships/image" Target="media/image90.png"/><Relationship Id="rId142" Type="http://schemas.openxmlformats.org/officeDocument/2006/relationships/image" Target="media/image111.jpeg"/><Relationship Id="rId163" Type="http://schemas.openxmlformats.org/officeDocument/2006/relationships/image" Target="media/image131.jpeg"/><Relationship Id="rId184" Type="http://schemas.openxmlformats.org/officeDocument/2006/relationships/footer" Target="footer27.xml"/><Relationship Id="rId189" Type="http://schemas.openxmlformats.org/officeDocument/2006/relationships/hyperlink" Target="mailto:its@gmail.com" TargetMode="External"/><Relationship Id="rId3" Type="http://schemas.microsoft.com/office/2007/relationships/stylesWithEffects" Target="stylesWithEffects.xml"/><Relationship Id="rId25" Type="http://schemas.openxmlformats.org/officeDocument/2006/relationships/footer" Target="footer13.xml"/><Relationship Id="rId46" Type="http://schemas.openxmlformats.org/officeDocument/2006/relationships/image" Target="media/image22.png"/><Relationship Id="rId67" Type="http://schemas.openxmlformats.org/officeDocument/2006/relationships/footer" Target="footer19.xml"/><Relationship Id="rId116" Type="http://schemas.openxmlformats.org/officeDocument/2006/relationships/image" Target="media/image85.png"/><Relationship Id="rId137" Type="http://schemas.openxmlformats.org/officeDocument/2006/relationships/image" Target="media/image106.png"/><Relationship Id="rId158" Type="http://schemas.openxmlformats.org/officeDocument/2006/relationships/image" Target="media/image126.jpeg"/><Relationship Id="rId20" Type="http://schemas.openxmlformats.org/officeDocument/2006/relationships/footer" Target="footer8.xml"/><Relationship Id="rId41" Type="http://schemas.openxmlformats.org/officeDocument/2006/relationships/image" Target="media/image17.png"/><Relationship Id="rId62" Type="http://schemas.openxmlformats.org/officeDocument/2006/relationships/image" Target="media/image38.png"/><Relationship Id="rId83" Type="http://schemas.openxmlformats.org/officeDocument/2006/relationships/footer" Target="footer23.xml"/><Relationship Id="rId88" Type="http://schemas.openxmlformats.org/officeDocument/2006/relationships/image" Target="media/image58.png"/><Relationship Id="rId111" Type="http://schemas.openxmlformats.org/officeDocument/2006/relationships/image" Target="media/image81.png"/><Relationship Id="rId132" Type="http://schemas.openxmlformats.org/officeDocument/2006/relationships/image" Target="media/image101.png"/><Relationship Id="rId153" Type="http://schemas.openxmlformats.org/officeDocument/2006/relationships/image" Target="media/image121.jpeg"/><Relationship Id="rId174" Type="http://schemas.openxmlformats.org/officeDocument/2006/relationships/image" Target="media/image142.jpeg"/><Relationship Id="rId179" Type="http://schemas.openxmlformats.org/officeDocument/2006/relationships/image" Target="media/image147.jpeg"/><Relationship Id="rId190" Type="http://schemas.openxmlformats.org/officeDocument/2006/relationships/fontTable" Target="fontTable.xml"/><Relationship Id="rId15" Type="http://schemas.openxmlformats.org/officeDocument/2006/relationships/footer" Target="footer3.xml"/><Relationship Id="rId36" Type="http://schemas.openxmlformats.org/officeDocument/2006/relationships/image" Target="media/image12.png"/><Relationship Id="rId57" Type="http://schemas.openxmlformats.org/officeDocument/2006/relationships/image" Target="media/image33.png"/><Relationship Id="rId106" Type="http://schemas.openxmlformats.org/officeDocument/2006/relationships/image" Target="media/image76.png"/><Relationship Id="rId127" Type="http://schemas.openxmlformats.org/officeDocument/2006/relationships/image" Target="media/image96.png"/><Relationship Id="rId10" Type="http://schemas.openxmlformats.org/officeDocument/2006/relationships/image" Target="media/image2.jpeg"/><Relationship Id="rId31" Type="http://schemas.openxmlformats.org/officeDocument/2006/relationships/image" Target="media/image7.png"/><Relationship Id="rId52" Type="http://schemas.openxmlformats.org/officeDocument/2006/relationships/image" Target="media/image28.png"/><Relationship Id="rId73" Type="http://schemas.openxmlformats.org/officeDocument/2006/relationships/image" Target="media/image44.png"/><Relationship Id="rId78" Type="http://schemas.openxmlformats.org/officeDocument/2006/relationships/image" Target="media/image49.jpeg"/><Relationship Id="rId94" Type="http://schemas.openxmlformats.org/officeDocument/2006/relationships/image" Target="media/image64.png"/><Relationship Id="rId99" Type="http://schemas.openxmlformats.org/officeDocument/2006/relationships/image" Target="media/image69.png"/><Relationship Id="rId101" Type="http://schemas.openxmlformats.org/officeDocument/2006/relationships/image" Target="media/image71.png"/><Relationship Id="rId122" Type="http://schemas.openxmlformats.org/officeDocument/2006/relationships/image" Target="media/image91.png"/><Relationship Id="rId143" Type="http://schemas.openxmlformats.org/officeDocument/2006/relationships/image" Target="media/image112.jpeg"/><Relationship Id="rId148" Type="http://schemas.openxmlformats.org/officeDocument/2006/relationships/image" Target="media/image116.jpeg"/><Relationship Id="rId164" Type="http://schemas.openxmlformats.org/officeDocument/2006/relationships/image" Target="media/image132.jpeg"/><Relationship Id="rId169" Type="http://schemas.openxmlformats.org/officeDocument/2006/relationships/image" Target="media/image137.jpeg"/><Relationship Id="rId185" Type="http://schemas.openxmlformats.org/officeDocument/2006/relationships/footer" Target="footer28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80" Type="http://schemas.openxmlformats.org/officeDocument/2006/relationships/image" Target="media/image14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119</Pages>
  <Words>25907</Words>
  <Characters>147672</Characters>
  <Application>Microsoft Office Word</Application>
  <DocSecurity>0</DocSecurity>
  <Lines>1230</Lines>
  <Paragraphs>346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Bahyu</dc:creator>
  <cp:lastModifiedBy>Bahyu</cp:lastModifiedBy>
  <cp:revision>2</cp:revision>
  <dcterms:created xsi:type="dcterms:W3CDTF">2019-10-04T07:06:00Z</dcterms:created>
  <dcterms:modified xsi:type="dcterms:W3CDTF">2019-10-04T07:06:00Z</dcterms:modified>
</cp:coreProperties>
</file>